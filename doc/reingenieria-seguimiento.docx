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0F6" w:rsidRPr="0063744B" w:rsidRDefault="001020F6" w:rsidP="001020F6">
      <w:pPr>
        <w:autoSpaceDE w:val="0"/>
        <w:autoSpaceDN w:val="0"/>
        <w:adjustRightInd w:val="0"/>
        <w:spacing w:after="0" w:line="240" w:lineRule="auto"/>
        <w:jc w:val="center"/>
        <w:rPr>
          <w:rFonts w:ascii="Calibri" w:eastAsia="Times New Roman" w:hAnsi="Calibri" w:cs="Calibri"/>
          <w:kern w:val="1"/>
        </w:rPr>
      </w:pPr>
      <w:bookmarkStart w:id="0" w:name="_Toc518273886"/>
      <w:bookmarkEnd w:id="0"/>
      <w:r w:rsidRPr="0063744B">
        <w:rPr>
          <w:rFonts w:ascii="Mongolian Baiti" w:eastAsia="Times New Roman" w:hAnsi="Calibri" w:cs="Mongolian Baiti"/>
          <w:b/>
          <w:bCs/>
          <w:kern w:val="1"/>
          <w:sz w:val="24"/>
          <w:szCs w:val="44"/>
          <w:cs/>
          <w:lang w:eastAsia="zh-CN" w:bidi="hi-IN"/>
        </w:rPr>
        <w:t>Universidad Nacional de Ingeniería</w:t>
      </w:r>
    </w:p>
    <w:p w:rsidR="001020F6" w:rsidRPr="0063744B" w:rsidRDefault="001020F6" w:rsidP="001020F6">
      <w:pPr>
        <w:autoSpaceDE w:val="0"/>
        <w:autoSpaceDN w:val="0"/>
        <w:adjustRightInd w:val="0"/>
        <w:spacing w:after="0" w:line="240" w:lineRule="auto"/>
        <w:jc w:val="center"/>
        <w:rPr>
          <w:rFonts w:ascii="Calibri" w:eastAsia="Times New Roman" w:hAnsi="Calibri" w:cs="DejaVu Sans"/>
          <w:kern w:val="1"/>
          <w:szCs w:val="24"/>
        </w:rPr>
      </w:pPr>
      <w:bookmarkStart w:id="1" w:name="_Toc1923984792"/>
      <w:bookmarkEnd w:id="1"/>
      <w:r w:rsidRPr="0063744B">
        <w:rPr>
          <w:rFonts w:ascii="Mongolian Baiti" w:eastAsia="Times New Roman" w:hAnsi="Calibri" w:cs="DejaVu Sans"/>
          <w:kern w:val="1"/>
          <w:sz w:val="32"/>
          <w:szCs w:val="24"/>
          <w:lang w:eastAsia="zh-CN" w:bidi="hi-IN"/>
        </w:rPr>
        <w:t>Facultad de Electrotecnia y Computaci</w:t>
      </w:r>
      <w:r w:rsidRPr="0063744B">
        <w:rPr>
          <w:rFonts w:ascii="Mongolian Baiti" w:eastAsia="Times New Roman" w:hAnsi="Calibri" w:cs="DejaVu Sans"/>
          <w:kern w:val="1"/>
          <w:sz w:val="32"/>
          <w:szCs w:val="24"/>
          <w:lang w:eastAsia="zh-CN" w:bidi="hi-IN"/>
        </w:rPr>
        <w:t>ó</w:t>
      </w:r>
      <w:r w:rsidRPr="0063744B">
        <w:rPr>
          <w:rFonts w:ascii="Mongolian Baiti" w:eastAsia="Times New Roman" w:hAnsi="Calibri" w:cs="DejaVu Sans"/>
          <w:kern w:val="1"/>
          <w:sz w:val="32"/>
          <w:szCs w:val="24"/>
          <w:lang w:eastAsia="zh-CN" w:bidi="hi-IN"/>
        </w:rPr>
        <w:t>n</w:t>
      </w:r>
    </w:p>
    <w:p w:rsidR="001020F6" w:rsidRPr="00F463B4" w:rsidRDefault="001020F6" w:rsidP="001020F6">
      <w:pPr>
        <w:autoSpaceDE w:val="0"/>
        <w:autoSpaceDN w:val="0"/>
        <w:adjustRightInd w:val="0"/>
        <w:spacing w:after="0" w:line="240" w:lineRule="auto"/>
        <w:jc w:val="center"/>
        <w:rPr>
          <w:rFonts w:ascii="Calibri" w:eastAsia="Times New Roman" w:hAnsi="Calibri" w:cs="DejaVu Sans"/>
          <w:kern w:val="1"/>
          <w:szCs w:val="24"/>
        </w:rPr>
      </w:pPr>
      <w:bookmarkStart w:id="2" w:name="_Toc782963810"/>
      <w:bookmarkEnd w:id="2"/>
      <w:r w:rsidRPr="00F463B4">
        <w:rPr>
          <w:rFonts w:ascii="Mongolian Baiti" w:eastAsia="Times New Roman" w:hAnsi="Calibri" w:cs="DejaVu Sans"/>
          <w:b/>
          <w:kern w:val="1"/>
          <w:sz w:val="32"/>
          <w:szCs w:val="24"/>
          <w:lang w:eastAsia="zh-CN" w:bidi="hi-IN"/>
        </w:rPr>
        <w:t>Ingenier</w:t>
      </w:r>
      <w:r w:rsidRPr="00F463B4">
        <w:rPr>
          <w:rFonts w:ascii="Mongolian Baiti" w:eastAsia="Times New Roman" w:hAnsi="Calibri" w:cs="DejaVu Sans"/>
          <w:b/>
          <w:kern w:val="1"/>
          <w:sz w:val="32"/>
          <w:szCs w:val="24"/>
          <w:lang w:eastAsia="zh-CN" w:bidi="hi-IN"/>
        </w:rPr>
        <w:t>í</w:t>
      </w:r>
      <w:r w:rsidRPr="00F463B4">
        <w:rPr>
          <w:rFonts w:ascii="Mongolian Baiti" w:eastAsia="Times New Roman" w:hAnsi="Calibri" w:cs="DejaVu Sans"/>
          <w:b/>
          <w:kern w:val="1"/>
          <w:sz w:val="32"/>
          <w:szCs w:val="24"/>
          <w:lang w:eastAsia="zh-CN" w:bidi="hi-IN"/>
        </w:rPr>
        <w:t>a en Computaci</w:t>
      </w:r>
      <w:r w:rsidRPr="00F463B4">
        <w:rPr>
          <w:rFonts w:ascii="Mongolian Baiti" w:eastAsia="Times New Roman" w:hAnsi="Calibri" w:cs="DejaVu Sans"/>
          <w:b/>
          <w:kern w:val="1"/>
          <w:sz w:val="32"/>
          <w:szCs w:val="24"/>
          <w:lang w:eastAsia="zh-CN" w:bidi="hi-IN"/>
        </w:rPr>
        <w:t>ó</w:t>
      </w:r>
      <w:r w:rsidRPr="00F463B4">
        <w:rPr>
          <w:rFonts w:ascii="Mongolian Baiti" w:eastAsia="Times New Roman" w:hAnsi="Calibri" w:cs="DejaVu Sans"/>
          <w:b/>
          <w:kern w:val="1"/>
          <w:sz w:val="32"/>
          <w:szCs w:val="24"/>
          <w:lang w:eastAsia="zh-CN" w:bidi="hi-IN"/>
        </w:rPr>
        <w:t>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Calibri" w:eastAsia="Times New Roman" w:hAnsi="Calibri" w:cs="DejaVu Sans"/>
          <w:noProof/>
          <w:kern w:val="1"/>
          <w:szCs w:val="24"/>
          <w:lang w:eastAsia="es-NI"/>
        </w:rPr>
        <w:drawing>
          <wp:inline distT="0" distB="0" distL="0" distR="0" wp14:anchorId="36D93D89" wp14:editId="471A8297">
            <wp:extent cx="1314450" cy="819150"/>
            <wp:effectExtent l="0" t="0" r="0" b="0"/>
            <wp:docPr id="1" name="Imagen 1" descr="Z:\home\piccolina\Escritorio\monografia\protocolo\logo_uni_610x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piccolina\Escritorio\monografia\protocolo\logo_uni_610x37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32"/>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8"/>
          <w:szCs w:val="28"/>
        </w:rPr>
      </w:pPr>
      <w:bookmarkStart w:id="3" w:name="_Toc351502000"/>
      <w:bookmarkStart w:id="4" w:name="_Toc1995468637"/>
      <w:bookmarkEnd w:id="3"/>
      <w:bookmarkEnd w:id="4"/>
      <w:r w:rsidRPr="0063744B">
        <w:rPr>
          <w:rFonts w:ascii="Arial" w:eastAsia="Times New Roman" w:hAnsi="Calibri" w:cs="DejaVu Sans"/>
          <w:color w:val="2F5496"/>
          <w:kern w:val="1"/>
          <w:sz w:val="28"/>
          <w:szCs w:val="28"/>
        </w:rPr>
        <w:t>Reingenier</w:t>
      </w:r>
      <w:r w:rsidRPr="0063744B">
        <w:rPr>
          <w:rFonts w:ascii="Arial" w:eastAsia="Times New Roman" w:hAnsi="Calibri" w:cs="DejaVu Sans"/>
          <w:color w:val="2F5496"/>
          <w:kern w:val="1"/>
          <w:sz w:val="28"/>
          <w:szCs w:val="28"/>
        </w:rPr>
        <w:t>í</w:t>
      </w:r>
      <w:r w:rsidRPr="0063744B">
        <w:rPr>
          <w:rFonts w:ascii="Arial" w:eastAsia="Times New Roman" w:hAnsi="Calibri" w:cs="DejaVu Sans"/>
          <w:color w:val="2F5496"/>
          <w:kern w:val="1"/>
          <w:sz w:val="28"/>
          <w:szCs w:val="28"/>
        </w:rPr>
        <w:t>a del software del Sistema Seguimiento a Gradua</w:t>
      </w:r>
      <w:r>
        <w:rPr>
          <w:rFonts w:ascii="Arial" w:eastAsia="Times New Roman" w:hAnsi="Calibri" w:cs="DejaVu Sans"/>
          <w:color w:val="2F5496"/>
          <w:kern w:val="1"/>
          <w:sz w:val="28"/>
          <w:szCs w:val="28"/>
        </w:rPr>
        <w:t xml:space="preserve">dos </w:t>
      </w:r>
      <w:r w:rsidRPr="0063744B">
        <w:rPr>
          <w:rFonts w:ascii="Arial" w:eastAsia="Times New Roman" w:hAnsi="Calibri" w:cs="DejaVu Sans"/>
          <w:color w:val="2F5496"/>
          <w:kern w:val="1"/>
          <w:sz w:val="28"/>
          <w:szCs w:val="28"/>
        </w:rPr>
        <w:t>de la Universidad Nacional de Ingenier</w:t>
      </w:r>
      <w:r w:rsidRPr="0063744B">
        <w:rPr>
          <w:rFonts w:ascii="Arial" w:eastAsia="Times New Roman" w:hAnsi="Calibri" w:cs="DejaVu Sans"/>
          <w:color w:val="2F5496"/>
          <w:kern w:val="1"/>
          <w:sz w:val="28"/>
          <w:szCs w:val="28"/>
        </w:rPr>
        <w:t>í</w:t>
      </w:r>
      <w:r w:rsidRPr="0063744B">
        <w:rPr>
          <w:rFonts w:ascii="Arial" w:eastAsia="Times New Roman" w:hAnsi="Calibri" w:cs="DejaVu Sans"/>
          <w:color w:val="2F5496"/>
          <w:kern w:val="1"/>
          <w:sz w:val="28"/>
          <w:szCs w:val="28"/>
        </w:rPr>
        <w:t>a.</w:t>
      </w: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b/>
          <w:color w:val="2F5496"/>
          <w:kern w:val="1"/>
          <w:sz w:val="36"/>
          <w:szCs w:val="24"/>
        </w:rPr>
        <w:t>SPSG</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4"/>
          <w:szCs w:val="24"/>
        </w:rPr>
      </w:pPr>
    </w:p>
    <w:p w:rsidR="001020F6" w:rsidRPr="00F463B4" w:rsidRDefault="001020F6" w:rsidP="001020F6">
      <w:pPr>
        <w:autoSpaceDE w:val="0"/>
        <w:autoSpaceDN w:val="0"/>
        <w:adjustRightInd w:val="0"/>
        <w:spacing w:after="0" w:line="360" w:lineRule="auto"/>
        <w:jc w:val="center"/>
        <w:rPr>
          <w:rFonts w:ascii="Calibri" w:eastAsia="Times New Roman" w:hAnsi="Calibri" w:cs="DejaVu Sans"/>
          <w:b/>
          <w:kern w:val="1"/>
          <w:szCs w:val="24"/>
        </w:rPr>
      </w:pPr>
      <w:r w:rsidRPr="00F463B4">
        <w:rPr>
          <w:rFonts w:ascii="Arial" w:eastAsia="Times New Roman" w:hAnsi="Calibri" w:cs="DejaVu Sans"/>
          <w:b/>
          <w:kern w:val="1"/>
          <w:sz w:val="24"/>
          <w:szCs w:val="24"/>
        </w:rPr>
        <w:t>Para optar a t</w:t>
      </w:r>
      <w:r w:rsidRPr="00F463B4">
        <w:rPr>
          <w:rFonts w:ascii="Arial" w:eastAsia="Times New Roman" w:hAnsi="Calibri" w:cs="DejaVu Sans"/>
          <w:b/>
          <w:kern w:val="1"/>
          <w:sz w:val="24"/>
          <w:szCs w:val="24"/>
        </w:rPr>
        <w:t>í</w:t>
      </w:r>
      <w:r w:rsidRPr="00F463B4">
        <w:rPr>
          <w:rFonts w:ascii="Arial" w:eastAsia="Times New Roman" w:hAnsi="Calibri" w:cs="DejaVu Sans"/>
          <w:b/>
          <w:kern w:val="1"/>
          <w:sz w:val="24"/>
          <w:szCs w:val="24"/>
        </w:rPr>
        <w:t>tulo de Ingeniero en Computaci</w:t>
      </w:r>
      <w:r w:rsidRPr="00F463B4">
        <w:rPr>
          <w:rFonts w:ascii="Arial" w:eastAsia="Times New Roman" w:hAnsi="Calibri" w:cs="DejaVu Sans"/>
          <w:b/>
          <w:kern w:val="1"/>
          <w:sz w:val="24"/>
          <w:szCs w:val="24"/>
        </w:rPr>
        <w:t>ó</w:t>
      </w:r>
      <w:r w:rsidRPr="00F463B4">
        <w:rPr>
          <w:rFonts w:ascii="Arial" w:eastAsia="Times New Roman" w:hAnsi="Calibri" w:cs="DejaVu Sans"/>
          <w:b/>
          <w:kern w:val="1"/>
          <w:sz w:val="24"/>
          <w:szCs w:val="24"/>
        </w:rPr>
        <w:t>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Presentado por:</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Federico Alfonso Matus Olivares</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Samuel Jos</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 xml:space="preserve"> Guti</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rrez Avil</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s</w:t>
      </w: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Tutor:</w:t>
      </w:r>
    </w:p>
    <w:p w:rsidR="001020F6" w:rsidRPr="0063744B" w:rsidRDefault="001020F6" w:rsidP="001020F6">
      <w:pPr>
        <w:autoSpaceDE w:val="0"/>
        <w:autoSpaceDN w:val="0"/>
        <w:adjustRightInd w:val="0"/>
        <w:spacing w:after="0" w:line="360" w:lineRule="auto"/>
        <w:ind w:firstLine="708"/>
        <w:rPr>
          <w:rFonts w:ascii="Calibri" w:eastAsia="Times New Roman" w:hAnsi="Calibri" w:cs="DejaVu Sans"/>
          <w:kern w:val="1"/>
          <w:szCs w:val="24"/>
        </w:rPr>
      </w:pPr>
      <w:r>
        <w:rPr>
          <w:rFonts w:ascii="Arial" w:eastAsia="Times New Roman" w:hAnsi="Calibri" w:cs="DejaVu Sans"/>
          <w:i/>
          <w:kern w:val="1"/>
          <w:sz w:val="24"/>
          <w:szCs w:val="24"/>
        </w:rPr>
        <w:t>Ing. Gloria Thalia Flores Quintana</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sidRPr="0063744B">
        <w:rPr>
          <w:rFonts w:ascii="Arial" w:eastAsia="Times New Roman" w:hAnsi="Calibri" w:cs="DejaVu Sans"/>
          <w:i/>
          <w:kern w:val="1"/>
          <w:sz w:val="24"/>
          <w:szCs w:val="24"/>
        </w:rPr>
        <w:t>Managua, Nicaragua</w:t>
      </w: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i/>
          <w:kern w:val="1"/>
          <w:sz w:val="24"/>
          <w:szCs w:val="24"/>
        </w:rPr>
        <w:t>Octubre</w:t>
      </w:r>
      <w:r w:rsidRPr="0063744B">
        <w:rPr>
          <w:rFonts w:ascii="Arial" w:eastAsia="Times New Roman" w:hAnsi="Calibri" w:cs="DejaVu Sans"/>
          <w:i/>
          <w:kern w:val="1"/>
          <w:sz w:val="24"/>
          <w:szCs w:val="24"/>
        </w:rPr>
        <w:t>, 2017</w:t>
      </w:r>
    </w:p>
    <w:p w:rsidR="000A330D" w:rsidRDefault="000A330D" w:rsidP="001020F6"/>
    <w:p w:rsidR="000A330D" w:rsidRDefault="000A330D">
      <w:r>
        <w:lastRenderedPageBreak/>
        <w:br w:type="page"/>
      </w:r>
    </w:p>
    <w:p w:rsidR="001020F6" w:rsidRDefault="001020F6" w:rsidP="001020F6"/>
    <w:p w:rsidR="001020F6" w:rsidRPr="00F463B4" w:rsidRDefault="001020F6" w:rsidP="001020F6">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t>Dedicatoria</w:t>
      </w:r>
    </w:p>
    <w:p w:rsidR="001020F6" w:rsidRPr="0063744B" w:rsidRDefault="001020F6" w:rsidP="001020F6">
      <w:pPr>
        <w:autoSpaceDE w:val="0"/>
        <w:autoSpaceDN w:val="0"/>
        <w:adjustRightInd w:val="0"/>
        <w:spacing w:after="0" w:line="240" w:lineRule="auto"/>
        <w:rPr>
          <w:rFonts w:ascii="Times New Roman" w:eastAsia="Times New Roman" w:hAnsi="Liberation Serif" w:cs="Times New Roman"/>
          <w:color w:val="000000"/>
          <w:kern w:val="1"/>
          <w:sz w:val="20"/>
          <w:szCs w:val="20"/>
          <w:lang w:val="es-ES"/>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En la construcci</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n de este proyecto, hemos contado con el apoyo de personas que nos han Inspirado por sus capacidades intelectuales y que nos han brindado sus aportes, conocimientos y sabidur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para fundamentar este documento.</w:t>
      </w:r>
    </w:p>
    <w:p w:rsidR="001020F6" w:rsidRPr="00FA3E1C" w:rsidRDefault="001020F6" w:rsidP="001020F6">
      <w:pPr>
        <w:widowControl w:val="0"/>
        <w:autoSpaceDE w:val="0"/>
        <w:autoSpaceDN w:val="0"/>
        <w:adjustRightInd w:val="0"/>
        <w:spacing w:after="0" w:line="360" w:lineRule="auto"/>
        <w:jc w:val="both"/>
        <w:rPr>
          <w:rFonts w:ascii="Arial" w:eastAsia="Times New Roman" w:hAnsi="Liberation Serif" w:cs="DejaVu Sans"/>
          <w:sz w:val="24"/>
          <w:szCs w:val="24"/>
          <w:lang w:val="es-ES" w:eastAsia="zh-CN" w:bidi="hi-IN"/>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 xml:space="preserve">Agradecemos </w:t>
      </w:r>
      <w:r>
        <w:rPr>
          <w:rFonts w:ascii="Arial" w:eastAsia="Times New Roman" w:hAnsi="Liberation Serif" w:cs="DejaVu Sans"/>
          <w:sz w:val="24"/>
          <w:szCs w:val="24"/>
          <w:lang w:val="es-ES" w:eastAsia="zh-CN" w:bidi="hi-IN"/>
        </w:rPr>
        <w:t>sobre todas las cosas a Dios</w:t>
      </w:r>
      <w:r w:rsidRPr="00FA3E1C">
        <w:rPr>
          <w:rFonts w:ascii="Arial" w:eastAsia="Times New Roman" w:hAnsi="Liberation Serif" w:cs="DejaVu Sans"/>
          <w:sz w:val="24"/>
          <w:szCs w:val="24"/>
          <w:lang w:val="es-ES" w:eastAsia="zh-CN" w:bidi="hi-IN"/>
        </w:rPr>
        <w:t xml:space="preserve"> y a nuestro Se</w:t>
      </w:r>
      <w:r w:rsidRPr="00FA3E1C">
        <w:rPr>
          <w:rFonts w:ascii="Arial" w:eastAsia="Times New Roman" w:hAnsi="Liberation Serif" w:cs="DejaVu Sans"/>
          <w:sz w:val="24"/>
          <w:szCs w:val="24"/>
          <w:lang w:val="es-ES" w:eastAsia="zh-CN" w:bidi="hi-IN"/>
        </w:rPr>
        <w:t>ñ</w:t>
      </w:r>
      <w:r w:rsidRPr="00FA3E1C">
        <w:rPr>
          <w:rFonts w:ascii="Arial" w:eastAsia="Times New Roman" w:hAnsi="Liberation Serif" w:cs="DejaVu Sans"/>
          <w:sz w:val="24"/>
          <w:szCs w:val="24"/>
          <w:lang w:val="es-ES" w:eastAsia="zh-CN" w:bidi="hi-IN"/>
        </w:rPr>
        <w:t>or J</w:t>
      </w:r>
      <w:r>
        <w:rPr>
          <w:rFonts w:ascii="Arial" w:eastAsia="Times New Roman" w:hAnsi="Liberation Serif" w:cs="DejaVu Sans"/>
          <w:sz w:val="24"/>
          <w:szCs w:val="24"/>
          <w:lang w:val="es-ES" w:eastAsia="zh-CN" w:bidi="hi-IN"/>
        </w:rPr>
        <w:t>esucristo</w:t>
      </w:r>
      <w:r w:rsidRPr="00FA3E1C">
        <w:rPr>
          <w:rFonts w:ascii="Arial" w:eastAsia="Times New Roman" w:hAnsi="Liberation Serif" w:cs="DejaVu Sans"/>
          <w:sz w:val="24"/>
          <w:szCs w:val="24"/>
          <w:lang w:val="es-ES" w:eastAsia="zh-CN" w:bidi="hi-IN"/>
        </w:rPr>
        <w:t>, quien nos da la salud y la sabidur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para poder cumplir cada una de nuestras metas.</w:t>
      </w:r>
    </w:p>
    <w:p w:rsidR="001020F6" w:rsidRPr="00FA3E1C" w:rsidRDefault="001020F6" w:rsidP="001020F6">
      <w:pPr>
        <w:widowControl w:val="0"/>
        <w:autoSpaceDE w:val="0"/>
        <w:autoSpaceDN w:val="0"/>
        <w:adjustRightInd w:val="0"/>
        <w:spacing w:after="0" w:line="360" w:lineRule="auto"/>
        <w:jc w:val="both"/>
        <w:rPr>
          <w:rFonts w:ascii="Arial" w:eastAsia="Times New Roman" w:hAnsi="Liberation Serif" w:cs="DejaVu Sans"/>
          <w:sz w:val="24"/>
          <w:szCs w:val="24"/>
          <w:lang w:val="es-ES" w:eastAsia="zh-CN" w:bidi="hi-IN"/>
        </w:rPr>
      </w:pPr>
    </w:p>
    <w:p w:rsidR="001020F6" w:rsidRPr="00FA3E1C" w:rsidRDefault="001020F6" w:rsidP="001020F6">
      <w:pPr>
        <w:widowControl w:val="0"/>
        <w:autoSpaceDE w:val="0"/>
        <w:autoSpaceDN w:val="0"/>
        <w:adjustRightInd w:val="0"/>
        <w:spacing w:after="0" w:line="360" w:lineRule="auto"/>
        <w:jc w:val="both"/>
        <w:rPr>
          <w:rFonts w:ascii="Times New Roman" w:eastAsia="Times New Roman" w:hAnsi="Liberation Serif" w:cs="DejaVu Sans"/>
          <w:sz w:val="24"/>
          <w:szCs w:val="24"/>
          <w:lang w:val="es-ES" w:eastAsia="zh-CN" w:bidi="hi-IN"/>
        </w:rPr>
      </w:pPr>
      <w:r w:rsidRPr="00FA3E1C">
        <w:rPr>
          <w:rFonts w:ascii="Arial" w:eastAsia="Times New Roman" w:hAnsi="Liberation Serif" w:cs="DejaVu Sans"/>
          <w:sz w:val="24"/>
          <w:szCs w:val="24"/>
          <w:lang w:val="es-ES" w:eastAsia="zh-CN" w:bidi="hi-IN"/>
        </w:rPr>
        <w:t>A nuestra Tutora Ing. Gloria Thal</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Flores Quintana, quien nos ha guiado durante la construcci</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n de todo el proceso de Reingenier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del Sistema de Seguimiento a Graduados de la Universidad Nacional de 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 en los aspectos t</w:t>
      </w:r>
      <w:r w:rsidRPr="00FA3E1C">
        <w:rPr>
          <w:rFonts w:ascii="Arial" w:eastAsia="Times New Roman" w:hAnsi="Liberation Serif" w:cs="DejaVu Sans"/>
          <w:sz w:val="24"/>
          <w:szCs w:val="24"/>
          <w:lang w:val="es-ES" w:eastAsia="zh-CN" w:bidi="hi-IN"/>
        </w:rPr>
        <w:t>é</w:t>
      </w:r>
      <w:r w:rsidRPr="00FA3E1C">
        <w:rPr>
          <w:rFonts w:ascii="Arial" w:eastAsia="Times New Roman" w:hAnsi="Liberation Serif" w:cs="DejaVu Sans"/>
          <w:sz w:val="24"/>
          <w:szCs w:val="24"/>
          <w:lang w:val="es-ES" w:eastAsia="zh-CN" w:bidi="hi-IN"/>
        </w:rPr>
        <w:t>cnicos y fundamentos te</w:t>
      </w:r>
      <w:r w:rsidRPr="00FA3E1C">
        <w:rPr>
          <w:rFonts w:ascii="Arial" w:eastAsia="Times New Roman" w:hAnsi="Liberation Serif" w:cs="DejaVu Sans"/>
          <w:sz w:val="24"/>
          <w:szCs w:val="24"/>
          <w:lang w:val="es-ES" w:eastAsia="zh-CN" w:bidi="hi-IN"/>
        </w:rPr>
        <w:t>ó</w:t>
      </w:r>
      <w:r w:rsidRPr="00FA3E1C">
        <w:rPr>
          <w:rFonts w:ascii="Arial" w:eastAsia="Times New Roman" w:hAnsi="Liberation Serif" w:cs="DejaVu Sans"/>
          <w:sz w:val="24"/>
          <w:szCs w:val="24"/>
          <w:lang w:val="es-ES" w:eastAsia="zh-CN" w:bidi="hi-IN"/>
        </w:rPr>
        <w:t>ricos que son esenciales en el proceso de Reingenier</w:t>
      </w:r>
      <w:r w:rsidRPr="00FA3E1C">
        <w:rPr>
          <w:rFonts w:ascii="Arial" w:eastAsia="Times New Roman" w:hAnsi="Liberation Serif" w:cs="DejaVu Sans"/>
          <w:sz w:val="24"/>
          <w:szCs w:val="24"/>
          <w:lang w:val="es-ES" w:eastAsia="zh-CN" w:bidi="hi-IN"/>
        </w:rPr>
        <w:t>í</w:t>
      </w:r>
      <w:r w:rsidRPr="00FA3E1C">
        <w:rPr>
          <w:rFonts w:ascii="Arial" w:eastAsia="Times New Roman" w:hAnsi="Liberation Serif" w:cs="DejaVu Sans"/>
          <w:sz w:val="24"/>
          <w:szCs w:val="24"/>
          <w:lang w:val="es-ES" w:eastAsia="zh-CN" w:bidi="hi-IN"/>
        </w:rPr>
        <w:t>a.</w:t>
      </w:r>
    </w:p>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Default="001020F6" w:rsidP="001020F6"/>
    <w:p w:rsidR="001020F6" w:rsidRPr="00F463B4" w:rsidRDefault="001020F6" w:rsidP="001020F6">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t>Resumen del Tema</w:t>
      </w:r>
    </w:p>
    <w:p w:rsidR="001020F6" w:rsidRPr="00632CF7" w:rsidRDefault="001020F6" w:rsidP="001020F6">
      <w:pPr>
        <w:autoSpaceDE w:val="0"/>
        <w:autoSpaceDN w:val="0"/>
        <w:adjustRightInd w:val="0"/>
        <w:spacing w:after="0" w:line="360" w:lineRule="auto"/>
        <w:ind w:firstLine="708"/>
        <w:rPr>
          <w:rFonts w:ascii="Arial" w:eastAsia="Times New Roman" w:hAnsi="Calibri" w:cs="DejaVu Sans"/>
          <w:b/>
          <w:kern w:val="1"/>
          <w:sz w:val="24"/>
          <w:szCs w:val="24"/>
        </w:rPr>
      </w:pPr>
    </w:p>
    <w:p w:rsidR="001020F6" w:rsidRPr="00632CF7" w:rsidRDefault="001020F6" w:rsidP="001020F6">
      <w:pPr>
        <w:widowControl w:val="0"/>
        <w:autoSpaceDE w:val="0"/>
        <w:autoSpaceDN w:val="0"/>
        <w:adjustRightInd w:val="0"/>
        <w:spacing w:after="0" w:line="360" w:lineRule="auto"/>
        <w:jc w:val="both"/>
        <w:rPr>
          <w:rFonts w:ascii="Arial" w:eastAsia="Times New Roman" w:hAnsi="Calibri" w:cs="DejaVu Sans"/>
          <w:kern w:val="1"/>
          <w:sz w:val="24"/>
          <w:szCs w:val="24"/>
        </w:rPr>
      </w:pPr>
      <w:r w:rsidRPr="00632CF7">
        <w:rPr>
          <w:rFonts w:ascii="Arial" w:eastAsia="Times New Roman" w:hAnsi="Calibri" w:cs="DejaVu Sans"/>
          <w:kern w:val="1"/>
          <w:sz w:val="24"/>
          <w:szCs w:val="24"/>
        </w:rPr>
        <w:t>El presente trabajo monogr</w:t>
      </w:r>
      <w:r>
        <w:rPr>
          <w:rFonts w:ascii="Arial" w:eastAsia="Times New Roman" w:hAnsi="Calibri" w:cs="DejaVu Sans"/>
          <w:kern w:val="1"/>
          <w:sz w:val="24"/>
          <w:szCs w:val="24"/>
        </w:rPr>
        <w:t>á</w:t>
      </w:r>
      <w:r w:rsidRPr="00632CF7">
        <w:rPr>
          <w:rFonts w:ascii="Arial" w:eastAsia="Times New Roman" w:hAnsi="Calibri" w:cs="DejaVu Sans"/>
          <w:kern w:val="1"/>
          <w:sz w:val="24"/>
          <w:szCs w:val="24"/>
        </w:rPr>
        <w:t xml:space="preserve">fico </w:t>
      </w:r>
      <w:r w:rsidRPr="00632CF7">
        <w:rPr>
          <w:rFonts w:ascii="Arial" w:eastAsia="Times New Roman" w:hAnsi="Calibri" w:cs="DejaVu Sans"/>
          <w:kern w:val="1"/>
          <w:sz w:val="24"/>
          <w:szCs w:val="24"/>
        </w:rPr>
        <w:t>“</w:t>
      </w:r>
      <w:r w:rsidRPr="00632CF7">
        <w:rPr>
          <w:rFonts w:ascii="Arial" w:eastAsia="Times New Roman" w:hAnsi="Calibri" w:cs="DejaVu Sans"/>
          <w:kern w:val="1"/>
          <w:sz w:val="24"/>
          <w:szCs w:val="24"/>
        </w:rPr>
        <w:t>Reingenier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 del software del Sistema Seguimiento a Graduados de la Universidad Nacional de 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w:t>
      </w:r>
      <w:r w:rsidRPr="00632CF7">
        <w:rPr>
          <w:rFonts w:ascii="Arial" w:eastAsia="Times New Roman" w:hAnsi="Calibri" w:cs="DejaVu Sans"/>
          <w:kern w:val="1"/>
          <w:sz w:val="24"/>
          <w:szCs w:val="24"/>
        </w:rPr>
        <w:t>”</w:t>
      </w:r>
      <w:r w:rsidRPr="00632CF7">
        <w:rPr>
          <w:rFonts w:ascii="Arial" w:eastAsia="Times New Roman" w:hAnsi="Calibri" w:cs="DejaVu Sans"/>
          <w:kern w:val="1"/>
          <w:sz w:val="24"/>
          <w:szCs w:val="24"/>
        </w:rPr>
        <w:t xml:space="preserve"> para el Programa de seguimiento a graduados, tiene como prop</w:t>
      </w:r>
      <w:r w:rsidRPr="00632CF7">
        <w:rPr>
          <w:rFonts w:ascii="Arial" w:eastAsia="Times New Roman" w:hAnsi="Calibri" w:cs="DejaVu Sans"/>
          <w:kern w:val="1"/>
          <w:sz w:val="24"/>
          <w:szCs w:val="24"/>
        </w:rPr>
        <w:t>ó</w:t>
      </w:r>
      <w:r w:rsidRPr="00632CF7">
        <w:rPr>
          <w:rFonts w:ascii="Arial" w:eastAsia="Times New Roman" w:hAnsi="Calibri" w:cs="DejaVu Sans"/>
          <w:kern w:val="1"/>
          <w:sz w:val="24"/>
          <w:szCs w:val="24"/>
        </w:rPr>
        <w:t>sito brindar la mejora en el dise</w:t>
      </w:r>
      <w:r w:rsidRPr="00632CF7">
        <w:rPr>
          <w:rFonts w:ascii="Arial" w:eastAsia="Times New Roman" w:hAnsi="Calibri" w:cs="DejaVu Sans"/>
          <w:kern w:val="1"/>
          <w:sz w:val="24"/>
          <w:szCs w:val="24"/>
        </w:rPr>
        <w:t>ñ</w:t>
      </w:r>
      <w:r w:rsidRPr="00632CF7">
        <w:rPr>
          <w:rFonts w:ascii="Arial" w:eastAsia="Times New Roman" w:hAnsi="Calibri" w:cs="DejaVu Sans"/>
          <w:kern w:val="1"/>
          <w:sz w:val="24"/>
          <w:szCs w:val="24"/>
        </w:rPr>
        <w:t>o de funcionalidades de un sistema, aplicando los diferentes procesos de la Reingenier</w:t>
      </w:r>
      <w:r w:rsidRPr="00632CF7">
        <w:rPr>
          <w:rFonts w:ascii="Arial" w:eastAsia="Times New Roman" w:hAnsi="Calibri" w:cs="DejaVu Sans"/>
          <w:kern w:val="1"/>
          <w:sz w:val="24"/>
          <w:szCs w:val="24"/>
        </w:rPr>
        <w:t>í</w:t>
      </w:r>
      <w:r w:rsidRPr="00632CF7">
        <w:rPr>
          <w:rFonts w:ascii="Arial" w:eastAsia="Times New Roman" w:hAnsi="Calibri" w:cs="DejaVu Sans"/>
          <w:kern w:val="1"/>
          <w:sz w:val="24"/>
          <w:szCs w:val="24"/>
        </w:rPr>
        <w:t>a</w:t>
      </w:r>
      <w:r>
        <w:rPr>
          <w:rFonts w:ascii="Arial" w:eastAsia="Times New Roman" w:hAnsi="Calibri" w:cs="DejaVu Sans"/>
          <w:kern w:val="1"/>
          <w:sz w:val="24"/>
          <w:szCs w:val="24"/>
        </w:rPr>
        <w:t xml:space="preserve"> del Software, </w:t>
      </w:r>
      <w:r w:rsidRPr="00632CF7">
        <w:rPr>
          <w:rFonts w:ascii="Arial" w:eastAsia="Times New Roman" w:hAnsi="Calibri" w:cs="DejaVu Sans"/>
          <w:kern w:val="1"/>
          <w:sz w:val="24"/>
          <w:szCs w:val="24"/>
        </w:rPr>
        <w:t>al igual expandir el alcancel del sistema en las facultades ya que el sistema anterio</w:t>
      </w:r>
      <w:r>
        <w:rPr>
          <w:rFonts w:ascii="Arial" w:eastAsia="Times New Roman" w:hAnsi="Calibri" w:cs="DejaVu Sans"/>
          <w:kern w:val="1"/>
          <w:sz w:val="24"/>
          <w:szCs w:val="24"/>
        </w:rPr>
        <w:t>r</w:t>
      </w:r>
      <w:r w:rsidRPr="00632CF7">
        <w:rPr>
          <w:rFonts w:ascii="Arial" w:eastAsia="Times New Roman" w:hAnsi="Calibri" w:cs="DejaVu Sans"/>
          <w:kern w:val="1"/>
          <w:sz w:val="24"/>
          <w:szCs w:val="24"/>
        </w:rPr>
        <w:t xml:space="preserve"> solo estaba dise</w:t>
      </w:r>
      <w:r w:rsidRPr="00632CF7">
        <w:rPr>
          <w:rFonts w:ascii="Arial" w:eastAsia="Times New Roman" w:hAnsi="Calibri" w:cs="DejaVu Sans"/>
          <w:kern w:val="1"/>
          <w:sz w:val="24"/>
          <w:szCs w:val="24"/>
        </w:rPr>
        <w:t>ñ</w:t>
      </w:r>
      <w:r w:rsidRPr="00632CF7">
        <w:rPr>
          <w:rFonts w:ascii="Arial" w:eastAsia="Times New Roman" w:hAnsi="Calibri" w:cs="DejaVu Sans"/>
          <w:kern w:val="1"/>
          <w:sz w:val="24"/>
          <w:szCs w:val="24"/>
        </w:rPr>
        <w:t>ado para la facultad de electrotecnia y computaci</w:t>
      </w:r>
      <w:r w:rsidRPr="00632CF7">
        <w:rPr>
          <w:rFonts w:ascii="Arial" w:eastAsia="Times New Roman" w:hAnsi="Calibri" w:cs="DejaVu Sans"/>
          <w:kern w:val="1"/>
          <w:sz w:val="24"/>
          <w:szCs w:val="24"/>
        </w:rPr>
        <w:t>ó</w:t>
      </w:r>
      <w:r w:rsidRPr="00632CF7">
        <w:rPr>
          <w:rFonts w:ascii="Arial" w:eastAsia="Times New Roman" w:hAnsi="Calibri" w:cs="DejaVu Sans"/>
          <w:kern w:val="1"/>
          <w:sz w:val="24"/>
          <w:szCs w:val="24"/>
        </w:rPr>
        <w:t>n.</w:t>
      </w:r>
    </w:p>
    <w:p w:rsidR="001020F6" w:rsidRDefault="001020F6" w:rsidP="001020F6"/>
    <w:p w:rsidR="00D15135" w:rsidRDefault="00D15135"/>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p w:rsidR="001020F6" w:rsidRDefault="001020F6"/>
    <w:sdt>
      <w:sdtPr>
        <w:rPr>
          <w:rFonts w:asciiTheme="minorHAnsi" w:eastAsiaTheme="minorHAnsi" w:hAnsiTheme="minorHAnsi" w:cstheme="minorBidi"/>
          <w:color w:val="auto"/>
          <w:sz w:val="22"/>
          <w:szCs w:val="22"/>
          <w:lang w:val="es-ES" w:eastAsia="en-US"/>
        </w:rPr>
        <w:id w:val="1430232929"/>
        <w:docPartObj>
          <w:docPartGallery w:val="Table of Contents"/>
          <w:docPartUnique/>
        </w:docPartObj>
      </w:sdtPr>
      <w:sdtEndPr>
        <w:rPr>
          <w:b/>
          <w:bCs/>
        </w:rPr>
      </w:sdtEndPr>
      <w:sdtContent>
        <w:p w:rsidR="00767511" w:rsidRDefault="00767511">
          <w:pPr>
            <w:pStyle w:val="TtulodeTDC"/>
          </w:pPr>
          <w:r>
            <w:rPr>
              <w:lang w:val="es-ES"/>
            </w:rPr>
            <w:t>Contenido</w:t>
          </w:r>
        </w:p>
        <w:p w:rsidR="005811DB" w:rsidRDefault="00767511">
          <w:pPr>
            <w:pStyle w:val="TDC1"/>
            <w:tabs>
              <w:tab w:val="left" w:pos="440"/>
              <w:tab w:val="right" w:leader="dot" w:pos="8828"/>
            </w:tabs>
            <w:rPr>
              <w:rFonts w:eastAsiaTheme="minorEastAsia"/>
              <w:noProof/>
              <w:lang w:eastAsia="es-NI"/>
            </w:rPr>
          </w:pPr>
          <w:r>
            <w:fldChar w:fldCharType="begin"/>
          </w:r>
          <w:r>
            <w:instrText xml:space="preserve"> TOC \o "1-3" \h \z \u </w:instrText>
          </w:r>
          <w:r>
            <w:fldChar w:fldCharType="separate"/>
          </w:r>
          <w:hyperlink w:anchor="_Toc494323316" w:history="1">
            <w:r w:rsidR="005811DB" w:rsidRPr="00F8179E">
              <w:rPr>
                <w:rStyle w:val="Hipervnculo"/>
                <w:b/>
                <w:noProof/>
              </w:rPr>
              <w:t>1.</w:t>
            </w:r>
            <w:r w:rsidR="005811DB">
              <w:rPr>
                <w:rFonts w:eastAsiaTheme="minorEastAsia"/>
                <w:noProof/>
                <w:lang w:eastAsia="es-NI"/>
              </w:rPr>
              <w:tab/>
            </w:r>
            <w:r w:rsidR="005811DB" w:rsidRPr="00F8179E">
              <w:rPr>
                <w:rStyle w:val="Hipervnculo"/>
                <w:b/>
                <w:noProof/>
              </w:rPr>
              <w:t>Introducción</w:t>
            </w:r>
            <w:r w:rsidR="005811DB">
              <w:rPr>
                <w:noProof/>
                <w:webHidden/>
              </w:rPr>
              <w:tab/>
            </w:r>
            <w:r w:rsidR="005811DB">
              <w:rPr>
                <w:noProof/>
                <w:webHidden/>
              </w:rPr>
              <w:fldChar w:fldCharType="begin"/>
            </w:r>
            <w:r w:rsidR="005811DB">
              <w:rPr>
                <w:noProof/>
                <w:webHidden/>
              </w:rPr>
              <w:instrText xml:space="preserve"> PAGEREF _Toc494323316 \h </w:instrText>
            </w:r>
            <w:r w:rsidR="005811DB">
              <w:rPr>
                <w:noProof/>
                <w:webHidden/>
              </w:rPr>
            </w:r>
            <w:r w:rsidR="005811DB">
              <w:rPr>
                <w:noProof/>
                <w:webHidden/>
              </w:rPr>
              <w:fldChar w:fldCharType="separate"/>
            </w:r>
            <w:r w:rsidR="00EF5C7E">
              <w:rPr>
                <w:noProof/>
                <w:webHidden/>
              </w:rPr>
              <w:t>7</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17" w:history="1">
            <w:r w:rsidR="005811DB" w:rsidRPr="00F8179E">
              <w:rPr>
                <w:rStyle w:val="Hipervnculo"/>
                <w:b/>
                <w:noProof/>
              </w:rPr>
              <w:t>2.</w:t>
            </w:r>
            <w:r w:rsidR="005811DB">
              <w:rPr>
                <w:rFonts w:eastAsiaTheme="minorEastAsia"/>
                <w:noProof/>
                <w:lang w:eastAsia="es-NI"/>
              </w:rPr>
              <w:tab/>
            </w:r>
            <w:r w:rsidR="005811DB" w:rsidRPr="00F8179E">
              <w:rPr>
                <w:rStyle w:val="Hipervnculo"/>
                <w:b/>
                <w:noProof/>
              </w:rPr>
              <w:t>Objetivos</w:t>
            </w:r>
            <w:r w:rsidR="005811DB">
              <w:rPr>
                <w:noProof/>
                <w:webHidden/>
              </w:rPr>
              <w:tab/>
            </w:r>
            <w:r w:rsidR="005811DB">
              <w:rPr>
                <w:noProof/>
                <w:webHidden/>
              </w:rPr>
              <w:fldChar w:fldCharType="begin"/>
            </w:r>
            <w:r w:rsidR="005811DB">
              <w:rPr>
                <w:noProof/>
                <w:webHidden/>
              </w:rPr>
              <w:instrText xml:space="preserve"> PAGEREF _Toc494323317 \h </w:instrText>
            </w:r>
            <w:r w:rsidR="005811DB">
              <w:rPr>
                <w:noProof/>
                <w:webHidden/>
              </w:rPr>
            </w:r>
            <w:r w:rsidR="005811DB">
              <w:rPr>
                <w:noProof/>
                <w:webHidden/>
              </w:rPr>
              <w:fldChar w:fldCharType="separate"/>
            </w:r>
            <w:r w:rsidR="00EF5C7E">
              <w:rPr>
                <w:noProof/>
                <w:webHidden/>
              </w:rPr>
              <w:t>8</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18" w:history="1">
            <w:r w:rsidR="005811DB" w:rsidRPr="00F8179E">
              <w:rPr>
                <w:rStyle w:val="Hipervnculo"/>
                <w:rFonts w:ascii="Arial" w:hAnsi="Arial" w:cs="Arial"/>
                <w:noProof/>
                <w:spacing w:val="15"/>
              </w:rPr>
              <w:t>2.1.</w:t>
            </w:r>
            <w:r w:rsidR="005811DB">
              <w:rPr>
                <w:rFonts w:eastAsiaTheme="minorEastAsia"/>
                <w:noProof/>
                <w:lang w:eastAsia="es-NI"/>
              </w:rPr>
              <w:tab/>
            </w:r>
            <w:r w:rsidR="005811DB" w:rsidRPr="00F8179E">
              <w:rPr>
                <w:rStyle w:val="Hipervnculo"/>
                <w:rFonts w:ascii="Arial" w:hAnsi="Arial" w:cs="Arial"/>
                <w:noProof/>
                <w:spacing w:val="15"/>
              </w:rPr>
              <w:t>Objetivo General</w:t>
            </w:r>
            <w:r w:rsidR="005811DB">
              <w:rPr>
                <w:noProof/>
                <w:webHidden/>
              </w:rPr>
              <w:tab/>
            </w:r>
            <w:r w:rsidR="005811DB">
              <w:rPr>
                <w:noProof/>
                <w:webHidden/>
              </w:rPr>
              <w:fldChar w:fldCharType="begin"/>
            </w:r>
            <w:r w:rsidR="005811DB">
              <w:rPr>
                <w:noProof/>
                <w:webHidden/>
              </w:rPr>
              <w:instrText xml:space="preserve"> PAGEREF _Toc494323318 \h </w:instrText>
            </w:r>
            <w:r w:rsidR="005811DB">
              <w:rPr>
                <w:noProof/>
                <w:webHidden/>
              </w:rPr>
            </w:r>
            <w:r w:rsidR="005811DB">
              <w:rPr>
                <w:noProof/>
                <w:webHidden/>
              </w:rPr>
              <w:fldChar w:fldCharType="separate"/>
            </w:r>
            <w:r w:rsidR="00EF5C7E">
              <w:rPr>
                <w:noProof/>
                <w:webHidden/>
              </w:rPr>
              <w:t>8</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19" w:history="1">
            <w:r w:rsidR="005811DB" w:rsidRPr="00F8179E">
              <w:rPr>
                <w:rStyle w:val="Hipervnculo"/>
                <w:rFonts w:ascii="Arial" w:hAnsi="Arial" w:cs="Arial"/>
                <w:noProof/>
                <w:spacing w:val="15"/>
              </w:rPr>
              <w:t>2.2.</w:t>
            </w:r>
            <w:r w:rsidR="005811DB">
              <w:rPr>
                <w:rFonts w:eastAsiaTheme="minorEastAsia"/>
                <w:noProof/>
                <w:lang w:eastAsia="es-NI"/>
              </w:rPr>
              <w:tab/>
            </w:r>
            <w:r w:rsidR="005811DB" w:rsidRPr="00F8179E">
              <w:rPr>
                <w:rStyle w:val="Hipervnculo"/>
                <w:rFonts w:ascii="Arial" w:hAnsi="Arial" w:cs="Arial"/>
                <w:noProof/>
                <w:spacing w:val="15"/>
              </w:rPr>
              <w:t>Objetivos Específico</w:t>
            </w:r>
            <w:r w:rsidR="005811DB">
              <w:rPr>
                <w:noProof/>
                <w:webHidden/>
              </w:rPr>
              <w:tab/>
            </w:r>
            <w:r w:rsidR="005811DB">
              <w:rPr>
                <w:noProof/>
                <w:webHidden/>
              </w:rPr>
              <w:fldChar w:fldCharType="begin"/>
            </w:r>
            <w:r w:rsidR="005811DB">
              <w:rPr>
                <w:noProof/>
                <w:webHidden/>
              </w:rPr>
              <w:instrText xml:space="preserve"> PAGEREF _Toc494323319 \h </w:instrText>
            </w:r>
            <w:r w:rsidR="005811DB">
              <w:rPr>
                <w:noProof/>
                <w:webHidden/>
              </w:rPr>
            </w:r>
            <w:r w:rsidR="005811DB">
              <w:rPr>
                <w:noProof/>
                <w:webHidden/>
              </w:rPr>
              <w:fldChar w:fldCharType="separate"/>
            </w:r>
            <w:r w:rsidR="00EF5C7E">
              <w:rPr>
                <w:noProof/>
                <w:webHidden/>
              </w:rPr>
              <w:t>8</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20" w:history="1">
            <w:r w:rsidR="005811DB" w:rsidRPr="00F8179E">
              <w:rPr>
                <w:rStyle w:val="Hipervnculo"/>
                <w:b/>
                <w:noProof/>
              </w:rPr>
              <w:t>3.</w:t>
            </w:r>
            <w:r w:rsidR="005811DB">
              <w:rPr>
                <w:rFonts w:eastAsiaTheme="minorEastAsia"/>
                <w:noProof/>
                <w:lang w:eastAsia="es-NI"/>
              </w:rPr>
              <w:tab/>
            </w:r>
            <w:r w:rsidR="005811DB" w:rsidRPr="00F8179E">
              <w:rPr>
                <w:rStyle w:val="Hipervnculo"/>
                <w:b/>
                <w:noProof/>
              </w:rPr>
              <w:t>Justificación</w:t>
            </w:r>
            <w:r w:rsidR="005811DB">
              <w:rPr>
                <w:noProof/>
                <w:webHidden/>
              </w:rPr>
              <w:tab/>
            </w:r>
            <w:r w:rsidR="005811DB">
              <w:rPr>
                <w:noProof/>
                <w:webHidden/>
              </w:rPr>
              <w:fldChar w:fldCharType="begin"/>
            </w:r>
            <w:r w:rsidR="005811DB">
              <w:rPr>
                <w:noProof/>
                <w:webHidden/>
              </w:rPr>
              <w:instrText xml:space="preserve"> PAGEREF _Toc494323320 \h </w:instrText>
            </w:r>
            <w:r w:rsidR="005811DB">
              <w:rPr>
                <w:noProof/>
                <w:webHidden/>
              </w:rPr>
            </w:r>
            <w:r w:rsidR="005811DB">
              <w:rPr>
                <w:noProof/>
                <w:webHidden/>
              </w:rPr>
              <w:fldChar w:fldCharType="separate"/>
            </w:r>
            <w:r w:rsidR="00EF5C7E">
              <w:rPr>
                <w:noProof/>
                <w:webHidden/>
              </w:rPr>
              <w:t>9</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21" w:history="1">
            <w:r w:rsidR="005811DB" w:rsidRPr="00F8179E">
              <w:rPr>
                <w:rStyle w:val="Hipervnculo"/>
                <w:b/>
                <w:noProof/>
              </w:rPr>
              <w:t>4.</w:t>
            </w:r>
            <w:r w:rsidR="005811DB">
              <w:rPr>
                <w:rFonts w:eastAsiaTheme="minorEastAsia"/>
                <w:noProof/>
                <w:lang w:eastAsia="es-NI"/>
              </w:rPr>
              <w:tab/>
            </w:r>
            <w:r w:rsidR="005811DB" w:rsidRPr="00F8179E">
              <w:rPr>
                <w:rStyle w:val="Hipervnculo"/>
                <w:b/>
                <w:noProof/>
              </w:rPr>
              <w:t>Marco teórico</w:t>
            </w:r>
            <w:r w:rsidR="005811DB">
              <w:rPr>
                <w:noProof/>
                <w:webHidden/>
              </w:rPr>
              <w:tab/>
            </w:r>
            <w:r w:rsidR="005811DB">
              <w:rPr>
                <w:noProof/>
                <w:webHidden/>
              </w:rPr>
              <w:fldChar w:fldCharType="begin"/>
            </w:r>
            <w:r w:rsidR="005811DB">
              <w:rPr>
                <w:noProof/>
                <w:webHidden/>
              </w:rPr>
              <w:instrText xml:space="preserve"> PAGEREF _Toc494323321 \h </w:instrText>
            </w:r>
            <w:r w:rsidR="005811DB">
              <w:rPr>
                <w:noProof/>
                <w:webHidden/>
              </w:rPr>
            </w:r>
            <w:r w:rsidR="005811DB">
              <w:rPr>
                <w:noProof/>
                <w:webHidden/>
              </w:rPr>
              <w:fldChar w:fldCharType="separate"/>
            </w:r>
            <w:r w:rsidR="00EF5C7E">
              <w:rPr>
                <w:noProof/>
                <w:webHidden/>
              </w:rPr>
              <w:t>10</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22" w:history="1">
            <w:r w:rsidR="005811DB" w:rsidRPr="00F8179E">
              <w:rPr>
                <w:rStyle w:val="Hipervnculo"/>
                <w:rFonts w:ascii="Arial" w:hAnsi="Arial" w:cs="Arial"/>
                <w:noProof/>
                <w:spacing w:val="15"/>
              </w:rPr>
              <w:t>4.1.</w:t>
            </w:r>
            <w:r w:rsidR="005811DB">
              <w:rPr>
                <w:rFonts w:eastAsiaTheme="minorEastAsia"/>
                <w:noProof/>
                <w:lang w:eastAsia="es-NI"/>
              </w:rPr>
              <w:tab/>
            </w:r>
            <w:r w:rsidR="005811DB" w:rsidRPr="00F8179E">
              <w:rPr>
                <w:rStyle w:val="Hipervnculo"/>
                <w:rFonts w:ascii="Arial" w:hAnsi="Arial" w:cs="Arial"/>
                <w:noProof/>
                <w:spacing w:val="15"/>
              </w:rPr>
              <w:t>Reingeniería</w:t>
            </w:r>
            <w:r w:rsidR="005811DB">
              <w:rPr>
                <w:noProof/>
                <w:webHidden/>
              </w:rPr>
              <w:tab/>
            </w:r>
            <w:r w:rsidR="005811DB">
              <w:rPr>
                <w:noProof/>
                <w:webHidden/>
              </w:rPr>
              <w:fldChar w:fldCharType="begin"/>
            </w:r>
            <w:r w:rsidR="005811DB">
              <w:rPr>
                <w:noProof/>
                <w:webHidden/>
              </w:rPr>
              <w:instrText xml:space="preserve"> PAGEREF _Toc494323322 \h </w:instrText>
            </w:r>
            <w:r w:rsidR="005811DB">
              <w:rPr>
                <w:noProof/>
                <w:webHidden/>
              </w:rPr>
            </w:r>
            <w:r w:rsidR="005811DB">
              <w:rPr>
                <w:noProof/>
                <w:webHidden/>
              </w:rPr>
              <w:fldChar w:fldCharType="separate"/>
            </w:r>
            <w:r w:rsidR="00EF5C7E">
              <w:rPr>
                <w:noProof/>
                <w:webHidden/>
              </w:rPr>
              <w:t>10</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23" w:history="1">
            <w:r w:rsidR="005811DB" w:rsidRPr="00F8179E">
              <w:rPr>
                <w:rStyle w:val="Hipervnculo"/>
                <w:rFonts w:ascii="Arial" w:hAnsi="Arial" w:cs="Arial"/>
                <w:noProof/>
                <w:spacing w:val="15"/>
              </w:rPr>
              <w:t>4.2.</w:t>
            </w:r>
            <w:r w:rsidR="005811DB">
              <w:rPr>
                <w:rFonts w:eastAsiaTheme="minorEastAsia"/>
                <w:noProof/>
                <w:lang w:eastAsia="es-NI"/>
              </w:rPr>
              <w:tab/>
            </w:r>
            <w:r w:rsidR="005811DB" w:rsidRPr="00F8179E">
              <w:rPr>
                <w:rStyle w:val="Hipervnculo"/>
                <w:rFonts w:ascii="Arial" w:hAnsi="Arial" w:cs="Arial"/>
                <w:noProof/>
                <w:spacing w:val="15"/>
              </w:rPr>
              <w:t>Las aplicaciones web</w:t>
            </w:r>
            <w:r w:rsidR="005811DB">
              <w:rPr>
                <w:noProof/>
                <w:webHidden/>
              </w:rPr>
              <w:tab/>
            </w:r>
            <w:r w:rsidR="005811DB">
              <w:rPr>
                <w:noProof/>
                <w:webHidden/>
              </w:rPr>
              <w:fldChar w:fldCharType="begin"/>
            </w:r>
            <w:r w:rsidR="005811DB">
              <w:rPr>
                <w:noProof/>
                <w:webHidden/>
              </w:rPr>
              <w:instrText xml:space="preserve"> PAGEREF _Toc494323323 \h </w:instrText>
            </w:r>
            <w:r w:rsidR="005811DB">
              <w:rPr>
                <w:noProof/>
                <w:webHidden/>
              </w:rPr>
            </w:r>
            <w:r w:rsidR="005811DB">
              <w:rPr>
                <w:noProof/>
                <w:webHidden/>
              </w:rPr>
              <w:fldChar w:fldCharType="separate"/>
            </w:r>
            <w:r w:rsidR="00EF5C7E">
              <w:rPr>
                <w:noProof/>
                <w:webHidden/>
              </w:rPr>
              <w:t>12</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24" w:history="1">
            <w:r w:rsidR="005811DB" w:rsidRPr="00F8179E">
              <w:rPr>
                <w:rStyle w:val="Hipervnculo"/>
                <w:rFonts w:ascii="Arial" w:hAnsi="Arial" w:cs="Arial"/>
                <w:noProof/>
                <w:spacing w:val="15"/>
              </w:rPr>
              <w:t>4.3.</w:t>
            </w:r>
            <w:r w:rsidR="005811DB">
              <w:rPr>
                <w:rFonts w:eastAsiaTheme="minorEastAsia"/>
                <w:noProof/>
                <w:lang w:eastAsia="es-NI"/>
              </w:rPr>
              <w:tab/>
            </w:r>
            <w:r w:rsidR="005811DB" w:rsidRPr="00F8179E">
              <w:rPr>
                <w:rStyle w:val="Hipervnculo"/>
                <w:rFonts w:ascii="Arial" w:hAnsi="Arial" w:cs="Arial"/>
                <w:noProof/>
                <w:spacing w:val="15"/>
              </w:rPr>
              <w:t>Bases de Datos</w:t>
            </w:r>
            <w:r w:rsidR="005811DB">
              <w:rPr>
                <w:noProof/>
                <w:webHidden/>
              </w:rPr>
              <w:tab/>
            </w:r>
            <w:r w:rsidR="005811DB">
              <w:rPr>
                <w:noProof/>
                <w:webHidden/>
              </w:rPr>
              <w:fldChar w:fldCharType="begin"/>
            </w:r>
            <w:r w:rsidR="005811DB">
              <w:rPr>
                <w:noProof/>
                <w:webHidden/>
              </w:rPr>
              <w:instrText xml:space="preserve"> PAGEREF _Toc494323324 \h </w:instrText>
            </w:r>
            <w:r w:rsidR="005811DB">
              <w:rPr>
                <w:noProof/>
                <w:webHidden/>
              </w:rPr>
            </w:r>
            <w:r w:rsidR="005811DB">
              <w:rPr>
                <w:noProof/>
                <w:webHidden/>
              </w:rPr>
              <w:fldChar w:fldCharType="separate"/>
            </w:r>
            <w:r w:rsidR="00EF5C7E">
              <w:rPr>
                <w:noProof/>
                <w:webHidden/>
              </w:rPr>
              <w:t>13</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25" w:history="1">
            <w:r w:rsidR="005811DB" w:rsidRPr="00F8179E">
              <w:rPr>
                <w:rStyle w:val="Hipervnculo"/>
                <w:rFonts w:ascii="Arial" w:hAnsi="Arial" w:cs="Arial"/>
                <w:noProof/>
                <w:spacing w:val="15"/>
              </w:rPr>
              <w:t>4.4.</w:t>
            </w:r>
            <w:r w:rsidR="005811DB">
              <w:rPr>
                <w:rFonts w:eastAsiaTheme="minorEastAsia"/>
                <w:noProof/>
                <w:lang w:eastAsia="es-NI"/>
              </w:rPr>
              <w:tab/>
            </w:r>
            <w:r w:rsidR="005811DB" w:rsidRPr="00F8179E">
              <w:rPr>
                <w:rStyle w:val="Hipervnculo"/>
                <w:rFonts w:ascii="Arial" w:hAnsi="Arial" w:cs="Arial"/>
                <w:noProof/>
                <w:spacing w:val="15"/>
              </w:rPr>
              <w:t>Seguridad web</w:t>
            </w:r>
            <w:r w:rsidR="005811DB">
              <w:rPr>
                <w:noProof/>
                <w:webHidden/>
              </w:rPr>
              <w:tab/>
            </w:r>
            <w:r w:rsidR="005811DB">
              <w:rPr>
                <w:noProof/>
                <w:webHidden/>
              </w:rPr>
              <w:fldChar w:fldCharType="begin"/>
            </w:r>
            <w:r w:rsidR="005811DB">
              <w:rPr>
                <w:noProof/>
                <w:webHidden/>
              </w:rPr>
              <w:instrText xml:space="preserve"> PAGEREF _Toc494323325 \h </w:instrText>
            </w:r>
            <w:r w:rsidR="005811DB">
              <w:rPr>
                <w:noProof/>
                <w:webHidden/>
              </w:rPr>
            </w:r>
            <w:r w:rsidR="005811DB">
              <w:rPr>
                <w:noProof/>
                <w:webHidden/>
              </w:rPr>
              <w:fldChar w:fldCharType="separate"/>
            </w:r>
            <w:r w:rsidR="00EF5C7E">
              <w:rPr>
                <w:noProof/>
                <w:webHidden/>
              </w:rPr>
              <w:t>14</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26" w:history="1">
            <w:r w:rsidR="005811DB" w:rsidRPr="00F8179E">
              <w:rPr>
                <w:rStyle w:val="Hipervnculo"/>
                <w:b/>
                <w:noProof/>
              </w:rPr>
              <w:t>5.</w:t>
            </w:r>
            <w:r w:rsidR="005811DB">
              <w:rPr>
                <w:rFonts w:eastAsiaTheme="minorEastAsia"/>
                <w:noProof/>
                <w:lang w:eastAsia="es-NI"/>
              </w:rPr>
              <w:tab/>
            </w:r>
            <w:r w:rsidR="005811DB" w:rsidRPr="00F8179E">
              <w:rPr>
                <w:rStyle w:val="Hipervnculo"/>
                <w:b/>
                <w:noProof/>
              </w:rPr>
              <w:t>Análisis y presentación de resultados</w:t>
            </w:r>
            <w:r w:rsidR="005811DB">
              <w:rPr>
                <w:noProof/>
                <w:webHidden/>
              </w:rPr>
              <w:tab/>
            </w:r>
            <w:r w:rsidR="005811DB">
              <w:rPr>
                <w:noProof/>
                <w:webHidden/>
              </w:rPr>
              <w:fldChar w:fldCharType="begin"/>
            </w:r>
            <w:r w:rsidR="005811DB">
              <w:rPr>
                <w:noProof/>
                <w:webHidden/>
              </w:rPr>
              <w:instrText xml:space="preserve"> PAGEREF _Toc494323326 \h </w:instrText>
            </w:r>
            <w:r w:rsidR="005811DB">
              <w:rPr>
                <w:noProof/>
                <w:webHidden/>
              </w:rPr>
            </w:r>
            <w:r w:rsidR="005811DB">
              <w:rPr>
                <w:noProof/>
                <w:webHidden/>
              </w:rPr>
              <w:fldChar w:fldCharType="separate"/>
            </w:r>
            <w:r w:rsidR="00EF5C7E">
              <w:rPr>
                <w:noProof/>
                <w:webHidden/>
              </w:rPr>
              <w:t>17</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27" w:history="1">
            <w:r w:rsidR="005811DB" w:rsidRPr="00F8179E">
              <w:rPr>
                <w:rStyle w:val="Hipervnculo"/>
                <w:rFonts w:ascii="Arial" w:hAnsi="Arial" w:cs="Arial"/>
                <w:noProof/>
                <w:spacing w:val="15"/>
              </w:rPr>
              <w:t>5.1.</w:t>
            </w:r>
            <w:r w:rsidR="005811DB">
              <w:rPr>
                <w:rFonts w:eastAsiaTheme="minorEastAsia"/>
                <w:noProof/>
                <w:lang w:eastAsia="es-NI"/>
              </w:rPr>
              <w:tab/>
            </w:r>
            <w:r w:rsidR="005811DB" w:rsidRPr="00F8179E">
              <w:rPr>
                <w:rStyle w:val="Hipervnculo"/>
                <w:rFonts w:ascii="Arial" w:hAnsi="Arial" w:cs="Arial"/>
                <w:noProof/>
                <w:spacing w:val="15"/>
              </w:rPr>
              <w:t>Fase 1: Análisis de Inventario</w:t>
            </w:r>
            <w:r w:rsidR="005811DB">
              <w:rPr>
                <w:noProof/>
                <w:webHidden/>
              </w:rPr>
              <w:tab/>
            </w:r>
            <w:r w:rsidR="005811DB">
              <w:rPr>
                <w:noProof/>
                <w:webHidden/>
              </w:rPr>
              <w:fldChar w:fldCharType="begin"/>
            </w:r>
            <w:r w:rsidR="005811DB">
              <w:rPr>
                <w:noProof/>
                <w:webHidden/>
              </w:rPr>
              <w:instrText xml:space="preserve"> PAGEREF _Toc494323327 \h </w:instrText>
            </w:r>
            <w:r w:rsidR="005811DB">
              <w:rPr>
                <w:noProof/>
                <w:webHidden/>
              </w:rPr>
            </w:r>
            <w:r w:rsidR="005811DB">
              <w:rPr>
                <w:noProof/>
                <w:webHidden/>
              </w:rPr>
              <w:fldChar w:fldCharType="separate"/>
            </w:r>
            <w:r w:rsidR="00EF5C7E">
              <w:rPr>
                <w:noProof/>
                <w:webHidden/>
              </w:rPr>
              <w:t>17</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28" w:history="1">
            <w:r w:rsidR="005811DB" w:rsidRPr="00F8179E">
              <w:rPr>
                <w:rStyle w:val="Hipervnculo"/>
                <w:rFonts w:ascii="Arial" w:hAnsi="Arial" w:cs="Arial"/>
                <w:noProof/>
                <w:spacing w:val="15"/>
              </w:rPr>
              <w:t>5.1.1.</w:t>
            </w:r>
            <w:r w:rsidR="005811DB">
              <w:rPr>
                <w:rFonts w:eastAsiaTheme="minorEastAsia"/>
                <w:noProof/>
                <w:lang w:eastAsia="es-NI"/>
              </w:rPr>
              <w:tab/>
            </w:r>
            <w:r w:rsidR="005811DB" w:rsidRPr="00F8179E">
              <w:rPr>
                <w:rStyle w:val="Hipervnculo"/>
                <w:rFonts w:ascii="Arial" w:hAnsi="Arial" w:cs="Arial"/>
                <w:noProof/>
                <w:spacing w:val="15"/>
              </w:rPr>
              <w:t>Especificación de Requerimientos</w:t>
            </w:r>
            <w:r w:rsidR="005811DB">
              <w:rPr>
                <w:noProof/>
                <w:webHidden/>
              </w:rPr>
              <w:tab/>
            </w:r>
            <w:r w:rsidR="005811DB">
              <w:rPr>
                <w:noProof/>
                <w:webHidden/>
              </w:rPr>
              <w:fldChar w:fldCharType="begin"/>
            </w:r>
            <w:r w:rsidR="005811DB">
              <w:rPr>
                <w:noProof/>
                <w:webHidden/>
              </w:rPr>
              <w:instrText xml:space="preserve"> PAGEREF _Toc494323328 \h </w:instrText>
            </w:r>
            <w:r w:rsidR="005811DB">
              <w:rPr>
                <w:noProof/>
                <w:webHidden/>
              </w:rPr>
            </w:r>
            <w:r w:rsidR="005811DB">
              <w:rPr>
                <w:noProof/>
                <w:webHidden/>
              </w:rPr>
              <w:fldChar w:fldCharType="separate"/>
            </w:r>
            <w:r w:rsidR="00EF5C7E">
              <w:rPr>
                <w:noProof/>
                <w:webHidden/>
              </w:rPr>
              <w:t>17</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29" w:history="1">
            <w:r w:rsidR="005811DB" w:rsidRPr="00F8179E">
              <w:rPr>
                <w:rStyle w:val="Hipervnculo"/>
                <w:rFonts w:ascii="Arial" w:hAnsi="Arial" w:cs="Arial"/>
                <w:noProof/>
                <w:spacing w:val="15"/>
              </w:rPr>
              <w:t>5.1.2.</w:t>
            </w:r>
            <w:r w:rsidR="005811DB">
              <w:rPr>
                <w:rFonts w:eastAsiaTheme="minorEastAsia"/>
                <w:noProof/>
                <w:lang w:eastAsia="es-NI"/>
              </w:rPr>
              <w:tab/>
            </w:r>
            <w:r w:rsidR="005811DB" w:rsidRPr="00F8179E">
              <w:rPr>
                <w:rStyle w:val="Hipervnculo"/>
                <w:rFonts w:ascii="Arial" w:hAnsi="Arial" w:cs="Arial"/>
                <w:noProof/>
                <w:spacing w:val="15"/>
              </w:rPr>
              <w:t>Recursos existentes</w:t>
            </w:r>
            <w:r w:rsidR="005811DB">
              <w:rPr>
                <w:noProof/>
                <w:webHidden/>
              </w:rPr>
              <w:tab/>
            </w:r>
            <w:r w:rsidR="005811DB">
              <w:rPr>
                <w:noProof/>
                <w:webHidden/>
              </w:rPr>
              <w:fldChar w:fldCharType="begin"/>
            </w:r>
            <w:r w:rsidR="005811DB">
              <w:rPr>
                <w:noProof/>
                <w:webHidden/>
              </w:rPr>
              <w:instrText xml:space="preserve"> PAGEREF _Toc494323329 \h </w:instrText>
            </w:r>
            <w:r w:rsidR="005811DB">
              <w:rPr>
                <w:noProof/>
                <w:webHidden/>
              </w:rPr>
            </w:r>
            <w:r w:rsidR="005811DB">
              <w:rPr>
                <w:noProof/>
                <w:webHidden/>
              </w:rPr>
              <w:fldChar w:fldCharType="separate"/>
            </w:r>
            <w:r w:rsidR="00EF5C7E">
              <w:rPr>
                <w:noProof/>
                <w:webHidden/>
              </w:rPr>
              <w:t>19</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30" w:history="1">
            <w:r w:rsidR="005811DB" w:rsidRPr="00F8179E">
              <w:rPr>
                <w:rStyle w:val="Hipervnculo"/>
                <w:rFonts w:ascii="Arial" w:hAnsi="Arial" w:cs="Arial"/>
                <w:noProof/>
                <w:spacing w:val="15"/>
              </w:rPr>
              <w:t>5.2.</w:t>
            </w:r>
            <w:r w:rsidR="005811DB">
              <w:rPr>
                <w:rFonts w:eastAsiaTheme="minorEastAsia"/>
                <w:noProof/>
                <w:lang w:eastAsia="es-NI"/>
              </w:rPr>
              <w:tab/>
            </w:r>
            <w:r w:rsidR="005811DB" w:rsidRPr="00F8179E">
              <w:rPr>
                <w:rStyle w:val="Hipervnculo"/>
                <w:rFonts w:ascii="Arial" w:hAnsi="Arial" w:cs="Arial"/>
                <w:noProof/>
                <w:spacing w:val="15"/>
              </w:rPr>
              <w:t>Fase 2: Reestructuración de documento</w:t>
            </w:r>
            <w:r w:rsidR="005811DB">
              <w:rPr>
                <w:noProof/>
                <w:webHidden/>
              </w:rPr>
              <w:tab/>
            </w:r>
            <w:r w:rsidR="005811DB">
              <w:rPr>
                <w:noProof/>
                <w:webHidden/>
              </w:rPr>
              <w:fldChar w:fldCharType="begin"/>
            </w:r>
            <w:r w:rsidR="005811DB">
              <w:rPr>
                <w:noProof/>
                <w:webHidden/>
              </w:rPr>
              <w:instrText xml:space="preserve"> PAGEREF _Toc494323330 \h </w:instrText>
            </w:r>
            <w:r w:rsidR="005811DB">
              <w:rPr>
                <w:noProof/>
                <w:webHidden/>
              </w:rPr>
            </w:r>
            <w:r w:rsidR="005811DB">
              <w:rPr>
                <w:noProof/>
                <w:webHidden/>
              </w:rPr>
              <w:fldChar w:fldCharType="separate"/>
            </w:r>
            <w:r w:rsidR="00EF5C7E">
              <w:rPr>
                <w:noProof/>
                <w:webHidden/>
              </w:rPr>
              <w:t>23</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1" w:history="1">
            <w:r w:rsidR="005811DB" w:rsidRPr="00F8179E">
              <w:rPr>
                <w:rStyle w:val="Hipervnculo"/>
                <w:rFonts w:eastAsia="Times New Roman"/>
                <w:noProof/>
                <w:lang w:eastAsia="zh-CN" w:bidi="hi-IN"/>
              </w:rPr>
              <w:t>5.2.1.</w:t>
            </w:r>
            <w:r w:rsidR="005811DB">
              <w:rPr>
                <w:rFonts w:eastAsiaTheme="minorEastAsia"/>
                <w:noProof/>
                <w:lang w:eastAsia="es-NI"/>
              </w:rPr>
              <w:tab/>
            </w:r>
            <w:r w:rsidR="005811DB" w:rsidRPr="00F8179E">
              <w:rPr>
                <w:rStyle w:val="Hipervnculo"/>
                <w:rFonts w:ascii="Arial" w:hAnsi="Arial" w:cs="Arial"/>
                <w:noProof/>
                <w:spacing w:val="15"/>
              </w:rPr>
              <w:t>Especificación de Requerimientos</w:t>
            </w:r>
            <w:r w:rsidR="005811DB">
              <w:rPr>
                <w:noProof/>
                <w:webHidden/>
              </w:rPr>
              <w:tab/>
            </w:r>
            <w:r w:rsidR="005811DB">
              <w:rPr>
                <w:noProof/>
                <w:webHidden/>
              </w:rPr>
              <w:fldChar w:fldCharType="begin"/>
            </w:r>
            <w:r w:rsidR="005811DB">
              <w:rPr>
                <w:noProof/>
                <w:webHidden/>
              </w:rPr>
              <w:instrText xml:space="preserve"> PAGEREF _Toc494323331 \h </w:instrText>
            </w:r>
            <w:r w:rsidR="005811DB">
              <w:rPr>
                <w:noProof/>
                <w:webHidden/>
              </w:rPr>
            </w:r>
            <w:r w:rsidR="005811DB">
              <w:rPr>
                <w:noProof/>
                <w:webHidden/>
              </w:rPr>
              <w:fldChar w:fldCharType="separate"/>
            </w:r>
            <w:r w:rsidR="00EF5C7E">
              <w:rPr>
                <w:noProof/>
                <w:webHidden/>
              </w:rPr>
              <w:t>23</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2" w:history="1">
            <w:r w:rsidR="005811DB" w:rsidRPr="00F8179E">
              <w:rPr>
                <w:rStyle w:val="Hipervnculo"/>
                <w:rFonts w:ascii="Arial" w:hAnsi="Arial" w:cs="Arial"/>
                <w:noProof/>
                <w:spacing w:val="15"/>
              </w:rPr>
              <w:t>5.2.2.</w:t>
            </w:r>
            <w:r w:rsidR="005811DB">
              <w:rPr>
                <w:rFonts w:eastAsiaTheme="minorEastAsia"/>
                <w:noProof/>
                <w:lang w:eastAsia="es-NI"/>
              </w:rPr>
              <w:tab/>
            </w:r>
            <w:r w:rsidR="005811DB" w:rsidRPr="00F8179E">
              <w:rPr>
                <w:rStyle w:val="Hipervnculo"/>
                <w:rFonts w:ascii="Arial" w:hAnsi="Arial" w:cs="Arial"/>
                <w:noProof/>
                <w:spacing w:val="15"/>
              </w:rPr>
              <w:t>Casos de Us</w:t>
            </w:r>
            <w:r w:rsidR="005811DB" w:rsidRPr="00F8179E">
              <w:rPr>
                <w:rStyle w:val="Hipervnculo"/>
                <w:rFonts w:ascii="Arial" w:hAnsi="Arial" w:cs="Arial"/>
                <w:noProof/>
                <w:spacing w:val="15"/>
              </w:rPr>
              <w:t>o</w:t>
            </w:r>
            <w:r w:rsidR="005811DB" w:rsidRPr="00F8179E">
              <w:rPr>
                <w:rStyle w:val="Hipervnculo"/>
                <w:rFonts w:ascii="Arial" w:hAnsi="Arial" w:cs="Arial"/>
                <w:noProof/>
                <w:spacing w:val="15"/>
              </w:rPr>
              <w:t>s</w:t>
            </w:r>
            <w:r w:rsidR="005811DB">
              <w:rPr>
                <w:noProof/>
                <w:webHidden/>
              </w:rPr>
              <w:tab/>
            </w:r>
            <w:r w:rsidR="005811DB">
              <w:rPr>
                <w:noProof/>
                <w:webHidden/>
              </w:rPr>
              <w:fldChar w:fldCharType="begin"/>
            </w:r>
            <w:r w:rsidR="005811DB">
              <w:rPr>
                <w:noProof/>
                <w:webHidden/>
              </w:rPr>
              <w:instrText xml:space="preserve"> PAGEREF _Toc494323332 \h </w:instrText>
            </w:r>
            <w:r w:rsidR="005811DB">
              <w:rPr>
                <w:noProof/>
                <w:webHidden/>
              </w:rPr>
            </w:r>
            <w:r w:rsidR="005811DB">
              <w:rPr>
                <w:noProof/>
                <w:webHidden/>
              </w:rPr>
              <w:fldChar w:fldCharType="separate"/>
            </w:r>
            <w:r w:rsidR="00EF5C7E">
              <w:rPr>
                <w:noProof/>
                <w:webHidden/>
              </w:rPr>
              <w:t>27</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3" w:history="1">
            <w:r w:rsidR="005811DB" w:rsidRPr="00F8179E">
              <w:rPr>
                <w:rStyle w:val="Hipervnculo"/>
                <w:noProof/>
                <w:lang w:eastAsia="zh-CN" w:bidi="hi-IN"/>
              </w:rPr>
              <w:t>5.2.3.</w:t>
            </w:r>
            <w:r w:rsidR="005811DB">
              <w:rPr>
                <w:rFonts w:eastAsiaTheme="minorEastAsia"/>
                <w:noProof/>
                <w:lang w:eastAsia="es-NI"/>
              </w:rPr>
              <w:tab/>
            </w:r>
            <w:r w:rsidR="005811DB" w:rsidRPr="00F8179E">
              <w:rPr>
                <w:rStyle w:val="Hipervnculo"/>
                <w:rFonts w:ascii="Arial" w:hAnsi="Arial" w:cs="Arial"/>
                <w:noProof/>
                <w:spacing w:val="15"/>
              </w:rPr>
              <w:t>Diseño arquitectónico</w:t>
            </w:r>
            <w:r w:rsidR="005811DB">
              <w:rPr>
                <w:noProof/>
                <w:webHidden/>
              </w:rPr>
              <w:tab/>
            </w:r>
            <w:r w:rsidR="005811DB">
              <w:rPr>
                <w:noProof/>
                <w:webHidden/>
              </w:rPr>
              <w:fldChar w:fldCharType="begin"/>
            </w:r>
            <w:r w:rsidR="005811DB">
              <w:rPr>
                <w:noProof/>
                <w:webHidden/>
              </w:rPr>
              <w:instrText xml:space="preserve"> PAGEREF _Toc494323333 \h </w:instrText>
            </w:r>
            <w:r w:rsidR="005811DB">
              <w:rPr>
                <w:noProof/>
                <w:webHidden/>
              </w:rPr>
            </w:r>
            <w:r w:rsidR="005811DB">
              <w:rPr>
                <w:noProof/>
                <w:webHidden/>
              </w:rPr>
              <w:fldChar w:fldCharType="separate"/>
            </w:r>
            <w:r w:rsidR="00EF5C7E">
              <w:rPr>
                <w:noProof/>
                <w:webHidden/>
              </w:rPr>
              <w:t>36</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4" w:history="1">
            <w:r w:rsidR="005811DB" w:rsidRPr="00F8179E">
              <w:rPr>
                <w:rStyle w:val="Hipervnculo"/>
                <w:noProof/>
              </w:rPr>
              <w:t>5.2.4.</w:t>
            </w:r>
            <w:r w:rsidR="005811DB">
              <w:rPr>
                <w:rFonts w:eastAsiaTheme="minorEastAsia"/>
                <w:noProof/>
                <w:lang w:eastAsia="es-NI"/>
              </w:rPr>
              <w:tab/>
            </w:r>
            <w:r w:rsidR="005811DB" w:rsidRPr="00F8179E">
              <w:rPr>
                <w:rStyle w:val="Hipervnculo"/>
                <w:noProof/>
              </w:rPr>
              <w:t>Diseño de interfaz</w:t>
            </w:r>
            <w:r w:rsidR="005811DB">
              <w:rPr>
                <w:noProof/>
                <w:webHidden/>
              </w:rPr>
              <w:tab/>
            </w:r>
            <w:r w:rsidR="005811DB">
              <w:rPr>
                <w:noProof/>
                <w:webHidden/>
              </w:rPr>
              <w:fldChar w:fldCharType="begin"/>
            </w:r>
            <w:r w:rsidR="005811DB">
              <w:rPr>
                <w:noProof/>
                <w:webHidden/>
              </w:rPr>
              <w:instrText xml:space="preserve"> PAGEREF _Toc494323334 \h </w:instrText>
            </w:r>
            <w:r w:rsidR="005811DB">
              <w:rPr>
                <w:noProof/>
                <w:webHidden/>
              </w:rPr>
            </w:r>
            <w:r w:rsidR="005811DB">
              <w:rPr>
                <w:noProof/>
                <w:webHidden/>
              </w:rPr>
              <w:fldChar w:fldCharType="separate"/>
            </w:r>
            <w:r w:rsidR="00EF5C7E">
              <w:rPr>
                <w:noProof/>
                <w:webHidden/>
              </w:rPr>
              <w:t>37</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5" w:history="1">
            <w:r w:rsidR="005811DB" w:rsidRPr="00F8179E">
              <w:rPr>
                <w:rStyle w:val="Hipervnculo"/>
                <w:noProof/>
              </w:rPr>
              <w:t>5.2.5.</w:t>
            </w:r>
            <w:r w:rsidR="005811DB">
              <w:rPr>
                <w:rFonts w:eastAsiaTheme="minorEastAsia"/>
                <w:noProof/>
                <w:lang w:eastAsia="es-NI"/>
              </w:rPr>
              <w:tab/>
            </w:r>
            <w:r w:rsidR="005811DB" w:rsidRPr="00F8179E">
              <w:rPr>
                <w:rStyle w:val="Hipervnculo"/>
                <w:noProof/>
              </w:rPr>
              <w:t>Manual de Usuario</w:t>
            </w:r>
            <w:r w:rsidR="005811DB">
              <w:rPr>
                <w:noProof/>
                <w:webHidden/>
              </w:rPr>
              <w:tab/>
            </w:r>
            <w:r w:rsidR="005811DB">
              <w:rPr>
                <w:noProof/>
                <w:webHidden/>
              </w:rPr>
              <w:fldChar w:fldCharType="begin"/>
            </w:r>
            <w:r w:rsidR="005811DB">
              <w:rPr>
                <w:noProof/>
                <w:webHidden/>
              </w:rPr>
              <w:instrText xml:space="preserve"> PAGEREF _Toc494323335 \h </w:instrText>
            </w:r>
            <w:r w:rsidR="005811DB">
              <w:rPr>
                <w:noProof/>
                <w:webHidden/>
              </w:rPr>
            </w:r>
            <w:r w:rsidR="005811DB">
              <w:rPr>
                <w:noProof/>
                <w:webHidden/>
              </w:rPr>
              <w:fldChar w:fldCharType="separate"/>
            </w:r>
            <w:r w:rsidR="00EF5C7E">
              <w:rPr>
                <w:noProof/>
                <w:webHidden/>
              </w:rPr>
              <w:t>38</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36" w:history="1">
            <w:r w:rsidR="005811DB" w:rsidRPr="00F8179E">
              <w:rPr>
                <w:rStyle w:val="Hipervnculo"/>
                <w:rFonts w:ascii="Arial" w:hAnsi="Arial" w:cs="Arial"/>
                <w:noProof/>
                <w:spacing w:val="15"/>
              </w:rPr>
              <w:t>5.3.</w:t>
            </w:r>
            <w:r w:rsidR="005811DB">
              <w:rPr>
                <w:rFonts w:eastAsiaTheme="minorEastAsia"/>
                <w:noProof/>
                <w:lang w:eastAsia="es-NI"/>
              </w:rPr>
              <w:tab/>
            </w:r>
            <w:r w:rsidR="005811DB" w:rsidRPr="00F8179E">
              <w:rPr>
                <w:rStyle w:val="Hipervnculo"/>
                <w:rFonts w:ascii="Arial" w:hAnsi="Arial" w:cs="Arial"/>
                <w:noProof/>
                <w:spacing w:val="15"/>
              </w:rPr>
              <w:t>Fase 3: Ingeniería Inversa</w:t>
            </w:r>
            <w:r w:rsidR="005811DB">
              <w:rPr>
                <w:noProof/>
                <w:webHidden/>
              </w:rPr>
              <w:tab/>
            </w:r>
            <w:r w:rsidR="005811DB">
              <w:rPr>
                <w:noProof/>
                <w:webHidden/>
              </w:rPr>
              <w:fldChar w:fldCharType="begin"/>
            </w:r>
            <w:r w:rsidR="005811DB">
              <w:rPr>
                <w:noProof/>
                <w:webHidden/>
              </w:rPr>
              <w:instrText xml:space="preserve"> PAGEREF _Toc494323336 \h </w:instrText>
            </w:r>
            <w:r w:rsidR="005811DB">
              <w:rPr>
                <w:noProof/>
                <w:webHidden/>
              </w:rPr>
            </w:r>
            <w:r w:rsidR="005811DB">
              <w:rPr>
                <w:noProof/>
                <w:webHidden/>
              </w:rPr>
              <w:fldChar w:fldCharType="separate"/>
            </w:r>
            <w:r w:rsidR="00EF5C7E">
              <w:rPr>
                <w:noProof/>
                <w:webHidden/>
              </w:rPr>
              <w:t>39</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7" w:history="1">
            <w:r w:rsidR="005811DB" w:rsidRPr="00F8179E">
              <w:rPr>
                <w:rStyle w:val="Hipervnculo"/>
                <w:rFonts w:ascii="Arial" w:hAnsi="Arial" w:cs="Arial"/>
                <w:noProof/>
                <w:spacing w:val="15"/>
              </w:rPr>
              <w:t>5.3.1.</w:t>
            </w:r>
            <w:r w:rsidR="005811DB">
              <w:rPr>
                <w:rFonts w:eastAsiaTheme="minorEastAsia"/>
                <w:noProof/>
                <w:lang w:eastAsia="es-NI"/>
              </w:rPr>
              <w:tab/>
            </w:r>
            <w:r w:rsidR="005811DB" w:rsidRPr="00F8179E">
              <w:rPr>
                <w:rStyle w:val="Hipervnculo"/>
                <w:rFonts w:ascii="Arial" w:hAnsi="Arial" w:cs="Arial"/>
                <w:noProof/>
                <w:spacing w:val="15"/>
              </w:rPr>
              <w:t>Nivel Código</w:t>
            </w:r>
            <w:r w:rsidR="005811DB">
              <w:rPr>
                <w:noProof/>
                <w:webHidden/>
              </w:rPr>
              <w:tab/>
            </w:r>
            <w:r w:rsidR="005811DB">
              <w:rPr>
                <w:noProof/>
                <w:webHidden/>
              </w:rPr>
              <w:fldChar w:fldCharType="begin"/>
            </w:r>
            <w:r w:rsidR="005811DB">
              <w:rPr>
                <w:noProof/>
                <w:webHidden/>
              </w:rPr>
              <w:instrText xml:space="preserve"> PAGEREF _Toc494323337 \h </w:instrText>
            </w:r>
            <w:r w:rsidR="005811DB">
              <w:rPr>
                <w:noProof/>
                <w:webHidden/>
              </w:rPr>
            </w:r>
            <w:r w:rsidR="005811DB">
              <w:rPr>
                <w:noProof/>
                <w:webHidden/>
              </w:rPr>
              <w:fldChar w:fldCharType="separate"/>
            </w:r>
            <w:r w:rsidR="00EF5C7E">
              <w:rPr>
                <w:noProof/>
                <w:webHidden/>
              </w:rPr>
              <w:t>39</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8" w:history="1">
            <w:r w:rsidR="005811DB" w:rsidRPr="00F8179E">
              <w:rPr>
                <w:rStyle w:val="Hipervnculo"/>
                <w:rFonts w:ascii="Arial" w:hAnsi="Arial" w:cs="Arial"/>
                <w:noProof/>
                <w:spacing w:val="15"/>
              </w:rPr>
              <w:t>5.3.2.</w:t>
            </w:r>
            <w:r w:rsidR="005811DB">
              <w:rPr>
                <w:rFonts w:eastAsiaTheme="minorEastAsia"/>
                <w:noProof/>
                <w:lang w:eastAsia="es-NI"/>
              </w:rPr>
              <w:tab/>
            </w:r>
            <w:r w:rsidR="005811DB" w:rsidRPr="00F8179E">
              <w:rPr>
                <w:rStyle w:val="Hipervnculo"/>
                <w:rFonts w:ascii="Arial" w:hAnsi="Arial" w:cs="Arial"/>
                <w:noProof/>
                <w:spacing w:val="15"/>
              </w:rPr>
              <w:t>Nivel Interfaz</w:t>
            </w:r>
            <w:r w:rsidR="005811DB">
              <w:rPr>
                <w:noProof/>
                <w:webHidden/>
              </w:rPr>
              <w:tab/>
            </w:r>
            <w:r w:rsidR="005811DB">
              <w:rPr>
                <w:noProof/>
                <w:webHidden/>
              </w:rPr>
              <w:fldChar w:fldCharType="begin"/>
            </w:r>
            <w:r w:rsidR="005811DB">
              <w:rPr>
                <w:noProof/>
                <w:webHidden/>
              </w:rPr>
              <w:instrText xml:space="preserve"> PAGEREF _Toc494323338 \h </w:instrText>
            </w:r>
            <w:r w:rsidR="005811DB">
              <w:rPr>
                <w:noProof/>
                <w:webHidden/>
              </w:rPr>
            </w:r>
            <w:r w:rsidR="005811DB">
              <w:rPr>
                <w:noProof/>
                <w:webHidden/>
              </w:rPr>
              <w:fldChar w:fldCharType="separate"/>
            </w:r>
            <w:r w:rsidR="00EF5C7E">
              <w:rPr>
                <w:noProof/>
                <w:webHidden/>
              </w:rPr>
              <w:t>40</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39" w:history="1">
            <w:r w:rsidR="005811DB" w:rsidRPr="00F8179E">
              <w:rPr>
                <w:rStyle w:val="Hipervnculo"/>
                <w:rFonts w:ascii="Arial" w:hAnsi="Arial" w:cs="Arial"/>
                <w:noProof/>
                <w:spacing w:val="15"/>
              </w:rPr>
              <w:t>5.3.3.</w:t>
            </w:r>
            <w:r w:rsidR="005811DB">
              <w:rPr>
                <w:rFonts w:eastAsiaTheme="minorEastAsia"/>
                <w:noProof/>
                <w:lang w:eastAsia="es-NI"/>
              </w:rPr>
              <w:tab/>
            </w:r>
            <w:r w:rsidR="005811DB" w:rsidRPr="00F8179E">
              <w:rPr>
                <w:rStyle w:val="Hipervnculo"/>
                <w:rFonts w:ascii="Arial" w:hAnsi="Arial" w:cs="Arial"/>
                <w:noProof/>
                <w:spacing w:val="15"/>
              </w:rPr>
              <w:t>Nivel Modelo de Base de Datos</w:t>
            </w:r>
            <w:r w:rsidR="005811DB">
              <w:rPr>
                <w:noProof/>
                <w:webHidden/>
              </w:rPr>
              <w:tab/>
            </w:r>
            <w:r w:rsidR="005811DB">
              <w:rPr>
                <w:noProof/>
                <w:webHidden/>
              </w:rPr>
              <w:fldChar w:fldCharType="begin"/>
            </w:r>
            <w:r w:rsidR="005811DB">
              <w:rPr>
                <w:noProof/>
                <w:webHidden/>
              </w:rPr>
              <w:instrText xml:space="preserve"> PAGEREF _Toc494323339 \h </w:instrText>
            </w:r>
            <w:r w:rsidR="005811DB">
              <w:rPr>
                <w:noProof/>
                <w:webHidden/>
              </w:rPr>
            </w:r>
            <w:r w:rsidR="005811DB">
              <w:rPr>
                <w:noProof/>
                <w:webHidden/>
              </w:rPr>
              <w:fldChar w:fldCharType="separate"/>
            </w:r>
            <w:r w:rsidR="00EF5C7E">
              <w:rPr>
                <w:noProof/>
                <w:webHidden/>
              </w:rPr>
              <w:t>41</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40" w:history="1">
            <w:r w:rsidR="005811DB" w:rsidRPr="00F8179E">
              <w:rPr>
                <w:rStyle w:val="Hipervnculo"/>
                <w:rFonts w:ascii="Arial" w:hAnsi="Arial" w:cs="Arial"/>
                <w:noProof/>
                <w:spacing w:val="15"/>
              </w:rPr>
              <w:t>5.4.</w:t>
            </w:r>
            <w:r w:rsidR="005811DB">
              <w:rPr>
                <w:rFonts w:eastAsiaTheme="minorEastAsia"/>
                <w:noProof/>
                <w:lang w:eastAsia="es-NI"/>
              </w:rPr>
              <w:tab/>
            </w:r>
            <w:r w:rsidR="005811DB" w:rsidRPr="00F8179E">
              <w:rPr>
                <w:rStyle w:val="Hipervnculo"/>
                <w:rFonts w:ascii="Arial" w:hAnsi="Arial" w:cs="Arial"/>
                <w:noProof/>
                <w:spacing w:val="15"/>
              </w:rPr>
              <w:t>Fase 4: Reestructuración de Código</w:t>
            </w:r>
            <w:r w:rsidR="005811DB">
              <w:rPr>
                <w:noProof/>
                <w:webHidden/>
              </w:rPr>
              <w:tab/>
            </w:r>
            <w:r w:rsidR="005811DB">
              <w:rPr>
                <w:noProof/>
                <w:webHidden/>
              </w:rPr>
              <w:fldChar w:fldCharType="begin"/>
            </w:r>
            <w:r w:rsidR="005811DB">
              <w:rPr>
                <w:noProof/>
                <w:webHidden/>
              </w:rPr>
              <w:instrText xml:space="preserve"> PAGEREF _Toc494323340 \h </w:instrText>
            </w:r>
            <w:r w:rsidR="005811DB">
              <w:rPr>
                <w:noProof/>
                <w:webHidden/>
              </w:rPr>
            </w:r>
            <w:r w:rsidR="005811DB">
              <w:rPr>
                <w:noProof/>
                <w:webHidden/>
              </w:rPr>
              <w:fldChar w:fldCharType="separate"/>
            </w:r>
            <w:r w:rsidR="00EF5C7E">
              <w:rPr>
                <w:noProof/>
                <w:webHidden/>
              </w:rPr>
              <w:t>42</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1" w:history="1">
            <w:r w:rsidR="005811DB" w:rsidRPr="00F8179E">
              <w:rPr>
                <w:rStyle w:val="Hipervnculo"/>
                <w:rFonts w:ascii="Arial" w:hAnsi="Arial" w:cs="Arial"/>
                <w:noProof/>
                <w:spacing w:val="15"/>
              </w:rPr>
              <w:t>5.4.1.</w:t>
            </w:r>
            <w:r w:rsidR="005811DB">
              <w:rPr>
                <w:rFonts w:eastAsiaTheme="minorEastAsia"/>
                <w:noProof/>
                <w:lang w:eastAsia="es-NI"/>
              </w:rPr>
              <w:tab/>
            </w:r>
            <w:r w:rsidR="005811DB" w:rsidRPr="00F8179E">
              <w:rPr>
                <w:rStyle w:val="Hipervnculo"/>
                <w:rFonts w:ascii="Arial" w:hAnsi="Arial" w:cs="Arial"/>
                <w:noProof/>
                <w:spacing w:val="15"/>
              </w:rPr>
              <w:t>Modelo</w:t>
            </w:r>
            <w:r w:rsidR="005811DB">
              <w:rPr>
                <w:noProof/>
                <w:webHidden/>
              </w:rPr>
              <w:tab/>
            </w:r>
            <w:r w:rsidR="005811DB">
              <w:rPr>
                <w:noProof/>
                <w:webHidden/>
              </w:rPr>
              <w:fldChar w:fldCharType="begin"/>
            </w:r>
            <w:r w:rsidR="005811DB">
              <w:rPr>
                <w:noProof/>
                <w:webHidden/>
              </w:rPr>
              <w:instrText xml:space="preserve"> PAGEREF _Toc494323341 \h </w:instrText>
            </w:r>
            <w:r w:rsidR="005811DB">
              <w:rPr>
                <w:noProof/>
                <w:webHidden/>
              </w:rPr>
            </w:r>
            <w:r w:rsidR="005811DB">
              <w:rPr>
                <w:noProof/>
                <w:webHidden/>
              </w:rPr>
              <w:fldChar w:fldCharType="separate"/>
            </w:r>
            <w:r w:rsidR="00EF5C7E">
              <w:rPr>
                <w:noProof/>
                <w:webHidden/>
              </w:rPr>
              <w:t>42</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2" w:history="1">
            <w:r w:rsidR="005811DB" w:rsidRPr="00F8179E">
              <w:rPr>
                <w:rStyle w:val="Hipervnculo"/>
                <w:rFonts w:ascii="Arial" w:hAnsi="Arial" w:cs="Arial"/>
                <w:noProof/>
                <w:spacing w:val="15"/>
              </w:rPr>
              <w:t>5.4.2.</w:t>
            </w:r>
            <w:r w:rsidR="005811DB">
              <w:rPr>
                <w:rFonts w:eastAsiaTheme="minorEastAsia"/>
                <w:noProof/>
                <w:lang w:eastAsia="es-NI"/>
              </w:rPr>
              <w:tab/>
            </w:r>
            <w:r w:rsidR="005811DB" w:rsidRPr="00F8179E">
              <w:rPr>
                <w:rStyle w:val="Hipervnculo"/>
                <w:rFonts w:ascii="Arial" w:hAnsi="Arial" w:cs="Arial"/>
                <w:noProof/>
                <w:spacing w:val="15"/>
              </w:rPr>
              <w:t>Controlador</w:t>
            </w:r>
            <w:r w:rsidR="005811DB">
              <w:rPr>
                <w:noProof/>
                <w:webHidden/>
              </w:rPr>
              <w:tab/>
            </w:r>
            <w:r w:rsidR="005811DB">
              <w:rPr>
                <w:noProof/>
                <w:webHidden/>
              </w:rPr>
              <w:fldChar w:fldCharType="begin"/>
            </w:r>
            <w:r w:rsidR="005811DB">
              <w:rPr>
                <w:noProof/>
                <w:webHidden/>
              </w:rPr>
              <w:instrText xml:space="preserve"> PAGEREF _Toc494323342 \h </w:instrText>
            </w:r>
            <w:r w:rsidR="005811DB">
              <w:rPr>
                <w:noProof/>
                <w:webHidden/>
              </w:rPr>
            </w:r>
            <w:r w:rsidR="005811DB">
              <w:rPr>
                <w:noProof/>
                <w:webHidden/>
              </w:rPr>
              <w:fldChar w:fldCharType="separate"/>
            </w:r>
            <w:r w:rsidR="00EF5C7E">
              <w:rPr>
                <w:noProof/>
                <w:webHidden/>
              </w:rPr>
              <w:t>43</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3" w:history="1">
            <w:r w:rsidR="005811DB" w:rsidRPr="00F8179E">
              <w:rPr>
                <w:rStyle w:val="Hipervnculo"/>
                <w:rFonts w:ascii="Arial" w:hAnsi="Arial" w:cs="Arial"/>
                <w:noProof/>
                <w:spacing w:val="15"/>
              </w:rPr>
              <w:t>5.4.3.</w:t>
            </w:r>
            <w:r w:rsidR="005811DB">
              <w:rPr>
                <w:rFonts w:eastAsiaTheme="minorEastAsia"/>
                <w:noProof/>
                <w:lang w:eastAsia="es-NI"/>
              </w:rPr>
              <w:tab/>
            </w:r>
            <w:r w:rsidR="005811DB" w:rsidRPr="00F8179E">
              <w:rPr>
                <w:rStyle w:val="Hipervnculo"/>
                <w:rFonts w:ascii="Arial" w:hAnsi="Arial" w:cs="Arial"/>
                <w:noProof/>
                <w:spacing w:val="15"/>
              </w:rPr>
              <w:t>Vistas</w:t>
            </w:r>
            <w:r w:rsidR="005811DB">
              <w:rPr>
                <w:noProof/>
                <w:webHidden/>
              </w:rPr>
              <w:tab/>
            </w:r>
            <w:r w:rsidR="005811DB">
              <w:rPr>
                <w:noProof/>
                <w:webHidden/>
              </w:rPr>
              <w:fldChar w:fldCharType="begin"/>
            </w:r>
            <w:r w:rsidR="005811DB">
              <w:rPr>
                <w:noProof/>
                <w:webHidden/>
              </w:rPr>
              <w:instrText xml:space="preserve"> PAGEREF _Toc494323343 \h </w:instrText>
            </w:r>
            <w:r w:rsidR="005811DB">
              <w:rPr>
                <w:noProof/>
                <w:webHidden/>
              </w:rPr>
            </w:r>
            <w:r w:rsidR="005811DB">
              <w:rPr>
                <w:noProof/>
                <w:webHidden/>
              </w:rPr>
              <w:fldChar w:fldCharType="separate"/>
            </w:r>
            <w:r w:rsidR="00EF5C7E">
              <w:rPr>
                <w:noProof/>
                <w:webHidden/>
              </w:rPr>
              <w:t>44</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44" w:history="1">
            <w:r w:rsidR="005811DB" w:rsidRPr="00F8179E">
              <w:rPr>
                <w:rStyle w:val="Hipervnculo"/>
                <w:rFonts w:ascii="Arial" w:hAnsi="Arial" w:cs="Arial"/>
                <w:noProof/>
                <w:spacing w:val="15"/>
              </w:rPr>
              <w:t>5.5.</w:t>
            </w:r>
            <w:r w:rsidR="005811DB">
              <w:rPr>
                <w:rFonts w:eastAsiaTheme="minorEastAsia"/>
                <w:noProof/>
                <w:lang w:eastAsia="es-NI"/>
              </w:rPr>
              <w:tab/>
            </w:r>
            <w:r w:rsidR="005811DB" w:rsidRPr="00F8179E">
              <w:rPr>
                <w:rStyle w:val="Hipervnculo"/>
                <w:rFonts w:ascii="Arial" w:hAnsi="Arial" w:cs="Arial"/>
                <w:noProof/>
                <w:spacing w:val="15"/>
              </w:rPr>
              <w:t>Fase 5: Reestructuración de Datos</w:t>
            </w:r>
            <w:r w:rsidR="005811DB">
              <w:rPr>
                <w:noProof/>
                <w:webHidden/>
              </w:rPr>
              <w:tab/>
            </w:r>
            <w:r w:rsidR="005811DB">
              <w:rPr>
                <w:noProof/>
                <w:webHidden/>
              </w:rPr>
              <w:fldChar w:fldCharType="begin"/>
            </w:r>
            <w:r w:rsidR="005811DB">
              <w:rPr>
                <w:noProof/>
                <w:webHidden/>
              </w:rPr>
              <w:instrText xml:space="preserve"> PAGEREF _Toc494323344 \h </w:instrText>
            </w:r>
            <w:r w:rsidR="005811DB">
              <w:rPr>
                <w:noProof/>
                <w:webHidden/>
              </w:rPr>
            </w:r>
            <w:r w:rsidR="005811DB">
              <w:rPr>
                <w:noProof/>
                <w:webHidden/>
              </w:rPr>
              <w:fldChar w:fldCharType="separate"/>
            </w:r>
            <w:r w:rsidR="00EF5C7E">
              <w:rPr>
                <w:noProof/>
                <w:webHidden/>
              </w:rPr>
              <w:t>45</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5" w:history="1">
            <w:r w:rsidR="005811DB" w:rsidRPr="00F8179E">
              <w:rPr>
                <w:rStyle w:val="Hipervnculo"/>
                <w:rFonts w:ascii="Arial" w:hAnsi="Arial" w:cs="Arial"/>
                <w:noProof/>
                <w:spacing w:val="15"/>
              </w:rPr>
              <w:t>5.5.1.</w:t>
            </w:r>
            <w:r w:rsidR="005811DB">
              <w:rPr>
                <w:rFonts w:eastAsiaTheme="minorEastAsia"/>
                <w:noProof/>
                <w:lang w:eastAsia="es-NI"/>
              </w:rPr>
              <w:tab/>
            </w:r>
            <w:r w:rsidR="005811DB" w:rsidRPr="00F8179E">
              <w:rPr>
                <w:rStyle w:val="Hipervnculo"/>
                <w:rFonts w:ascii="Arial" w:hAnsi="Arial" w:cs="Arial"/>
                <w:noProof/>
                <w:spacing w:val="15"/>
              </w:rPr>
              <w:t>Modelo de Base de Datos</w:t>
            </w:r>
            <w:r w:rsidR="005811DB">
              <w:rPr>
                <w:noProof/>
                <w:webHidden/>
              </w:rPr>
              <w:tab/>
            </w:r>
            <w:r w:rsidR="005811DB">
              <w:rPr>
                <w:noProof/>
                <w:webHidden/>
              </w:rPr>
              <w:fldChar w:fldCharType="begin"/>
            </w:r>
            <w:r w:rsidR="005811DB">
              <w:rPr>
                <w:noProof/>
                <w:webHidden/>
              </w:rPr>
              <w:instrText xml:space="preserve"> PAGEREF _Toc494323345 \h </w:instrText>
            </w:r>
            <w:r w:rsidR="005811DB">
              <w:rPr>
                <w:noProof/>
                <w:webHidden/>
              </w:rPr>
            </w:r>
            <w:r w:rsidR="005811DB">
              <w:rPr>
                <w:noProof/>
                <w:webHidden/>
              </w:rPr>
              <w:fldChar w:fldCharType="separate"/>
            </w:r>
            <w:r w:rsidR="00EF5C7E">
              <w:rPr>
                <w:noProof/>
                <w:webHidden/>
              </w:rPr>
              <w:t>45</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6" w:history="1">
            <w:r w:rsidR="005811DB" w:rsidRPr="00F8179E">
              <w:rPr>
                <w:rStyle w:val="Hipervnculo"/>
                <w:rFonts w:ascii="Arial" w:hAnsi="Arial" w:cs="Arial"/>
                <w:noProof/>
                <w:spacing w:val="15"/>
              </w:rPr>
              <w:t>5.5.2.</w:t>
            </w:r>
            <w:r w:rsidR="005811DB">
              <w:rPr>
                <w:rFonts w:eastAsiaTheme="minorEastAsia"/>
                <w:noProof/>
                <w:lang w:eastAsia="es-NI"/>
              </w:rPr>
              <w:tab/>
            </w:r>
            <w:r w:rsidR="005811DB" w:rsidRPr="00F8179E">
              <w:rPr>
                <w:rStyle w:val="Hipervnculo"/>
                <w:rFonts w:ascii="Arial" w:hAnsi="Arial" w:cs="Arial"/>
                <w:noProof/>
                <w:spacing w:val="15"/>
              </w:rPr>
              <w:t>Diccionario de Datos</w:t>
            </w:r>
            <w:r w:rsidR="005811DB">
              <w:rPr>
                <w:noProof/>
                <w:webHidden/>
              </w:rPr>
              <w:tab/>
            </w:r>
            <w:r w:rsidR="005811DB">
              <w:rPr>
                <w:noProof/>
                <w:webHidden/>
              </w:rPr>
              <w:fldChar w:fldCharType="begin"/>
            </w:r>
            <w:r w:rsidR="005811DB">
              <w:rPr>
                <w:noProof/>
                <w:webHidden/>
              </w:rPr>
              <w:instrText xml:space="preserve"> PAGEREF _Toc494323346 \h </w:instrText>
            </w:r>
            <w:r w:rsidR="005811DB">
              <w:rPr>
                <w:noProof/>
                <w:webHidden/>
              </w:rPr>
            </w:r>
            <w:r w:rsidR="005811DB">
              <w:rPr>
                <w:noProof/>
                <w:webHidden/>
              </w:rPr>
              <w:fldChar w:fldCharType="separate"/>
            </w:r>
            <w:r w:rsidR="00EF5C7E">
              <w:rPr>
                <w:noProof/>
                <w:webHidden/>
              </w:rPr>
              <w:t>46</w:t>
            </w:r>
            <w:r w:rsidR="005811DB">
              <w:rPr>
                <w:noProof/>
                <w:webHidden/>
              </w:rPr>
              <w:fldChar w:fldCharType="end"/>
            </w:r>
          </w:hyperlink>
        </w:p>
        <w:p w:rsidR="005811DB" w:rsidRDefault="00B64B49">
          <w:pPr>
            <w:pStyle w:val="TDC1"/>
            <w:tabs>
              <w:tab w:val="left" w:pos="660"/>
              <w:tab w:val="right" w:leader="dot" w:pos="8828"/>
            </w:tabs>
            <w:rPr>
              <w:rFonts w:eastAsiaTheme="minorEastAsia"/>
              <w:noProof/>
              <w:lang w:eastAsia="es-NI"/>
            </w:rPr>
          </w:pPr>
          <w:hyperlink w:anchor="_Toc494323347" w:history="1">
            <w:r w:rsidR="005811DB" w:rsidRPr="00F8179E">
              <w:rPr>
                <w:rStyle w:val="Hipervnculo"/>
                <w:rFonts w:ascii="Arial" w:hAnsi="Arial" w:cs="Arial"/>
                <w:noProof/>
                <w:spacing w:val="15"/>
              </w:rPr>
              <w:t>5.6.</w:t>
            </w:r>
            <w:r w:rsidR="005811DB">
              <w:rPr>
                <w:rFonts w:eastAsiaTheme="minorEastAsia"/>
                <w:noProof/>
                <w:lang w:eastAsia="es-NI"/>
              </w:rPr>
              <w:tab/>
            </w:r>
            <w:r w:rsidR="005811DB" w:rsidRPr="00F8179E">
              <w:rPr>
                <w:rStyle w:val="Hipervnculo"/>
                <w:rFonts w:ascii="Arial" w:hAnsi="Arial" w:cs="Arial"/>
                <w:noProof/>
                <w:spacing w:val="15"/>
              </w:rPr>
              <w:t>Fase 6: Ingeniería Directa</w:t>
            </w:r>
            <w:r w:rsidR="005811DB">
              <w:rPr>
                <w:noProof/>
                <w:webHidden/>
              </w:rPr>
              <w:tab/>
            </w:r>
            <w:r w:rsidR="005811DB">
              <w:rPr>
                <w:noProof/>
                <w:webHidden/>
              </w:rPr>
              <w:fldChar w:fldCharType="begin"/>
            </w:r>
            <w:r w:rsidR="005811DB">
              <w:rPr>
                <w:noProof/>
                <w:webHidden/>
              </w:rPr>
              <w:instrText xml:space="preserve"> PAGEREF _Toc494323347 \h </w:instrText>
            </w:r>
            <w:r w:rsidR="005811DB">
              <w:rPr>
                <w:noProof/>
                <w:webHidden/>
              </w:rPr>
            </w:r>
            <w:r w:rsidR="005811DB">
              <w:rPr>
                <w:noProof/>
                <w:webHidden/>
              </w:rPr>
              <w:fldChar w:fldCharType="separate"/>
            </w:r>
            <w:r w:rsidR="00EF5C7E">
              <w:rPr>
                <w:noProof/>
                <w:webHidden/>
              </w:rPr>
              <w:t>54</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48" w:history="1">
            <w:r w:rsidR="005811DB" w:rsidRPr="00F8179E">
              <w:rPr>
                <w:rStyle w:val="Hipervnculo"/>
                <w:rFonts w:ascii="Arial" w:hAnsi="Arial" w:cs="Arial"/>
                <w:noProof/>
                <w:spacing w:val="15"/>
              </w:rPr>
              <w:t>5.6.1.</w:t>
            </w:r>
            <w:r w:rsidR="005811DB">
              <w:rPr>
                <w:rFonts w:eastAsiaTheme="minorEastAsia"/>
                <w:noProof/>
                <w:lang w:eastAsia="es-NI"/>
              </w:rPr>
              <w:tab/>
            </w:r>
            <w:r w:rsidR="005811DB" w:rsidRPr="00F8179E">
              <w:rPr>
                <w:rStyle w:val="Hipervnculo"/>
                <w:rFonts w:ascii="Arial" w:hAnsi="Arial" w:cs="Arial"/>
                <w:noProof/>
                <w:spacing w:val="15"/>
              </w:rPr>
              <w:t>Diseño de Interfaz</w:t>
            </w:r>
            <w:r w:rsidR="005811DB">
              <w:rPr>
                <w:noProof/>
                <w:webHidden/>
              </w:rPr>
              <w:tab/>
            </w:r>
            <w:r w:rsidR="005811DB">
              <w:rPr>
                <w:noProof/>
                <w:webHidden/>
              </w:rPr>
              <w:fldChar w:fldCharType="begin"/>
            </w:r>
            <w:r w:rsidR="005811DB">
              <w:rPr>
                <w:noProof/>
                <w:webHidden/>
              </w:rPr>
              <w:instrText xml:space="preserve"> PAGEREF _Toc494323348 \h </w:instrText>
            </w:r>
            <w:r w:rsidR="005811DB">
              <w:rPr>
                <w:noProof/>
                <w:webHidden/>
              </w:rPr>
            </w:r>
            <w:r w:rsidR="005811DB">
              <w:rPr>
                <w:noProof/>
                <w:webHidden/>
              </w:rPr>
              <w:fldChar w:fldCharType="separate"/>
            </w:r>
            <w:r w:rsidR="00EF5C7E">
              <w:rPr>
                <w:noProof/>
                <w:webHidden/>
              </w:rPr>
              <w:t>54</w:t>
            </w:r>
            <w:r w:rsidR="005811DB">
              <w:rPr>
                <w:noProof/>
                <w:webHidden/>
              </w:rPr>
              <w:fldChar w:fldCharType="end"/>
            </w:r>
          </w:hyperlink>
        </w:p>
        <w:p w:rsidR="005811DB" w:rsidRDefault="00B64B49">
          <w:pPr>
            <w:pStyle w:val="TDC1"/>
            <w:tabs>
              <w:tab w:val="left" w:pos="1100"/>
              <w:tab w:val="right" w:leader="dot" w:pos="8828"/>
            </w:tabs>
            <w:rPr>
              <w:rFonts w:eastAsiaTheme="minorEastAsia"/>
              <w:noProof/>
              <w:lang w:eastAsia="es-NI"/>
            </w:rPr>
          </w:pPr>
          <w:hyperlink w:anchor="_Toc494323349" w:history="1">
            <w:r w:rsidR="005811DB" w:rsidRPr="00F8179E">
              <w:rPr>
                <w:rStyle w:val="Hipervnculo"/>
                <w:rFonts w:ascii="Arial" w:hAnsi="Arial" w:cs="Arial"/>
                <w:noProof/>
                <w:spacing w:val="15"/>
              </w:rPr>
              <w:t>5.6.1.1.</w:t>
            </w:r>
            <w:r w:rsidR="005811DB">
              <w:rPr>
                <w:rFonts w:eastAsiaTheme="minorEastAsia"/>
                <w:noProof/>
                <w:lang w:eastAsia="es-NI"/>
              </w:rPr>
              <w:tab/>
            </w:r>
            <w:r w:rsidR="005811DB" w:rsidRPr="00F8179E">
              <w:rPr>
                <w:rStyle w:val="Hipervnculo"/>
                <w:rFonts w:ascii="Arial" w:hAnsi="Arial" w:cs="Arial"/>
                <w:noProof/>
                <w:spacing w:val="15"/>
              </w:rPr>
              <w:t>Logo</w:t>
            </w:r>
            <w:r w:rsidR="005811DB">
              <w:rPr>
                <w:noProof/>
                <w:webHidden/>
              </w:rPr>
              <w:tab/>
            </w:r>
            <w:r w:rsidR="005811DB">
              <w:rPr>
                <w:noProof/>
                <w:webHidden/>
              </w:rPr>
              <w:fldChar w:fldCharType="begin"/>
            </w:r>
            <w:r w:rsidR="005811DB">
              <w:rPr>
                <w:noProof/>
                <w:webHidden/>
              </w:rPr>
              <w:instrText xml:space="preserve"> PAGEREF _Toc494323349 \h </w:instrText>
            </w:r>
            <w:r w:rsidR="005811DB">
              <w:rPr>
                <w:noProof/>
                <w:webHidden/>
              </w:rPr>
            </w:r>
            <w:r w:rsidR="005811DB">
              <w:rPr>
                <w:noProof/>
                <w:webHidden/>
              </w:rPr>
              <w:fldChar w:fldCharType="separate"/>
            </w:r>
            <w:r w:rsidR="00EF5C7E">
              <w:rPr>
                <w:noProof/>
                <w:webHidden/>
              </w:rPr>
              <w:t>54</w:t>
            </w:r>
            <w:r w:rsidR="005811DB">
              <w:rPr>
                <w:noProof/>
                <w:webHidden/>
              </w:rPr>
              <w:fldChar w:fldCharType="end"/>
            </w:r>
          </w:hyperlink>
        </w:p>
        <w:p w:rsidR="005811DB" w:rsidRDefault="00B64B49">
          <w:pPr>
            <w:pStyle w:val="TDC1"/>
            <w:tabs>
              <w:tab w:val="left" w:pos="1100"/>
              <w:tab w:val="right" w:leader="dot" w:pos="8828"/>
            </w:tabs>
            <w:rPr>
              <w:rFonts w:eastAsiaTheme="minorEastAsia"/>
              <w:noProof/>
              <w:lang w:eastAsia="es-NI"/>
            </w:rPr>
          </w:pPr>
          <w:hyperlink w:anchor="_Toc494323350" w:history="1">
            <w:r w:rsidR="005811DB" w:rsidRPr="00F8179E">
              <w:rPr>
                <w:rStyle w:val="Hipervnculo"/>
                <w:rFonts w:ascii="Arial" w:hAnsi="Arial" w:cs="Arial"/>
                <w:noProof/>
                <w:spacing w:val="15"/>
              </w:rPr>
              <w:t>5.6.1.2.</w:t>
            </w:r>
            <w:r w:rsidR="005811DB">
              <w:rPr>
                <w:rFonts w:eastAsiaTheme="minorEastAsia"/>
                <w:noProof/>
                <w:lang w:eastAsia="es-NI"/>
              </w:rPr>
              <w:tab/>
            </w:r>
            <w:r w:rsidR="005811DB" w:rsidRPr="00F8179E">
              <w:rPr>
                <w:rStyle w:val="Hipervnculo"/>
                <w:rFonts w:ascii="Arial" w:hAnsi="Arial" w:cs="Arial"/>
                <w:noProof/>
                <w:spacing w:val="15"/>
              </w:rPr>
              <w:t>Interfaz Login</w:t>
            </w:r>
            <w:r w:rsidR="005811DB">
              <w:rPr>
                <w:noProof/>
                <w:webHidden/>
              </w:rPr>
              <w:tab/>
            </w:r>
            <w:r w:rsidR="005811DB">
              <w:rPr>
                <w:noProof/>
                <w:webHidden/>
              </w:rPr>
              <w:fldChar w:fldCharType="begin"/>
            </w:r>
            <w:r w:rsidR="005811DB">
              <w:rPr>
                <w:noProof/>
                <w:webHidden/>
              </w:rPr>
              <w:instrText xml:space="preserve"> PAGEREF _Toc494323350 \h </w:instrText>
            </w:r>
            <w:r w:rsidR="005811DB">
              <w:rPr>
                <w:noProof/>
                <w:webHidden/>
              </w:rPr>
            </w:r>
            <w:r w:rsidR="005811DB">
              <w:rPr>
                <w:noProof/>
                <w:webHidden/>
              </w:rPr>
              <w:fldChar w:fldCharType="separate"/>
            </w:r>
            <w:r w:rsidR="00EF5C7E">
              <w:rPr>
                <w:noProof/>
                <w:webHidden/>
              </w:rPr>
              <w:t>55</w:t>
            </w:r>
            <w:r w:rsidR="005811DB">
              <w:rPr>
                <w:noProof/>
                <w:webHidden/>
              </w:rPr>
              <w:fldChar w:fldCharType="end"/>
            </w:r>
          </w:hyperlink>
        </w:p>
        <w:p w:rsidR="005811DB" w:rsidRDefault="00B64B49">
          <w:pPr>
            <w:pStyle w:val="TDC1"/>
            <w:tabs>
              <w:tab w:val="left" w:pos="1100"/>
              <w:tab w:val="right" w:leader="dot" w:pos="8828"/>
            </w:tabs>
            <w:rPr>
              <w:rFonts w:eastAsiaTheme="minorEastAsia"/>
              <w:noProof/>
              <w:lang w:eastAsia="es-NI"/>
            </w:rPr>
          </w:pPr>
          <w:hyperlink w:anchor="_Toc494323351" w:history="1">
            <w:r w:rsidR="005811DB" w:rsidRPr="00F8179E">
              <w:rPr>
                <w:rStyle w:val="Hipervnculo"/>
                <w:rFonts w:ascii="Arial" w:hAnsi="Arial" w:cs="Arial"/>
                <w:noProof/>
                <w:spacing w:val="15"/>
              </w:rPr>
              <w:t>5.6.1.3.</w:t>
            </w:r>
            <w:r w:rsidR="005811DB">
              <w:rPr>
                <w:rFonts w:eastAsiaTheme="minorEastAsia"/>
                <w:noProof/>
                <w:lang w:eastAsia="es-NI"/>
              </w:rPr>
              <w:tab/>
            </w:r>
            <w:r w:rsidR="005811DB" w:rsidRPr="00F8179E">
              <w:rPr>
                <w:rStyle w:val="Hipervnculo"/>
                <w:rFonts w:ascii="Arial" w:hAnsi="Arial" w:cs="Arial"/>
                <w:noProof/>
                <w:spacing w:val="15"/>
              </w:rPr>
              <w:t>Diseño del sistema</w:t>
            </w:r>
            <w:r w:rsidR="005811DB">
              <w:rPr>
                <w:noProof/>
                <w:webHidden/>
              </w:rPr>
              <w:tab/>
            </w:r>
            <w:r w:rsidR="005811DB">
              <w:rPr>
                <w:noProof/>
                <w:webHidden/>
              </w:rPr>
              <w:fldChar w:fldCharType="begin"/>
            </w:r>
            <w:r w:rsidR="005811DB">
              <w:rPr>
                <w:noProof/>
                <w:webHidden/>
              </w:rPr>
              <w:instrText xml:space="preserve"> PAGEREF _Toc494323351 \h </w:instrText>
            </w:r>
            <w:r w:rsidR="005811DB">
              <w:rPr>
                <w:noProof/>
                <w:webHidden/>
              </w:rPr>
            </w:r>
            <w:r w:rsidR="005811DB">
              <w:rPr>
                <w:noProof/>
                <w:webHidden/>
              </w:rPr>
              <w:fldChar w:fldCharType="separate"/>
            </w:r>
            <w:r w:rsidR="00EF5C7E">
              <w:rPr>
                <w:noProof/>
                <w:webHidden/>
              </w:rPr>
              <w:t>56</w:t>
            </w:r>
            <w:r w:rsidR="005811DB">
              <w:rPr>
                <w:noProof/>
                <w:webHidden/>
              </w:rPr>
              <w:fldChar w:fldCharType="end"/>
            </w:r>
          </w:hyperlink>
        </w:p>
        <w:p w:rsidR="005811DB" w:rsidRDefault="00B64B49">
          <w:pPr>
            <w:pStyle w:val="TDC1"/>
            <w:tabs>
              <w:tab w:val="left" w:pos="880"/>
              <w:tab w:val="right" w:leader="dot" w:pos="8828"/>
            </w:tabs>
            <w:rPr>
              <w:rFonts w:eastAsiaTheme="minorEastAsia"/>
              <w:noProof/>
              <w:lang w:eastAsia="es-NI"/>
            </w:rPr>
          </w:pPr>
          <w:hyperlink w:anchor="_Toc494323352" w:history="1">
            <w:r w:rsidR="005811DB" w:rsidRPr="00F8179E">
              <w:rPr>
                <w:rStyle w:val="Hipervnculo"/>
                <w:rFonts w:ascii="Arial" w:hAnsi="Arial" w:cs="Arial"/>
                <w:noProof/>
                <w:spacing w:val="15"/>
              </w:rPr>
              <w:t>5.6.2.</w:t>
            </w:r>
            <w:r w:rsidR="005811DB">
              <w:rPr>
                <w:rFonts w:eastAsiaTheme="minorEastAsia"/>
                <w:noProof/>
                <w:lang w:eastAsia="es-NI"/>
              </w:rPr>
              <w:tab/>
            </w:r>
            <w:r w:rsidR="005811DB" w:rsidRPr="00F8179E">
              <w:rPr>
                <w:rStyle w:val="Hipervnculo"/>
                <w:rFonts w:ascii="Arial" w:hAnsi="Arial" w:cs="Arial"/>
                <w:noProof/>
                <w:spacing w:val="15"/>
              </w:rPr>
              <w:t>Base de Datos</w:t>
            </w:r>
            <w:r w:rsidR="005811DB">
              <w:rPr>
                <w:noProof/>
                <w:webHidden/>
              </w:rPr>
              <w:tab/>
            </w:r>
            <w:r w:rsidR="005811DB">
              <w:rPr>
                <w:noProof/>
                <w:webHidden/>
              </w:rPr>
              <w:fldChar w:fldCharType="begin"/>
            </w:r>
            <w:r w:rsidR="005811DB">
              <w:rPr>
                <w:noProof/>
                <w:webHidden/>
              </w:rPr>
              <w:instrText xml:space="preserve"> PAGEREF _Toc494323352 \h </w:instrText>
            </w:r>
            <w:r w:rsidR="005811DB">
              <w:rPr>
                <w:noProof/>
                <w:webHidden/>
              </w:rPr>
            </w:r>
            <w:r w:rsidR="005811DB">
              <w:rPr>
                <w:noProof/>
                <w:webHidden/>
              </w:rPr>
              <w:fldChar w:fldCharType="separate"/>
            </w:r>
            <w:r w:rsidR="00EF5C7E">
              <w:rPr>
                <w:noProof/>
                <w:webHidden/>
              </w:rPr>
              <w:t>58</w:t>
            </w:r>
            <w:r w:rsidR="005811DB">
              <w:rPr>
                <w:noProof/>
                <w:webHidden/>
              </w:rPr>
              <w:fldChar w:fldCharType="end"/>
            </w:r>
          </w:hyperlink>
        </w:p>
        <w:p w:rsidR="005811DB" w:rsidRDefault="00B64B49">
          <w:pPr>
            <w:pStyle w:val="TDC1"/>
            <w:tabs>
              <w:tab w:val="left" w:pos="1100"/>
              <w:tab w:val="right" w:leader="dot" w:pos="8828"/>
            </w:tabs>
            <w:rPr>
              <w:rFonts w:eastAsiaTheme="minorEastAsia"/>
              <w:noProof/>
              <w:lang w:eastAsia="es-NI"/>
            </w:rPr>
          </w:pPr>
          <w:hyperlink w:anchor="_Toc494323353" w:history="1">
            <w:r w:rsidR="005811DB" w:rsidRPr="00F8179E">
              <w:rPr>
                <w:rStyle w:val="Hipervnculo"/>
                <w:rFonts w:ascii="Arial" w:hAnsi="Arial" w:cs="Arial"/>
                <w:noProof/>
                <w:spacing w:val="15"/>
              </w:rPr>
              <w:t>5.6.2.1.</w:t>
            </w:r>
            <w:r w:rsidR="005811DB">
              <w:rPr>
                <w:rFonts w:eastAsiaTheme="minorEastAsia"/>
                <w:noProof/>
                <w:lang w:eastAsia="es-NI"/>
              </w:rPr>
              <w:tab/>
            </w:r>
            <w:r w:rsidR="005811DB" w:rsidRPr="00F8179E">
              <w:rPr>
                <w:rStyle w:val="Hipervnculo"/>
                <w:rFonts w:ascii="Arial" w:hAnsi="Arial" w:cs="Arial"/>
                <w:noProof/>
                <w:spacing w:val="15"/>
              </w:rPr>
              <w:t>Tablas Rescatadas</w:t>
            </w:r>
            <w:r w:rsidR="005811DB">
              <w:rPr>
                <w:noProof/>
                <w:webHidden/>
              </w:rPr>
              <w:tab/>
            </w:r>
            <w:r w:rsidR="005811DB">
              <w:rPr>
                <w:noProof/>
                <w:webHidden/>
              </w:rPr>
              <w:fldChar w:fldCharType="begin"/>
            </w:r>
            <w:r w:rsidR="005811DB">
              <w:rPr>
                <w:noProof/>
                <w:webHidden/>
              </w:rPr>
              <w:instrText xml:space="preserve"> PAGEREF _Toc494323353 \h </w:instrText>
            </w:r>
            <w:r w:rsidR="005811DB">
              <w:rPr>
                <w:noProof/>
                <w:webHidden/>
              </w:rPr>
            </w:r>
            <w:r w:rsidR="005811DB">
              <w:rPr>
                <w:noProof/>
                <w:webHidden/>
              </w:rPr>
              <w:fldChar w:fldCharType="separate"/>
            </w:r>
            <w:r w:rsidR="00EF5C7E">
              <w:rPr>
                <w:noProof/>
                <w:webHidden/>
              </w:rPr>
              <w:t>58</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54" w:history="1">
            <w:r w:rsidR="005811DB" w:rsidRPr="00F8179E">
              <w:rPr>
                <w:rStyle w:val="Hipervnculo"/>
                <w:b/>
                <w:noProof/>
              </w:rPr>
              <w:t>6.</w:t>
            </w:r>
            <w:r w:rsidR="005811DB">
              <w:rPr>
                <w:rFonts w:eastAsiaTheme="minorEastAsia"/>
                <w:noProof/>
                <w:lang w:eastAsia="es-NI"/>
              </w:rPr>
              <w:tab/>
            </w:r>
            <w:r w:rsidR="005811DB" w:rsidRPr="00F8179E">
              <w:rPr>
                <w:rStyle w:val="Hipervnculo"/>
                <w:b/>
                <w:noProof/>
              </w:rPr>
              <w:t>Conclusión</w:t>
            </w:r>
            <w:r w:rsidR="005811DB">
              <w:rPr>
                <w:noProof/>
                <w:webHidden/>
              </w:rPr>
              <w:tab/>
            </w:r>
            <w:r w:rsidR="005811DB">
              <w:rPr>
                <w:noProof/>
                <w:webHidden/>
              </w:rPr>
              <w:fldChar w:fldCharType="begin"/>
            </w:r>
            <w:r w:rsidR="005811DB">
              <w:rPr>
                <w:noProof/>
                <w:webHidden/>
              </w:rPr>
              <w:instrText xml:space="preserve"> PAGEREF _Toc494323354 \h </w:instrText>
            </w:r>
            <w:r w:rsidR="005811DB">
              <w:rPr>
                <w:noProof/>
                <w:webHidden/>
              </w:rPr>
            </w:r>
            <w:r w:rsidR="005811DB">
              <w:rPr>
                <w:noProof/>
                <w:webHidden/>
              </w:rPr>
              <w:fldChar w:fldCharType="separate"/>
            </w:r>
            <w:r w:rsidR="00EF5C7E">
              <w:rPr>
                <w:noProof/>
                <w:webHidden/>
              </w:rPr>
              <w:t>59</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55" w:history="1">
            <w:r w:rsidR="005811DB" w:rsidRPr="00F8179E">
              <w:rPr>
                <w:rStyle w:val="Hipervnculo"/>
                <w:b/>
                <w:noProof/>
              </w:rPr>
              <w:t>7.</w:t>
            </w:r>
            <w:r w:rsidR="005811DB">
              <w:rPr>
                <w:rFonts w:eastAsiaTheme="minorEastAsia"/>
                <w:noProof/>
                <w:lang w:eastAsia="es-NI"/>
              </w:rPr>
              <w:tab/>
            </w:r>
            <w:r w:rsidR="005811DB" w:rsidRPr="00F8179E">
              <w:rPr>
                <w:rStyle w:val="Hipervnculo"/>
                <w:b/>
                <w:noProof/>
              </w:rPr>
              <w:t>Bibliografía</w:t>
            </w:r>
            <w:r w:rsidR="005811DB">
              <w:rPr>
                <w:noProof/>
                <w:webHidden/>
              </w:rPr>
              <w:tab/>
            </w:r>
            <w:r w:rsidR="005811DB">
              <w:rPr>
                <w:noProof/>
                <w:webHidden/>
              </w:rPr>
              <w:fldChar w:fldCharType="begin"/>
            </w:r>
            <w:r w:rsidR="005811DB">
              <w:rPr>
                <w:noProof/>
                <w:webHidden/>
              </w:rPr>
              <w:instrText xml:space="preserve"> PAGEREF _Toc494323355 \h </w:instrText>
            </w:r>
            <w:r w:rsidR="005811DB">
              <w:rPr>
                <w:noProof/>
                <w:webHidden/>
              </w:rPr>
            </w:r>
            <w:r w:rsidR="005811DB">
              <w:rPr>
                <w:noProof/>
                <w:webHidden/>
              </w:rPr>
              <w:fldChar w:fldCharType="separate"/>
            </w:r>
            <w:r w:rsidR="00EF5C7E">
              <w:rPr>
                <w:noProof/>
                <w:webHidden/>
              </w:rPr>
              <w:t>60</w:t>
            </w:r>
            <w:r w:rsidR="005811DB">
              <w:rPr>
                <w:noProof/>
                <w:webHidden/>
              </w:rPr>
              <w:fldChar w:fldCharType="end"/>
            </w:r>
          </w:hyperlink>
        </w:p>
        <w:p w:rsidR="005811DB" w:rsidRDefault="00B64B49">
          <w:pPr>
            <w:pStyle w:val="TDC1"/>
            <w:tabs>
              <w:tab w:val="left" w:pos="440"/>
              <w:tab w:val="right" w:leader="dot" w:pos="8828"/>
            </w:tabs>
            <w:rPr>
              <w:rFonts w:eastAsiaTheme="minorEastAsia"/>
              <w:noProof/>
              <w:lang w:eastAsia="es-NI"/>
            </w:rPr>
          </w:pPr>
          <w:hyperlink w:anchor="_Toc494323356" w:history="1">
            <w:r w:rsidR="005811DB" w:rsidRPr="00F8179E">
              <w:rPr>
                <w:rStyle w:val="Hipervnculo"/>
                <w:b/>
                <w:noProof/>
              </w:rPr>
              <w:t>8.</w:t>
            </w:r>
            <w:r w:rsidR="005811DB">
              <w:rPr>
                <w:rFonts w:eastAsiaTheme="minorEastAsia"/>
                <w:noProof/>
                <w:lang w:eastAsia="es-NI"/>
              </w:rPr>
              <w:tab/>
            </w:r>
            <w:r w:rsidR="005811DB" w:rsidRPr="00F8179E">
              <w:rPr>
                <w:rStyle w:val="Hipervnculo"/>
                <w:b/>
                <w:noProof/>
              </w:rPr>
              <w:t>Webgrafía</w:t>
            </w:r>
            <w:r w:rsidR="005811DB">
              <w:rPr>
                <w:noProof/>
                <w:webHidden/>
              </w:rPr>
              <w:tab/>
            </w:r>
            <w:r w:rsidR="005811DB">
              <w:rPr>
                <w:noProof/>
                <w:webHidden/>
              </w:rPr>
              <w:fldChar w:fldCharType="begin"/>
            </w:r>
            <w:r w:rsidR="005811DB">
              <w:rPr>
                <w:noProof/>
                <w:webHidden/>
              </w:rPr>
              <w:instrText xml:space="preserve"> PAGEREF _Toc494323356 \h </w:instrText>
            </w:r>
            <w:r w:rsidR="005811DB">
              <w:rPr>
                <w:noProof/>
                <w:webHidden/>
              </w:rPr>
            </w:r>
            <w:r w:rsidR="005811DB">
              <w:rPr>
                <w:noProof/>
                <w:webHidden/>
              </w:rPr>
              <w:fldChar w:fldCharType="separate"/>
            </w:r>
            <w:r w:rsidR="00EF5C7E">
              <w:rPr>
                <w:noProof/>
                <w:webHidden/>
              </w:rPr>
              <w:t>61</w:t>
            </w:r>
            <w:r w:rsidR="005811DB">
              <w:rPr>
                <w:noProof/>
                <w:webHidden/>
              </w:rPr>
              <w:fldChar w:fldCharType="end"/>
            </w:r>
          </w:hyperlink>
        </w:p>
        <w:p w:rsidR="00767511" w:rsidRDefault="00767511">
          <w:r>
            <w:rPr>
              <w:b/>
              <w:bCs/>
              <w:lang w:val="es-ES"/>
            </w:rPr>
            <w:fldChar w:fldCharType="end"/>
          </w:r>
        </w:p>
      </w:sdtContent>
    </w:sdt>
    <w:p w:rsidR="001020F6" w:rsidRDefault="001020F6"/>
    <w:p w:rsidR="001020F6" w:rsidRDefault="001020F6">
      <w:pPr>
        <w:sectPr w:rsidR="001020F6" w:rsidSect="001020F6">
          <w:footerReference w:type="default" r:id="rId9"/>
          <w:pgSz w:w="12240" w:h="15840" w:code="1"/>
          <w:pgMar w:top="1417" w:right="1701" w:bottom="1417" w:left="1701" w:header="708" w:footer="708" w:gutter="0"/>
          <w:cols w:space="708"/>
          <w:docGrid w:linePitch="360"/>
        </w:sectPr>
      </w:pPr>
    </w:p>
    <w:p w:rsidR="001020F6" w:rsidRDefault="001020F6" w:rsidP="001020F6">
      <w:pPr>
        <w:pStyle w:val="Ttulo1"/>
        <w:numPr>
          <w:ilvl w:val="0"/>
          <w:numId w:val="1"/>
        </w:numPr>
        <w:rPr>
          <w:b/>
          <w:color w:val="0070C0"/>
        </w:rPr>
      </w:pPr>
      <w:bookmarkStart w:id="5" w:name="_Toc494323316"/>
      <w:r w:rsidRPr="001020F6">
        <w:rPr>
          <w:b/>
          <w:color w:val="0070C0"/>
        </w:rPr>
        <w:lastRenderedPageBreak/>
        <w:t>Introducción</w:t>
      </w:r>
      <w:bookmarkEnd w:id="5"/>
      <w:r w:rsidRPr="001020F6">
        <w:rPr>
          <w:b/>
          <w:color w:val="0070C0"/>
        </w:rPr>
        <w:t xml:space="preserve"> </w:t>
      </w: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Dentro de las organizaciones, la reingeniería implica la revisión detenida y consciente de los procesos para lograr un rediseño radical de los mismos y así alcanzar mejoras considerables en aspectos críticos, tales como costos, calidad, servicio y rapidez.</w:t>
      </w:r>
    </w:p>
    <w:p w:rsidR="00767511" w:rsidRPr="00767511" w:rsidRDefault="00767511" w:rsidP="00767511">
      <w:pPr>
        <w:spacing w:line="360" w:lineRule="auto"/>
        <w:jc w:val="both"/>
        <w:rPr>
          <w:rFonts w:ascii="Arial" w:hAnsi="Arial" w:cs="Arial"/>
          <w:sz w:val="24"/>
          <w:szCs w:val="24"/>
        </w:rPr>
      </w:pP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El presente protocolo tiene como propósito la ampliación del Sistema Seguimiento a Graduados de la Facultad de Electrotecnia y Computación, en base a Reingeniería, integrando nuevas características ajustados a los requerimientos del Programa de Seguimientos a Graduados, para su implementación y puesta en funcionamiento en dicho programa esto le permitirá la evaluación de estudiantes, egresados y graduados en diferentes contextos concernientes al programa.</w:t>
      </w:r>
    </w:p>
    <w:p w:rsidR="00767511" w:rsidRPr="00767511" w:rsidRDefault="00767511" w:rsidP="00767511">
      <w:pPr>
        <w:spacing w:line="360" w:lineRule="auto"/>
        <w:jc w:val="both"/>
        <w:rPr>
          <w:rFonts w:ascii="Arial" w:hAnsi="Arial" w:cs="Arial"/>
          <w:sz w:val="24"/>
          <w:szCs w:val="24"/>
        </w:rPr>
      </w:pPr>
    </w:p>
    <w:p w:rsidR="00767511" w:rsidRPr="00767511" w:rsidRDefault="00767511" w:rsidP="00767511">
      <w:pPr>
        <w:spacing w:line="360" w:lineRule="auto"/>
        <w:jc w:val="both"/>
        <w:rPr>
          <w:rFonts w:ascii="Arial" w:hAnsi="Arial" w:cs="Arial"/>
          <w:sz w:val="24"/>
          <w:szCs w:val="24"/>
        </w:rPr>
      </w:pPr>
      <w:r w:rsidRPr="00767511">
        <w:rPr>
          <w:rFonts w:ascii="Arial" w:hAnsi="Arial" w:cs="Arial"/>
          <w:sz w:val="24"/>
          <w:szCs w:val="24"/>
        </w:rPr>
        <w:t>La Universidad Nacional de Ingeniería de Nicaragua, es la encargada de aglutinar nueve carreras ingenieriles y la arquitectura, todas éstas dentro de seis facultades. En la actualidad se encuentra el Programa de Seguimiento a Graduados, el cual es el encargado de registrar, controlar y darles nuevos horizontes a los Profesionales de la Universidad Nacional de Ingeniería y Empresas Nacionales.</w:t>
      </w:r>
    </w:p>
    <w:p w:rsidR="00767511" w:rsidRPr="00767511" w:rsidRDefault="00767511" w:rsidP="00767511">
      <w:pPr>
        <w:spacing w:line="360" w:lineRule="auto"/>
        <w:jc w:val="both"/>
        <w:rPr>
          <w:rFonts w:ascii="Arial" w:hAnsi="Arial" w:cs="Arial"/>
          <w:sz w:val="24"/>
          <w:szCs w:val="24"/>
        </w:rPr>
      </w:pPr>
    </w:p>
    <w:p w:rsidR="00B04CEE" w:rsidRDefault="00767511" w:rsidP="00767511">
      <w:pPr>
        <w:spacing w:line="360" w:lineRule="auto"/>
        <w:jc w:val="both"/>
        <w:rPr>
          <w:rFonts w:ascii="Arial" w:hAnsi="Arial" w:cs="Arial"/>
          <w:sz w:val="24"/>
          <w:szCs w:val="24"/>
        </w:rPr>
      </w:pPr>
      <w:r w:rsidRPr="00767511">
        <w:rPr>
          <w:rFonts w:ascii="Arial" w:hAnsi="Arial" w:cs="Arial"/>
          <w:sz w:val="24"/>
          <w:szCs w:val="24"/>
        </w:rPr>
        <w:t>En este contexto el Programa de Seguimiento a Graduados de la Universidad Nacional de Ingeniería, está interesado en la mejora del Sistema de Seguimiento a Graduados de la Facultad de Electrotecnia y Computación, para poder utilizarlo con nuevas características que les permita poder automatizar procesos a través de la web. Esto a su vez, permitirá al Programa de Seguimiento a Graduados, conocer la hoja de vida de los egresados, las demandas de ubicación laboral y aspiraciones de los mismos (realización de nuevos estudios), evaluando así aspectos curriculares asociados.</w:t>
      </w:r>
    </w:p>
    <w:p w:rsidR="00767511" w:rsidRDefault="00767511" w:rsidP="00767511">
      <w:pPr>
        <w:spacing w:line="360" w:lineRule="auto"/>
        <w:jc w:val="both"/>
        <w:rPr>
          <w:rFonts w:ascii="Arial" w:hAnsi="Arial" w:cs="Arial"/>
          <w:sz w:val="24"/>
          <w:szCs w:val="24"/>
        </w:rPr>
      </w:pPr>
    </w:p>
    <w:p w:rsidR="00C505D5" w:rsidRDefault="00767511" w:rsidP="00C505D5">
      <w:pPr>
        <w:pStyle w:val="Ttulo1"/>
        <w:numPr>
          <w:ilvl w:val="0"/>
          <w:numId w:val="1"/>
        </w:numPr>
        <w:rPr>
          <w:b/>
          <w:color w:val="0070C0"/>
        </w:rPr>
      </w:pPr>
      <w:bookmarkStart w:id="6" w:name="_Toc494323317"/>
      <w:r w:rsidRPr="00767511">
        <w:rPr>
          <w:b/>
          <w:color w:val="0070C0"/>
        </w:rPr>
        <w:lastRenderedPageBreak/>
        <w:t>Objetivos</w:t>
      </w:r>
      <w:bookmarkEnd w:id="6"/>
      <w:r w:rsidRPr="00767511">
        <w:rPr>
          <w:b/>
          <w:color w:val="0070C0"/>
        </w:rPr>
        <w:t xml:space="preserve"> </w:t>
      </w: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7" w:name="_Toc494323318"/>
      <w:r w:rsidRPr="00C505D5">
        <w:rPr>
          <w:rFonts w:ascii="Arial" w:eastAsiaTheme="minorEastAsia" w:hAnsi="Arial" w:cs="Arial"/>
          <w:color w:val="0070C0"/>
          <w:spacing w:val="15"/>
          <w:sz w:val="22"/>
          <w:szCs w:val="22"/>
        </w:rPr>
        <w:t>Objetivo General</w:t>
      </w:r>
      <w:bookmarkEnd w:id="7"/>
    </w:p>
    <w:p w:rsidR="00DD6528" w:rsidRPr="00DD6528" w:rsidRDefault="00DD6528" w:rsidP="00DD6528">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Rediseñar el Sistema Informático de Seguimiento a Egresados y Graduados existente de la Facultad Electrotecnia y Computación (FEC), aplicándole reingeniería del software, para su adaptación y modernización al nuevo Sistema de Seguimiento a Graduados de Universidad Nacional de Ingeniería.</w:t>
      </w:r>
    </w:p>
    <w:p w:rsidR="00DD6528" w:rsidRPr="00DD6528" w:rsidRDefault="00DD6528" w:rsidP="00DD6528"/>
    <w:p w:rsidR="00767511" w:rsidRDefault="00767511" w:rsidP="00C505D5">
      <w:pPr>
        <w:pStyle w:val="Ttulo1"/>
        <w:numPr>
          <w:ilvl w:val="1"/>
          <w:numId w:val="1"/>
        </w:numPr>
        <w:rPr>
          <w:rFonts w:ascii="Arial" w:eastAsiaTheme="minorEastAsia" w:hAnsi="Arial" w:cs="Arial"/>
          <w:color w:val="0070C0"/>
          <w:spacing w:val="15"/>
          <w:sz w:val="22"/>
          <w:szCs w:val="22"/>
        </w:rPr>
      </w:pPr>
      <w:bookmarkStart w:id="8" w:name="_Toc494323319"/>
      <w:r w:rsidRPr="00C505D5">
        <w:rPr>
          <w:rFonts w:ascii="Arial" w:eastAsiaTheme="minorEastAsia" w:hAnsi="Arial" w:cs="Arial"/>
          <w:color w:val="0070C0"/>
          <w:spacing w:val="15"/>
          <w:sz w:val="22"/>
          <w:szCs w:val="22"/>
        </w:rPr>
        <w:t xml:space="preserve">Objetivos </w:t>
      </w:r>
      <w:r w:rsidR="00C505D5" w:rsidRPr="00C505D5">
        <w:rPr>
          <w:rFonts w:ascii="Arial" w:eastAsiaTheme="minorEastAsia" w:hAnsi="Arial" w:cs="Arial"/>
          <w:color w:val="0070C0"/>
          <w:spacing w:val="15"/>
          <w:sz w:val="22"/>
          <w:szCs w:val="22"/>
        </w:rPr>
        <w:t>Específico</w:t>
      </w:r>
      <w:bookmarkEnd w:id="8"/>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Realizar evaluación del software actual del sistema informático de Seguimiento a Egresados y Graduados existente de la Facultad Electrotecnia y Computación, en todas sus fases.</w:t>
      </w:r>
    </w:p>
    <w:p w:rsidR="00DD6528" w:rsidRPr="00DD6528" w:rsidRDefault="00DD6528" w:rsidP="00DD6528">
      <w:pPr>
        <w:widowControl w:val="0"/>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Actualizar el sistema informático de Seguimiento a Egresados y Graduados existente de la Facultad Electrotecnia y Computación, según los requerimientos del Programa de Seguimiento a Graduados de Universidad Nacional de Ingeniería.</w:t>
      </w:r>
    </w:p>
    <w:p w:rsidR="00DD6528" w:rsidRPr="00DD6528" w:rsidRDefault="00DD6528" w:rsidP="00DD6528">
      <w:pPr>
        <w:widowControl w:val="0"/>
        <w:autoSpaceDE w:val="0"/>
        <w:autoSpaceDN w:val="0"/>
        <w:adjustRightInd w:val="0"/>
        <w:spacing w:after="0" w:line="360" w:lineRule="auto"/>
        <w:ind w:left="426" w:hanging="426"/>
        <w:rPr>
          <w:rFonts w:ascii="Arial" w:eastAsia="Times New Roman" w:hAnsi="Arial" w:cs="Arial"/>
          <w:kern w:val="1"/>
          <w:sz w:val="24"/>
          <w:szCs w:val="24"/>
          <w:lang w:val="es-ES" w:eastAsia="zh-CN" w:bidi="hi-IN"/>
        </w:rPr>
      </w:pPr>
    </w:p>
    <w:p w:rsidR="00DD6528" w:rsidRPr="00DD6528" w:rsidRDefault="00DD6528" w:rsidP="00DD6528">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Implementación del nuevo Sistema de Seguimiento a Graduados de la Universidad Nacional de Ingeniería.</w:t>
      </w:r>
    </w:p>
    <w:p w:rsidR="00DD6528" w:rsidRPr="00DD6528" w:rsidRDefault="00DD6528" w:rsidP="00DD6528"/>
    <w:p w:rsidR="00767511" w:rsidRDefault="00767511" w:rsidP="00767511">
      <w:pPr>
        <w:spacing w:line="360" w:lineRule="auto"/>
        <w:jc w:val="both"/>
        <w:rPr>
          <w:rFonts w:ascii="Arial" w:hAnsi="Arial" w:cs="Arial"/>
          <w:sz w:val="24"/>
          <w:szCs w:val="24"/>
        </w:rPr>
      </w:pPr>
    </w:p>
    <w:p w:rsidR="00767511" w:rsidRDefault="00767511" w:rsidP="00767511">
      <w:pPr>
        <w:pStyle w:val="Subttulo"/>
        <w:numPr>
          <w:ilvl w:val="0"/>
          <w:numId w:val="0"/>
        </w:numPr>
        <w:rPr>
          <w:color w:val="0070C0"/>
        </w:rPr>
      </w:pPr>
    </w:p>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DD6528"/>
    <w:p w:rsidR="00DD6528" w:rsidRDefault="00DD6528" w:rsidP="00990419">
      <w:pPr>
        <w:pStyle w:val="Ttulo1"/>
        <w:numPr>
          <w:ilvl w:val="0"/>
          <w:numId w:val="1"/>
        </w:numPr>
        <w:rPr>
          <w:b/>
          <w:color w:val="0070C0"/>
        </w:rPr>
      </w:pPr>
      <w:bookmarkStart w:id="9" w:name="_Toc494323320"/>
      <w:r w:rsidRPr="00990419">
        <w:rPr>
          <w:b/>
          <w:color w:val="0070C0"/>
        </w:rPr>
        <w:lastRenderedPageBreak/>
        <w:t>Justificación</w:t>
      </w:r>
      <w:bookmarkEnd w:id="9"/>
      <w:r w:rsidRPr="00990419">
        <w:rPr>
          <w:b/>
          <w:color w:val="0070C0"/>
        </w:rPr>
        <w:t xml:space="preserve"> </w:t>
      </w:r>
    </w:p>
    <w:p w:rsidR="00990419" w:rsidRPr="00990419" w:rsidRDefault="00990419" w:rsidP="00990419">
      <w:pPr>
        <w:widowControl w:val="0"/>
        <w:autoSpaceDE w:val="0"/>
        <w:autoSpaceDN w:val="0"/>
        <w:adjustRightInd w:val="0"/>
        <w:spacing w:after="0" w:line="360" w:lineRule="auto"/>
        <w:jc w:val="both"/>
        <w:rPr>
          <w:rFonts w:ascii="Liberation Serif" w:eastAsia="Times New Roman" w:hAnsi="Liberation Serif" w:cs="Liberation Serif"/>
          <w:kern w:val="1"/>
          <w:sz w:val="24"/>
          <w:szCs w:val="24"/>
          <w:lang w:eastAsia="zh-CN" w:bidi="hi-IN"/>
        </w:rPr>
      </w:pPr>
      <w:r w:rsidRPr="00990419">
        <w:rPr>
          <w:rFonts w:ascii="Arial" w:eastAsia="Times New Roman" w:hAnsi="Liberation Serif" w:cs="Liberation Serif"/>
          <w:kern w:val="1"/>
          <w:sz w:val="24"/>
          <w:szCs w:val="24"/>
          <w:lang w:eastAsia="zh-CN" w:bidi="hi-IN"/>
        </w:rPr>
        <w:t>El Programa de Seguimiento a Graduados de la Universidad Nacional de Ingenier</w:t>
      </w:r>
      <w:r w:rsidRPr="00990419">
        <w:rPr>
          <w:rFonts w:ascii="Arial" w:eastAsia="Times New Roman" w:hAnsi="Liberation Serif" w:cs="Liberation Serif"/>
          <w:kern w:val="1"/>
          <w:sz w:val="24"/>
          <w:szCs w:val="24"/>
          <w:lang w:eastAsia="zh-CN" w:bidi="hi-IN"/>
        </w:rPr>
        <w:t>í</w:t>
      </w:r>
      <w:r w:rsidRPr="00990419">
        <w:rPr>
          <w:rFonts w:ascii="Arial" w:eastAsia="Times New Roman" w:hAnsi="Liberation Serif" w:cs="Liberation Serif"/>
          <w:kern w:val="1"/>
          <w:sz w:val="24"/>
          <w:szCs w:val="24"/>
          <w:lang w:eastAsia="zh-CN" w:bidi="hi-IN"/>
        </w:rPr>
        <w:t>a (UNI), cuenta con un sistema inform</w:t>
      </w:r>
      <w:r w:rsidRPr="00990419">
        <w:rPr>
          <w:rFonts w:ascii="Arial" w:eastAsia="Times New Roman" w:hAnsi="Liberation Serif" w:cs="Liberation Serif"/>
          <w:kern w:val="1"/>
          <w:sz w:val="24"/>
          <w:szCs w:val="24"/>
          <w:lang w:eastAsia="zh-CN" w:bidi="hi-IN"/>
        </w:rPr>
        <w:t>á</w:t>
      </w:r>
      <w:r w:rsidRPr="00990419">
        <w:rPr>
          <w:rFonts w:ascii="Arial" w:eastAsia="Times New Roman" w:hAnsi="Liberation Serif" w:cs="Liberation Serif"/>
          <w:kern w:val="1"/>
          <w:sz w:val="24"/>
          <w:szCs w:val="24"/>
          <w:lang w:eastAsia="zh-CN" w:bidi="hi-IN"/>
        </w:rPr>
        <w:t>tico a nivel local llamado sistema de egresados y graduados de la Facultad de Electrotecnia y Computaci</w:t>
      </w:r>
      <w:r w:rsidRPr="00990419">
        <w:rPr>
          <w:rFonts w:ascii="Arial" w:eastAsia="Times New Roman" w:hAnsi="Liberation Serif" w:cs="Liberation Serif"/>
          <w:kern w:val="1"/>
          <w:sz w:val="24"/>
          <w:szCs w:val="24"/>
          <w:lang w:eastAsia="zh-CN" w:bidi="hi-IN"/>
        </w:rPr>
        <w:t>ó</w:t>
      </w:r>
      <w:r w:rsidRPr="00990419">
        <w:rPr>
          <w:rFonts w:ascii="Arial" w:eastAsia="Times New Roman" w:hAnsi="Liberation Serif" w:cs="Liberation Serif"/>
          <w:kern w:val="1"/>
          <w:sz w:val="24"/>
          <w:szCs w:val="24"/>
          <w:lang w:eastAsia="zh-CN" w:bidi="hi-IN"/>
        </w:rPr>
        <w:t>n (FEC) y est</w:t>
      </w:r>
      <w:r w:rsidRPr="00990419">
        <w:rPr>
          <w:rFonts w:ascii="Arial" w:eastAsia="Times New Roman" w:hAnsi="Liberation Serif" w:cs="Liberation Serif"/>
          <w:kern w:val="1"/>
          <w:sz w:val="24"/>
          <w:szCs w:val="24"/>
          <w:lang w:eastAsia="zh-CN" w:bidi="hi-IN"/>
        </w:rPr>
        <w:t>á</w:t>
      </w:r>
      <w:r w:rsidRPr="00990419">
        <w:rPr>
          <w:rFonts w:ascii="Arial" w:eastAsia="Times New Roman" w:hAnsi="Liberation Serif" w:cs="Liberation Serif"/>
          <w:kern w:val="1"/>
          <w:sz w:val="24"/>
          <w:szCs w:val="24"/>
          <w:lang w:eastAsia="zh-CN" w:bidi="hi-IN"/>
        </w:rPr>
        <w:t xml:space="preserve"> dise</w:t>
      </w:r>
      <w:r w:rsidRPr="00990419">
        <w:rPr>
          <w:rFonts w:ascii="Arial" w:eastAsia="Times New Roman" w:hAnsi="Liberation Serif" w:cs="Liberation Serif"/>
          <w:kern w:val="1"/>
          <w:sz w:val="24"/>
          <w:szCs w:val="24"/>
          <w:lang w:eastAsia="zh-CN" w:bidi="hi-IN"/>
        </w:rPr>
        <w:t>ñ</w:t>
      </w:r>
      <w:r w:rsidRPr="00990419">
        <w:rPr>
          <w:rFonts w:ascii="Arial" w:eastAsia="Times New Roman" w:hAnsi="Liberation Serif" w:cs="Liberation Serif"/>
          <w:kern w:val="1"/>
          <w:sz w:val="24"/>
          <w:szCs w:val="24"/>
          <w:lang w:eastAsia="zh-CN" w:bidi="hi-IN"/>
        </w:rPr>
        <w:t>ado solo para una de las seis facultades de la UNI, esto no responde a las actuales exigencias tecnol</w:t>
      </w:r>
      <w:r w:rsidRPr="00990419">
        <w:rPr>
          <w:rFonts w:ascii="Arial" w:eastAsia="Times New Roman" w:hAnsi="Liberation Serif" w:cs="Liberation Serif"/>
          <w:kern w:val="1"/>
          <w:sz w:val="24"/>
          <w:szCs w:val="24"/>
          <w:lang w:eastAsia="zh-CN" w:bidi="hi-IN"/>
        </w:rPr>
        <w:t>ó</w:t>
      </w:r>
      <w:r w:rsidRPr="00990419">
        <w:rPr>
          <w:rFonts w:ascii="Arial" w:eastAsia="Times New Roman" w:hAnsi="Liberation Serif" w:cs="Liberation Serif"/>
          <w:kern w:val="1"/>
          <w:sz w:val="24"/>
          <w:szCs w:val="24"/>
          <w:lang w:eastAsia="zh-CN" w:bidi="hi-IN"/>
        </w:rPr>
        <w:t xml:space="preserve">gica y de servicio del Sistema de Seguimiento a Graduados (SSG).  </w:t>
      </w:r>
    </w:p>
    <w:p w:rsidR="00990419" w:rsidRP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r w:rsidRPr="00990419">
        <w:rPr>
          <w:rFonts w:ascii="Arial" w:eastAsia="Times New Roman" w:hAnsi="Liberation Serif" w:cs="DejaVu Sans"/>
          <w:kern w:val="1"/>
          <w:sz w:val="24"/>
          <w:szCs w:val="24"/>
          <w:lang w:eastAsia="zh-CN" w:bidi="hi-IN"/>
        </w:rPr>
        <w:t>Basado en el planteamiento anterior, el sistema inform</w:t>
      </w:r>
      <w:r w:rsidRPr="00990419">
        <w:rPr>
          <w:rFonts w:ascii="Arial" w:eastAsia="Times New Roman" w:hAnsi="Liberation Serif" w:cs="DejaVu Sans"/>
          <w:kern w:val="1"/>
          <w:sz w:val="24"/>
          <w:szCs w:val="24"/>
          <w:lang w:eastAsia="zh-CN" w:bidi="hi-IN"/>
        </w:rPr>
        <w:t>á</w:t>
      </w:r>
      <w:r w:rsidRPr="00990419">
        <w:rPr>
          <w:rFonts w:ascii="Arial" w:eastAsia="Times New Roman" w:hAnsi="Liberation Serif" w:cs="DejaVu Sans"/>
          <w:kern w:val="1"/>
          <w:sz w:val="24"/>
          <w:szCs w:val="24"/>
          <w:lang w:eastAsia="zh-CN" w:bidi="hi-IN"/>
        </w:rPr>
        <w:t>tico existente de la Facultad de Electrotecnia y Computaci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se encontr</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 xml:space="preserve"> que los requerimientos de este sistema no cumplen para ser aplicado al Programa de Seguimiento de Graduados de la Universidad Nacional de Ingenier</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a debido a que:</w:t>
      </w: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Pr="00AA6003"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No posee la generaci</w:t>
      </w:r>
      <w:r w:rsidRPr="00AA6003">
        <w:rPr>
          <w:rFonts w:ascii="Arial" w:eastAsia="Times New Roman" w:hAnsi="Liberation Serif" w:cs="DejaVu Sans"/>
          <w:kern w:val="1"/>
          <w:sz w:val="24"/>
          <w:szCs w:val="24"/>
          <w:lang w:eastAsia="zh-CN" w:bidi="hi-IN"/>
        </w:rPr>
        <w:t>ó</w:t>
      </w:r>
      <w:r w:rsidRPr="00AA6003">
        <w:rPr>
          <w:rFonts w:ascii="Arial" w:eastAsia="Times New Roman" w:hAnsi="Liberation Serif" w:cs="DejaVu Sans"/>
          <w:kern w:val="1"/>
          <w:sz w:val="24"/>
          <w:szCs w:val="24"/>
          <w:lang w:eastAsia="zh-CN" w:bidi="hi-IN"/>
        </w:rPr>
        <w:t>n de instrumentos para encuestas y entrevistas online.</w:t>
      </w:r>
    </w:p>
    <w:p w:rsidR="00990419" w:rsidRPr="00AA6003"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Esta elaborado con un lengua</w:t>
      </w:r>
      <w:r>
        <w:rPr>
          <w:rFonts w:ascii="Arial" w:eastAsia="Times New Roman" w:hAnsi="Liberation Serif" w:cs="DejaVu Sans"/>
          <w:kern w:val="1"/>
          <w:sz w:val="24"/>
          <w:szCs w:val="24"/>
          <w:lang w:eastAsia="zh-CN" w:bidi="hi-IN"/>
        </w:rPr>
        <w:t>je</w:t>
      </w:r>
      <w:r w:rsidRPr="00AA6003">
        <w:rPr>
          <w:rFonts w:ascii="Arial" w:eastAsia="Times New Roman" w:hAnsi="Liberation Serif" w:cs="DejaVu Sans"/>
          <w:kern w:val="1"/>
          <w:sz w:val="24"/>
          <w:szCs w:val="24"/>
          <w:lang w:eastAsia="zh-CN" w:bidi="hi-IN"/>
        </w:rPr>
        <w:t xml:space="preserve"> de programaci</w:t>
      </w:r>
      <w:r w:rsidRPr="00AA6003">
        <w:rPr>
          <w:rFonts w:ascii="Arial" w:eastAsia="Times New Roman" w:hAnsi="Liberation Serif" w:cs="DejaVu Sans"/>
          <w:kern w:val="1"/>
          <w:sz w:val="24"/>
          <w:szCs w:val="24"/>
          <w:lang w:eastAsia="zh-CN" w:bidi="hi-IN"/>
        </w:rPr>
        <w:t>ó</w:t>
      </w:r>
      <w:r w:rsidRPr="00AA6003">
        <w:rPr>
          <w:rFonts w:ascii="Arial" w:eastAsia="Times New Roman" w:hAnsi="Liberation Serif" w:cs="DejaVu Sans"/>
          <w:kern w:val="1"/>
          <w:sz w:val="24"/>
          <w:szCs w:val="24"/>
          <w:lang w:eastAsia="zh-CN" w:bidi="hi-IN"/>
        </w:rPr>
        <w:t>n que no es aplicable a los requerimientos del SSG.</w:t>
      </w:r>
    </w:p>
    <w:p w:rsidR="00990419" w:rsidRPr="00990419" w:rsidRDefault="00990419" w:rsidP="00990419">
      <w:pPr>
        <w:widowControl w:val="0"/>
        <w:numPr>
          <w:ilvl w:val="0"/>
          <w:numId w:val="8"/>
        </w:numPr>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r w:rsidRPr="00AA6003">
        <w:rPr>
          <w:rFonts w:ascii="Arial" w:eastAsia="Times New Roman" w:hAnsi="Liberation Serif" w:cs="DejaVu Sans"/>
          <w:kern w:val="1"/>
          <w:sz w:val="24"/>
          <w:szCs w:val="24"/>
          <w:lang w:eastAsia="zh-CN" w:bidi="hi-IN"/>
        </w:rPr>
        <w:t>El actual sistema no cuenta con un sitio web central que aglutine el acceso a la Bolsa Laboral, y al SSG.</w:t>
      </w:r>
    </w:p>
    <w:p w:rsidR="00990419" w:rsidRPr="00990419" w:rsidRDefault="00990419" w:rsidP="00990419">
      <w:pPr>
        <w:widowControl w:val="0"/>
        <w:autoSpaceDE w:val="0"/>
        <w:autoSpaceDN w:val="0"/>
        <w:adjustRightInd w:val="0"/>
        <w:spacing w:after="0" w:line="360" w:lineRule="auto"/>
        <w:ind w:left="1080"/>
        <w:jc w:val="both"/>
        <w:rPr>
          <w:rFonts w:ascii="Liberation Serif" w:eastAsia="Times New Roman" w:hAnsi="Liberation Serif" w:cs="DejaVu Sans"/>
          <w:kern w:val="1"/>
          <w:sz w:val="24"/>
          <w:szCs w:val="24"/>
          <w:lang w:eastAsia="zh-CN" w:bidi="hi-IN"/>
        </w:rPr>
      </w:pPr>
    </w:p>
    <w:p w:rsid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r w:rsidRPr="00990419">
        <w:rPr>
          <w:rFonts w:ascii="Arial" w:eastAsia="Times New Roman" w:hAnsi="Liberation Serif" w:cs="DejaVu Sans"/>
          <w:kern w:val="1"/>
          <w:sz w:val="24"/>
          <w:szCs w:val="24"/>
          <w:lang w:eastAsia="zh-CN" w:bidi="hi-IN"/>
        </w:rPr>
        <w:t>El proceso de reingenier</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a del software del SSG, permitir</w:t>
      </w:r>
      <w:r w:rsidRPr="00990419">
        <w:rPr>
          <w:rFonts w:ascii="Arial" w:eastAsia="Times New Roman" w:hAnsi="Liberation Serif" w:cs="DejaVu Sans"/>
          <w:kern w:val="1"/>
          <w:sz w:val="24"/>
          <w:szCs w:val="24"/>
          <w:lang w:eastAsia="zh-CN" w:bidi="hi-IN"/>
        </w:rPr>
        <w:t>á</w:t>
      </w:r>
      <w:r w:rsidRPr="00990419">
        <w:rPr>
          <w:rFonts w:ascii="Arial" w:eastAsia="Times New Roman" w:hAnsi="Liberation Serif" w:cs="DejaVu Sans"/>
          <w:kern w:val="1"/>
          <w:sz w:val="24"/>
          <w:szCs w:val="24"/>
          <w:lang w:eastAsia="zh-CN" w:bidi="hi-IN"/>
        </w:rPr>
        <w:t xml:space="preserve"> al Programa de Seguimiento a Graduados conocer la hoja de vida de los egresados, graduados, las demandas de empleo, la ubicaci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laboral y aspiraciones de los mismos (realizaci</w:t>
      </w:r>
      <w:r w:rsidRPr="00990419">
        <w:rPr>
          <w:rFonts w:ascii="Arial" w:eastAsia="Times New Roman" w:hAnsi="Liberation Serif" w:cs="DejaVu Sans"/>
          <w:kern w:val="1"/>
          <w:sz w:val="24"/>
          <w:szCs w:val="24"/>
          <w:lang w:eastAsia="zh-CN" w:bidi="hi-IN"/>
        </w:rPr>
        <w:t>ó</w:t>
      </w:r>
      <w:r w:rsidRPr="00990419">
        <w:rPr>
          <w:rFonts w:ascii="Arial" w:eastAsia="Times New Roman" w:hAnsi="Liberation Serif" w:cs="DejaVu Sans"/>
          <w:kern w:val="1"/>
          <w:sz w:val="24"/>
          <w:szCs w:val="24"/>
          <w:lang w:eastAsia="zh-CN" w:bidi="hi-IN"/>
        </w:rPr>
        <w:t>n de nuevos estudios), evaluando as</w:t>
      </w:r>
      <w:r w:rsidRPr="00990419">
        <w:rPr>
          <w:rFonts w:ascii="Arial" w:eastAsia="Times New Roman" w:hAnsi="Liberation Serif" w:cs="DejaVu Sans"/>
          <w:kern w:val="1"/>
          <w:sz w:val="24"/>
          <w:szCs w:val="24"/>
          <w:lang w:eastAsia="zh-CN" w:bidi="hi-IN"/>
        </w:rPr>
        <w:t>í</w:t>
      </w:r>
      <w:r w:rsidRPr="00990419">
        <w:rPr>
          <w:rFonts w:ascii="Arial" w:eastAsia="Times New Roman" w:hAnsi="Liberation Serif" w:cs="DejaVu Sans"/>
          <w:kern w:val="1"/>
          <w:sz w:val="24"/>
          <w:szCs w:val="24"/>
          <w:lang w:eastAsia="zh-CN" w:bidi="hi-IN"/>
        </w:rPr>
        <w:t xml:space="preserve"> aspectos curriculares asociados.</w:t>
      </w:r>
    </w:p>
    <w:p w:rsidR="00990419" w:rsidRPr="00990419" w:rsidRDefault="00990419" w:rsidP="00990419">
      <w:pPr>
        <w:widowControl w:val="0"/>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p>
    <w:p w:rsidR="00990419" w:rsidRPr="00AA6003" w:rsidRDefault="00990419" w:rsidP="00990419">
      <w:pPr>
        <w:widowControl w:val="0"/>
        <w:autoSpaceDE w:val="0"/>
        <w:autoSpaceDN w:val="0"/>
        <w:adjustRightInd w:val="0"/>
        <w:spacing w:after="0" w:line="360" w:lineRule="auto"/>
        <w:jc w:val="both"/>
        <w:rPr>
          <w:rFonts w:ascii="Liberation Serif" w:eastAsia="Times New Roman" w:hAnsi="Liberation Serif" w:cs="DejaVu Sans"/>
          <w:kern w:val="1"/>
          <w:sz w:val="24"/>
          <w:szCs w:val="24"/>
          <w:lang w:eastAsia="zh-CN" w:bidi="hi-IN"/>
        </w:rPr>
      </w:pPr>
    </w:p>
    <w:p w:rsidR="00990419" w:rsidRPr="00990419" w:rsidRDefault="00990419" w:rsidP="00990419">
      <w:pPr>
        <w:widowControl w:val="0"/>
        <w:autoSpaceDE w:val="0"/>
        <w:autoSpaceDN w:val="0"/>
        <w:adjustRightInd w:val="0"/>
        <w:spacing w:after="0" w:line="360" w:lineRule="auto"/>
        <w:jc w:val="both"/>
        <w:rPr>
          <w:rFonts w:ascii="Arial" w:eastAsia="Times New Roman" w:hAnsi="Liberation Serif" w:cs="DejaVu Sans"/>
          <w:kern w:val="1"/>
          <w:sz w:val="24"/>
          <w:szCs w:val="24"/>
          <w:lang w:eastAsia="zh-CN" w:bidi="hi-IN"/>
        </w:rPr>
      </w:pPr>
    </w:p>
    <w:p w:rsidR="00990419" w:rsidRPr="00990419" w:rsidRDefault="00990419" w:rsidP="00990419"/>
    <w:p w:rsidR="00DD6528" w:rsidRDefault="00DD6528" w:rsidP="00DD6528"/>
    <w:p w:rsidR="004D0ED8" w:rsidRDefault="004D0ED8" w:rsidP="00DD6528"/>
    <w:p w:rsidR="004D0ED8" w:rsidRDefault="004D0ED8" w:rsidP="004D0ED8">
      <w:pPr>
        <w:pStyle w:val="Ttulo1"/>
        <w:numPr>
          <w:ilvl w:val="0"/>
          <w:numId w:val="1"/>
        </w:numPr>
        <w:rPr>
          <w:b/>
          <w:color w:val="0070C0"/>
        </w:rPr>
      </w:pPr>
      <w:bookmarkStart w:id="10" w:name="_Toc494323321"/>
      <w:r w:rsidRPr="004D0ED8">
        <w:rPr>
          <w:b/>
          <w:color w:val="0070C0"/>
        </w:rPr>
        <w:lastRenderedPageBreak/>
        <w:t>Marco teórico</w:t>
      </w:r>
      <w:bookmarkEnd w:id="10"/>
    </w:p>
    <w:p w:rsidR="005E214D" w:rsidRDefault="005E214D" w:rsidP="005E214D">
      <w:pPr>
        <w:pStyle w:val="Ttulo1"/>
        <w:numPr>
          <w:ilvl w:val="1"/>
          <w:numId w:val="1"/>
        </w:numPr>
        <w:rPr>
          <w:rFonts w:ascii="Arial" w:eastAsiaTheme="minorEastAsia" w:hAnsi="Arial" w:cs="Arial"/>
          <w:color w:val="0070C0"/>
          <w:spacing w:val="15"/>
          <w:sz w:val="22"/>
          <w:szCs w:val="22"/>
        </w:rPr>
      </w:pPr>
      <w:bookmarkStart w:id="11" w:name="_Toc494323322"/>
      <w:r w:rsidRPr="005E214D">
        <w:rPr>
          <w:rFonts w:ascii="Arial" w:eastAsiaTheme="minorEastAsia" w:hAnsi="Arial" w:cs="Arial"/>
          <w:color w:val="0070C0"/>
          <w:spacing w:val="15"/>
          <w:sz w:val="22"/>
          <w:szCs w:val="22"/>
        </w:rPr>
        <w:t>Reingeniería</w:t>
      </w:r>
      <w:bookmarkEnd w:id="11"/>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La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de software la podemos definir como la modificaci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de un producto software, o de ciertos componentes, usando para el an</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lisis del sistema existente t</w:t>
      </w:r>
      <w:r w:rsidRPr="005E214D">
        <w:rPr>
          <w:rFonts w:ascii="Arial" w:eastAsia="Times New Roman" w:hAnsi="Liberation Serif" w:cs="Liberation Serif"/>
          <w:kern w:val="1"/>
          <w:sz w:val="24"/>
          <w:szCs w:val="24"/>
          <w:lang w:eastAsia="zh-CN" w:bidi="hi-IN"/>
        </w:rPr>
        <w:t>é</w:t>
      </w:r>
      <w:r w:rsidRPr="005E214D">
        <w:rPr>
          <w:rFonts w:ascii="Arial" w:eastAsia="Times New Roman" w:hAnsi="Liberation Serif" w:cs="Liberation Serif"/>
          <w:kern w:val="1"/>
          <w:sz w:val="24"/>
          <w:szCs w:val="24"/>
          <w:lang w:eastAsia="zh-CN" w:bidi="hi-IN"/>
        </w:rPr>
        <w:t>cnicas de 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Inversa. Para la etapa de reconstrucci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herramientas de 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Directa, de tal manera que se oriente este cambio hacia mayores niveles de facilidad en cuanto a mantenimiento, re-utilizaci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comprensi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o evaluaci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en este caso con el Sistema de Seguimiento a Egresados y Graduados de la Facultad de Electrotecnia y Computaci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w:t>
      </w: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Cuando una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lleva siendo usada mucho tiempo, es f</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cil que esta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se vuelva inestable como fruto de las m</w:t>
      </w:r>
      <w:r w:rsidRPr="005E214D">
        <w:rPr>
          <w:rFonts w:ascii="Arial" w:eastAsia="Times New Roman" w:hAnsi="Liberation Serif" w:cs="Liberation Serif"/>
          <w:kern w:val="1"/>
          <w:sz w:val="24"/>
          <w:szCs w:val="24"/>
          <w:lang w:eastAsia="zh-CN" w:bidi="hi-IN"/>
        </w:rPr>
        <w:t>ú</w:t>
      </w:r>
      <w:r w:rsidRPr="005E214D">
        <w:rPr>
          <w:rFonts w:ascii="Arial" w:eastAsia="Times New Roman" w:hAnsi="Liberation Serif" w:cs="Liberation Serif"/>
          <w:kern w:val="1"/>
          <w:sz w:val="24"/>
          <w:szCs w:val="24"/>
          <w:lang w:eastAsia="zh-CN" w:bidi="hi-IN"/>
        </w:rPr>
        <w:t>ltiples correcciones, adaptaciones o mejoras que han podido surgir a lo largo del tiempo. Esto deriva en que cada vez que se pretende realizar un cambio se producen efectos colaterales inesperados y hasta de gravedad, por lo que se hace necesario, si se prev</w:t>
      </w:r>
      <w:r w:rsidRPr="005E214D">
        <w:rPr>
          <w:rFonts w:ascii="Arial" w:eastAsia="Times New Roman" w:hAnsi="Liberation Serif" w:cs="Liberation Serif"/>
          <w:kern w:val="1"/>
          <w:sz w:val="24"/>
          <w:szCs w:val="24"/>
          <w:lang w:eastAsia="zh-CN" w:bidi="hi-IN"/>
        </w:rPr>
        <w:t>é</w:t>
      </w:r>
      <w:r w:rsidRPr="005E214D">
        <w:rPr>
          <w:rFonts w:ascii="Arial" w:eastAsia="Times New Roman" w:hAnsi="Liberation Serif" w:cs="Liberation Serif"/>
          <w:kern w:val="1"/>
          <w:sz w:val="24"/>
          <w:szCs w:val="24"/>
          <w:lang w:eastAsia="zh-CN" w:bidi="hi-IN"/>
        </w:rPr>
        <w:t xml:space="preserve"> que la aplicaci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seguir</w:t>
      </w:r>
      <w:r w:rsidRPr="005E214D">
        <w:rPr>
          <w:rFonts w:ascii="Arial" w:eastAsia="Times New Roman" w:hAnsi="Liberation Serif" w:cs="Liberation Serif"/>
          <w:kern w:val="1"/>
          <w:sz w:val="24"/>
          <w:szCs w:val="24"/>
          <w:lang w:eastAsia="zh-CN" w:bidi="hi-IN"/>
        </w:rPr>
        <w:t>á</w:t>
      </w:r>
      <w:r w:rsidRPr="005E214D">
        <w:rPr>
          <w:rFonts w:ascii="Arial" w:eastAsia="Times New Roman" w:hAnsi="Liberation Serif" w:cs="Liberation Serif"/>
          <w:kern w:val="1"/>
          <w:sz w:val="24"/>
          <w:szCs w:val="24"/>
          <w:lang w:eastAsia="zh-CN" w:bidi="hi-IN"/>
        </w:rPr>
        <w:t xml:space="preserve"> siendo de utilidad, aplicar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a la misma.</w:t>
      </w:r>
    </w:p>
    <w:p w:rsidR="005E214D" w:rsidRPr="005E214D" w:rsidRDefault="005E214D" w:rsidP="005E214D">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Definen la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como una actividad que mejora la comprensi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del software, o bien, lo prepara o mejora para incrementar su facilidad de mantenimiento, reutilizaci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 o evoluci</w:t>
      </w:r>
      <w:r w:rsidRPr="005E214D">
        <w:rPr>
          <w:rFonts w:ascii="Arial" w:eastAsia="Times New Roman" w:hAnsi="Liberation Serif" w:cs="Liberation Serif"/>
          <w:kern w:val="1"/>
          <w:sz w:val="24"/>
          <w:szCs w:val="24"/>
          <w:lang w:eastAsia="zh-CN" w:bidi="hi-IN"/>
        </w:rPr>
        <w:t>ó</w:t>
      </w:r>
      <w:r w:rsidRPr="005E214D">
        <w:rPr>
          <w:rFonts w:ascii="Arial" w:eastAsia="Times New Roman" w:hAnsi="Liberation Serif" w:cs="Liberation Serif"/>
          <w:kern w:val="1"/>
          <w:sz w:val="24"/>
          <w:szCs w:val="24"/>
          <w:lang w:eastAsia="zh-CN" w:bidi="hi-IN"/>
        </w:rPr>
        <w:t>n.</w:t>
      </w:r>
    </w:p>
    <w:p w:rsidR="005E214D" w:rsidRPr="005E214D" w:rsidRDefault="005E214D" w:rsidP="005E214D">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5E214D" w:rsidRPr="005E214D" w:rsidRDefault="005E214D" w:rsidP="005E214D">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5E214D">
        <w:rPr>
          <w:rFonts w:ascii="Arial" w:eastAsia="Times New Roman" w:hAnsi="Liberation Serif" w:cs="Liberation Serif"/>
          <w:kern w:val="1"/>
          <w:sz w:val="24"/>
          <w:szCs w:val="24"/>
          <w:lang w:eastAsia="zh-CN" w:bidi="hi-IN"/>
        </w:rPr>
        <w:t>Entre los beneficios de aplicar reingenier</w:t>
      </w:r>
      <w:r w:rsidRPr="005E214D">
        <w:rPr>
          <w:rFonts w:ascii="Arial" w:eastAsia="Times New Roman" w:hAnsi="Liberation Serif" w:cs="Liberation Serif"/>
          <w:kern w:val="1"/>
          <w:sz w:val="24"/>
          <w:szCs w:val="24"/>
          <w:lang w:eastAsia="zh-CN" w:bidi="hi-IN"/>
        </w:rPr>
        <w:t>í</w:t>
      </w:r>
      <w:r w:rsidRPr="005E214D">
        <w:rPr>
          <w:rFonts w:ascii="Arial" w:eastAsia="Times New Roman" w:hAnsi="Liberation Serif" w:cs="Liberation Serif"/>
          <w:kern w:val="1"/>
          <w:sz w:val="24"/>
          <w:szCs w:val="24"/>
          <w:lang w:eastAsia="zh-CN" w:bidi="hi-IN"/>
        </w:rPr>
        <w:t>a a un producto existente se puede incluir:</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Pueden reducir los riegos evolutivos de una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ayudar a las organizaciones a recuperar sus inversiones en software.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hacer el software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modificable.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Ampl</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las capacidades de las herramientas CASE.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Es un catalizador para la automatizaci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del mantenimiento del software.</w:t>
      </w:r>
    </w:p>
    <w:p w:rsidR="005E214D" w:rsidRPr="00AA6003" w:rsidRDefault="005E214D" w:rsidP="005E214D">
      <w:pPr>
        <w:widowControl w:val="0"/>
        <w:numPr>
          <w:ilvl w:val="0"/>
          <w:numId w:val="9"/>
        </w:numPr>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Puede actuar como catalizador para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t</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cnicas de inteligencia artificial para resolver problemas de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w:t>
      </w:r>
    </w:p>
    <w:p w:rsidR="005E214D" w:rsidRDefault="00E875A7" w:rsidP="005E214D">
      <w:pPr>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En el proceso de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se podr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an distinguir las siguientes fases:</w:t>
      </w: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Traducción del código fuente</w:t>
      </w:r>
      <w:r w:rsidRPr="00AA6003">
        <w:rPr>
          <w:rFonts w:ascii="Arial" w:eastAsia="Times New Roman" w:hAnsi="Liberation Serif" w:cs="Liberation Serif"/>
          <w:b/>
          <w:kern w:val="1"/>
          <w:sz w:val="24"/>
          <w:szCs w:val="24"/>
          <w:lang w:eastAsia="zh-CN" w:bidi="hi-IN"/>
        </w:rPr>
        <w:t>.</w:t>
      </w:r>
      <w:r w:rsidRPr="00AA6003">
        <w:rPr>
          <w:rFonts w:ascii="Arial" w:eastAsia="Times New Roman" w:hAnsi="Liberation Serif" w:cs="Liberation Serif"/>
          <w:kern w:val="1"/>
          <w:sz w:val="24"/>
          <w:szCs w:val="24"/>
          <w:lang w:eastAsia="zh-CN" w:bidi="hi-IN"/>
        </w:rPr>
        <w:t xml:space="preserve"> El programa se convierte a una versi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w:t>
      </w:r>
      <w:r w:rsidRPr="00AA6003">
        <w:rPr>
          <w:rFonts w:ascii="Arial" w:eastAsia="Times New Roman" w:hAnsi="Liberation Serif" w:cs="Liberation Serif"/>
          <w:kern w:val="1"/>
          <w:sz w:val="24"/>
          <w:szCs w:val="24"/>
          <w:lang w:eastAsia="zh-CN" w:bidi="hi-IN"/>
        </w:rPr>
        <w:lastRenderedPageBreak/>
        <w:t>moderna del lenguaje en que estaba codificado o a un lenguaje diferente. Los motivos que llevan a una traducci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pueden ser muy diversos: falta de conocimientos del personal en ese lenguaje, falta de soporte en los compiladores, actualizaci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la plataforma de hardware o de software, pol</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ticas de empresa, necesidad de cambio en las interfaces de usuario, etc. El proceso ser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 xml:space="preserve"> econ</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micamente rentable, si se dispone de alguna herramienta que realice el grueso de la traducci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En muchos casos,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digo que se obtiene tiene que ser modificado de forma manual.</w:t>
      </w:r>
    </w:p>
    <w:p w:rsidR="00E875A7" w:rsidRPr="00AA6003" w:rsidRDefault="00E875A7" w:rsidP="00E875A7">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 xml:space="preserve"> Ingeniería inversa.</w:t>
      </w:r>
      <w:r w:rsidRPr="00AA6003">
        <w:rPr>
          <w:rFonts w:ascii="Arial" w:eastAsia="Times New Roman" w:hAnsi="Liberation Serif" w:cs="Liberation Serif"/>
          <w:kern w:val="1"/>
          <w:sz w:val="24"/>
          <w:szCs w:val="24"/>
          <w:lang w:eastAsia="zh-CN" w:bidi="hi-IN"/>
        </w:rPr>
        <w:t xml:space="preserve"> Se analiza el programa y se extrae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de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l, la cual ayuda a documentar su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funcionalidad. Es el proceso de analizar el software con el objetivo de recuperar su dise</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 y especificaci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Lo normal es que la entrada a este proceso sea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digo fuente si se dispone de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l. Se alterna el an</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lisis utilizando herramientas automatizadas con el trabajo manual en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digo fuente para obtener el dise</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 del sistema.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obtenida suele almacenarse como un grafo dirigido, que se va modificando y completando. A partir del grafo se generar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otros documentos como diagramas de estructura de programas, diagramas de estructura de datos y matrices. Las herramientas que se utilizan para comprender el programa suelen ser de tipo navegadores, que permiten moverse por el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digo, definir unos datos y rastrearlos por el programa. Suelen ser necesarias anotaciones manuales. </w:t>
      </w:r>
    </w:p>
    <w:p w:rsidR="00E875A7" w:rsidRPr="00AA6003" w:rsidRDefault="00E875A7" w:rsidP="00E875A7">
      <w:pPr>
        <w:widowControl w:val="0"/>
        <w:autoSpaceDE w:val="0"/>
        <w:autoSpaceDN w:val="0"/>
        <w:adjustRightInd w:val="0"/>
        <w:spacing w:after="0" w:line="360" w:lineRule="auto"/>
        <w:ind w:left="708"/>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F22850">
        <w:rPr>
          <w:rFonts w:ascii="Arial" w:eastAsia="Times New Roman" w:hAnsi="Liberation Serif" w:cs="Liberation Serif"/>
          <w:b/>
          <w:color w:val="44546A" w:themeColor="text2"/>
          <w:kern w:val="1"/>
          <w:sz w:val="24"/>
          <w:szCs w:val="24"/>
          <w:lang w:eastAsia="zh-CN" w:bidi="hi-IN"/>
        </w:rPr>
        <w:t>Mejora de la estructura del programa:</w:t>
      </w:r>
      <w:r>
        <w:rPr>
          <w:rFonts w:ascii="Arial" w:eastAsia="Times New Roman" w:hAnsi="Liberation Serif" w:cs="Liberation Serif"/>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t>Se analiza y modifica la estructura de control del programa para hacerlo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 de leer y comprender. Los programas pueden presentar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de control no intuitiva lo que puede hacer que no se entiendan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El principal factor a tener en cuenta es que el control sea estructurado.</w:t>
      </w:r>
    </w:p>
    <w:p w:rsidR="00E875A7" w:rsidRPr="00AA6003" w:rsidRDefault="00E875A7" w:rsidP="00E875A7">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Modularización del programa:</w:t>
      </w:r>
      <w:r w:rsidRPr="00AA6003">
        <w:rPr>
          <w:rFonts w:ascii="Arial" w:eastAsia="Times New Roman" w:hAnsi="Liberation Serif" w:cs="Liberation Serif"/>
          <w:b/>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t xml:space="preserve">Es el proceso de reorganizar un programa de forma que partes relacionadas se integren de forma conjunta. Esto facilita </w:t>
      </w:r>
      <w:r w:rsidRPr="00AA6003">
        <w:rPr>
          <w:rFonts w:ascii="Arial" w:eastAsia="Times New Roman" w:hAnsi="Liberation Serif" w:cs="Liberation Serif"/>
          <w:kern w:val="1"/>
          <w:sz w:val="24"/>
          <w:szCs w:val="24"/>
          <w:lang w:eastAsia="zh-CN" w:bidi="hi-IN"/>
        </w:rPr>
        <w:lastRenderedPageBreak/>
        <w:t>eliminar componentes y mejorar la comprensi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pueden considerar diferentes tipos de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abstracciones de datos,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de hardware,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dulos funcionales, m</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dulos de apoyo al proceso. </w:t>
      </w:r>
    </w:p>
    <w:p w:rsidR="00E875A7" w:rsidRPr="00AA6003" w:rsidRDefault="00E875A7" w:rsidP="00E875A7">
      <w:pPr>
        <w:widowControl w:val="0"/>
        <w:autoSpaceDE w:val="0"/>
        <w:autoSpaceDN w:val="0"/>
        <w:adjustRightInd w:val="0"/>
        <w:spacing w:after="0" w:line="360" w:lineRule="auto"/>
        <w:ind w:left="708"/>
        <w:rPr>
          <w:rFonts w:ascii="Arial" w:eastAsia="Times New Roman" w:hAnsi="Liberation Serif" w:cs="Liberation Serif"/>
          <w:kern w:val="1"/>
          <w:sz w:val="24"/>
          <w:szCs w:val="24"/>
          <w:lang w:eastAsia="zh-CN" w:bidi="hi-IN"/>
        </w:rPr>
      </w:pPr>
    </w:p>
    <w:p w:rsidR="00E875A7" w:rsidRPr="00AA6003" w:rsidRDefault="00E875A7" w:rsidP="00E875A7">
      <w:pPr>
        <w:widowControl w:val="0"/>
        <w:numPr>
          <w:ilvl w:val="0"/>
          <w:numId w:val="6"/>
        </w:numPr>
        <w:autoSpaceDE w:val="0"/>
        <w:autoSpaceDN w:val="0"/>
        <w:adjustRightInd w:val="0"/>
        <w:spacing w:after="0" w:line="360" w:lineRule="auto"/>
        <w:ind w:left="780"/>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Reingeniería de datos:</w:t>
      </w:r>
      <w:r w:rsidRPr="00AA6003">
        <w:rPr>
          <w:rFonts w:ascii="Arial" w:eastAsia="Times New Roman" w:hAnsi="Liberation Serif" w:cs="Liberation Serif"/>
          <w:kern w:val="1"/>
          <w:sz w:val="24"/>
          <w:szCs w:val="24"/>
          <w:lang w:eastAsia="zh-CN" w:bidi="hi-IN"/>
        </w:rPr>
        <w:t xml:space="preserve"> Se trata de analizar y reorganizar las estructuras, e incluso a veces, los valores de los datos de un sistema para hacerlos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comprensibles. Si la funcionalidad del sistema no cambia, la reingenier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de datos no es necesaria.</w:t>
      </w:r>
    </w:p>
    <w:p w:rsidR="00E875A7" w:rsidRDefault="006C14CB" w:rsidP="006C14CB">
      <w:pPr>
        <w:pStyle w:val="Ttulo1"/>
        <w:numPr>
          <w:ilvl w:val="1"/>
          <w:numId w:val="1"/>
        </w:numPr>
        <w:rPr>
          <w:rFonts w:ascii="Arial" w:eastAsiaTheme="minorEastAsia" w:hAnsi="Arial" w:cs="Arial"/>
          <w:color w:val="0070C0"/>
          <w:spacing w:val="15"/>
          <w:sz w:val="22"/>
          <w:szCs w:val="22"/>
        </w:rPr>
      </w:pPr>
      <w:bookmarkStart w:id="12" w:name="_Toc494323323"/>
      <w:r w:rsidRPr="006C14CB">
        <w:rPr>
          <w:rFonts w:ascii="Arial" w:eastAsiaTheme="minorEastAsia" w:hAnsi="Arial" w:cs="Arial"/>
          <w:color w:val="0070C0"/>
          <w:spacing w:val="15"/>
          <w:sz w:val="22"/>
          <w:szCs w:val="22"/>
        </w:rPr>
        <w:t>Las aplicaciones web</w:t>
      </w:r>
      <w:bookmarkEnd w:id="12"/>
    </w:p>
    <w:p w:rsidR="006C14CB" w:rsidRPr="006C14CB" w:rsidRDefault="006C14CB" w:rsidP="006C14CB">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6C14CB">
        <w:rPr>
          <w:rFonts w:ascii="Arial" w:eastAsia="Times New Roman" w:hAnsi="Arial" w:cs="Arial"/>
          <w:kern w:val="1"/>
          <w:sz w:val="24"/>
          <w:szCs w:val="24"/>
          <w:lang w:eastAsia="zh-CN" w:bidi="hi-IN"/>
        </w:rPr>
        <w:t>Las Aplicaciones Web son interfaces entre un formulario diseñado específicamente para cubrir con las necesidades de un negocio y la información que actualmente tiene hacia el interior de su empresa, como pueden ser sistemas administrativos, inventarios, facturación, cuentas por cobrar, productos. La información puede ser de dominio público o restringida a ciertas personas a través de un nombre de usuario y contraseña, con el objetivo de que cualquier persona pueda consultarla e interaccionar con ella desde Internet.</w:t>
      </w:r>
      <w:r w:rsidRPr="006C14CB">
        <w:rPr>
          <w:rFonts w:ascii="Arial" w:hAnsi="Arial" w:cs="Arial"/>
          <w:lang w:eastAsia="zh-CN" w:bidi="hi-IN"/>
        </w:rPr>
        <w:footnoteReference w:id="1"/>
      </w:r>
    </w:p>
    <w:p w:rsidR="006C14CB" w:rsidRPr="006C14CB" w:rsidRDefault="006C14CB" w:rsidP="006C14CB">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Default="006C14CB" w:rsidP="006C14CB">
      <w:pPr>
        <w:spacing w:line="360" w:lineRule="auto"/>
        <w:jc w:val="both"/>
        <w:rPr>
          <w:rFonts w:ascii="Arial" w:eastAsia="Times New Roman" w:hAnsi="Liberation Serif" w:cs="Liberation Serif"/>
          <w:kern w:val="1"/>
          <w:sz w:val="24"/>
          <w:szCs w:val="24"/>
          <w:lang w:eastAsia="zh-CN" w:bidi="hi-IN"/>
        </w:rPr>
      </w:pPr>
      <w:r w:rsidRPr="006C14CB">
        <w:rPr>
          <w:rFonts w:ascii="Arial" w:eastAsia="Times New Roman" w:hAnsi="Arial" w:cs="Arial"/>
          <w:kern w:val="1"/>
          <w:sz w:val="24"/>
          <w:szCs w:val="24"/>
          <w:lang w:eastAsia="zh-CN" w:bidi="hi-IN"/>
        </w:rPr>
        <w:t>La puesta en marcha de un sistema web se realiza en un servidor, no siendo necesario instalarlo en cada terminal que lo va a utilizar. Dentro y fuera de la empresa el acceso al sistema se realiza desde cualquier PC o Dispositivo Móvil que tenga conexión a Internet, e inclusive sin contar con conexión dentro de la empresa, igual se puede acceder al sistema si las terminales están conectadas a través de la red interna</w:t>
      </w:r>
      <w:r w:rsidRPr="006C14CB">
        <w:rPr>
          <w:rFonts w:ascii="Arial" w:eastAsia="Times New Roman" w:hAnsi="Liberation Serif" w:cs="Liberation Serif"/>
          <w:kern w:val="1"/>
          <w:sz w:val="24"/>
          <w:szCs w:val="24"/>
          <w:lang w:eastAsia="zh-CN" w:bidi="hi-IN"/>
        </w:rPr>
        <w:t>.</w:t>
      </w:r>
    </w:p>
    <w:p w:rsidR="006C14CB"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El usuario interacciona con las aplicaciones web a trav</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s del navegador web. Como consecuencia de la actividad del usuario, se env</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an peticiones al servidor, donde se aloja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que normalmente hace uso de una base de datos que almacena toda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relacionada con la misma. El servidor procesa la petici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y devuelve la respuesta al navegador que la presenta al usuario. Por tanto, el sistema se distribuye en tres componentes: el navegador, que presenta la interfaz al usuario; </w:t>
      </w:r>
      <w:r w:rsidRPr="00AA6003">
        <w:rPr>
          <w:rFonts w:ascii="Arial" w:eastAsia="Times New Roman" w:hAnsi="Liberation Serif" w:cs="Liberation Serif"/>
          <w:kern w:val="1"/>
          <w:sz w:val="24"/>
          <w:szCs w:val="24"/>
          <w:lang w:eastAsia="zh-CN" w:bidi="hi-IN"/>
        </w:rPr>
        <w:lastRenderedPageBreak/>
        <w:t>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que se encarga de realizar las operaciones necesarias seg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 xml:space="preserve">n las acciones llevadas a cabo por </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ste y la base de datos, donde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relacionada con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hace persistente. Esta distribuci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conoce como el modelo o arquitectura de tres capas.</w:t>
      </w:r>
    </w:p>
    <w:p w:rsidR="006C14CB" w:rsidRPr="00AA6003"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6C14CB" w:rsidRPr="00AA6003" w:rsidRDefault="006C14CB" w:rsidP="006C14CB">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En todos los sistemas de este tipo y ortogonalmente a cada una de las capas de despliegue comentadas, podemos dividir la aplicaci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en tres </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reas o niveles:</w:t>
      </w:r>
    </w:p>
    <w:p w:rsidR="006C14CB"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presentaci</w:t>
      </w:r>
      <w:r w:rsidRPr="009850B6">
        <w:rPr>
          <w:rFonts w:ascii="Arial" w:eastAsia="Times New Roman" w:hAnsi="Liberation Serif" w:cs="Liberation Serif"/>
          <w:b/>
          <w:color w:val="44546A" w:themeColor="text2"/>
          <w:kern w:val="1"/>
          <w:sz w:val="24"/>
          <w:szCs w:val="24"/>
          <w:lang w:eastAsia="zh-CN" w:bidi="hi-IN"/>
        </w:rPr>
        <w:t>ó</w:t>
      </w:r>
      <w:r w:rsidRPr="009850B6">
        <w:rPr>
          <w:rFonts w:ascii="Arial" w:eastAsia="Times New Roman" w:hAnsi="Liberation Serif" w:cs="Liberation Serif"/>
          <w:b/>
          <w:color w:val="44546A" w:themeColor="text2"/>
          <w:kern w:val="1"/>
          <w:sz w:val="24"/>
          <w:szCs w:val="24"/>
          <w:lang w:eastAsia="zh-CN" w:bidi="hi-IN"/>
        </w:rPr>
        <w:t>n:</w:t>
      </w:r>
      <w:r w:rsidRPr="00AE3BD8">
        <w:rPr>
          <w:rFonts w:ascii="Arial" w:eastAsia="Times New Roman" w:hAnsi="Liberation Serif" w:cs="Liberation Serif"/>
          <w:kern w:val="1"/>
          <w:sz w:val="24"/>
          <w:szCs w:val="24"/>
          <w:lang w:eastAsia="zh-CN" w:bidi="hi-IN"/>
        </w:rPr>
        <w:t xml:space="preserve"> es el encargado de generar la interfaz de usuario en funci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n de las acciones llevadas a cabo por el mismo.</w:t>
      </w:r>
    </w:p>
    <w:p w:rsidR="006C14CB" w:rsidRPr="009850B6" w:rsidRDefault="006C14CB" w:rsidP="006C14CB">
      <w:pPr>
        <w:pStyle w:val="Prrafodelista"/>
        <w:autoSpaceDE w:val="0"/>
        <w:autoSpaceDN w:val="0"/>
        <w:adjustRightInd w:val="0"/>
        <w:spacing w:line="360" w:lineRule="auto"/>
        <w:ind w:left="1134"/>
        <w:jc w:val="both"/>
        <w:rPr>
          <w:rFonts w:ascii="Arial" w:eastAsia="Times New Roman" w:hAnsi="Liberation Serif" w:cs="Liberation Serif"/>
          <w:b/>
          <w:color w:val="44546A" w:themeColor="text2"/>
          <w:kern w:val="1"/>
          <w:sz w:val="24"/>
          <w:szCs w:val="24"/>
          <w:lang w:eastAsia="zh-CN" w:bidi="hi-IN"/>
        </w:rPr>
      </w:pPr>
    </w:p>
    <w:p w:rsidR="006C14CB"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negocio:</w:t>
      </w:r>
      <w:r w:rsidRPr="00AE3BD8">
        <w:rPr>
          <w:rFonts w:ascii="Arial" w:eastAsia="Times New Roman" w:hAnsi="Liberation Serif" w:cs="Liberation Serif"/>
          <w:kern w:val="1"/>
          <w:sz w:val="24"/>
          <w:szCs w:val="24"/>
          <w:lang w:eastAsia="zh-CN" w:bidi="hi-IN"/>
        </w:rPr>
        <w:t xml:space="preserve"> contiene toda la l</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gica que modela los procesos de negocio y es donde se realiza todo el procesamiento necesario para atender a las peticiones del usuario.</w:t>
      </w:r>
    </w:p>
    <w:p w:rsidR="006C14CB" w:rsidRPr="00AE3BD8" w:rsidRDefault="006C14CB" w:rsidP="006C14CB">
      <w:pPr>
        <w:pStyle w:val="Prrafodelista"/>
        <w:autoSpaceDE w:val="0"/>
        <w:autoSpaceDN w:val="0"/>
        <w:adjustRightInd w:val="0"/>
        <w:spacing w:line="360" w:lineRule="auto"/>
        <w:ind w:left="1134"/>
        <w:jc w:val="both"/>
        <w:rPr>
          <w:rFonts w:ascii="Arial" w:eastAsia="Times New Roman" w:hAnsi="Liberation Serif" w:cs="Liberation Serif"/>
          <w:kern w:val="1"/>
          <w:sz w:val="24"/>
          <w:szCs w:val="24"/>
          <w:lang w:eastAsia="zh-CN" w:bidi="hi-IN"/>
        </w:rPr>
      </w:pPr>
    </w:p>
    <w:p w:rsidR="006C14CB" w:rsidRPr="00AE3BD8" w:rsidRDefault="006C14CB" w:rsidP="006C14CB">
      <w:pPr>
        <w:pStyle w:val="Prrafodelista"/>
        <w:numPr>
          <w:ilvl w:val="0"/>
          <w:numId w:val="10"/>
        </w:numPr>
        <w:autoSpaceDE w:val="0"/>
        <w:autoSpaceDN w:val="0"/>
        <w:adjustRightInd w:val="0"/>
        <w:spacing w:after="200" w:line="360" w:lineRule="auto"/>
        <w:ind w:left="1134" w:hanging="283"/>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Nivel de administraci</w:t>
      </w:r>
      <w:r w:rsidRPr="009850B6">
        <w:rPr>
          <w:rFonts w:ascii="Arial" w:eastAsia="Times New Roman" w:hAnsi="Liberation Serif" w:cs="Liberation Serif"/>
          <w:b/>
          <w:color w:val="44546A" w:themeColor="text2"/>
          <w:kern w:val="1"/>
          <w:sz w:val="24"/>
          <w:szCs w:val="24"/>
          <w:lang w:eastAsia="zh-CN" w:bidi="hi-IN"/>
        </w:rPr>
        <w:t>ó</w:t>
      </w:r>
      <w:r w:rsidRPr="009850B6">
        <w:rPr>
          <w:rFonts w:ascii="Arial" w:eastAsia="Times New Roman" w:hAnsi="Liberation Serif" w:cs="Liberation Serif"/>
          <w:b/>
          <w:color w:val="44546A" w:themeColor="text2"/>
          <w:kern w:val="1"/>
          <w:sz w:val="24"/>
          <w:szCs w:val="24"/>
          <w:lang w:eastAsia="zh-CN" w:bidi="hi-IN"/>
        </w:rPr>
        <w:t>n de datos:</w:t>
      </w:r>
      <w:r w:rsidRPr="00AE3BD8">
        <w:rPr>
          <w:rFonts w:ascii="Arial" w:eastAsia="Times New Roman" w:hAnsi="Liberation Serif" w:cs="Liberation Serif"/>
          <w:b/>
          <w:kern w:val="1"/>
          <w:sz w:val="24"/>
          <w:szCs w:val="24"/>
          <w:lang w:eastAsia="zh-CN" w:bidi="hi-IN"/>
        </w:rPr>
        <w:t xml:space="preserve"> </w:t>
      </w:r>
      <w:r w:rsidRPr="00AE3BD8">
        <w:rPr>
          <w:rFonts w:ascii="Arial" w:eastAsia="Times New Roman" w:hAnsi="Liberation Serif" w:cs="Liberation Serif"/>
          <w:kern w:val="1"/>
          <w:sz w:val="24"/>
          <w:szCs w:val="24"/>
          <w:lang w:eastAsia="zh-CN" w:bidi="hi-IN"/>
        </w:rPr>
        <w:t>encargado de hacer persistente toda la informaci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n, suministra y almacena informaci</w:t>
      </w:r>
      <w:r w:rsidRPr="00AE3BD8">
        <w:rPr>
          <w:rFonts w:ascii="Arial" w:eastAsia="Times New Roman" w:hAnsi="Liberation Serif" w:cs="Liberation Serif"/>
          <w:kern w:val="1"/>
          <w:sz w:val="24"/>
          <w:szCs w:val="24"/>
          <w:lang w:eastAsia="zh-CN" w:bidi="hi-IN"/>
        </w:rPr>
        <w:t>ó</w:t>
      </w:r>
      <w:r w:rsidRPr="00AE3BD8">
        <w:rPr>
          <w:rFonts w:ascii="Arial" w:eastAsia="Times New Roman" w:hAnsi="Liberation Serif" w:cs="Liberation Serif"/>
          <w:kern w:val="1"/>
          <w:sz w:val="24"/>
          <w:szCs w:val="24"/>
          <w:lang w:eastAsia="zh-CN" w:bidi="hi-IN"/>
        </w:rPr>
        <w:t xml:space="preserve">n para el nivel de negocio. </w:t>
      </w:r>
    </w:p>
    <w:p w:rsidR="00340309" w:rsidRPr="00340309" w:rsidRDefault="006C14CB"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Los sistemas de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se desarrollan con diversos prop</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sitos, seg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n las necesidades de la empresa. Los sistemas de procesamiento de transacciones (TPS, Transaction Processing Systems) funcionan al nivel operativo de una organizaci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los sistemas de automatizaci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de la oficina (OAS, Office Automation Systems) y los sistemas de trabajo del conocimiento (KWS, Knowledge Work Systems) apoyan el trabajo al nivel del conocimiento. Los sistemas de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gerencial (MIS, Management Information Systems) y los sistemas de apoyo a la toma de decisiones (DSS, Decisi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n Support Systems) se encuentran entre los sistemas de alto nivel. </w:t>
      </w:r>
      <w:r w:rsidRPr="00AA6003">
        <w:rPr>
          <w:rFonts w:ascii="Arial" w:eastAsia="Times New Roman" w:hAnsi="Liberation Serif" w:cs="Liberation Serif"/>
          <w:kern w:val="1"/>
          <w:sz w:val="24"/>
          <w:szCs w:val="24"/>
          <w:lang w:eastAsia="zh-CN" w:bidi="hi-IN"/>
        </w:rPr>
        <w:footnoteReference w:id="2"/>
      </w:r>
      <w:r w:rsidRPr="00AA6003">
        <w:rPr>
          <w:rFonts w:ascii="Arial" w:eastAsia="Times New Roman" w:hAnsi="Liberation Serif" w:cs="Liberation Serif"/>
          <w:kern w:val="1"/>
          <w:sz w:val="24"/>
          <w:szCs w:val="24"/>
          <w:lang w:eastAsia="zh-CN" w:bidi="hi-IN"/>
        </w:rPr>
        <w:t>”</w:t>
      </w:r>
    </w:p>
    <w:p w:rsidR="00340309" w:rsidRDefault="00340309" w:rsidP="00340309">
      <w:pPr>
        <w:pStyle w:val="Ttulo1"/>
        <w:numPr>
          <w:ilvl w:val="1"/>
          <w:numId w:val="1"/>
        </w:numPr>
        <w:rPr>
          <w:rFonts w:ascii="Arial" w:eastAsiaTheme="minorEastAsia" w:hAnsi="Arial" w:cs="Arial"/>
          <w:color w:val="0070C0"/>
          <w:spacing w:val="15"/>
          <w:sz w:val="22"/>
          <w:szCs w:val="22"/>
        </w:rPr>
      </w:pPr>
      <w:bookmarkStart w:id="13" w:name="_Toc494323324"/>
      <w:r w:rsidRPr="00340309">
        <w:rPr>
          <w:rFonts w:ascii="Arial" w:eastAsiaTheme="minorEastAsia" w:hAnsi="Arial" w:cs="Arial"/>
          <w:color w:val="0070C0"/>
          <w:spacing w:val="15"/>
          <w:sz w:val="22"/>
          <w:szCs w:val="22"/>
        </w:rPr>
        <w:t>Bases de Datos</w:t>
      </w:r>
      <w:bookmarkEnd w:id="13"/>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Las bases de datos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compuestas de datos y de metadatos. Los metadatos son datos que sirven para especificar la estructura de la base de datos; por ejemplo qu</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 </w:t>
      </w:r>
      <w:r w:rsidRPr="00AA6003">
        <w:rPr>
          <w:rFonts w:ascii="Arial" w:eastAsia="Times New Roman" w:hAnsi="Liberation Serif" w:cs="Liberation Serif"/>
          <w:kern w:val="1"/>
          <w:sz w:val="24"/>
          <w:szCs w:val="24"/>
          <w:lang w:eastAsia="zh-CN" w:bidi="hi-IN"/>
        </w:rPr>
        <w:lastRenderedPageBreak/>
        <w:t>tipo de datos se almacenan (si son texto, n</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meros, fechas, otros), qu</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 nombre se le da a cada dato (nombre, apellidos,</w:t>
      </w:r>
      <w:r>
        <w:rPr>
          <w:rFonts w:ascii="Arial" w:eastAsia="Times New Roman" w:hAnsi="Liberation Serif" w:cs="Liberation Serif"/>
          <w:kern w:val="1"/>
          <w:sz w:val="24"/>
          <w:szCs w:val="24"/>
          <w:lang w:eastAsia="zh-CN" w:bidi="hi-IN"/>
        </w:rPr>
        <w:t xml:space="preserve"> etc.</w:t>
      </w:r>
      <w:r w:rsidRPr="00AA6003">
        <w:rPr>
          <w:rFonts w:ascii="Arial" w:eastAsia="Times New Roman" w:hAnsi="Liberation Serif" w:cs="Liberation Serif"/>
          <w:kern w:val="1"/>
          <w:sz w:val="24"/>
          <w:szCs w:val="24"/>
          <w:lang w:eastAsia="zh-CN" w:bidi="hi-IN"/>
        </w:rPr>
        <w:t>),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agrupados,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se relacionan. De este modo se producen dos visiones de la base de datos:</w:t>
      </w:r>
    </w:p>
    <w:p w:rsidR="00340309" w:rsidRPr="00AA6003"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340309" w:rsidRPr="00AA6003" w:rsidRDefault="00340309" w:rsidP="00340309">
      <w:pPr>
        <w:numPr>
          <w:ilvl w:val="0"/>
          <w:numId w:val="12"/>
        </w:numPr>
        <w:autoSpaceDE w:val="0"/>
        <w:autoSpaceDN w:val="0"/>
        <w:adjustRightInd w:val="0"/>
        <w:spacing w:after="200" w:line="360" w:lineRule="auto"/>
        <w:ind w:left="1134" w:hanging="425"/>
        <w:jc w:val="both"/>
        <w:rPr>
          <w:rFonts w:ascii="Arial" w:eastAsia="Times New Roman" w:hAnsi="Liberation Serif" w:cs="Liberation Serif"/>
          <w:kern w:val="1"/>
          <w:sz w:val="24"/>
          <w:szCs w:val="24"/>
          <w:lang w:eastAsia="zh-CN" w:bidi="hi-IN"/>
        </w:rPr>
      </w:pPr>
      <w:r w:rsidRPr="005B44E8">
        <w:rPr>
          <w:rFonts w:ascii="Arial" w:eastAsia="Times New Roman" w:hAnsi="Arial" w:cs="Arial"/>
          <w:b/>
          <w:color w:val="44546A" w:themeColor="text2"/>
          <w:kern w:val="1"/>
          <w:sz w:val="24"/>
          <w:szCs w:val="24"/>
          <w:lang w:eastAsia="zh-CN" w:bidi="hi-IN"/>
        </w:rPr>
        <w:t>Estructura lógica:</w:t>
      </w:r>
      <w:r w:rsidRPr="00AA6003">
        <w:rPr>
          <w:rFonts w:ascii="Arial" w:eastAsia="Times New Roman" w:hAnsi="Liberation Serif" w:cs="Liberation Serif"/>
          <w:kern w:val="1"/>
          <w:sz w:val="24"/>
          <w:szCs w:val="24"/>
          <w:lang w:eastAsia="zh-CN" w:bidi="hi-IN"/>
        </w:rPr>
        <w:t xml:space="preserve"> Indica la composici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y distribuci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te</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rica de la base de datos.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sirve para que las aplicaciones puedan utilizar los elementos de la base de datos sin saber realmente c</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mo se est</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 almacenando. Es una estructura que permite idealizar a la base de datos. Sus elementos son objetos, entidades</w:t>
      </w:r>
      <w:r>
        <w:rPr>
          <w:rFonts w:ascii="Arial" w:eastAsia="Times New Roman" w:hAnsi="Liberation Serif" w:cs="Liberation Serif"/>
          <w:kern w:val="1"/>
          <w:sz w:val="24"/>
          <w:szCs w:val="24"/>
          <w:lang w:eastAsia="zh-CN" w:bidi="hi-IN"/>
        </w:rPr>
        <w:t>, nodos, relaciones y enlaces,</w:t>
      </w:r>
      <w:r w:rsidRPr="00AA6003">
        <w:rPr>
          <w:rFonts w:ascii="Arial" w:eastAsia="Times New Roman" w:hAnsi="Liberation Serif" w:cs="Liberation Serif"/>
          <w:kern w:val="1"/>
          <w:sz w:val="24"/>
          <w:szCs w:val="24"/>
          <w:lang w:eastAsia="zh-CN" w:bidi="hi-IN"/>
        </w:rPr>
        <w:t xml:space="preserve"> que realmente no tienen presencia real en la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 del sistema. Por ello para acceder a los datos tiene que haber una posibilidad de traducir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en la estructura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w:t>
      </w:r>
    </w:p>
    <w:p w:rsidR="00340309" w:rsidRPr="00AA6003" w:rsidRDefault="00340309" w:rsidP="00340309">
      <w:pPr>
        <w:numPr>
          <w:ilvl w:val="0"/>
          <w:numId w:val="12"/>
        </w:numPr>
        <w:autoSpaceDE w:val="0"/>
        <w:autoSpaceDN w:val="0"/>
        <w:adjustRightInd w:val="0"/>
        <w:spacing w:after="20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Estructura f</w:t>
      </w:r>
      <w:r w:rsidRPr="009850B6">
        <w:rPr>
          <w:rFonts w:ascii="Arial" w:eastAsia="Times New Roman" w:hAnsi="Liberation Serif" w:cs="Liberation Serif"/>
          <w:b/>
          <w:color w:val="44546A" w:themeColor="text2"/>
          <w:kern w:val="1"/>
          <w:sz w:val="24"/>
          <w:szCs w:val="24"/>
          <w:lang w:eastAsia="zh-CN" w:bidi="hi-IN"/>
        </w:rPr>
        <w:t>í</w:t>
      </w:r>
      <w:r w:rsidRPr="009850B6">
        <w:rPr>
          <w:rFonts w:ascii="Arial" w:eastAsia="Times New Roman" w:hAnsi="Liberation Serif" w:cs="Liberation Serif"/>
          <w:b/>
          <w:color w:val="44546A" w:themeColor="text2"/>
          <w:kern w:val="1"/>
          <w:sz w:val="24"/>
          <w:szCs w:val="24"/>
          <w:lang w:eastAsia="zh-CN" w:bidi="hi-IN"/>
        </w:rPr>
        <w:t>sica:</w:t>
      </w:r>
      <w:r w:rsidRPr="00AA6003">
        <w:rPr>
          <w:rFonts w:ascii="Arial" w:eastAsia="Times New Roman" w:hAnsi="Liberation Serif" w:cs="Liberation Serif"/>
          <w:kern w:val="1"/>
          <w:sz w:val="24"/>
          <w:szCs w:val="24"/>
          <w:lang w:eastAsia="zh-CN" w:bidi="hi-IN"/>
        </w:rPr>
        <w:t xml:space="preserve"> Es la estructura de los datos tan cual se almacenan en las unidades de disco. La correspondencia entre la estructura l</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gica y la f</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sica se almacena en la base de datos (en los metadatos).</w:t>
      </w:r>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 mayor parte de las bases de datos que hoy se usan pertenecen a la categor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a de bases de datos relacionales. El SQL (Structured Query Language- Lenguaje de Consulta Estructurado), permite que se desarrollen aplicaciones independientes del DBMS (DataBase Management System- sistema Gestor de Bases de Datos) concreto relacional que se use.</w:t>
      </w:r>
    </w:p>
    <w:p w:rsidR="00340309" w:rsidRPr="00AA6003"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340309" w:rsidRDefault="00340309"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Las bases de datos por objetos son la nueva frontera en la investigaci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sobre las bases de datos; efectivamente, sus caracter</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sticas de extendibilidad, que se derivan de la posibilidad de definir nuevos tipos de datos y comportamientos, las hacen particularmente apetecibles para todas las aplicaciones que usan datos complejos, como por ejemplo im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genes, sonidos o ambos coordinados.</w:t>
      </w:r>
    </w:p>
    <w:p w:rsidR="00F31E22" w:rsidRDefault="00F31E22" w:rsidP="00340309">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F31E22" w:rsidRDefault="00F31E22" w:rsidP="00F31E22">
      <w:pPr>
        <w:pStyle w:val="Ttulo1"/>
        <w:numPr>
          <w:ilvl w:val="1"/>
          <w:numId w:val="1"/>
        </w:numPr>
        <w:rPr>
          <w:rFonts w:ascii="Arial" w:eastAsiaTheme="minorEastAsia" w:hAnsi="Arial" w:cs="Arial"/>
          <w:color w:val="0070C0"/>
          <w:spacing w:val="15"/>
          <w:sz w:val="22"/>
          <w:szCs w:val="22"/>
        </w:rPr>
      </w:pPr>
      <w:bookmarkStart w:id="14" w:name="_Toc494323325"/>
      <w:r w:rsidRPr="00F31E22">
        <w:rPr>
          <w:rFonts w:ascii="Arial" w:eastAsiaTheme="minorEastAsia" w:hAnsi="Arial" w:cs="Arial"/>
          <w:color w:val="0070C0"/>
          <w:spacing w:val="15"/>
          <w:sz w:val="22"/>
          <w:szCs w:val="22"/>
        </w:rPr>
        <w:t>Seguridad web</w:t>
      </w:r>
      <w:bookmarkEnd w:id="14"/>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Con respecto a la seguridad web, resulta 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s que conveniente instalar alg</w:t>
      </w:r>
      <w:r w:rsidRPr="00AA6003">
        <w:rPr>
          <w:rFonts w:ascii="Arial" w:eastAsia="Times New Roman" w:hAnsi="Liberation Serif" w:cs="Liberation Serif"/>
          <w:kern w:val="1"/>
          <w:sz w:val="24"/>
          <w:szCs w:val="24"/>
          <w:lang w:eastAsia="zh-CN" w:bidi="hi-IN"/>
        </w:rPr>
        <w:t>ú</w:t>
      </w:r>
      <w:r w:rsidRPr="00AA6003">
        <w:rPr>
          <w:rFonts w:ascii="Arial" w:eastAsia="Times New Roman" w:hAnsi="Liberation Serif" w:cs="Liberation Serif"/>
          <w:kern w:val="1"/>
          <w:sz w:val="24"/>
          <w:szCs w:val="24"/>
          <w:lang w:eastAsia="zh-CN" w:bidi="hi-IN"/>
        </w:rPr>
        <w:t>n tipo de programa inform</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 xml:space="preserve">tico que garantice la privacidad de cada uno de los usuarios de </w:t>
      </w:r>
      <w:r w:rsidRPr="00AA6003">
        <w:rPr>
          <w:rFonts w:ascii="Arial" w:eastAsia="Times New Roman" w:hAnsi="Liberation Serif" w:cs="Liberation Serif"/>
          <w:kern w:val="1"/>
          <w:sz w:val="24"/>
          <w:szCs w:val="24"/>
          <w:lang w:eastAsia="zh-CN" w:bidi="hi-IN"/>
        </w:rPr>
        <w:lastRenderedPageBreak/>
        <w:t>esa computadora, especialmente si se trata de una computadora utilizada por un grupo. Vinculando la seguridad al servidor y sus respectivos datos de almacenamiento, es importante que se garantice la operaci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constantemente del servidor como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n es fundamental que ninguno de los datos almacenados sea modificado y que solo personas autorizadas por el sistema puedan tener acceso a toda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r w:rsidRPr="00AA6003">
        <w:rPr>
          <w:rFonts w:ascii="Arial" w:eastAsia="Times New Roman" w:hAnsi="Liberation Serif" w:cs="Liberation Serif"/>
          <w:kern w:val="1"/>
          <w:sz w:val="24"/>
          <w:szCs w:val="24"/>
          <w:lang w:eastAsia="zh-CN" w:bidi="hi-IN"/>
        </w:rPr>
        <w:footnoteReference w:id="3"/>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 xml:space="preserve">Como parte de la seguridad de sistemas web, debemos tomar en cuenta: </w:t>
      </w:r>
    </w:p>
    <w:p w:rsidR="00913A30" w:rsidRDefault="00913A30" w:rsidP="00913A30">
      <w:pPr>
        <w:widowControl w:val="0"/>
        <w:numPr>
          <w:ilvl w:val="0"/>
          <w:numId w:val="14"/>
        </w:numPr>
        <w:autoSpaceDE w:val="0"/>
        <w:autoSpaceDN w:val="0"/>
        <w:adjustRightInd w:val="0"/>
        <w:spacing w:after="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Control de acceso:</w:t>
      </w:r>
      <w:r w:rsidRPr="00AA6003">
        <w:rPr>
          <w:rFonts w:ascii="Arial" w:eastAsia="Times New Roman" w:hAnsi="Liberation Serif" w:cs="Liberation Serif"/>
          <w:kern w:val="1"/>
          <w:sz w:val="24"/>
          <w:szCs w:val="24"/>
          <w:lang w:eastAsia="zh-CN" w:bidi="hi-IN"/>
        </w:rPr>
        <w:t xml:space="preserve"> una vez protegido de los extra</w:t>
      </w:r>
      <w:r w:rsidRPr="00AA6003">
        <w:rPr>
          <w:rFonts w:ascii="Arial" w:eastAsia="Times New Roman" w:hAnsi="Liberation Serif" w:cs="Liberation Serif"/>
          <w:kern w:val="1"/>
          <w:sz w:val="24"/>
          <w:szCs w:val="24"/>
          <w:lang w:eastAsia="zh-CN" w:bidi="hi-IN"/>
        </w:rPr>
        <w:t>ñ</w:t>
      </w:r>
      <w:r w:rsidRPr="00AA6003">
        <w:rPr>
          <w:rFonts w:ascii="Arial" w:eastAsia="Times New Roman" w:hAnsi="Liberation Serif" w:cs="Liberation Serif"/>
          <w:kern w:val="1"/>
          <w:sz w:val="24"/>
          <w:szCs w:val="24"/>
          <w:lang w:eastAsia="zh-CN" w:bidi="hi-IN"/>
        </w:rPr>
        <w:t>os, es necesario determinar si el usuario es la persona que dice ser para posteriormente permitirle realizar aquellas operaciones a las que tiene acceso.</w:t>
      </w:r>
    </w:p>
    <w:p w:rsidR="00913A30" w:rsidRPr="00AA6003" w:rsidRDefault="00913A30" w:rsidP="00913A30">
      <w:pPr>
        <w:widowControl w:val="0"/>
        <w:autoSpaceDE w:val="0"/>
        <w:autoSpaceDN w:val="0"/>
        <w:adjustRightInd w:val="0"/>
        <w:spacing w:after="0" w:line="360" w:lineRule="auto"/>
        <w:ind w:left="1134"/>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numPr>
          <w:ilvl w:val="0"/>
          <w:numId w:val="14"/>
        </w:numPr>
        <w:autoSpaceDE w:val="0"/>
        <w:autoSpaceDN w:val="0"/>
        <w:adjustRightInd w:val="0"/>
        <w:spacing w:after="0" w:line="360" w:lineRule="auto"/>
        <w:ind w:left="1134" w:hanging="425"/>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Controles de integridad</w:t>
      </w:r>
      <w:r w:rsidRPr="00AA6003">
        <w:rPr>
          <w:rFonts w:ascii="Arial" w:eastAsia="Times New Roman" w:hAnsi="Liberation Serif" w:cs="Liberation Serif"/>
          <w:b/>
          <w:kern w:val="1"/>
          <w:sz w:val="24"/>
          <w:szCs w:val="24"/>
          <w:lang w:eastAsia="zh-CN" w:bidi="hi-IN"/>
        </w:rPr>
        <w:t>:</w:t>
      </w:r>
      <w:r w:rsidRPr="00AA6003">
        <w:rPr>
          <w:rFonts w:ascii="Arial" w:eastAsia="Times New Roman" w:hAnsi="Liberation Serif" w:cs="Liberation Serif"/>
          <w:kern w:val="1"/>
          <w:sz w:val="24"/>
          <w:szCs w:val="24"/>
          <w:lang w:eastAsia="zh-CN" w:bidi="hi-IN"/>
        </w:rPr>
        <w:t xml:space="preserve"> protegen a los datos de ser, intencionalmente o por error, alterados durante su transmisi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w:t>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Un sitio en Internet, debe tratar la seguridad de la red y la seguridad de la plataforma.</w:t>
      </w: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p>
    <w:p w:rsidR="00913A30" w:rsidRPr="00AA6003" w:rsidRDefault="00913A30" w:rsidP="00913A30">
      <w:pPr>
        <w:widowControl w:val="0"/>
        <w:autoSpaceDE w:val="0"/>
        <w:autoSpaceDN w:val="0"/>
        <w:adjustRightInd w:val="0"/>
        <w:spacing w:after="0" w:line="360" w:lineRule="auto"/>
        <w:jc w:val="both"/>
        <w:rPr>
          <w:rFonts w:ascii="Arial" w:eastAsia="Times New Roman" w:hAnsi="Liberation Serif" w:cs="Liberation Serif"/>
          <w:kern w:val="1"/>
          <w:sz w:val="24"/>
          <w:szCs w:val="24"/>
          <w:lang w:eastAsia="zh-CN" w:bidi="hi-IN"/>
        </w:rPr>
      </w:pPr>
      <w:r w:rsidRPr="00AA6003">
        <w:rPr>
          <w:rFonts w:ascii="Arial" w:eastAsia="Times New Roman" w:hAnsi="Liberation Serif" w:cs="Liberation Serif"/>
          <w:kern w:val="1"/>
          <w:sz w:val="24"/>
          <w:szCs w:val="24"/>
          <w:lang w:eastAsia="zh-CN" w:bidi="hi-IN"/>
        </w:rPr>
        <w:t xml:space="preserve">La seguridad en web tiene 3 etapas primarias: </w:t>
      </w:r>
    </w:p>
    <w:p w:rsidR="00913A30" w:rsidRPr="00AA6003"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9850B6">
        <w:rPr>
          <w:rFonts w:ascii="Arial" w:eastAsia="Times New Roman" w:hAnsi="Liberation Serif" w:cs="Liberation Serif"/>
          <w:b/>
          <w:color w:val="44546A" w:themeColor="text2"/>
          <w:kern w:val="1"/>
          <w:sz w:val="24"/>
          <w:szCs w:val="24"/>
          <w:lang w:eastAsia="zh-CN" w:bidi="hi-IN"/>
        </w:rPr>
        <w:t>Seguridad de la computadora del usuario:</w:t>
      </w:r>
      <w:r w:rsidRPr="00AA6003">
        <w:rPr>
          <w:rFonts w:ascii="Arial" w:eastAsia="Times New Roman" w:hAnsi="Liberation Serif" w:cs="Liberation Serif"/>
          <w:kern w:val="1"/>
          <w:sz w:val="24"/>
          <w:szCs w:val="24"/>
          <w:lang w:eastAsia="zh-CN" w:bidi="hi-IN"/>
        </w:rPr>
        <w:t xml:space="preserve"> Los usuarios deben contar con navegadores y plataformas seguras, libres de virus y vulnerabilidades.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 xml:space="preserve">n debe garantizarse la privacidad de los datos del usuario. </w:t>
      </w:r>
    </w:p>
    <w:p w:rsidR="00913A30"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F15C6C">
        <w:rPr>
          <w:rFonts w:ascii="Arial" w:eastAsia="Times New Roman" w:hAnsi="Liberation Serif" w:cs="Liberation Serif"/>
          <w:b/>
          <w:color w:val="44546A" w:themeColor="text2"/>
          <w:kern w:val="1"/>
          <w:sz w:val="24"/>
          <w:szCs w:val="24"/>
          <w:lang w:eastAsia="zh-CN" w:bidi="hi-IN"/>
        </w:rPr>
        <w:t>Seguridad del servidor web y de los datos almacenados:</w:t>
      </w:r>
      <w:r w:rsidRPr="00AA6003">
        <w:rPr>
          <w:rFonts w:ascii="Arial" w:eastAsia="Times New Roman" w:hAnsi="Liberation Serif" w:cs="Liberation Serif"/>
          <w:kern w:val="1"/>
          <w:sz w:val="24"/>
          <w:szCs w:val="24"/>
          <w:lang w:eastAsia="zh-CN" w:bidi="hi-IN"/>
        </w:rPr>
        <w:t xml:space="preserve"> Se debe garantizar la operaci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continua del servidor, que los datos no sean modificados sin autorizaci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(integridad) y que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s</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 xml:space="preserve">lo sea distribuida a las personas autorizadas (control de acceso). </w:t>
      </w:r>
    </w:p>
    <w:p w:rsidR="00913A30" w:rsidRPr="00AA6003" w:rsidRDefault="00913A30" w:rsidP="00913A30">
      <w:pPr>
        <w:autoSpaceDE w:val="0"/>
        <w:autoSpaceDN w:val="0"/>
        <w:adjustRightInd w:val="0"/>
        <w:spacing w:line="360" w:lineRule="auto"/>
        <w:ind w:left="1080"/>
        <w:jc w:val="both"/>
        <w:rPr>
          <w:rFonts w:ascii="Arial" w:eastAsia="Times New Roman" w:hAnsi="Liberation Serif" w:cs="Liberation Serif"/>
          <w:kern w:val="1"/>
          <w:sz w:val="24"/>
          <w:szCs w:val="24"/>
          <w:lang w:eastAsia="zh-CN" w:bidi="hi-IN"/>
        </w:rPr>
      </w:pPr>
    </w:p>
    <w:p w:rsidR="00913A30" w:rsidRDefault="00913A30" w:rsidP="00913A30">
      <w:pPr>
        <w:numPr>
          <w:ilvl w:val="0"/>
          <w:numId w:val="13"/>
        </w:num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r w:rsidRPr="00F15C6C">
        <w:rPr>
          <w:rFonts w:ascii="Arial" w:eastAsia="Times New Roman" w:hAnsi="Liberation Serif" w:cs="Liberation Serif"/>
          <w:b/>
          <w:color w:val="44546A" w:themeColor="text2"/>
          <w:kern w:val="1"/>
          <w:sz w:val="24"/>
          <w:szCs w:val="24"/>
          <w:lang w:eastAsia="zh-CN" w:bidi="hi-IN"/>
        </w:rPr>
        <w:lastRenderedPageBreak/>
        <w:t>Seguridad de la informaci</w:t>
      </w:r>
      <w:r w:rsidRPr="00F15C6C">
        <w:rPr>
          <w:rFonts w:ascii="Arial" w:eastAsia="Times New Roman" w:hAnsi="Liberation Serif" w:cs="Liberation Serif"/>
          <w:b/>
          <w:color w:val="44546A" w:themeColor="text2"/>
          <w:kern w:val="1"/>
          <w:sz w:val="24"/>
          <w:szCs w:val="24"/>
          <w:lang w:eastAsia="zh-CN" w:bidi="hi-IN"/>
        </w:rPr>
        <w:t>ó</w:t>
      </w:r>
      <w:r w:rsidRPr="00F15C6C">
        <w:rPr>
          <w:rFonts w:ascii="Arial" w:eastAsia="Times New Roman" w:hAnsi="Liberation Serif" w:cs="Liberation Serif"/>
          <w:b/>
          <w:color w:val="44546A" w:themeColor="text2"/>
          <w:kern w:val="1"/>
          <w:sz w:val="24"/>
          <w:szCs w:val="24"/>
          <w:lang w:eastAsia="zh-CN" w:bidi="hi-IN"/>
        </w:rPr>
        <w:t>n que viaja entre el servidor web y el usuario:</w:t>
      </w:r>
      <w:r w:rsidRPr="00AA6003">
        <w:rPr>
          <w:rFonts w:ascii="Arial" w:eastAsia="Times New Roman" w:hAnsi="Liberation Serif" w:cs="Liberation Serif"/>
          <w:kern w:val="1"/>
          <w:sz w:val="24"/>
          <w:szCs w:val="24"/>
          <w:lang w:eastAsia="zh-CN" w:bidi="hi-IN"/>
        </w:rPr>
        <w:t xml:space="preserve"> Garantizar que la informaci</w:t>
      </w:r>
      <w:r w:rsidRPr="00AA6003">
        <w:rPr>
          <w:rFonts w:ascii="Arial" w:eastAsia="Times New Roman" w:hAnsi="Liberation Serif" w:cs="Liberation Serif"/>
          <w:kern w:val="1"/>
          <w:sz w:val="24"/>
          <w:szCs w:val="24"/>
          <w:lang w:eastAsia="zh-CN" w:bidi="hi-IN"/>
        </w:rPr>
        <w:t>ó</w:t>
      </w:r>
      <w:r w:rsidRPr="00AA6003">
        <w:rPr>
          <w:rFonts w:ascii="Arial" w:eastAsia="Times New Roman" w:hAnsi="Liberation Serif" w:cs="Liberation Serif"/>
          <w:kern w:val="1"/>
          <w:sz w:val="24"/>
          <w:szCs w:val="24"/>
          <w:lang w:eastAsia="zh-CN" w:bidi="hi-IN"/>
        </w:rPr>
        <w:t>n en tr</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nsito no sea le</w:t>
      </w:r>
      <w:r w:rsidRPr="00AA6003">
        <w:rPr>
          <w:rFonts w:ascii="Arial" w:eastAsia="Times New Roman" w:hAnsi="Liberation Serif" w:cs="Liberation Serif"/>
          <w:kern w:val="1"/>
          <w:sz w:val="24"/>
          <w:szCs w:val="24"/>
          <w:lang w:eastAsia="zh-CN" w:bidi="hi-IN"/>
        </w:rPr>
        <w:t>í</w:t>
      </w:r>
      <w:r w:rsidRPr="00AA6003">
        <w:rPr>
          <w:rFonts w:ascii="Arial" w:eastAsia="Times New Roman" w:hAnsi="Liberation Serif" w:cs="Liberation Serif"/>
          <w:kern w:val="1"/>
          <w:sz w:val="24"/>
          <w:szCs w:val="24"/>
          <w:lang w:eastAsia="zh-CN" w:bidi="hi-IN"/>
        </w:rPr>
        <w:t>da (confidencialidad), modificada o destruida por terceros. Tambi</w:t>
      </w:r>
      <w:r w:rsidRPr="00AA6003">
        <w:rPr>
          <w:rFonts w:ascii="Arial" w:eastAsia="Times New Roman" w:hAnsi="Liberation Serif" w:cs="Liberation Serif"/>
          <w:kern w:val="1"/>
          <w:sz w:val="24"/>
          <w:szCs w:val="24"/>
          <w:lang w:eastAsia="zh-CN" w:bidi="hi-IN"/>
        </w:rPr>
        <w:t>é</w:t>
      </w:r>
      <w:r w:rsidRPr="00AA6003">
        <w:rPr>
          <w:rFonts w:ascii="Arial" w:eastAsia="Times New Roman" w:hAnsi="Liberation Serif" w:cs="Liberation Serif"/>
          <w:kern w:val="1"/>
          <w:sz w:val="24"/>
          <w:szCs w:val="24"/>
          <w:lang w:eastAsia="zh-CN" w:bidi="hi-IN"/>
        </w:rPr>
        <w:t>n es importante asegurar que el enlace entre cliente y servidor no pueda interrumpirse f</w:t>
      </w:r>
      <w:r w:rsidRPr="00AA6003">
        <w:rPr>
          <w:rFonts w:ascii="Arial" w:eastAsia="Times New Roman" w:hAnsi="Liberation Serif" w:cs="Liberation Serif"/>
          <w:kern w:val="1"/>
          <w:sz w:val="24"/>
          <w:szCs w:val="24"/>
          <w:lang w:eastAsia="zh-CN" w:bidi="hi-IN"/>
        </w:rPr>
        <w:t>á</w:t>
      </w:r>
      <w:r w:rsidRPr="00AA6003">
        <w:rPr>
          <w:rFonts w:ascii="Arial" w:eastAsia="Times New Roman" w:hAnsi="Liberation Serif" w:cs="Liberation Serif"/>
          <w:kern w:val="1"/>
          <w:sz w:val="24"/>
          <w:szCs w:val="24"/>
          <w:lang w:eastAsia="zh-CN" w:bidi="hi-IN"/>
        </w:rPr>
        <w:t>cilmente (disponibilidad).</w:t>
      </w:r>
      <w:r w:rsidRPr="00AA6003">
        <w:rPr>
          <w:rFonts w:ascii="Arial" w:eastAsia="Times New Roman" w:hAnsi="Liberation Serif" w:cs="Liberation Serif"/>
          <w:kern w:val="1"/>
          <w:sz w:val="24"/>
          <w:szCs w:val="24"/>
          <w:lang w:eastAsia="zh-CN" w:bidi="hi-IN"/>
        </w:rPr>
        <w:footnoteReference w:id="4"/>
      </w:r>
    </w:p>
    <w:p w:rsidR="007B7582" w:rsidRDefault="007B7582" w:rsidP="007B7582">
      <w:pPr>
        <w:pStyle w:val="Prrafodelista"/>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Pr="00AA6003"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Pr="007B7582" w:rsidRDefault="007B7582" w:rsidP="007B7582">
      <w:pPr>
        <w:pStyle w:val="Ttulo1"/>
        <w:numPr>
          <w:ilvl w:val="0"/>
          <w:numId w:val="1"/>
        </w:numPr>
        <w:rPr>
          <w:b/>
          <w:color w:val="0070C0"/>
        </w:rPr>
      </w:pPr>
      <w:bookmarkStart w:id="15" w:name="_Toc493546922"/>
      <w:bookmarkStart w:id="16" w:name="_Toc493599118"/>
      <w:bookmarkStart w:id="17" w:name="_Toc494323326"/>
      <w:r w:rsidRPr="007B7582">
        <w:rPr>
          <w:b/>
          <w:color w:val="0070C0"/>
        </w:rPr>
        <w:lastRenderedPageBreak/>
        <w:t>Análisis y presentación de resultados</w:t>
      </w:r>
      <w:bookmarkEnd w:id="15"/>
      <w:bookmarkEnd w:id="16"/>
      <w:bookmarkEnd w:id="17"/>
      <w:r w:rsidRPr="007B7582">
        <w:rPr>
          <w:b/>
          <w:color w:val="0070C0"/>
        </w:rPr>
        <w:t xml:space="preserve"> </w:t>
      </w:r>
    </w:p>
    <w:p w:rsidR="007B7582" w:rsidRPr="007B7582" w:rsidRDefault="007B7582" w:rsidP="007B7582">
      <w:pPr>
        <w:spacing w:line="360" w:lineRule="auto"/>
        <w:jc w:val="both"/>
        <w:rPr>
          <w:rFonts w:ascii="Arial" w:eastAsia="Times New Roman" w:hAnsi="Liberation Serif" w:cs="Liberation Serif"/>
          <w:kern w:val="1"/>
          <w:sz w:val="24"/>
          <w:szCs w:val="24"/>
          <w:lang w:eastAsia="zh-CN" w:bidi="hi-IN"/>
        </w:rPr>
      </w:pPr>
      <w:r w:rsidRPr="007B7582">
        <w:rPr>
          <w:rFonts w:ascii="Arial" w:eastAsia="Times New Roman" w:hAnsi="Liberation Serif" w:cs="Liberation Serif"/>
          <w:kern w:val="1"/>
          <w:sz w:val="24"/>
          <w:szCs w:val="24"/>
          <w:lang w:eastAsia="zh-CN" w:bidi="hi-IN"/>
        </w:rPr>
        <w:t>Para la construcci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n del redise</w:t>
      </w:r>
      <w:r w:rsidRPr="007B7582">
        <w:rPr>
          <w:rFonts w:ascii="Arial" w:eastAsia="Times New Roman" w:hAnsi="Liberation Serif" w:cs="Liberation Serif"/>
          <w:kern w:val="1"/>
          <w:sz w:val="24"/>
          <w:szCs w:val="24"/>
          <w:lang w:eastAsia="zh-CN" w:bidi="hi-IN"/>
        </w:rPr>
        <w:t>ñ</w:t>
      </w:r>
      <w:r w:rsidRPr="007B7582">
        <w:rPr>
          <w:rFonts w:ascii="Arial" w:eastAsia="Times New Roman" w:hAnsi="Liberation Serif" w:cs="Liberation Serif"/>
          <w:kern w:val="1"/>
          <w:sz w:val="24"/>
          <w:szCs w:val="24"/>
          <w:lang w:eastAsia="zh-CN" w:bidi="hi-IN"/>
        </w:rPr>
        <w:t>o del sistema de software del Sistema Seguimiento a Graduados de la Universidad Nacional de Ingenier</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se requiri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 xml:space="preserve"> utilizar el modelo de Reingenier</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de Software. Para referirnos a los procesos que presenta la metodolog</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a empleamos la palabra Fase</w:t>
      </w:r>
      <w:r>
        <w:rPr>
          <w:rFonts w:ascii="Arial" w:eastAsia="Times New Roman" w:hAnsi="Liberation Serif" w:cs="Liberation Serif"/>
          <w:kern w:val="1"/>
          <w:sz w:val="24"/>
          <w:szCs w:val="24"/>
          <w:lang w:eastAsia="zh-CN" w:bidi="hi-IN"/>
        </w:rPr>
        <w:t>.</w:t>
      </w:r>
    </w:p>
    <w:p w:rsidR="007B7582" w:rsidRDefault="007B7582" w:rsidP="007B7582">
      <w:pPr>
        <w:pStyle w:val="Ttulo1"/>
        <w:numPr>
          <w:ilvl w:val="1"/>
          <w:numId w:val="1"/>
        </w:numPr>
        <w:rPr>
          <w:rFonts w:ascii="Arial" w:eastAsiaTheme="minorEastAsia" w:hAnsi="Arial" w:cs="Arial"/>
          <w:color w:val="0070C0"/>
          <w:spacing w:val="15"/>
          <w:sz w:val="22"/>
          <w:szCs w:val="22"/>
        </w:rPr>
      </w:pPr>
      <w:bookmarkStart w:id="18" w:name="_Toc494323327"/>
      <w:r w:rsidRPr="007B7582">
        <w:rPr>
          <w:rFonts w:ascii="Arial" w:eastAsiaTheme="minorEastAsia" w:hAnsi="Arial" w:cs="Arial"/>
          <w:color w:val="0070C0"/>
          <w:spacing w:val="15"/>
          <w:sz w:val="22"/>
          <w:szCs w:val="22"/>
        </w:rPr>
        <w:t>Fase 1: Análisis de Inventario</w:t>
      </w:r>
      <w:bookmarkEnd w:id="18"/>
    </w:p>
    <w:p w:rsidR="007B7582" w:rsidRDefault="007B7582" w:rsidP="007B7582">
      <w:pPr>
        <w:spacing w:line="360" w:lineRule="auto"/>
        <w:jc w:val="both"/>
        <w:rPr>
          <w:rFonts w:ascii="Arial" w:eastAsia="Times New Roman" w:hAnsi="Liberation Serif" w:cs="Liberation Serif"/>
          <w:kern w:val="1"/>
          <w:sz w:val="24"/>
          <w:szCs w:val="24"/>
          <w:lang w:eastAsia="zh-CN" w:bidi="hi-IN"/>
        </w:rPr>
      </w:pPr>
      <w:r w:rsidRPr="007B7582">
        <w:rPr>
          <w:rFonts w:ascii="Arial" w:eastAsia="Times New Roman" w:hAnsi="Liberation Serif" w:cs="Liberation Serif"/>
          <w:kern w:val="1"/>
          <w:sz w:val="24"/>
          <w:szCs w:val="24"/>
          <w:lang w:eastAsia="zh-CN" w:bidi="hi-IN"/>
        </w:rPr>
        <w:t xml:space="preserve">El sistema </w:t>
      </w:r>
      <w:r w:rsidRPr="007B7582">
        <w:rPr>
          <w:rFonts w:ascii="Arial" w:eastAsia="Times New Roman" w:hAnsi="Liberation Serif" w:cs="Liberation Serif"/>
          <w:kern w:val="1"/>
          <w:sz w:val="24"/>
          <w:szCs w:val="24"/>
          <w:lang w:eastAsia="zh-CN" w:bidi="hi-IN"/>
        </w:rPr>
        <w:t>“</w:t>
      </w:r>
      <w:r w:rsidRPr="007B7582">
        <w:rPr>
          <w:rFonts w:ascii="Arial" w:eastAsia="Times New Roman" w:hAnsi="Liberation Serif" w:cs="Liberation Serif"/>
          <w:kern w:val="1"/>
          <w:sz w:val="24"/>
          <w:szCs w:val="24"/>
          <w:lang w:eastAsia="zh-CN" w:bidi="hi-IN"/>
        </w:rPr>
        <w:t>IMPLEMENTACI</w:t>
      </w:r>
      <w:r w:rsidRPr="007B7582">
        <w:rPr>
          <w:rFonts w:ascii="Arial" w:eastAsia="Times New Roman" w:hAnsi="Liberation Serif" w:cs="Liberation Serif"/>
          <w:kern w:val="1"/>
          <w:sz w:val="24"/>
          <w:szCs w:val="24"/>
          <w:lang w:eastAsia="zh-CN" w:bidi="hi-IN"/>
        </w:rPr>
        <w:t>Ó</w:t>
      </w:r>
      <w:r w:rsidRPr="007B7582">
        <w:rPr>
          <w:rFonts w:ascii="Arial" w:eastAsia="Times New Roman" w:hAnsi="Liberation Serif" w:cs="Liberation Serif"/>
          <w:kern w:val="1"/>
          <w:sz w:val="24"/>
          <w:szCs w:val="24"/>
          <w:lang w:eastAsia="zh-CN" w:bidi="hi-IN"/>
        </w:rPr>
        <w:t>N DE UN SISTEMA DE REGISTRO EN L</w:t>
      </w:r>
      <w:r w:rsidRPr="007B7582">
        <w:rPr>
          <w:rFonts w:ascii="Arial" w:eastAsia="Times New Roman" w:hAnsi="Liberation Serif" w:cs="Liberation Serif"/>
          <w:kern w:val="1"/>
          <w:sz w:val="24"/>
          <w:szCs w:val="24"/>
          <w:lang w:eastAsia="zh-CN" w:bidi="hi-IN"/>
        </w:rPr>
        <w:t>Í</w:t>
      </w:r>
      <w:r w:rsidRPr="007B7582">
        <w:rPr>
          <w:rFonts w:ascii="Arial" w:eastAsia="Times New Roman" w:hAnsi="Liberation Serif" w:cs="Liberation Serif"/>
          <w:kern w:val="1"/>
          <w:sz w:val="24"/>
          <w:szCs w:val="24"/>
          <w:lang w:eastAsia="zh-CN" w:bidi="hi-IN"/>
        </w:rPr>
        <w:t>NEA PARA SEGUIMIENTO DE EGRESADOS Y GRADUADOS F.E.C.</w:t>
      </w:r>
      <w:r w:rsidRPr="007B7582">
        <w:rPr>
          <w:rFonts w:ascii="Arial" w:eastAsia="Times New Roman" w:hAnsi="Liberation Serif" w:cs="Liberation Serif"/>
          <w:kern w:val="1"/>
          <w:sz w:val="24"/>
          <w:szCs w:val="24"/>
          <w:lang w:eastAsia="zh-CN" w:bidi="hi-IN"/>
        </w:rPr>
        <w:t>”</w:t>
      </w:r>
      <w:r w:rsidRPr="007B7582">
        <w:rPr>
          <w:rFonts w:ascii="Arial" w:eastAsia="Times New Roman" w:hAnsi="Liberation Serif" w:cs="Liberation Serif"/>
          <w:kern w:val="1"/>
          <w:sz w:val="24"/>
          <w:szCs w:val="24"/>
          <w:lang w:eastAsia="zh-CN" w:bidi="hi-IN"/>
        </w:rPr>
        <w:t xml:space="preserve"> que se lleva actualmente consta de los siguientes requisitos funcionales e interesados institucionales.</w:t>
      </w:r>
    </w:p>
    <w:p w:rsidR="007B7582" w:rsidRPr="007B7582" w:rsidRDefault="007B7582" w:rsidP="007B7582">
      <w:pPr>
        <w:pStyle w:val="Ttulo1"/>
        <w:numPr>
          <w:ilvl w:val="2"/>
          <w:numId w:val="1"/>
        </w:numPr>
        <w:rPr>
          <w:rFonts w:ascii="Arial" w:eastAsiaTheme="minorEastAsia" w:hAnsi="Arial" w:cs="Arial"/>
          <w:color w:val="0070C0"/>
          <w:spacing w:val="15"/>
          <w:sz w:val="22"/>
          <w:szCs w:val="22"/>
        </w:rPr>
      </w:pPr>
      <w:bookmarkStart w:id="19" w:name="_Toc494323328"/>
      <w:r w:rsidRPr="007B7582">
        <w:rPr>
          <w:rFonts w:ascii="Arial" w:eastAsiaTheme="minorEastAsia" w:hAnsi="Arial" w:cs="Arial"/>
          <w:color w:val="0070C0"/>
          <w:spacing w:val="15"/>
          <w:sz w:val="22"/>
          <w:szCs w:val="22"/>
        </w:rPr>
        <w:t>Especificación de Requerimientos</w:t>
      </w:r>
      <w:bookmarkEnd w:id="19"/>
    </w:p>
    <w:p w:rsidR="007B7582" w:rsidRDefault="007B7582" w:rsidP="007B7582">
      <w:pPr>
        <w:rPr>
          <w:rFonts w:ascii="Arial" w:hAnsi="Arial" w:cs="Arial"/>
          <w:b/>
          <w:i/>
          <w:color w:val="0070C0"/>
          <w:sz w:val="24"/>
          <w:szCs w:val="24"/>
          <w:lang w:eastAsia="zh-CN" w:bidi="hi-IN"/>
        </w:rPr>
      </w:pPr>
    </w:p>
    <w:p w:rsidR="007B7582" w:rsidRPr="007B7582" w:rsidRDefault="007B7582" w:rsidP="007B7582">
      <w:pPr>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7B7582" w:rsidRPr="00311B98" w:rsidTr="000F7076">
        <w:tc>
          <w:tcPr>
            <w:tcW w:w="236"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Calibri"/>
                <w:kern w:val="1"/>
              </w:rPr>
            </w:pPr>
            <w:r w:rsidRPr="00311B98">
              <w:rPr>
                <w:rFonts w:ascii="Arial" w:eastAsia="Times New Roman" w:hAnsi="Calibri"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Interesado Institucional</w:t>
            </w:r>
            <w:r w:rsidRPr="00311B98">
              <w:rPr>
                <w:rFonts w:ascii="Calibri" w:eastAsia="Times New Roman" w:hAnsi="Calibri" w:cs="DejaVu Sans"/>
                <w:kern w:val="1"/>
                <w:szCs w:val="24"/>
                <w:vertAlign w:val="superscript"/>
              </w:rPr>
              <w:footnoteReference w:id="5"/>
            </w:r>
          </w:p>
        </w:tc>
        <w:tc>
          <w:tcPr>
            <w:tcW w:w="1741"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Breve Descripci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Categorizaci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r w:rsidRPr="00311B98">
              <w:rPr>
                <w:rFonts w:ascii="Calibri" w:eastAsia="Times New Roman" w:hAnsi="Calibri" w:cs="DejaVu Sans"/>
                <w:kern w:val="1"/>
                <w:szCs w:val="24"/>
                <w:vertAlign w:val="superscript"/>
              </w:rPr>
              <w:footnoteReference w:id="6"/>
            </w:r>
          </w:p>
        </w:tc>
        <w:tc>
          <w:tcPr>
            <w:tcW w:w="483" w:type="pct"/>
            <w:tcBorders>
              <w:top w:val="single" w:sz="4" w:space="0" w:color="0070C0"/>
              <w:left w:val="single" w:sz="4" w:space="0" w:color="0070C0"/>
              <w:bottom w:val="single" w:sz="4" w:space="0" w:color="0070C0"/>
              <w:right w:val="single" w:sz="4" w:space="0" w:color="0070C0"/>
            </w:tcBorders>
            <w:shd w:val="clear" w:color="auto" w:fill="548DD4"/>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Peso</w:t>
            </w:r>
            <w:r w:rsidRPr="00311B98">
              <w:rPr>
                <w:rFonts w:ascii="Calibri" w:eastAsia="Times New Roman" w:hAnsi="Calibri" w:cs="DejaVu Sans"/>
                <w:kern w:val="1"/>
                <w:szCs w:val="24"/>
                <w:vertAlign w:val="superscript"/>
              </w:rPr>
              <w:footnoteReference w:id="7"/>
            </w:r>
          </w:p>
        </w:tc>
      </w:tr>
      <w:tr w:rsidR="007B7582"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Ing.</w:t>
            </w:r>
            <w:r w:rsidRPr="00311B98">
              <w:rPr>
                <w:rFonts w:ascii="Arial" w:eastAsia="Times New Roman" w:hAnsi="Liberation Serif" w:cs="Liberation Serif"/>
                <w:kern w:val="1"/>
                <w:sz w:val="24"/>
                <w:szCs w:val="24"/>
                <w:lang w:eastAsia="zh-CN" w:bidi="hi-IN"/>
              </w:rPr>
              <w:t>Thalia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Docente UNI</w:t>
            </w:r>
          </w:p>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9</w:t>
            </w:r>
          </w:p>
        </w:tc>
      </w:tr>
      <w:tr w:rsidR="007B7582"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Default="007B7582" w:rsidP="000F7076">
            <w:pPr>
              <w:pStyle w:val="western"/>
              <w:spacing w:line="276" w:lineRule="auto"/>
              <w:rPr>
                <w:rFonts w:cs="Arial"/>
                <w:lang w:bidi="ar"/>
              </w:rPr>
            </w:pPr>
            <w:r>
              <w:rPr>
                <w:rFonts w:cs="Arial"/>
                <w:color w:val="000000"/>
                <w:sz w:val="24"/>
                <w:szCs w:val="24"/>
                <w:lang w:val="es-ES_tradnl" w:bidi="ar"/>
              </w:rPr>
              <w:t>Ing. Ronald Torres</w:t>
            </w:r>
          </w:p>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UNI</w:t>
            </w: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7B7582" w:rsidRPr="00311B98" w:rsidTr="000F7076">
        <w:trPr>
          <w:trHeight w:hRule="exact" w:val="938"/>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311B98" w:rsidRDefault="007B7582" w:rsidP="007961CB">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bl>
    <w:p w:rsidR="007B7582" w:rsidRDefault="00E65D90" w:rsidP="007961CB">
      <w:pPr>
        <w:pStyle w:val="Descripcin"/>
      </w:pPr>
      <w:bookmarkStart w:id="20" w:name="_Toc493714983"/>
      <w:r>
        <w:t>Tabla</w:t>
      </w:r>
      <w:fldSimple w:instr=" SEQ Ilustración \* ARABIC ">
        <w:r w:rsidR="00EF5C7E">
          <w:rPr>
            <w:noProof/>
          </w:rPr>
          <w:t>1</w:t>
        </w:r>
      </w:fldSimple>
      <w:r w:rsidR="007961CB">
        <w:t xml:space="preserve"> Interesados Institucionales 2011</w:t>
      </w:r>
      <w:bookmarkEnd w:id="20"/>
    </w:p>
    <w:p w:rsidR="007B7582" w:rsidRDefault="007B7582" w:rsidP="007B7582">
      <w:pPr>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23"/>
        <w:gridCol w:w="178"/>
        <w:gridCol w:w="2092"/>
        <w:gridCol w:w="4704"/>
        <w:gridCol w:w="1231"/>
      </w:tblGrid>
      <w:tr w:rsidR="007B7582" w:rsidRPr="00DC09FF" w:rsidTr="000F7076">
        <w:tc>
          <w:tcPr>
            <w:tcW w:w="454" w:type="pct"/>
            <w:gridSpan w:val="2"/>
            <w:tcBorders>
              <w:top w:val="single" w:sz="4" w:space="0" w:color="4472C4"/>
              <w:left w:val="single" w:sz="4" w:space="0" w:color="4472C4"/>
              <w:bottom w:val="nil"/>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5"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7" w:type="pct"/>
            <w:tcBorders>
              <w:top w:val="single" w:sz="4" w:space="0" w:color="4472C4"/>
              <w:left w:val="single" w:sz="4" w:space="0" w:color="4472C4"/>
              <w:bottom w:val="single" w:sz="4" w:space="0" w:color="4472C4"/>
              <w:right w:val="single" w:sz="4" w:space="0" w:color="4472C4"/>
            </w:tcBorders>
            <w:shd w:val="clear" w:color="auto" w:fill="4472C4"/>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7B7582"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B4C6E7"/>
          </w:tcPr>
          <w:p w:rsidR="007B7582" w:rsidRPr="00DC09FF" w:rsidRDefault="007B7582" w:rsidP="000F7076">
            <w:pPr>
              <w:autoSpaceDE w:val="0"/>
              <w:autoSpaceDN w:val="0"/>
              <w:adjustRightInd w:val="0"/>
              <w:spacing w:after="0" w:line="240" w:lineRule="auto"/>
              <w:jc w:val="both"/>
              <w:rPr>
                <w:rFonts w:ascii="Calibri" w:eastAsia="Times New Roman" w:hAnsi="Calibri" w:cs="DejaVu Sans"/>
                <w:kern w:val="1"/>
                <w:szCs w:val="24"/>
              </w:rPr>
            </w:pP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Actualizar la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egresado o graduado</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por medio de visualizar sus datos la opci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 xml:space="preserve">n de editarlos para </w:t>
            </w:r>
            <w:r w:rsidR="00015D09" w:rsidRPr="00EC72D5">
              <w:rPr>
                <w:rFonts w:ascii="Arial" w:eastAsia="Times New Roman" w:hAnsi="Liberation Serif" w:cs="Arial"/>
                <w:color w:val="000000"/>
                <w:kern w:val="1"/>
                <w:sz w:val="24"/>
                <w:szCs w:val="24"/>
                <w:lang w:eastAsia="zh-CN" w:bidi="ar"/>
              </w:rPr>
              <w:t>modificarlos u</w:t>
            </w:r>
            <w:r w:rsidRPr="00EC72D5">
              <w:rPr>
                <w:rFonts w:ascii="Arial" w:eastAsia="Times New Roman" w:hAnsi="Liberation Serif" w:cs="Arial"/>
                <w:color w:val="000000"/>
                <w:kern w:val="1"/>
                <w:sz w:val="24"/>
                <w:szCs w:val="24"/>
                <w:lang w:eastAsia="zh-CN" w:bidi="ar"/>
              </w:rPr>
              <w:t xml:space="preserve"> actualizarlos.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RF2</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Visualizar ofertas de empleos y pasant</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 xml:space="preserve">Ayuda al usuario encontrar </w:t>
            </w:r>
            <w:r w:rsidR="00015D09" w:rsidRPr="00EC72D5">
              <w:rPr>
                <w:rFonts w:ascii="Arial" w:eastAsia="Times New Roman" w:hAnsi="Liberation Serif" w:cs="Arial"/>
                <w:color w:val="000000"/>
                <w:kern w:val="1"/>
                <w:sz w:val="24"/>
                <w:szCs w:val="24"/>
                <w:lang w:eastAsia="zh-CN" w:bidi="ar"/>
              </w:rPr>
              <w:t>ofertas laborales</w:t>
            </w:r>
            <w:r w:rsidRPr="00EC72D5">
              <w:rPr>
                <w:rFonts w:ascii="Arial" w:eastAsia="Times New Roman" w:hAnsi="Liberation Serif" w:cs="Arial"/>
                <w:color w:val="000000"/>
                <w:kern w:val="1"/>
                <w:sz w:val="24"/>
                <w:szCs w:val="24"/>
                <w:lang w:eastAsia="zh-CN" w:bidi="ar"/>
              </w:rPr>
              <w:t xml:space="preserve">, permitiendo seleccionar la oferta </w:t>
            </w:r>
            <w:r w:rsidRPr="00EC72D5">
              <w:rPr>
                <w:rFonts w:ascii="Arial" w:eastAsia="Times New Roman" w:hAnsi="Liberation Serif" w:cs="Arial"/>
                <w:color w:val="000000"/>
                <w:kern w:val="1"/>
                <w:sz w:val="24"/>
                <w:szCs w:val="24"/>
                <w:lang w:eastAsia="zh-CN" w:bidi="ar"/>
              </w:rPr>
              <w:lastRenderedPageBreak/>
              <w:t>m</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s conveniente para visualizar los datos</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(orientaci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contacto).</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lastRenderedPageBreak/>
              <w:t xml:space="preserve">Esencial </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kern w:val="1"/>
                <w:sz w:val="24"/>
                <w:szCs w:val="24"/>
              </w:rPr>
              <w:lastRenderedPageBreak/>
              <w:t>RF3</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Visualizar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culminaci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estudios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Facilita al estudiante u egresado ver la informaci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n(reglamento y 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formas de culminaci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 estudios(Monograma/Pr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cticas profesionales)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RF4</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bookmarkStart w:id="21" w:name="OLE_LINK3"/>
            <w:bookmarkStart w:id="22" w:name="OLE_LINK4"/>
            <w:bookmarkEnd w:id="21"/>
            <w:bookmarkEnd w:id="22"/>
            <w:r w:rsidRPr="00EC72D5">
              <w:rPr>
                <w:rFonts w:ascii="Arial" w:eastAsia="Times New Roman" w:hAnsi="Liberation Serif" w:cs="Arial"/>
                <w:color w:val="000000"/>
                <w:kern w:val="1"/>
                <w:sz w:val="24"/>
                <w:szCs w:val="24"/>
                <w:lang w:eastAsia="zh-CN" w:bidi="ar"/>
              </w:rPr>
              <w:t>Mostrar monograf</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Por medio de </w:t>
            </w:r>
            <w:r w:rsidRPr="00EC72D5">
              <w:rPr>
                <w:rFonts w:ascii="Arial" w:eastAsia="Times New Roman" w:hAnsi="Liberation Serif" w:cs="Arial"/>
                <w:color w:val="000000"/>
                <w:kern w:val="1"/>
                <w:sz w:val="24"/>
                <w:szCs w:val="24"/>
                <w:lang w:eastAsia="zh-CN" w:bidi="ar"/>
              </w:rPr>
              <w:t>opci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el usuario podr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 xml:space="preserve"> ver temas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ficos y todos su</w:t>
            </w:r>
            <w:r>
              <w:rPr>
                <w:rFonts w:ascii="Arial" w:eastAsia="Times New Roman" w:hAnsi="Liberation Serif" w:cs="Arial"/>
                <w:color w:val="000000"/>
                <w:kern w:val="1"/>
                <w:sz w:val="24"/>
                <w:szCs w:val="24"/>
                <w:lang w:eastAsia="zh-CN" w:bidi="ar"/>
              </w:rPr>
              <w:t>s</w:t>
            </w:r>
            <w:r w:rsidRPr="00EC72D5">
              <w:rPr>
                <w:rFonts w:ascii="Arial" w:eastAsia="Times New Roman" w:hAnsi="Liberation Serif" w:cs="Arial"/>
                <w:color w:val="000000"/>
                <w:kern w:val="1"/>
                <w:sz w:val="24"/>
                <w:szCs w:val="24"/>
                <w:lang w:eastAsia="zh-CN" w:bidi="ar"/>
              </w:rPr>
              <w:t xml:space="preserve"> contenido</w:t>
            </w:r>
            <w:r>
              <w:rPr>
                <w:rFonts w:ascii="Arial" w:eastAsia="Times New Roman" w:hAnsi="Liberation Serif" w:cs="Arial"/>
                <w:color w:val="000000"/>
                <w:kern w:val="1"/>
                <w:sz w:val="24"/>
                <w:szCs w:val="24"/>
                <w:lang w:eastAsia="zh-CN" w:bidi="ar"/>
              </w:rPr>
              <w:t>s</w:t>
            </w:r>
            <w:r w:rsidRPr="00EC72D5">
              <w:rPr>
                <w:rFonts w:ascii="Arial" w:eastAsia="Times New Roman" w:hAnsi="Liberation Serif" w:cs="Arial"/>
                <w:color w:val="000000"/>
                <w:kern w:val="1"/>
                <w:sz w:val="24"/>
                <w:szCs w:val="24"/>
                <w:lang w:eastAsia="zh-CN" w:bidi="ar"/>
              </w:rPr>
              <w:t xml:space="preserve"> (t</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tulo, departamento, contacto o tutor). Tambi</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n podr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 xml:space="preserve"> descargarlos.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RF5</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Registro de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Se registran</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 xml:space="preserve">datos de </w:t>
            </w:r>
            <w:r>
              <w:rPr>
                <w:rFonts w:ascii="Arial" w:eastAsia="Times New Roman" w:hAnsi="Liberation Serif" w:cs="Arial"/>
                <w:color w:val="000000"/>
                <w:kern w:val="1"/>
                <w:sz w:val="24"/>
                <w:szCs w:val="24"/>
                <w:lang w:eastAsia="zh-CN" w:bidi="ar"/>
              </w:rPr>
              <w:t xml:space="preserve">las empresas que desean ofrecer </w:t>
            </w:r>
            <w:r w:rsidRPr="00EC72D5">
              <w:rPr>
                <w:rFonts w:ascii="Arial" w:eastAsia="Times New Roman" w:hAnsi="Liberation Serif" w:cs="Arial"/>
                <w:color w:val="000000"/>
                <w:kern w:val="1"/>
                <w:sz w:val="24"/>
                <w:szCs w:val="24"/>
                <w:lang w:eastAsia="zh-CN" w:bidi="ar"/>
              </w:rPr>
              <w:t>ofertas laborales a egresados/graduados de ingenier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 u arquitectura.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RF6</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tipos de ofertas laborales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administrador ingresar los tipos de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kern w:val="1"/>
                <w:sz w:val="24"/>
                <w:szCs w:val="24"/>
                <w:lang w:eastAsia="zh-CN" w:bidi="hi-IN"/>
              </w:rPr>
              <w:t>Deseable</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RF7</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ofertas laborales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 las empresas registradas ingresar datos acerca de las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Opcional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RF8</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Administrar cuentas de Usuarios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El usuario administrados es encargado de administrar las cuentas de usuarios, tipos de usuarios y sus permisos,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 xml:space="preserve">Esencial </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RF9</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tema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ingresar un tema monogr</w:t>
            </w:r>
            <w:r w:rsidRPr="00EC72D5">
              <w:rPr>
                <w:rFonts w:ascii="Arial" w:eastAsia="Times New Roman" w:hAnsi="Liberation Serif" w:cs="Arial"/>
                <w:color w:val="000000"/>
                <w:kern w:val="1"/>
                <w:sz w:val="24"/>
                <w:szCs w:val="24"/>
                <w:lang w:eastAsia="zh-CN" w:bidi="ar"/>
              </w:rPr>
              <w:t>á</w:t>
            </w:r>
            <w:r w:rsidRPr="00EC72D5">
              <w:rPr>
                <w:rFonts w:ascii="Arial" w:eastAsia="Times New Roman" w:hAnsi="Liberation Serif" w:cs="Arial"/>
                <w:color w:val="000000"/>
                <w:kern w:val="1"/>
                <w:sz w:val="24"/>
                <w:szCs w:val="24"/>
                <w:lang w:eastAsia="zh-CN" w:bidi="ar"/>
              </w:rPr>
              <w:t>fico con el nombre del tutor,</w:t>
            </w:r>
            <w:r>
              <w:rPr>
                <w:rFonts w:ascii="Arial" w:eastAsia="Times New Roman" w:hAnsi="Liberation Serif" w:cs="Arial"/>
                <w:color w:val="000000"/>
                <w:kern w:val="1"/>
                <w:sz w:val="24"/>
                <w:szCs w:val="24"/>
                <w:lang w:eastAsia="zh-CN" w:bidi="ar"/>
              </w:rPr>
              <w:t xml:space="preserve"> </w:t>
            </w:r>
            <w:r w:rsidRPr="00EC72D5">
              <w:rPr>
                <w:rFonts w:ascii="Arial" w:eastAsia="Times New Roman" w:hAnsi="Liberation Serif" w:cs="Arial"/>
                <w:color w:val="000000"/>
                <w:kern w:val="1"/>
                <w:sz w:val="24"/>
                <w:szCs w:val="24"/>
                <w:lang w:eastAsia="zh-CN" w:bidi="ar"/>
              </w:rPr>
              <w:t>descripci</w:t>
            </w:r>
            <w:r w:rsidRPr="00EC72D5">
              <w:rPr>
                <w:rFonts w:ascii="Arial" w:eastAsia="Times New Roman" w:hAnsi="Liberation Serif" w:cs="Arial"/>
                <w:color w:val="000000"/>
                <w:kern w:val="1"/>
                <w:sz w:val="24"/>
                <w:szCs w:val="24"/>
                <w:lang w:eastAsia="zh-CN" w:bidi="ar"/>
              </w:rPr>
              <w:t>ó</w:t>
            </w:r>
            <w:r w:rsidRPr="00EC72D5">
              <w:rPr>
                <w:rFonts w:ascii="Arial" w:eastAsia="Times New Roman" w:hAnsi="Liberation Serif" w:cs="Arial"/>
                <w:color w:val="000000"/>
                <w:kern w:val="1"/>
                <w:sz w:val="24"/>
                <w:szCs w:val="24"/>
                <w:lang w:eastAsia="zh-CN" w:bidi="ar"/>
              </w:rPr>
              <w:t>n del tema, departamento y carrera.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RF10</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Registrar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Permite al usuario administrador registrar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 las cuales pueden ser Posgrado, maestr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 curos, etc.</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r w:rsidR="007B7582" w:rsidRPr="00DC09FF" w:rsidTr="000F7076">
        <w:tc>
          <w:tcPr>
            <w:tcW w:w="353" w:type="pct"/>
            <w:tcBorders>
              <w:top w:val="single" w:sz="4" w:space="0" w:color="4472C4"/>
              <w:left w:val="single" w:sz="4" w:space="0" w:color="4472C4"/>
              <w:bottom w:val="single" w:sz="4" w:space="0" w:color="4472C4"/>
              <w:right w:val="single" w:sz="4" w:space="0" w:color="4472C4"/>
            </w:tcBorders>
            <w:shd w:val="clear" w:color="auto" w:fill="FFFFFF"/>
          </w:tcPr>
          <w:p w:rsidR="007B7582" w:rsidRPr="00DC09FF" w:rsidRDefault="007B7582"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000000"/>
                <w:kern w:val="1"/>
                <w:sz w:val="24"/>
                <w:szCs w:val="24"/>
              </w:rPr>
              <w:t>RF11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Buscar ofertas acad</w:t>
            </w:r>
            <w:r w:rsidRPr="00EC72D5">
              <w:rPr>
                <w:rFonts w:ascii="Arial" w:eastAsia="Times New Roman" w:hAnsi="Liberation Serif" w:cs="Arial"/>
                <w:color w:val="000000"/>
                <w:kern w:val="1"/>
                <w:sz w:val="24"/>
                <w:szCs w:val="24"/>
                <w:lang w:eastAsia="zh-CN" w:bidi="ar"/>
              </w:rPr>
              <w:t>é</w:t>
            </w:r>
            <w:r w:rsidRPr="00EC72D5">
              <w:rPr>
                <w:rFonts w:ascii="Arial" w:eastAsia="Times New Roman" w:hAnsi="Liberation Serif" w:cs="Arial"/>
                <w:color w:val="000000"/>
                <w:kern w:val="1"/>
                <w:sz w:val="24"/>
                <w:szCs w:val="24"/>
                <w:lang w:eastAsia="zh-CN" w:bidi="ar"/>
              </w:rPr>
              <w:t>micas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C72D5">
              <w:rPr>
                <w:rFonts w:ascii="Arial" w:eastAsia="Times New Roman" w:hAnsi="Liberation Serif" w:cs="Arial"/>
                <w:color w:val="000000"/>
                <w:kern w:val="1"/>
                <w:sz w:val="24"/>
                <w:szCs w:val="24"/>
                <w:lang w:eastAsia="zh-CN" w:bidi="ar"/>
              </w:rPr>
              <w:t>El usuario estudiante puede ver las ofertas de cursos, maestr</w:t>
            </w:r>
            <w:r w:rsidRPr="00EC72D5">
              <w:rPr>
                <w:rFonts w:ascii="Arial" w:eastAsia="Times New Roman" w:hAnsi="Liberation Serif" w:cs="Arial"/>
                <w:color w:val="000000"/>
                <w:kern w:val="1"/>
                <w:sz w:val="24"/>
                <w:szCs w:val="24"/>
                <w:lang w:eastAsia="zh-CN" w:bidi="ar"/>
              </w:rPr>
              <w:t>í</w:t>
            </w:r>
            <w:r w:rsidRPr="00EC72D5">
              <w:rPr>
                <w:rFonts w:ascii="Arial" w:eastAsia="Times New Roman" w:hAnsi="Liberation Serif" w:cs="Arial"/>
                <w:color w:val="000000"/>
                <w:kern w:val="1"/>
                <w:sz w:val="24"/>
                <w:szCs w:val="24"/>
                <w:lang w:eastAsia="zh-CN" w:bidi="ar"/>
              </w:rPr>
              <w:t>as y posgrados que ofrece la universidad.</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DC09FF" w:rsidRDefault="007B7582" w:rsidP="007961CB">
            <w:pPr>
              <w:keepNext/>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color w:val="000000"/>
                <w:kern w:val="1"/>
                <w:sz w:val="24"/>
                <w:szCs w:val="24"/>
              </w:rPr>
              <w:t>Esencial</w:t>
            </w:r>
          </w:p>
        </w:tc>
      </w:tr>
    </w:tbl>
    <w:p w:rsidR="007B7582" w:rsidRDefault="00E65D90" w:rsidP="007961CB">
      <w:pPr>
        <w:pStyle w:val="Descripcin"/>
        <w:rPr>
          <w:rFonts w:ascii="Arial" w:hAnsi="Arial" w:cs="Arial"/>
          <w:b/>
          <w:i w:val="0"/>
          <w:color w:val="0070C0"/>
          <w:sz w:val="24"/>
          <w:szCs w:val="24"/>
          <w:lang w:eastAsia="zh-CN" w:bidi="hi-IN"/>
        </w:rPr>
      </w:pPr>
      <w:bookmarkStart w:id="23" w:name="_Toc493714984"/>
      <w:r>
        <w:t>Tabla</w:t>
      </w:r>
      <w:fldSimple w:instr=" SEQ Ilustración \* ARABIC ">
        <w:r w:rsidR="00EF5C7E">
          <w:rPr>
            <w:noProof/>
          </w:rPr>
          <w:t>2</w:t>
        </w:r>
      </w:fldSimple>
      <w:r w:rsidR="007961CB">
        <w:t xml:space="preserve"> Requerimientos funcionales 2011</w:t>
      </w:r>
      <w:bookmarkEnd w:id="23"/>
    </w:p>
    <w:p w:rsidR="007B7582" w:rsidRPr="007B7582" w:rsidRDefault="007B7582" w:rsidP="007B7582">
      <w:pPr>
        <w:pStyle w:val="Subttulo"/>
        <w:rPr>
          <w:rFonts w:ascii="Arial" w:eastAsiaTheme="minorHAnsi" w:hAnsi="Arial" w:cs="Arial"/>
          <w:b/>
          <w:i/>
          <w:color w:val="0070C0"/>
          <w:spacing w:val="0"/>
          <w:sz w:val="24"/>
          <w:szCs w:val="24"/>
          <w:lang w:eastAsia="zh-CN" w:bidi="hi-IN"/>
        </w:rPr>
      </w:pPr>
      <w:r w:rsidRPr="007B7582">
        <w:rPr>
          <w:rFonts w:ascii="Arial" w:eastAsiaTheme="minorHAnsi" w:hAnsi="Arial" w:cs="Arial"/>
          <w:b/>
          <w:i/>
          <w:color w:val="0070C0"/>
          <w:spacing w:val="0"/>
          <w:sz w:val="24"/>
          <w:szCs w:val="24"/>
          <w:lang w:eastAsia="zh-CN" w:bidi="hi-IN"/>
        </w:rPr>
        <w:t>Restricciones del sistema</w:t>
      </w:r>
    </w:p>
    <w:p w:rsidR="00014511"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r w:rsidRPr="004407D4">
        <w:rPr>
          <w:rFonts w:ascii="Arial" w:eastAsia="Times New Roman" w:hAnsi="Liberation Serif" w:cs="Arial"/>
          <w:color w:val="000000"/>
          <w:kern w:val="1"/>
          <w:sz w:val="24"/>
          <w:szCs w:val="24"/>
          <w:lang w:eastAsia="zh-CN" w:bidi="ar"/>
        </w:rPr>
        <w:t>La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de los egresados y graduados, no estar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 xml:space="preserve"> disponible para todos los usuarios, </w:t>
      </w:r>
      <w:r w:rsidRPr="004407D4">
        <w:rPr>
          <w:rFonts w:ascii="Arial" w:eastAsia="Times New Roman" w:hAnsi="Liberation Serif" w:cs="Arial"/>
          <w:color w:val="000000"/>
          <w:kern w:val="1"/>
          <w:sz w:val="24"/>
          <w:szCs w:val="24"/>
          <w:lang w:eastAsia="zh-CN" w:bidi="ar"/>
        </w:rPr>
        <w:t>ú</w:t>
      </w:r>
      <w:r w:rsidRPr="004407D4">
        <w:rPr>
          <w:rFonts w:ascii="Arial" w:eastAsia="Times New Roman" w:hAnsi="Liberation Serif" w:cs="Arial"/>
          <w:color w:val="000000"/>
          <w:kern w:val="1"/>
          <w:sz w:val="24"/>
          <w:szCs w:val="24"/>
          <w:lang w:eastAsia="zh-CN" w:bidi="ar"/>
        </w:rPr>
        <w:t>nicamente egresados o graduados y usuarios administrativos del sistema, podr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visualizar dicha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En el caso de egresados y graduados como usuario, deber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ingresar su n</w:t>
      </w:r>
      <w:r w:rsidRPr="004407D4">
        <w:rPr>
          <w:rFonts w:ascii="Arial" w:eastAsia="Times New Roman" w:hAnsi="Liberation Serif" w:cs="Arial"/>
          <w:color w:val="000000"/>
          <w:kern w:val="1"/>
          <w:sz w:val="24"/>
          <w:szCs w:val="24"/>
          <w:lang w:eastAsia="zh-CN" w:bidi="ar"/>
        </w:rPr>
        <w:t>ú</w:t>
      </w:r>
      <w:r w:rsidRPr="004407D4">
        <w:rPr>
          <w:rFonts w:ascii="Arial" w:eastAsia="Times New Roman" w:hAnsi="Liberation Serif" w:cs="Arial"/>
          <w:color w:val="000000"/>
          <w:kern w:val="1"/>
          <w:sz w:val="24"/>
          <w:szCs w:val="24"/>
          <w:lang w:eastAsia="zh-CN" w:bidi="ar"/>
        </w:rPr>
        <w:t>mero de c</w:t>
      </w:r>
      <w:r w:rsidRPr="004407D4">
        <w:rPr>
          <w:rFonts w:ascii="Arial" w:eastAsia="Times New Roman" w:hAnsi="Liberation Serif" w:cs="Arial"/>
          <w:color w:val="000000"/>
          <w:kern w:val="1"/>
          <w:sz w:val="24"/>
          <w:szCs w:val="24"/>
          <w:lang w:eastAsia="zh-CN" w:bidi="ar"/>
        </w:rPr>
        <w:t>é</w:t>
      </w:r>
      <w:r w:rsidRPr="004407D4">
        <w:rPr>
          <w:rFonts w:ascii="Arial" w:eastAsia="Times New Roman" w:hAnsi="Liberation Serif" w:cs="Arial"/>
          <w:color w:val="000000"/>
          <w:kern w:val="1"/>
          <w:sz w:val="24"/>
          <w:szCs w:val="24"/>
          <w:lang w:eastAsia="zh-CN" w:bidi="ar"/>
        </w:rPr>
        <w:t>dula para ver o actualizar su informaci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Los administrativos deber</w:t>
      </w:r>
      <w:r w:rsidRPr="004407D4">
        <w:rPr>
          <w:rFonts w:ascii="Arial" w:eastAsia="Times New Roman" w:hAnsi="Liberation Serif" w:cs="Arial"/>
          <w:color w:val="000000"/>
          <w:kern w:val="1"/>
          <w:sz w:val="24"/>
          <w:szCs w:val="24"/>
          <w:lang w:eastAsia="zh-CN" w:bidi="ar"/>
        </w:rPr>
        <w:t>á</w:t>
      </w:r>
      <w:r w:rsidRPr="004407D4">
        <w:rPr>
          <w:rFonts w:ascii="Arial" w:eastAsia="Times New Roman" w:hAnsi="Liberation Serif" w:cs="Arial"/>
          <w:color w:val="000000"/>
          <w:kern w:val="1"/>
          <w:sz w:val="24"/>
          <w:szCs w:val="24"/>
          <w:lang w:eastAsia="zh-CN" w:bidi="ar"/>
        </w:rPr>
        <w:t>n ingresar el nombre de usuario y contrase</w:t>
      </w:r>
      <w:r w:rsidRPr="004407D4">
        <w:rPr>
          <w:rFonts w:ascii="Arial" w:eastAsia="Times New Roman" w:hAnsi="Liberation Serif" w:cs="Arial"/>
          <w:color w:val="000000"/>
          <w:kern w:val="1"/>
          <w:sz w:val="24"/>
          <w:szCs w:val="24"/>
          <w:lang w:eastAsia="zh-CN" w:bidi="ar"/>
        </w:rPr>
        <w:t>ñ</w:t>
      </w:r>
      <w:r w:rsidRPr="004407D4">
        <w:rPr>
          <w:rFonts w:ascii="Arial" w:eastAsia="Times New Roman" w:hAnsi="Liberation Serif" w:cs="Arial"/>
          <w:color w:val="000000"/>
          <w:kern w:val="1"/>
          <w:sz w:val="24"/>
          <w:szCs w:val="24"/>
          <w:lang w:eastAsia="zh-CN" w:bidi="ar"/>
        </w:rPr>
        <w:t>a asignado antes de realizar cualquier operaci</w:t>
      </w:r>
      <w:r w:rsidRPr="004407D4">
        <w:rPr>
          <w:rFonts w:ascii="Arial" w:eastAsia="Times New Roman" w:hAnsi="Liberation Serif" w:cs="Arial"/>
          <w:color w:val="000000"/>
          <w:kern w:val="1"/>
          <w:sz w:val="24"/>
          <w:szCs w:val="24"/>
          <w:lang w:eastAsia="zh-CN" w:bidi="ar"/>
        </w:rPr>
        <w:t>ó</w:t>
      </w:r>
      <w:r w:rsidRPr="004407D4">
        <w:rPr>
          <w:rFonts w:ascii="Arial" w:eastAsia="Times New Roman" w:hAnsi="Liberation Serif" w:cs="Arial"/>
          <w:color w:val="000000"/>
          <w:kern w:val="1"/>
          <w:sz w:val="24"/>
          <w:szCs w:val="24"/>
          <w:lang w:eastAsia="zh-CN" w:bidi="ar"/>
        </w:rPr>
        <w:t>n permitida.</w:t>
      </w:r>
    </w:p>
    <w:p w:rsidR="00014511"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p>
    <w:p w:rsidR="00014511" w:rsidRPr="004407D4" w:rsidRDefault="00014511" w:rsidP="00014511">
      <w:pPr>
        <w:widowControl w:val="0"/>
        <w:autoSpaceDE w:val="0"/>
        <w:autoSpaceDN w:val="0"/>
        <w:adjustRightInd w:val="0"/>
        <w:spacing w:after="0" w:line="36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lastRenderedPageBreak/>
        <w:t>El sistema solamente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utilizarse en Internet Explorer 8 y/o google Chrome.</w:t>
      </w:r>
    </w:p>
    <w:p w:rsidR="00014511" w:rsidRPr="00014511" w:rsidRDefault="00014511" w:rsidP="00014511">
      <w:pPr>
        <w:pStyle w:val="Ttulo1"/>
        <w:numPr>
          <w:ilvl w:val="2"/>
          <w:numId w:val="1"/>
        </w:numPr>
        <w:rPr>
          <w:rFonts w:ascii="Arial" w:eastAsiaTheme="minorEastAsia" w:hAnsi="Arial" w:cs="Arial"/>
          <w:color w:val="0070C0"/>
          <w:spacing w:val="15"/>
          <w:sz w:val="22"/>
          <w:szCs w:val="22"/>
        </w:rPr>
      </w:pPr>
      <w:bookmarkStart w:id="24" w:name="_Toc494323329"/>
      <w:r w:rsidRPr="00014511">
        <w:rPr>
          <w:rFonts w:ascii="Arial" w:eastAsiaTheme="minorEastAsia" w:hAnsi="Arial" w:cs="Arial"/>
          <w:color w:val="0070C0"/>
          <w:spacing w:val="15"/>
          <w:sz w:val="22"/>
          <w:szCs w:val="22"/>
        </w:rPr>
        <w:t>Recursos existentes</w:t>
      </w:r>
      <w:bookmarkEnd w:id="24"/>
    </w:p>
    <w:p w:rsidR="007B7582" w:rsidRPr="00BE5320" w:rsidRDefault="007B7582" w:rsidP="007B7582">
      <w:pPr>
        <w:rPr>
          <w:rFonts w:ascii="Arial" w:hAnsi="Arial" w:cs="Arial"/>
          <w:color w:val="0070C0"/>
          <w:sz w:val="24"/>
          <w:szCs w:val="24"/>
          <w:lang w:eastAsia="zh-CN" w:bidi="hi-IN"/>
        </w:rPr>
      </w:pPr>
    </w:p>
    <w:p w:rsidR="00014511" w:rsidRPr="00014511" w:rsidRDefault="00014511" w:rsidP="00014511">
      <w:pPr>
        <w:pStyle w:val="Subttulo"/>
        <w:rPr>
          <w:rFonts w:ascii="Arial" w:eastAsiaTheme="minorHAnsi" w:hAnsi="Arial" w:cs="Arial"/>
          <w:b/>
          <w:i/>
          <w:color w:val="0070C0"/>
          <w:spacing w:val="0"/>
          <w:sz w:val="24"/>
          <w:szCs w:val="24"/>
          <w:lang w:eastAsia="zh-CN" w:bidi="hi-IN"/>
        </w:rPr>
      </w:pPr>
      <w:r w:rsidRPr="00014511">
        <w:rPr>
          <w:rFonts w:ascii="Arial" w:eastAsiaTheme="minorHAnsi" w:hAnsi="Arial" w:cs="Arial"/>
          <w:b/>
          <w:i/>
          <w:color w:val="0070C0"/>
          <w:spacing w:val="0"/>
          <w:sz w:val="24"/>
          <w:szCs w:val="24"/>
          <w:lang w:eastAsia="zh-CN" w:bidi="hi-IN"/>
        </w:rPr>
        <w:t>Recursos de Hardware y software</w:t>
      </w:r>
    </w:p>
    <w:p w:rsidR="00014511" w:rsidRDefault="00014511" w:rsidP="00014511">
      <w:pPr>
        <w:pStyle w:val="Prrafodelista"/>
        <w:widowControl w:val="0"/>
        <w:autoSpaceDE w:val="0"/>
        <w:autoSpaceDN w:val="0"/>
        <w:adjustRightInd w:val="0"/>
        <w:spacing w:after="0" w:line="360" w:lineRule="auto"/>
        <w:ind w:left="0"/>
        <w:jc w:val="both"/>
        <w:rPr>
          <w:rFonts w:ascii="Arial" w:eastAsia="Times New Roman" w:hAnsi="Liberation Serif" w:cs="Arial"/>
          <w:color w:val="000000"/>
          <w:kern w:val="1"/>
          <w:sz w:val="24"/>
          <w:szCs w:val="24"/>
          <w:lang w:eastAsia="zh-CN" w:bidi="ar"/>
        </w:rPr>
      </w:pPr>
      <w:r w:rsidRPr="002F229C">
        <w:rPr>
          <w:rFonts w:ascii="Arial" w:eastAsia="Times New Roman" w:hAnsi="Liberation Serif" w:cs="Arial"/>
          <w:color w:val="000000"/>
          <w:kern w:val="1"/>
          <w:sz w:val="24"/>
          <w:szCs w:val="24"/>
          <w:lang w:eastAsia="zh-CN" w:bidi="ar"/>
        </w:rPr>
        <w:t>La facultad de Electrotecnia y Computaci</w:t>
      </w:r>
      <w:r w:rsidRPr="002F229C">
        <w:rPr>
          <w:rFonts w:ascii="Arial" w:eastAsia="Times New Roman" w:hAnsi="Liberation Serif" w:cs="Arial"/>
          <w:color w:val="000000"/>
          <w:kern w:val="1"/>
          <w:sz w:val="24"/>
          <w:szCs w:val="24"/>
          <w:lang w:eastAsia="zh-CN" w:bidi="ar"/>
        </w:rPr>
        <w:t>ó</w:t>
      </w:r>
      <w:r w:rsidRPr="002F229C">
        <w:rPr>
          <w:rFonts w:ascii="Arial" w:eastAsia="Times New Roman" w:hAnsi="Liberation Serif" w:cs="Arial"/>
          <w:color w:val="000000"/>
          <w:kern w:val="1"/>
          <w:sz w:val="24"/>
          <w:szCs w:val="24"/>
          <w:lang w:eastAsia="zh-CN" w:bidi="ar"/>
        </w:rPr>
        <w:t>n-UNI ha asignado computadoras a los diferentes administrativos. Las caracter</w:t>
      </w:r>
      <w:r w:rsidRPr="002F229C">
        <w:rPr>
          <w:rFonts w:ascii="Arial" w:eastAsia="Times New Roman" w:hAnsi="Liberation Serif" w:cs="Arial"/>
          <w:color w:val="000000"/>
          <w:kern w:val="1"/>
          <w:sz w:val="24"/>
          <w:szCs w:val="24"/>
          <w:lang w:eastAsia="zh-CN" w:bidi="ar"/>
        </w:rPr>
        <w:t>í</w:t>
      </w:r>
      <w:r w:rsidRPr="002F229C">
        <w:rPr>
          <w:rFonts w:ascii="Arial" w:eastAsia="Times New Roman" w:hAnsi="Liberation Serif" w:cs="Arial"/>
          <w:color w:val="000000"/>
          <w:kern w:val="1"/>
          <w:sz w:val="24"/>
          <w:szCs w:val="24"/>
          <w:lang w:eastAsia="zh-CN" w:bidi="ar"/>
        </w:rPr>
        <w:t>sticas b</w:t>
      </w:r>
      <w:r w:rsidRPr="002F229C">
        <w:rPr>
          <w:rFonts w:ascii="Arial" w:eastAsia="Times New Roman" w:hAnsi="Liberation Serif" w:cs="Arial"/>
          <w:color w:val="000000"/>
          <w:kern w:val="1"/>
          <w:sz w:val="24"/>
          <w:szCs w:val="24"/>
          <w:lang w:eastAsia="zh-CN" w:bidi="ar"/>
        </w:rPr>
        <w:t>á</w:t>
      </w:r>
      <w:r w:rsidRPr="002F229C">
        <w:rPr>
          <w:rFonts w:ascii="Arial" w:eastAsia="Times New Roman" w:hAnsi="Liberation Serif" w:cs="Arial"/>
          <w:color w:val="000000"/>
          <w:kern w:val="1"/>
          <w:sz w:val="24"/>
          <w:szCs w:val="24"/>
          <w:lang w:eastAsia="zh-CN" w:bidi="ar"/>
        </w:rPr>
        <w:t>sicas (o similares) de dichas m</w:t>
      </w:r>
      <w:r w:rsidRPr="002F229C">
        <w:rPr>
          <w:rFonts w:ascii="Arial" w:eastAsia="Times New Roman" w:hAnsi="Liberation Serif" w:cs="Arial"/>
          <w:color w:val="000000"/>
          <w:kern w:val="1"/>
          <w:sz w:val="24"/>
          <w:szCs w:val="24"/>
          <w:lang w:eastAsia="zh-CN" w:bidi="ar"/>
        </w:rPr>
        <w:t>á</w:t>
      </w:r>
      <w:r w:rsidRPr="002F229C">
        <w:rPr>
          <w:rFonts w:ascii="Arial" w:eastAsia="Times New Roman" w:hAnsi="Liberation Serif" w:cs="Arial"/>
          <w:color w:val="000000"/>
          <w:kern w:val="1"/>
          <w:sz w:val="24"/>
          <w:szCs w:val="24"/>
          <w:lang w:eastAsia="zh-CN" w:bidi="ar"/>
        </w:rPr>
        <w:t>quinas son:</w:t>
      </w:r>
    </w:p>
    <w:tbl>
      <w:tblPr>
        <w:tblW w:w="0" w:type="auto"/>
        <w:tblInd w:w="5" w:type="dxa"/>
        <w:tblCellMar>
          <w:left w:w="0" w:type="dxa"/>
          <w:right w:w="0" w:type="dxa"/>
        </w:tblCellMar>
        <w:tblLook w:val="0000" w:firstRow="0" w:lastRow="0" w:firstColumn="0" w:lastColumn="0" w:noHBand="0" w:noVBand="0"/>
      </w:tblPr>
      <w:tblGrid>
        <w:gridCol w:w="1518"/>
        <w:gridCol w:w="3869"/>
      </w:tblGrid>
      <w:tr w:rsidR="00014511" w:rsidRPr="00CA4774" w:rsidTr="000F7076">
        <w:tc>
          <w:tcPr>
            <w:tcW w:w="5387" w:type="dxa"/>
            <w:gridSpan w:val="2"/>
            <w:tcBorders>
              <w:top w:val="single" w:sz="4" w:space="0" w:color="0070C0"/>
              <w:left w:val="single" w:sz="4" w:space="0" w:color="0070C0"/>
              <w:bottom w:val="single" w:sz="4" w:space="0" w:color="0070C0"/>
              <w:right w:val="single" w:sz="4" w:space="0" w:color="0070C0"/>
            </w:tcBorders>
            <w:shd w:val="clear" w:color="auto" w:fill="548DD4"/>
          </w:tcPr>
          <w:p w:rsidR="00014511" w:rsidRPr="00311B98" w:rsidRDefault="00014511"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sidRPr="00CA4774">
              <w:rPr>
                <w:rFonts w:ascii="Arial" w:eastAsia="Times New Roman" w:hAnsi="Liberation Serif" w:cs="Arial"/>
                <w:color w:val="FFFFFF" w:themeColor="background1"/>
                <w:kern w:val="1"/>
                <w:sz w:val="24"/>
                <w:szCs w:val="24"/>
                <w:lang w:eastAsia="zh-CN" w:bidi="ar"/>
              </w:rPr>
              <w:t>Descripci</w:t>
            </w:r>
            <w:r w:rsidRPr="00CA4774">
              <w:rPr>
                <w:rFonts w:ascii="Arial" w:eastAsia="Times New Roman" w:hAnsi="Liberation Serif" w:cs="Arial"/>
                <w:color w:val="FFFFFF" w:themeColor="background1"/>
                <w:kern w:val="1"/>
                <w:sz w:val="24"/>
                <w:szCs w:val="24"/>
                <w:lang w:eastAsia="zh-CN" w:bidi="ar"/>
              </w:rPr>
              <w:t>ó</w:t>
            </w:r>
            <w:r w:rsidRPr="00CA4774">
              <w:rPr>
                <w:rFonts w:ascii="Arial" w:eastAsia="Times New Roman" w:hAnsi="Liberation Serif" w:cs="Arial"/>
                <w:color w:val="FFFFFF" w:themeColor="background1"/>
                <w:kern w:val="1"/>
                <w:sz w:val="24"/>
                <w:szCs w:val="24"/>
                <w:lang w:eastAsia="zh-CN" w:bidi="ar"/>
              </w:rPr>
              <w:t>n de Hardware</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Intel Pentium 4</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pStyle w:val="western"/>
              <w:spacing w:line="276" w:lineRule="auto"/>
              <w:rPr>
                <w:rFonts w:cs="Arial"/>
                <w:color w:val="000000"/>
                <w:sz w:val="24"/>
                <w:szCs w:val="24"/>
                <w:lang w:val="es-ES_tradnl" w:bidi="ar"/>
              </w:rPr>
            </w:pPr>
            <w:r w:rsidRPr="00CA4774">
              <w:rPr>
                <w:rFonts w:cs="Arial"/>
                <w:color w:val="000000"/>
                <w:sz w:val="24"/>
                <w:szCs w:val="24"/>
                <w:lang w:val="es-ES_tradnl"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1 GB  de memoria RAM DDR2</w:t>
            </w:r>
          </w:p>
        </w:tc>
      </w:tr>
      <w:tr w:rsidR="00014511" w:rsidRPr="00311B98" w:rsidTr="000F7076">
        <w:trPr>
          <w:trHeight w:hRule="exact" w:val="938"/>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Disco Duro</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80 GB</w:t>
            </w:r>
          </w:p>
        </w:tc>
      </w:tr>
      <w:tr w:rsidR="00014511" w:rsidRPr="00311B98" w:rsidTr="000F7076">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 xml:space="preserve">Unidad </w:t>
            </w:r>
            <w:r w:rsidRPr="00CA4774">
              <w:rPr>
                <w:rFonts w:ascii="Arial" w:eastAsia="Times New Roman" w:hAnsi="Liberation Serif" w:cs="Arial"/>
                <w:color w:val="000000"/>
                <w:kern w:val="1"/>
                <w:sz w:val="24"/>
                <w:szCs w:val="24"/>
                <w:lang w:eastAsia="zh-CN" w:bidi="ar"/>
              </w:rPr>
              <w:t>Ó</w:t>
            </w:r>
            <w:r w:rsidRPr="00CA4774">
              <w:rPr>
                <w:rFonts w:ascii="Arial" w:eastAsia="Times New Roman" w:hAnsi="Liberation Serif" w:cs="Arial"/>
                <w:color w:val="000000"/>
                <w:kern w:val="1"/>
                <w:sz w:val="24"/>
                <w:szCs w:val="24"/>
                <w:lang w:eastAsia="zh-CN" w:bidi="ar"/>
              </w:rPr>
              <w:t>ptica</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Quemador de DVD</w:t>
            </w:r>
          </w:p>
        </w:tc>
      </w:tr>
      <w:tr w:rsidR="00014511" w:rsidRPr="00311B98" w:rsidTr="000F7076">
        <w:trPr>
          <w:trHeight w:hRule="exact" w:val="2643"/>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Otros</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Teclado</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Monitor</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Mouse</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Parlantes</w:t>
            </w:r>
          </w:p>
          <w:p w:rsidR="00014511" w:rsidRPr="00CA4774"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Escritorio</w:t>
            </w:r>
          </w:p>
          <w:p w:rsidR="00014511"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Bater</w:t>
            </w:r>
            <w:r w:rsidRPr="00CA4774">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p w:rsidR="00014511" w:rsidRDefault="00014511" w:rsidP="00014511">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Estabilizador</w:t>
            </w:r>
          </w:p>
          <w:p w:rsidR="00014511" w:rsidRPr="00CA4774" w:rsidRDefault="00014511" w:rsidP="007961CB">
            <w:pPr>
              <w:pStyle w:val="Prrafodelista"/>
              <w:keepNext/>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Impresora</w:t>
            </w:r>
          </w:p>
        </w:tc>
      </w:tr>
    </w:tbl>
    <w:p w:rsidR="007B7582" w:rsidRDefault="00E65D90" w:rsidP="007961CB">
      <w:pPr>
        <w:pStyle w:val="Descripcin"/>
      </w:pPr>
      <w:bookmarkStart w:id="25" w:name="_Toc493714985"/>
      <w:r>
        <w:t>Tabla</w:t>
      </w:r>
      <w:fldSimple w:instr=" SEQ Ilustración \* ARABIC ">
        <w:r w:rsidR="00EF5C7E">
          <w:rPr>
            <w:noProof/>
          </w:rPr>
          <w:t>3</w:t>
        </w:r>
      </w:fldSimple>
      <w:r w:rsidR="007961CB">
        <w:t xml:space="preserve"> Descripción de Hardware</w:t>
      </w:r>
      <w:bookmarkEnd w:id="25"/>
    </w:p>
    <w:tbl>
      <w:tblPr>
        <w:tblW w:w="0" w:type="auto"/>
        <w:tblInd w:w="5" w:type="dxa"/>
        <w:tblCellMar>
          <w:left w:w="0" w:type="dxa"/>
          <w:right w:w="0" w:type="dxa"/>
        </w:tblCellMar>
        <w:tblLook w:val="0000" w:firstRow="0" w:lastRow="0" w:firstColumn="0" w:lastColumn="0" w:noHBand="0" w:noVBand="0"/>
      </w:tblPr>
      <w:tblGrid>
        <w:gridCol w:w="2879"/>
        <w:gridCol w:w="2612"/>
      </w:tblGrid>
      <w:tr w:rsidR="00014511"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014511" w:rsidRPr="00311B98" w:rsidRDefault="00014511"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sidRPr="00CA4774">
              <w:rPr>
                <w:rFonts w:ascii="Arial" w:eastAsia="Times New Roman" w:hAnsi="Liberation Serif" w:cs="Arial"/>
                <w:color w:val="FFFFFF" w:themeColor="background1"/>
                <w:kern w:val="1"/>
                <w:sz w:val="24"/>
                <w:szCs w:val="24"/>
                <w:lang w:eastAsia="zh-CN" w:bidi="ar"/>
              </w:rPr>
              <w:t>Descripci</w:t>
            </w:r>
            <w:r w:rsidRPr="00CA4774">
              <w:rPr>
                <w:rFonts w:ascii="Arial" w:eastAsia="Times New Roman" w:hAnsi="Liberation Serif" w:cs="Arial"/>
                <w:color w:val="FFFFFF" w:themeColor="background1"/>
                <w:kern w:val="1"/>
                <w:sz w:val="24"/>
                <w:szCs w:val="24"/>
                <w:lang w:eastAsia="zh-CN" w:bidi="ar"/>
              </w:rPr>
              <w:t>ó</w:t>
            </w:r>
            <w:r w:rsidRPr="00CA4774">
              <w:rPr>
                <w:rFonts w:ascii="Arial" w:eastAsia="Times New Roman" w:hAnsi="Liberation Serif" w:cs="Arial"/>
                <w:color w:val="FFFFFF" w:themeColor="background1"/>
                <w:kern w:val="1"/>
                <w:sz w:val="24"/>
                <w:szCs w:val="24"/>
                <w:lang w:eastAsia="zh-CN" w:bidi="ar"/>
              </w:rPr>
              <w:t>n</w:t>
            </w:r>
            <w:r>
              <w:rPr>
                <w:rFonts w:ascii="Arial" w:eastAsia="Times New Roman" w:hAnsi="Liberation Serif" w:cs="Arial"/>
                <w:color w:val="FFFFFF" w:themeColor="background1"/>
                <w:kern w:val="1"/>
                <w:sz w:val="24"/>
                <w:szCs w:val="24"/>
                <w:lang w:eastAsia="zh-CN" w:bidi="ar"/>
              </w:rPr>
              <w:t xml:space="preserve"> de Software</w:t>
            </w:r>
          </w:p>
        </w:tc>
      </w:tr>
      <w:tr w:rsidR="00014511" w:rsidRPr="00311B98" w:rsidTr="000F7076">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Windows</w:t>
            </w:r>
          </w:p>
        </w:tc>
      </w:tr>
      <w:tr w:rsidR="00014511"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pStyle w:val="western"/>
              <w:spacing w:line="276" w:lineRule="auto"/>
              <w:rPr>
                <w:rFonts w:cs="Arial"/>
                <w:color w:val="000000"/>
                <w:sz w:val="24"/>
                <w:szCs w:val="24"/>
                <w:lang w:val="es-ES_tradnl" w:bidi="ar"/>
              </w:rPr>
            </w:pPr>
            <w:r w:rsidRPr="00CA4774">
              <w:rPr>
                <w:rFonts w:cs="Arial"/>
                <w:color w:val="000000"/>
                <w:sz w:val="24"/>
                <w:szCs w:val="24"/>
                <w:lang w:val="es-ES_tradnl" w:bidi="ar"/>
              </w:rPr>
              <w:t>Gestor de Base de Datos</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MySQL</w:t>
            </w:r>
          </w:p>
        </w:tc>
      </w:tr>
      <w:tr w:rsidR="00014511"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Lenguaje de Programaci</w:t>
            </w:r>
            <w:r w:rsidRPr="00CA4774">
              <w:rPr>
                <w:rFonts w:ascii="Arial" w:eastAsia="Times New Roman" w:hAnsi="Liberation Serif" w:cs="Arial"/>
                <w:color w:val="000000"/>
                <w:kern w:val="1"/>
                <w:sz w:val="24"/>
                <w:szCs w:val="24"/>
                <w:lang w:eastAsia="zh-CN" w:bidi="ar"/>
              </w:rPr>
              <w:t>ó</w:t>
            </w:r>
            <w:r w:rsidRPr="00CA4774">
              <w:rPr>
                <w:rFonts w:ascii="Arial" w:eastAsia="Times New Roman" w:hAnsi="Liberation Serif" w:cs="Arial"/>
                <w:color w:val="000000"/>
                <w:kern w:val="1"/>
                <w:sz w:val="24"/>
                <w:szCs w:val="24"/>
                <w:lang w:eastAsia="zh-CN" w:bidi="ar"/>
              </w:rPr>
              <w:t>n</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PHP</w:t>
            </w:r>
          </w:p>
        </w:tc>
      </w:tr>
      <w:tr w:rsidR="00014511"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Herramientas de Dise</w:t>
            </w:r>
            <w:r w:rsidRPr="008C07B3">
              <w:rPr>
                <w:rFonts w:ascii="Arial" w:eastAsia="Times New Roman" w:hAnsi="Liberation Serif" w:cs="Arial"/>
                <w:color w:val="000000"/>
                <w:kern w:val="1"/>
                <w:sz w:val="24"/>
                <w:szCs w:val="24"/>
                <w:lang w:eastAsia="zh-CN" w:bidi="ar"/>
              </w:rPr>
              <w:t>ñ</w:t>
            </w:r>
            <w:r w:rsidRPr="008C07B3">
              <w:rPr>
                <w:rFonts w:ascii="Arial" w:eastAsia="Times New Roman" w:hAnsi="Liberation Serif" w:cs="Arial"/>
                <w:color w:val="000000"/>
                <w:kern w:val="1"/>
                <w:sz w:val="24"/>
                <w:szCs w:val="24"/>
                <w:lang w:eastAsia="zh-CN" w:bidi="ar"/>
              </w:rPr>
              <w:t>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311B98" w:rsidRDefault="00014511"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Master Collection Adobe</w:t>
            </w:r>
          </w:p>
        </w:tc>
      </w:tr>
      <w:tr w:rsidR="00014511"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CA4774" w:rsidRDefault="00014511"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Herramientas Auxiliares</w:t>
            </w:r>
          </w:p>
        </w:tc>
        <w:tc>
          <w:tcPr>
            <w:tcW w:w="0" w:type="auto"/>
            <w:tcBorders>
              <w:top w:val="single" w:sz="4" w:space="0" w:color="0070C0"/>
              <w:left w:val="single" w:sz="4" w:space="0" w:color="0070C0"/>
              <w:bottom w:val="single" w:sz="4" w:space="0" w:color="0070C0"/>
              <w:right w:val="single" w:sz="4" w:space="0" w:color="0070C0"/>
            </w:tcBorders>
            <w:vAlign w:val="bottom"/>
          </w:tcPr>
          <w:p w:rsidR="00014511" w:rsidRPr="008C07B3" w:rsidRDefault="00014511" w:rsidP="007961CB">
            <w:pPr>
              <w:keepNext/>
            </w:pPr>
            <w:r w:rsidRPr="008C07B3">
              <w:rPr>
                <w:rFonts w:ascii="Arial" w:eastAsia="Times New Roman" w:hAnsi="Liberation Serif" w:cs="Arial"/>
                <w:color w:val="000000"/>
                <w:kern w:val="1"/>
                <w:sz w:val="24"/>
                <w:szCs w:val="24"/>
                <w:lang w:eastAsia="zh-CN" w:bidi="ar"/>
              </w:rPr>
              <w:t>Herramientas ofim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ticas</w:t>
            </w:r>
          </w:p>
        </w:tc>
      </w:tr>
    </w:tbl>
    <w:p w:rsidR="00014511" w:rsidRDefault="00E65D90" w:rsidP="007961CB">
      <w:pPr>
        <w:pStyle w:val="Descripcin"/>
      </w:pPr>
      <w:bookmarkStart w:id="26" w:name="_Toc493714986"/>
      <w:r>
        <w:t>Tabla</w:t>
      </w:r>
      <w:fldSimple w:instr=" SEQ Ilustración \* ARABIC ">
        <w:r w:rsidR="00EF5C7E">
          <w:rPr>
            <w:noProof/>
          </w:rPr>
          <w:t>4</w:t>
        </w:r>
      </w:fldSimple>
      <w:r w:rsidR="007961CB">
        <w:t xml:space="preserve"> Descripción de software</w:t>
      </w:r>
      <w:bookmarkEnd w:id="26"/>
      <w:r w:rsidR="007961CB">
        <w:t xml:space="preserve"> </w:t>
      </w:r>
    </w:p>
    <w:p w:rsidR="00A96055" w:rsidRDefault="00A96055" w:rsidP="00A96055">
      <w:pPr>
        <w:pStyle w:val="Subttulo"/>
      </w:pPr>
      <w:r w:rsidRPr="00A96055">
        <w:rPr>
          <w:rFonts w:ascii="Arial" w:eastAsiaTheme="minorHAnsi" w:hAnsi="Arial" w:cs="Arial"/>
          <w:b/>
          <w:i/>
          <w:color w:val="0070C0"/>
          <w:spacing w:val="0"/>
          <w:sz w:val="24"/>
          <w:szCs w:val="24"/>
          <w:lang w:eastAsia="zh-CN" w:bidi="hi-IN"/>
        </w:rPr>
        <w:lastRenderedPageBreak/>
        <w:t>Recursos de comunicación existentes</w:t>
      </w:r>
    </w:p>
    <w:p w:rsidR="00A96055" w:rsidRDefault="00A96055" w:rsidP="00A96055">
      <w:pPr>
        <w:pStyle w:val="Prrafodelista"/>
        <w:widowControl w:val="0"/>
        <w:autoSpaceDE w:val="0"/>
        <w:autoSpaceDN w:val="0"/>
        <w:adjustRightInd w:val="0"/>
        <w:spacing w:after="0" w:line="360" w:lineRule="auto"/>
        <w:ind w:left="0"/>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 xml:space="preserve">La Facultad cuenta con un servidor cuya capacidad es 1 Terabyte. Consiste en cuatro discos duros de 250 GB cada uno. En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 xml:space="preserve">ste se alojan ocho dominios, dentro de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stos se pueden citar: dominio de la FEC, uno diferente para cada una de sus carreras (Computaci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 El</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ctrica y Electr</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nica), Asociaci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n APROFEC, Maestr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a de energ</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 xml:space="preserve">a renovable. No existe una capacidad limitada para los dominios mencionados, </w:t>
      </w:r>
      <w:r w:rsidRPr="008C07B3">
        <w:rPr>
          <w:rFonts w:ascii="Arial" w:eastAsia="Times New Roman" w:hAnsi="Liberation Serif" w:cs="Arial"/>
          <w:color w:val="000000"/>
          <w:kern w:val="1"/>
          <w:sz w:val="24"/>
          <w:szCs w:val="24"/>
          <w:lang w:eastAsia="zh-CN" w:bidi="ar"/>
        </w:rPr>
        <w:t>ú</w:t>
      </w:r>
      <w:r w:rsidRPr="008C07B3">
        <w:rPr>
          <w:rFonts w:ascii="Arial" w:eastAsia="Times New Roman" w:hAnsi="Liberation Serif" w:cs="Arial"/>
          <w:color w:val="000000"/>
          <w:kern w:val="1"/>
          <w:sz w:val="24"/>
          <w:szCs w:val="24"/>
          <w:lang w:eastAsia="zh-CN" w:bidi="ar"/>
        </w:rPr>
        <w:t>nicamente se asigna 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s espacio al que lo requiere.</w:t>
      </w:r>
    </w:p>
    <w:p w:rsidR="00A96055" w:rsidRPr="008C07B3" w:rsidRDefault="00A96055" w:rsidP="00A96055">
      <w:pPr>
        <w:pStyle w:val="Subttulo"/>
        <w:rPr>
          <w:b/>
          <w:i/>
          <w:lang w:eastAsia="zh-CN" w:bidi="hi-IN"/>
        </w:rPr>
      </w:pPr>
    </w:p>
    <w:p w:rsidR="00A96055" w:rsidRPr="00A96055" w:rsidRDefault="00A96055" w:rsidP="00A96055">
      <w:pPr>
        <w:pStyle w:val="Subttulo"/>
        <w:rPr>
          <w:rFonts w:ascii="Arial" w:eastAsiaTheme="minorHAnsi" w:hAnsi="Arial" w:cs="Arial"/>
          <w:b/>
          <w:i/>
          <w:color w:val="0070C0"/>
          <w:spacing w:val="0"/>
          <w:sz w:val="24"/>
          <w:szCs w:val="24"/>
          <w:lang w:eastAsia="zh-CN" w:bidi="hi-IN"/>
        </w:rPr>
      </w:pPr>
      <w:r w:rsidRPr="00A96055">
        <w:rPr>
          <w:rFonts w:ascii="Arial" w:eastAsiaTheme="minorHAnsi" w:hAnsi="Arial" w:cs="Arial"/>
          <w:b/>
          <w:i/>
          <w:color w:val="0070C0"/>
          <w:spacing w:val="0"/>
          <w:sz w:val="24"/>
          <w:szCs w:val="24"/>
          <w:lang w:eastAsia="zh-CN" w:bidi="hi-IN"/>
        </w:rPr>
        <w:t>Estrategia de Hardware</w:t>
      </w:r>
    </w:p>
    <w:p w:rsidR="00A96055" w:rsidRPr="008C07B3" w:rsidRDefault="00A96055" w:rsidP="00A96055">
      <w:pPr>
        <w:spacing w:line="360" w:lineRule="auto"/>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El Hardware con el que cuenta la FEC podr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a ser utilizada para el desarrollo del proyecto ya que cumple con las caracter</w:t>
      </w:r>
      <w:r w:rsidRPr="008C07B3">
        <w:rPr>
          <w:rFonts w:ascii="Arial" w:eastAsia="Times New Roman" w:hAnsi="Liberation Serif" w:cs="Arial"/>
          <w:color w:val="000000"/>
          <w:kern w:val="1"/>
          <w:sz w:val="24"/>
          <w:szCs w:val="24"/>
          <w:lang w:eastAsia="zh-CN" w:bidi="ar"/>
        </w:rPr>
        <w:t>í</w:t>
      </w:r>
      <w:r w:rsidRPr="008C07B3">
        <w:rPr>
          <w:rFonts w:ascii="Arial" w:eastAsia="Times New Roman" w:hAnsi="Liberation Serif" w:cs="Arial"/>
          <w:color w:val="000000"/>
          <w:kern w:val="1"/>
          <w:sz w:val="24"/>
          <w:szCs w:val="24"/>
          <w:lang w:eastAsia="zh-CN" w:bidi="ar"/>
        </w:rPr>
        <w:t>sticas necesarias. Adem</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s, una vez finalizado el proyecto, el equipo existente se utilizar</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 xml:space="preserve"> para poner en producci</w:t>
      </w:r>
      <w:r w:rsidRPr="008C07B3">
        <w:rPr>
          <w:rFonts w:ascii="Arial" w:eastAsia="Times New Roman" w:hAnsi="Liberation Serif" w:cs="Arial"/>
          <w:color w:val="000000"/>
          <w:kern w:val="1"/>
          <w:sz w:val="24"/>
          <w:szCs w:val="24"/>
          <w:lang w:eastAsia="zh-CN" w:bidi="ar"/>
        </w:rPr>
        <w:t>ó</w:t>
      </w:r>
      <w:r w:rsidRPr="008C07B3">
        <w:rPr>
          <w:rFonts w:ascii="Arial" w:eastAsia="Times New Roman" w:hAnsi="Liberation Serif" w:cs="Arial"/>
          <w:color w:val="000000"/>
          <w:kern w:val="1"/>
          <w:sz w:val="24"/>
          <w:szCs w:val="24"/>
          <w:lang w:eastAsia="zh-CN" w:bidi="ar"/>
        </w:rPr>
        <w:t xml:space="preserve">n el sistema. </w:t>
      </w:r>
    </w:p>
    <w:p w:rsidR="00A96055" w:rsidRDefault="00A96055" w:rsidP="00A96055">
      <w:pPr>
        <w:spacing w:line="360" w:lineRule="auto"/>
        <w:jc w:val="both"/>
        <w:rPr>
          <w:rFonts w:ascii="Arial" w:eastAsia="Times New Roman" w:hAnsi="Liberation Serif" w:cs="Arial"/>
          <w:color w:val="000000"/>
          <w:kern w:val="1"/>
          <w:sz w:val="24"/>
          <w:szCs w:val="24"/>
          <w:lang w:eastAsia="zh-CN" w:bidi="ar"/>
        </w:rPr>
      </w:pPr>
      <w:r w:rsidRPr="008C07B3">
        <w:rPr>
          <w:rFonts w:ascii="Arial" w:eastAsia="Times New Roman" w:hAnsi="Liberation Serif" w:cs="Arial"/>
          <w:color w:val="000000"/>
          <w:kern w:val="1"/>
          <w:sz w:val="24"/>
          <w:szCs w:val="24"/>
          <w:lang w:eastAsia="zh-CN" w:bidi="ar"/>
        </w:rPr>
        <w:t>El grupo de desarrollo del proyecto proporcionar</w:t>
      </w:r>
      <w:r w:rsidRPr="008C07B3">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tres equipos personales (2 laptop y 1 desktop</w:t>
      </w:r>
      <w:r w:rsidRPr="008C07B3">
        <w:rPr>
          <w:rFonts w:ascii="Arial" w:eastAsia="Times New Roman" w:hAnsi="Liberation Serif" w:cs="Arial"/>
          <w:color w:val="000000"/>
          <w:kern w:val="1"/>
          <w:sz w:val="24"/>
          <w:szCs w:val="24"/>
          <w:lang w:eastAsia="zh-CN" w:bidi="ar"/>
        </w:rPr>
        <w:t>) para garantizar el desarrollo r</w:t>
      </w:r>
      <w:r w:rsidRPr="008C07B3">
        <w:rPr>
          <w:rFonts w:ascii="Arial" w:eastAsia="Times New Roman" w:hAnsi="Liberation Serif" w:cs="Arial"/>
          <w:color w:val="000000"/>
          <w:kern w:val="1"/>
          <w:sz w:val="24"/>
          <w:szCs w:val="24"/>
          <w:lang w:eastAsia="zh-CN" w:bidi="ar"/>
        </w:rPr>
        <w:t>á</w:t>
      </w:r>
      <w:r w:rsidRPr="008C07B3">
        <w:rPr>
          <w:rFonts w:ascii="Arial" w:eastAsia="Times New Roman" w:hAnsi="Liberation Serif" w:cs="Arial"/>
          <w:color w:val="000000"/>
          <w:kern w:val="1"/>
          <w:sz w:val="24"/>
          <w:szCs w:val="24"/>
          <w:lang w:eastAsia="zh-CN" w:bidi="ar"/>
        </w:rPr>
        <w:t xml:space="preserve">pido del sistema. </w:t>
      </w:r>
      <w:r w:rsidRPr="008C07B3">
        <w:rPr>
          <w:rFonts w:ascii="Arial" w:eastAsia="Times New Roman" w:hAnsi="Liberation Serif" w:cs="Arial"/>
          <w:color w:val="000000"/>
          <w:kern w:val="1"/>
          <w:sz w:val="24"/>
          <w:szCs w:val="24"/>
          <w:lang w:eastAsia="zh-CN" w:bidi="ar"/>
        </w:rPr>
        <w:t>É</w:t>
      </w:r>
      <w:r w:rsidRPr="008C07B3">
        <w:rPr>
          <w:rFonts w:ascii="Arial" w:eastAsia="Times New Roman" w:hAnsi="Liberation Serif" w:cs="Arial"/>
          <w:color w:val="000000"/>
          <w:kern w:val="1"/>
          <w:sz w:val="24"/>
          <w:szCs w:val="24"/>
          <w:lang w:eastAsia="zh-CN" w:bidi="ar"/>
        </w:rPr>
        <w:t>stos cumplen con las siguientes especificaciones:</w:t>
      </w:r>
    </w:p>
    <w:tbl>
      <w:tblPr>
        <w:tblW w:w="0" w:type="auto"/>
        <w:tblInd w:w="5" w:type="dxa"/>
        <w:tblCellMar>
          <w:left w:w="0" w:type="dxa"/>
          <w:right w:w="0" w:type="dxa"/>
        </w:tblCellMar>
        <w:tblLook w:val="0000" w:firstRow="0" w:lastRow="0" w:firstColumn="0" w:lastColumn="0" w:noHBand="0" w:noVBand="0"/>
      </w:tblPr>
      <w:tblGrid>
        <w:gridCol w:w="1985"/>
        <w:gridCol w:w="2878"/>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Laptop</w:t>
            </w:r>
          </w:p>
        </w:tc>
      </w:tr>
      <w:tr w:rsidR="00A96055" w:rsidRPr="00311B98" w:rsidTr="000F7076">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Windows</w:t>
            </w:r>
            <w:r>
              <w:rPr>
                <w:rFonts w:ascii="Arial" w:eastAsia="Times New Roman" w:hAnsi="Liberation Serif" w:cs="Arial"/>
                <w:color w:val="000000"/>
                <w:kern w:val="1"/>
                <w:sz w:val="24"/>
                <w:szCs w:val="24"/>
                <w:lang w:eastAsia="zh-CN" w:bidi="ar"/>
              </w:rPr>
              <w:t xml:space="preserve"> 7 </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Dual Core , 2.2</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4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350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DA4730">
            <w:pPr>
              <w:keepNext/>
              <w:jc w:val="center"/>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15</w:t>
            </w:r>
            <w:r w:rsidRPr="00E732A5">
              <w:rPr>
                <w:rFonts w:ascii="Arial" w:eastAsia="Times New Roman" w:hAnsi="Liberation Serif" w:cs="Arial"/>
                <w:color w:val="000000"/>
                <w:kern w:val="1"/>
                <w:sz w:val="24"/>
                <w:szCs w:val="24"/>
                <w:lang w:eastAsia="zh-CN" w:bidi="ar"/>
              </w:rPr>
              <w:t>’’</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7" w:name="_Toc493714987"/>
      <w:r>
        <w:t>Tabla</w:t>
      </w:r>
      <w:fldSimple w:instr=" SEQ Ilustración \* ARABIC ">
        <w:r w:rsidR="00EF5C7E">
          <w:rPr>
            <w:noProof/>
          </w:rPr>
          <w:t>5</w:t>
        </w:r>
      </w:fldSimple>
      <w:r w:rsidR="00DA4730">
        <w:t xml:space="preserve"> Estrategia de Hardware- recurso Laptop 1</w:t>
      </w:r>
      <w:bookmarkEnd w:id="27"/>
    </w:p>
    <w:tbl>
      <w:tblPr>
        <w:tblW w:w="0" w:type="auto"/>
        <w:tblInd w:w="5" w:type="dxa"/>
        <w:tblCellMar>
          <w:left w:w="0" w:type="dxa"/>
          <w:right w:w="0" w:type="dxa"/>
        </w:tblCellMar>
        <w:tblLook w:val="0000" w:firstRow="0" w:lastRow="0" w:firstColumn="0" w:lastColumn="0" w:noHBand="0" w:noVBand="0"/>
      </w:tblPr>
      <w:tblGrid>
        <w:gridCol w:w="1985"/>
        <w:gridCol w:w="2999"/>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Laptop</w:t>
            </w:r>
          </w:p>
        </w:tc>
      </w:tr>
      <w:tr w:rsidR="00A96055" w:rsidRPr="006B0CEA"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F22850"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val="en-US" w:eastAsia="zh-CN" w:bidi="ar"/>
              </w:rPr>
            </w:pPr>
            <w:r w:rsidRPr="00F22850">
              <w:rPr>
                <w:rFonts w:ascii="Arial" w:eastAsia="Times New Roman" w:hAnsi="Liberation Serif" w:cs="Arial"/>
                <w:color w:val="000000"/>
                <w:kern w:val="1"/>
                <w:sz w:val="24"/>
                <w:szCs w:val="24"/>
                <w:lang w:val="en-US" w:eastAsia="zh-CN" w:bidi="ar"/>
              </w:rPr>
              <w:t xml:space="preserve">Microsoft Windows XP </w:t>
            </w:r>
          </w:p>
          <w:p w:rsidR="00A96055" w:rsidRPr="00F22850"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val="en-US" w:eastAsia="zh-CN" w:bidi="ar"/>
              </w:rPr>
            </w:pPr>
            <w:r w:rsidRPr="00F22850">
              <w:rPr>
                <w:rFonts w:ascii="Arial" w:eastAsia="Times New Roman" w:hAnsi="Liberation Serif" w:cs="Arial"/>
                <w:color w:val="000000"/>
                <w:kern w:val="1"/>
                <w:sz w:val="24"/>
                <w:szCs w:val="24"/>
                <w:lang w:val="en-US" w:eastAsia="zh-CN" w:bidi="ar"/>
              </w:rPr>
              <w:t>Professional Service Pack 3</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lastRenderedPageBreak/>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Core 2 Duo,  1.73</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3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250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DA4730">
            <w:pPr>
              <w:keepNext/>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5.4</w:t>
            </w:r>
            <w:r w:rsidRPr="004C2A40">
              <w:rPr>
                <w:rFonts w:ascii="Arial" w:eastAsia="Times New Roman" w:hAnsi="Liberation Serif" w:cs="Arial"/>
                <w:color w:val="000000"/>
                <w:kern w:val="1"/>
                <w:sz w:val="24"/>
                <w:szCs w:val="24"/>
                <w:lang w:eastAsia="zh-CN" w:bidi="ar"/>
              </w:rPr>
              <w:t>’’</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8" w:name="_Toc493714988"/>
      <w:r>
        <w:t>Tabla</w:t>
      </w:r>
      <w:fldSimple w:instr=" SEQ Ilustración \* ARABIC ">
        <w:r w:rsidR="00EF5C7E">
          <w:rPr>
            <w:noProof/>
          </w:rPr>
          <w:t>6</w:t>
        </w:r>
      </w:fldSimple>
      <w:r w:rsidR="00DA4730">
        <w:t xml:space="preserve"> Estrategia de Hardware- recurso Laptop 2</w:t>
      </w:r>
      <w:bookmarkEnd w:id="28"/>
    </w:p>
    <w:tbl>
      <w:tblPr>
        <w:tblW w:w="0" w:type="auto"/>
        <w:tblInd w:w="5" w:type="dxa"/>
        <w:tblCellMar>
          <w:left w:w="0" w:type="dxa"/>
          <w:right w:w="0" w:type="dxa"/>
        </w:tblCellMar>
        <w:tblLook w:val="0000" w:firstRow="0" w:lastRow="0" w:firstColumn="0" w:lastColumn="0" w:noHBand="0" w:noVBand="0"/>
      </w:tblPr>
      <w:tblGrid>
        <w:gridCol w:w="1985"/>
        <w:gridCol w:w="2945"/>
      </w:tblGrid>
      <w:tr w:rsidR="00A96055" w:rsidRPr="00CA477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311B98" w:rsidRDefault="00A96055"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Desktop</w:t>
            </w:r>
          </w:p>
        </w:tc>
      </w:tr>
      <w:tr w:rsidR="00A96055" w:rsidRPr="00311B98"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A96055" w:rsidRPr="00311B98"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Dual Core,  2.5</w:t>
            </w:r>
          </w:p>
        </w:tc>
      </w:tr>
      <w:tr w:rsidR="00A96055" w:rsidRPr="00311B98"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2 GB Memoria RAM DDR2</w:t>
            </w:r>
          </w:p>
        </w:tc>
      </w:tr>
      <w:tr w:rsidR="00A96055" w:rsidRPr="00311B98"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311B98" w:rsidRDefault="00A96055"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4C2A40">
              <w:rPr>
                <w:rFonts w:ascii="Arial" w:eastAsia="Times New Roman" w:hAnsi="Liberation Serif" w:cs="Arial"/>
                <w:color w:val="000000"/>
                <w:kern w:val="1"/>
                <w:sz w:val="24"/>
                <w:szCs w:val="24"/>
                <w:lang w:eastAsia="zh-CN" w:bidi="ar"/>
              </w:rPr>
              <w:t>250 GB</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 xml:space="preserve">Unidad </w:t>
            </w:r>
            <w:r w:rsidRPr="00E732A5">
              <w:rPr>
                <w:rFonts w:ascii="Arial" w:eastAsia="Times New Roman" w:hAnsi="Liberation Serif" w:cs="Arial"/>
                <w:color w:val="000000"/>
                <w:kern w:val="1"/>
                <w:sz w:val="24"/>
                <w:szCs w:val="24"/>
                <w:lang w:eastAsia="zh-CN" w:bidi="ar"/>
              </w:rPr>
              <w:t>Ó</w:t>
            </w:r>
            <w:r w:rsidRPr="00E732A5">
              <w:rPr>
                <w:rFonts w:ascii="Arial" w:eastAsia="Times New Roman" w:hAnsi="Liberation Serif" w:cs="Arial"/>
                <w:color w:val="000000"/>
                <w:kern w:val="1"/>
                <w:sz w:val="24"/>
                <w:szCs w:val="24"/>
                <w:lang w:eastAsia="zh-CN" w:bidi="ar"/>
              </w:rPr>
              <w:t>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8C07B3" w:rsidRDefault="00A96055" w:rsidP="000F7076">
            <w:pPr>
              <w:jc w:val="center"/>
            </w:pPr>
            <w:r w:rsidRPr="00E732A5">
              <w:rPr>
                <w:rFonts w:ascii="Arial" w:eastAsia="Times New Roman" w:hAnsi="Liberation Serif" w:cs="Arial"/>
                <w:color w:val="000000"/>
                <w:kern w:val="1"/>
                <w:sz w:val="24"/>
                <w:szCs w:val="24"/>
                <w:lang w:eastAsia="zh-CN" w:bidi="ar"/>
              </w:rPr>
              <w:t>Quemador de DVD</w:t>
            </w:r>
          </w:p>
        </w:tc>
      </w:tr>
      <w:tr w:rsidR="00A96055" w:rsidRPr="00311B98"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732A5">
              <w:rPr>
                <w:rFonts w:ascii="Arial" w:eastAsia="Times New Roman" w:hAnsi="Liberation Serif"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keepNext/>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LCD, 18.5"</w:t>
            </w:r>
          </w:p>
        </w:tc>
      </w:tr>
      <w:tr w:rsidR="00A96055" w:rsidRPr="00311B98" w:rsidTr="000F7076">
        <w:trPr>
          <w:trHeight w:hRule="exact" w:val="1904"/>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732A5" w:rsidRDefault="00A96055"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Otros</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Tecldo</w:t>
            </w:r>
          </w:p>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Mouse</w:t>
            </w:r>
          </w:p>
          <w:p w:rsidR="00A96055" w:rsidRPr="00CA4774"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Parlantes</w:t>
            </w:r>
          </w:p>
          <w:p w:rsidR="00A96055" w:rsidRPr="00303AF0"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Bater</w:t>
            </w:r>
            <w:r w:rsidRPr="00CA4774">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r w:rsidRPr="00303AF0">
              <w:rPr>
                <w:rFonts w:ascii="Arial" w:eastAsia="Times New Roman" w:hAnsi="Liberation Serif" w:cs="Arial"/>
                <w:color w:val="000000"/>
                <w:kern w:val="1"/>
                <w:sz w:val="24"/>
                <w:szCs w:val="24"/>
                <w:lang w:eastAsia="zh-CN" w:bidi="ar"/>
              </w:rPr>
              <w:t>Estabilizador</w:t>
            </w:r>
          </w:p>
          <w:p w:rsidR="00A96055" w:rsidRPr="00303AF0" w:rsidRDefault="00A96055" w:rsidP="00DA4730">
            <w:pPr>
              <w:keepNext/>
              <w:jc w:val="center"/>
              <w:rPr>
                <w:rFonts w:ascii="Arial" w:eastAsia="Times New Roman" w:hAnsi="Liberation Serif" w:cs="Arial"/>
                <w:color w:val="000000"/>
                <w:kern w:val="1"/>
                <w:sz w:val="24"/>
                <w:szCs w:val="24"/>
                <w:lang w:eastAsia="zh-CN" w:bidi="ar"/>
              </w:rPr>
            </w:pP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9" w:name="_Toc493714989"/>
      <w:r>
        <w:t>Tabla</w:t>
      </w:r>
      <w:fldSimple w:instr=" SEQ Ilustración \* ARABIC ">
        <w:r w:rsidR="00EF5C7E">
          <w:rPr>
            <w:noProof/>
          </w:rPr>
          <w:t>7</w:t>
        </w:r>
      </w:fldSimple>
      <w:r w:rsidR="00DA4730">
        <w:t xml:space="preserve"> Estrategia de Hardware- recurso Desktop 1</w:t>
      </w:r>
      <w:bookmarkEnd w:id="29"/>
    </w:p>
    <w:p w:rsidR="00A96055" w:rsidRDefault="00A96055" w:rsidP="00A96055">
      <w:pPr>
        <w:pStyle w:val="Subttulo"/>
        <w:rPr>
          <w:rFonts w:eastAsia="Times New Roman"/>
          <w:lang w:eastAsia="zh-CN" w:bidi="hi-IN"/>
        </w:rPr>
      </w:pPr>
      <w:r w:rsidRPr="00A96055">
        <w:rPr>
          <w:rFonts w:ascii="Arial" w:eastAsiaTheme="minorHAnsi" w:hAnsi="Arial" w:cs="Arial"/>
          <w:b/>
          <w:i/>
          <w:color w:val="0070C0"/>
          <w:spacing w:val="0"/>
          <w:sz w:val="24"/>
          <w:szCs w:val="24"/>
          <w:lang w:eastAsia="zh-CN" w:bidi="hi-IN"/>
        </w:rPr>
        <w:t>Estrategia de Software</w:t>
      </w:r>
    </w:p>
    <w:p w:rsidR="004C54E7" w:rsidRDefault="004C54E7" w:rsidP="004C54E7">
      <w:pP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Las caracter</w:t>
      </w:r>
      <w:r w:rsidRPr="00303AF0">
        <w:rPr>
          <w:rFonts w:ascii="Arial" w:eastAsia="Times New Roman" w:hAnsi="Liberation Serif" w:cs="Arial"/>
          <w:color w:val="000000"/>
          <w:kern w:val="1"/>
          <w:sz w:val="24"/>
          <w:szCs w:val="24"/>
          <w:lang w:eastAsia="zh-CN" w:bidi="ar"/>
        </w:rPr>
        <w:t>í</w:t>
      </w:r>
      <w:r w:rsidRPr="00303AF0">
        <w:rPr>
          <w:rFonts w:ascii="Arial" w:eastAsia="Times New Roman" w:hAnsi="Liberation Serif" w:cs="Arial"/>
          <w:color w:val="000000"/>
          <w:kern w:val="1"/>
          <w:sz w:val="24"/>
          <w:szCs w:val="24"/>
          <w:lang w:eastAsia="zh-CN" w:bidi="ar"/>
        </w:rPr>
        <w:t>sticas de software utilizadas est</w:t>
      </w:r>
      <w:r w:rsidRPr="00303AF0">
        <w:rPr>
          <w:rFonts w:ascii="Arial" w:eastAsia="Times New Roman" w:hAnsi="Liberation Serif" w:cs="Arial"/>
          <w:color w:val="000000"/>
          <w:kern w:val="1"/>
          <w:sz w:val="24"/>
          <w:szCs w:val="24"/>
          <w:lang w:eastAsia="zh-CN" w:bidi="ar"/>
        </w:rPr>
        <w:t>á</w:t>
      </w:r>
      <w:r w:rsidRPr="00303AF0">
        <w:rPr>
          <w:rFonts w:ascii="Arial" w:eastAsia="Times New Roman" w:hAnsi="Liberation Serif" w:cs="Arial"/>
          <w:color w:val="000000"/>
          <w:kern w:val="1"/>
          <w:sz w:val="24"/>
          <w:szCs w:val="24"/>
          <w:lang w:eastAsia="zh-CN" w:bidi="ar"/>
        </w:rPr>
        <w:t>n en total concordancia con los recursos de hardware existentes</w:t>
      </w:r>
      <w:r>
        <w:rPr>
          <w:rFonts w:ascii="Arial" w:eastAsia="Times New Roman" w:hAnsi="Liberation Serif" w:cs="Arial"/>
          <w:color w:val="000000"/>
          <w:kern w:val="1"/>
          <w:sz w:val="24"/>
          <w:szCs w:val="24"/>
          <w:lang w:eastAsia="zh-CN" w:bidi="ar"/>
        </w:rPr>
        <w:t>.</w:t>
      </w:r>
    </w:p>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311B98"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Propuesta #1</w:t>
            </w:r>
          </w:p>
        </w:tc>
      </w:tr>
      <w:tr w:rsidR="004C54E7" w:rsidRPr="00311B98"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4C54E7" w:rsidRPr="00311B98"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pStyle w:val="western"/>
              <w:spacing w:line="276" w:lineRule="auto"/>
              <w:rPr>
                <w:rFonts w:cs="Arial"/>
                <w:color w:val="000000"/>
                <w:sz w:val="24"/>
                <w:szCs w:val="24"/>
                <w:lang w:val="es-ES_tradnl" w:bidi="ar"/>
              </w:rPr>
            </w:pPr>
            <w:r w:rsidRPr="00E732A5">
              <w:rPr>
                <w:rFonts w:cs="Arial"/>
                <w:color w:val="000000"/>
                <w:sz w:val="24"/>
                <w:szCs w:val="24"/>
                <w:lang w:val="es-ES_tradnl" w:bidi="ar"/>
              </w:rPr>
              <w:lastRenderedPageBreak/>
              <w:t>P</w:t>
            </w:r>
            <w:r w:rsidRPr="00E55DD8">
              <w:rPr>
                <w:rFonts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MySQL</w:t>
            </w:r>
          </w:p>
        </w:tc>
      </w:tr>
      <w:tr w:rsidR="004C54E7" w:rsidRPr="00311B98"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Lenguaje de Programaci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PHP</w:t>
            </w:r>
          </w:p>
        </w:tc>
      </w:tr>
      <w:tr w:rsidR="004C54E7" w:rsidRPr="00311B98"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de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Adobe Dreamweaver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Interfaz), Adobe Fireworks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n-Modificaci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genes para interfaz), Adobe Flash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Animaciones).</w:t>
            </w:r>
          </w:p>
        </w:tc>
      </w:tr>
      <w:tr w:rsidR="004C54E7" w:rsidRPr="008C07B3"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CA4774"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8C07B3" w:rsidRDefault="004C54E7" w:rsidP="00525D56">
            <w:pPr>
              <w:keepNext/>
              <w:jc w:val="both"/>
            </w:pPr>
            <w:r w:rsidRPr="00E55DD8">
              <w:rPr>
                <w:rFonts w:ascii="Arial" w:eastAsia="Times New Roman" w:hAnsi="Liberation Serif" w:cs="Arial"/>
                <w:color w:val="000000"/>
                <w:kern w:val="1"/>
                <w:sz w:val="24"/>
                <w:szCs w:val="24"/>
                <w:lang w:eastAsia="zh-CN" w:bidi="ar"/>
              </w:rPr>
              <w:t>MySQL Workbench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Base de datos- Diagrama relacional), Power Designer Portable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Diagrama de Contexto), Rational Rose (Diagramas UML para la Metodolog</w:t>
            </w:r>
            <w:r w:rsidRPr="00E55DD8">
              <w:rPr>
                <w:rFonts w:ascii="Arial" w:eastAsia="Times New Roman" w:hAnsi="Liberation Serif" w:cs="Arial"/>
                <w:color w:val="000000"/>
                <w:kern w:val="1"/>
                <w:sz w:val="24"/>
                <w:szCs w:val="24"/>
                <w:lang w:eastAsia="zh-CN" w:bidi="ar"/>
              </w:rPr>
              <w:t>í</w:t>
            </w:r>
            <w:r w:rsidRPr="00E55DD8">
              <w:rPr>
                <w:rFonts w:ascii="Arial" w:eastAsia="Times New Roman" w:hAnsi="Liberation Serif" w:cs="Arial"/>
                <w:color w:val="000000"/>
                <w:kern w:val="1"/>
                <w:sz w:val="24"/>
                <w:szCs w:val="24"/>
                <w:lang w:eastAsia="zh-CN" w:bidi="ar"/>
              </w:rPr>
              <w:t>a de desarrollo seleccionada), Herramientas ofim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ticas (Microsoft office, incluidas en equipo proporcionado), Adobe Reader (Presentaci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reportes del sistema), Helpinator (desarrollo de ayuda)</w:t>
            </w:r>
          </w:p>
        </w:tc>
      </w:tr>
    </w:tbl>
    <w:p w:rsidR="00A96055" w:rsidRDefault="00E65D90" w:rsidP="00525D56">
      <w:pPr>
        <w:pStyle w:val="Descripcin"/>
      </w:pPr>
      <w:bookmarkStart w:id="30" w:name="_Toc493714990"/>
      <w:r>
        <w:t>Tabla</w:t>
      </w:r>
      <w:fldSimple w:instr=" SEQ Ilustración \* ARABIC ">
        <w:r w:rsidR="00EF5C7E">
          <w:rPr>
            <w:noProof/>
          </w:rPr>
          <w:t>8</w:t>
        </w:r>
      </w:fldSimple>
      <w:r w:rsidR="00525D56">
        <w:t xml:space="preserve"> Estrategia de Software – Propuesta 1</w:t>
      </w:r>
      <w:bookmarkEnd w:id="30"/>
    </w:p>
    <w:p w:rsidR="00525D56" w:rsidRPr="00525D56" w:rsidRDefault="00525D56" w:rsidP="00525D56"/>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311B98"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311B98" w:rsidRDefault="00525D56" w:rsidP="000F7076">
            <w:pPr>
              <w:widowControl w:val="0"/>
              <w:autoSpaceDE w:val="0"/>
              <w:autoSpaceDN w:val="0"/>
              <w:adjustRightInd w:val="0"/>
              <w:spacing w:after="0" w:line="240" w:lineRule="auto"/>
              <w:jc w:val="both"/>
              <w:rPr>
                <w:rFonts w:ascii="Arial" w:eastAsia="Times New Roman" w:hAnsi="Liberation Serif" w:cs="Arial"/>
                <w:color w:val="FFFFFF" w:themeColor="background1"/>
                <w:kern w:val="1"/>
                <w:sz w:val="24"/>
                <w:szCs w:val="24"/>
                <w:lang w:eastAsia="zh-CN" w:bidi="ar"/>
              </w:rPr>
            </w:pPr>
            <w:r>
              <w:rPr>
                <w:rFonts w:ascii="Arial" w:eastAsia="Times New Roman" w:hAnsi="Liberation Serif" w:cs="Arial"/>
                <w:color w:val="FFFFFF" w:themeColor="background1"/>
                <w:kern w:val="1"/>
                <w:sz w:val="24"/>
                <w:szCs w:val="24"/>
                <w:lang w:eastAsia="zh-CN" w:bidi="ar"/>
              </w:rPr>
              <w:t>Propuesta #2</w:t>
            </w:r>
          </w:p>
        </w:tc>
      </w:tr>
      <w:tr w:rsidR="004C54E7" w:rsidRPr="00311B98"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CA4774">
              <w:rPr>
                <w:rFonts w:ascii="Arial" w:eastAsia="Times New Roman" w:hAnsi="Liberation Serif"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303AF0">
              <w:rPr>
                <w:rFonts w:ascii="Arial" w:eastAsia="Times New Roman" w:hAnsi="Liberation Serif" w:cs="Arial"/>
                <w:color w:val="000000"/>
                <w:kern w:val="1"/>
                <w:sz w:val="24"/>
                <w:szCs w:val="24"/>
                <w:lang w:eastAsia="zh-CN" w:bidi="ar"/>
              </w:rPr>
              <w:t>Windows 7</w:t>
            </w:r>
          </w:p>
        </w:tc>
      </w:tr>
      <w:tr w:rsidR="004C54E7" w:rsidRPr="00311B98"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pStyle w:val="western"/>
              <w:spacing w:line="276" w:lineRule="auto"/>
              <w:rPr>
                <w:rFonts w:cs="Arial"/>
                <w:color w:val="000000"/>
                <w:sz w:val="24"/>
                <w:szCs w:val="24"/>
                <w:lang w:val="es-ES_tradnl" w:bidi="ar"/>
              </w:rPr>
            </w:pPr>
            <w:r w:rsidRPr="00E55DD8">
              <w:rPr>
                <w:rFonts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Microsoft SQLServer2005</w:t>
            </w:r>
          </w:p>
        </w:tc>
      </w:tr>
      <w:tr w:rsidR="004C54E7" w:rsidRPr="00311B98"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Lenguaje de Programaci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Java</w:t>
            </w:r>
          </w:p>
        </w:tc>
      </w:tr>
      <w:tr w:rsidR="004C54E7" w:rsidRPr="00311B98"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de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311B98" w:rsidRDefault="004C54E7" w:rsidP="000F7076">
            <w:pPr>
              <w:widowControl w:val="0"/>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Adobe Fireworks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n-Modificaci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genes para interfaz), Adobe Flash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Animaciones).</w:t>
            </w:r>
          </w:p>
        </w:tc>
      </w:tr>
      <w:tr w:rsidR="004C54E7" w:rsidRPr="008C07B3"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CA4774" w:rsidRDefault="004C54E7" w:rsidP="000F7076">
            <w:pPr>
              <w:widowControl w:val="0"/>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sidRPr="00E55DD8">
              <w:rPr>
                <w:rFonts w:ascii="Arial" w:eastAsia="Times New Roman" w:hAnsi="Liberation Serif"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8C07B3" w:rsidRDefault="004C54E7" w:rsidP="00525D56">
            <w:pPr>
              <w:keepNext/>
              <w:jc w:val="both"/>
            </w:pPr>
            <w:r w:rsidRPr="00E55DD8">
              <w:rPr>
                <w:rFonts w:ascii="Arial" w:eastAsia="Times New Roman" w:hAnsi="Liberation Serif" w:cs="Arial"/>
                <w:color w:val="000000"/>
                <w:kern w:val="1"/>
                <w:sz w:val="24"/>
                <w:szCs w:val="24"/>
                <w:lang w:eastAsia="zh-CN" w:bidi="ar"/>
              </w:rPr>
              <w:t>MySQL Workbench (Dise</w:t>
            </w:r>
            <w:r w:rsidRPr="00E55DD8">
              <w:rPr>
                <w:rFonts w:ascii="Arial" w:eastAsia="Times New Roman" w:hAnsi="Liberation Serif" w:cs="Arial"/>
                <w:color w:val="000000"/>
                <w:kern w:val="1"/>
                <w:sz w:val="24"/>
                <w:szCs w:val="24"/>
                <w:lang w:eastAsia="zh-CN" w:bidi="ar"/>
              </w:rPr>
              <w:t>ñ</w:t>
            </w:r>
            <w:r w:rsidRPr="00E55DD8">
              <w:rPr>
                <w:rFonts w:ascii="Arial" w:eastAsia="Times New Roman" w:hAnsi="Liberation Serif" w:cs="Arial"/>
                <w:color w:val="000000"/>
                <w:kern w:val="1"/>
                <w:sz w:val="24"/>
                <w:szCs w:val="24"/>
                <w:lang w:eastAsia="zh-CN" w:bidi="ar"/>
              </w:rPr>
              <w:t>o de Base de datos- Diagrama relacional), Power Designer Portable (Creaci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Diagrama de Contexto), Rational Rose (Diagramas UML para la Metodolog</w:t>
            </w:r>
            <w:r w:rsidRPr="00E55DD8">
              <w:rPr>
                <w:rFonts w:ascii="Arial" w:eastAsia="Times New Roman" w:hAnsi="Liberation Serif" w:cs="Arial"/>
                <w:color w:val="000000"/>
                <w:kern w:val="1"/>
                <w:sz w:val="24"/>
                <w:szCs w:val="24"/>
                <w:lang w:eastAsia="zh-CN" w:bidi="ar"/>
              </w:rPr>
              <w:t>í</w:t>
            </w:r>
            <w:r w:rsidRPr="00E55DD8">
              <w:rPr>
                <w:rFonts w:ascii="Arial" w:eastAsia="Times New Roman" w:hAnsi="Liberation Serif" w:cs="Arial"/>
                <w:color w:val="000000"/>
                <w:kern w:val="1"/>
                <w:sz w:val="24"/>
                <w:szCs w:val="24"/>
                <w:lang w:eastAsia="zh-CN" w:bidi="ar"/>
              </w:rPr>
              <w:t>a de desarrollo seleccionada), Herramientas ofim</w:t>
            </w:r>
            <w:r w:rsidRPr="00E55DD8">
              <w:rPr>
                <w:rFonts w:ascii="Arial" w:eastAsia="Times New Roman" w:hAnsi="Liberation Serif" w:cs="Arial"/>
                <w:color w:val="000000"/>
                <w:kern w:val="1"/>
                <w:sz w:val="24"/>
                <w:szCs w:val="24"/>
                <w:lang w:eastAsia="zh-CN" w:bidi="ar"/>
              </w:rPr>
              <w:t>á</w:t>
            </w:r>
            <w:r w:rsidRPr="00E55DD8">
              <w:rPr>
                <w:rFonts w:ascii="Arial" w:eastAsia="Times New Roman" w:hAnsi="Liberation Serif" w:cs="Arial"/>
                <w:color w:val="000000"/>
                <w:kern w:val="1"/>
                <w:sz w:val="24"/>
                <w:szCs w:val="24"/>
                <w:lang w:eastAsia="zh-CN" w:bidi="ar"/>
              </w:rPr>
              <w:t>ticas (Microsoft office, incluidas en equipo proporcionado), Adobe Reader (Presentaci</w:t>
            </w:r>
            <w:r w:rsidRPr="00E55DD8">
              <w:rPr>
                <w:rFonts w:ascii="Arial" w:eastAsia="Times New Roman" w:hAnsi="Liberation Serif" w:cs="Arial"/>
                <w:color w:val="000000"/>
                <w:kern w:val="1"/>
                <w:sz w:val="24"/>
                <w:szCs w:val="24"/>
                <w:lang w:eastAsia="zh-CN" w:bidi="ar"/>
              </w:rPr>
              <w:t>ó</w:t>
            </w:r>
            <w:r w:rsidRPr="00E55DD8">
              <w:rPr>
                <w:rFonts w:ascii="Arial" w:eastAsia="Times New Roman" w:hAnsi="Liberation Serif" w:cs="Arial"/>
                <w:color w:val="000000"/>
                <w:kern w:val="1"/>
                <w:sz w:val="24"/>
                <w:szCs w:val="24"/>
                <w:lang w:eastAsia="zh-CN" w:bidi="ar"/>
              </w:rPr>
              <w:t>n de reportes del sistema), Helpinator (desarrollo de ayuda).</w:t>
            </w:r>
          </w:p>
        </w:tc>
      </w:tr>
    </w:tbl>
    <w:p w:rsidR="004C54E7" w:rsidRDefault="00E65D90" w:rsidP="00525D56">
      <w:pPr>
        <w:pStyle w:val="Descripcin"/>
        <w:rPr>
          <w:rFonts w:ascii="Arial" w:eastAsia="Times New Roman" w:hAnsi="Liberation Serif" w:cs="Arial"/>
          <w:color w:val="000000"/>
          <w:kern w:val="1"/>
          <w:sz w:val="24"/>
          <w:szCs w:val="24"/>
          <w:lang w:eastAsia="zh-CN" w:bidi="ar"/>
        </w:rPr>
      </w:pPr>
      <w:bookmarkStart w:id="31" w:name="_Toc493714991"/>
      <w:r>
        <w:t>Tabla</w:t>
      </w:r>
      <w:fldSimple w:instr=" SEQ Ilustración \* ARABIC ">
        <w:r w:rsidR="00EF5C7E">
          <w:rPr>
            <w:noProof/>
          </w:rPr>
          <w:t>9</w:t>
        </w:r>
      </w:fldSimple>
      <w:r w:rsidR="00525D56">
        <w:t xml:space="preserve"> Estrategia de Software – Propuesta 2</w:t>
      </w:r>
      <w:bookmarkEnd w:id="31"/>
    </w:p>
    <w:p w:rsidR="004C54E7" w:rsidRDefault="004C54E7" w:rsidP="00A96055">
      <w:pPr>
        <w:spacing w:line="360" w:lineRule="auto"/>
        <w:jc w:val="both"/>
        <w:rPr>
          <w:rFonts w:ascii="Arial" w:eastAsia="Times New Roman" w:hAnsi="Liberation Serif" w:cs="Arial"/>
          <w:color w:val="000000"/>
          <w:kern w:val="1"/>
          <w:sz w:val="24"/>
          <w:szCs w:val="24"/>
          <w:lang w:eastAsia="zh-CN" w:bidi="ar"/>
        </w:rPr>
      </w:pPr>
    </w:p>
    <w:p w:rsidR="004C54E7" w:rsidRPr="004C54E7" w:rsidRDefault="004C54E7" w:rsidP="004C54E7">
      <w:pPr>
        <w:pStyle w:val="Ttulo1"/>
        <w:numPr>
          <w:ilvl w:val="1"/>
          <w:numId w:val="1"/>
        </w:numPr>
        <w:rPr>
          <w:rFonts w:ascii="Arial" w:eastAsiaTheme="minorEastAsia" w:hAnsi="Arial" w:cs="Arial"/>
          <w:color w:val="0070C0"/>
          <w:spacing w:val="15"/>
          <w:sz w:val="22"/>
          <w:szCs w:val="22"/>
        </w:rPr>
      </w:pPr>
      <w:bookmarkStart w:id="32" w:name="_Toc494323330"/>
      <w:r w:rsidRPr="004C54E7">
        <w:rPr>
          <w:rFonts w:ascii="Arial" w:eastAsiaTheme="minorEastAsia" w:hAnsi="Arial" w:cs="Arial"/>
          <w:color w:val="0070C0"/>
          <w:spacing w:val="15"/>
          <w:sz w:val="22"/>
          <w:szCs w:val="22"/>
        </w:rPr>
        <w:lastRenderedPageBreak/>
        <w:t>Fase 2: Reestructuración de documento</w:t>
      </w:r>
      <w:bookmarkEnd w:id="32"/>
    </w:p>
    <w:p w:rsidR="00A365F0" w:rsidRPr="00A365F0" w:rsidRDefault="00A365F0" w:rsidP="00A365F0">
      <w:pPr>
        <w:spacing w:line="360" w:lineRule="auto"/>
        <w:jc w:val="both"/>
        <w:rPr>
          <w:rFonts w:ascii="Arial" w:eastAsia="Times New Roman" w:hAnsi="Liberation Serif" w:cs="Arial"/>
          <w:color w:val="000000"/>
          <w:kern w:val="1"/>
          <w:sz w:val="24"/>
          <w:szCs w:val="24"/>
          <w:lang w:eastAsia="zh-CN" w:bidi="ar"/>
        </w:rPr>
      </w:pPr>
      <w:r w:rsidRPr="00A365F0">
        <w:rPr>
          <w:rFonts w:ascii="Arial" w:eastAsia="Times New Roman" w:hAnsi="Liberation Serif" w:cs="Arial"/>
          <w:color w:val="000000"/>
          <w:kern w:val="1"/>
          <w:sz w:val="24"/>
          <w:szCs w:val="24"/>
          <w:lang w:eastAsia="zh-CN" w:bidi="ar"/>
        </w:rPr>
        <w:t>El nuevo dise</w:t>
      </w:r>
      <w:r w:rsidRPr="00A365F0">
        <w:rPr>
          <w:rFonts w:ascii="Arial" w:eastAsia="Times New Roman" w:hAnsi="Liberation Serif" w:cs="Arial"/>
          <w:color w:val="000000"/>
          <w:kern w:val="1"/>
          <w:sz w:val="24"/>
          <w:szCs w:val="24"/>
          <w:lang w:eastAsia="zh-CN" w:bidi="ar"/>
        </w:rPr>
        <w:t>ñ</w:t>
      </w:r>
      <w:r w:rsidRPr="00A365F0">
        <w:rPr>
          <w:rFonts w:ascii="Arial" w:eastAsia="Times New Roman" w:hAnsi="Liberation Serif" w:cs="Arial"/>
          <w:color w:val="000000"/>
          <w:kern w:val="1"/>
          <w:sz w:val="24"/>
          <w:szCs w:val="24"/>
          <w:lang w:eastAsia="zh-CN" w:bidi="ar"/>
        </w:rPr>
        <w:t>o del software del Sistema Seguimiento a Graduados de la Universidad Nacional de Ingenier</w:t>
      </w:r>
      <w:r w:rsidRPr="00A365F0">
        <w:rPr>
          <w:rFonts w:ascii="Arial" w:eastAsia="Times New Roman" w:hAnsi="Liberation Serif" w:cs="Arial"/>
          <w:color w:val="000000"/>
          <w:kern w:val="1"/>
          <w:sz w:val="24"/>
          <w:szCs w:val="24"/>
          <w:lang w:eastAsia="zh-CN" w:bidi="ar"/>
        </w:rPr>
        <w:t>í</w:t>
      </w:r>
      <w:r w:rsidRPr="00A365F0">
        <w:rPr>
          <w:rFonts w:ascii="Arial" w:eastAsia="Times New Roman" w:hAnsi="Liberation Serif" w:cs="Arial"/>
          <w:color w:val="000000"/>
          <w:kern w:val="1"/>
          <w:sz w:val="24"/>
          <w:szCs w:val="24"/>
          <w:lang w:eastAsia="zh-CN" w:bidi="ar"/>
        </w:rPr>
        <w:t>a consta con nuevos requerimientos funcionales e interesados institucionales, as</w:t>
      </w:r>
      <w:r w:rsidRPr="00A365F0">
        <w:rPr>
          <w:rFonts w:ascii="Arial" w:eastAsia="Times New Roman" w:hAnsi="Liberation Serif" w:cs="Arial"/>
          <w:color w:val="000000"/>
          <w:kern w:val="1"/>
          <w:sz w:val="24"/>
          <w:szCs w:val="24"/>
          <w:lang w:eastAsia="zh-CN" w:bidi="ar"/>
        </w:rPr>
        <w:t>í</w:t>
      </w:r>
      <w:r w:rsidRPr="00A365F0">
        <w:rPr>
          <w:rFonts w:ascii="Arial" w:eastAsia="Times New Roman" w:hAnsi="Liberation Serif" w:cs="Arial"/>
          <w:color w:val="000000"/>
          <w:kern w:val="1"/>
          <w:sz w:val="24"/>
          <w:szCs w:val="24"/>
          <w:lang w:eastAsia="zh-CN" w:bidi="ar"/>
        </w:rPr>
        <w:t xml:space="preserve"> como el uso de herramientas de software libre.</w:t>
      </w:r>
    </w:p>
    <w:p w:rsidR="00A365F0" w:rsidRDefault="00A365F0" w:rsidP="00A365F0">
      <w:pPr>
        <w:pStyle w:val="Ttulo1"/>
        <w:numPr>
          <w:ilvl w:val="2"/>
          <w:numId w:val="1"/>
        </w:numPr>
        <w:rPr>
          <w:rFonts w:eastAsia="Times New Roman"/>
          <w:lang w:eastAsia="zh-CN" w:bidi="hi-IN"/>
        </w:rPr>
      </w:pPr>
      <w:bookmarkStart w:id="33" w:name="_Toc494323331"/>
      <w:r w:rsidRPr="00A365F0">
        <w:rPr>
          <w:rFonts w:ascii="Arial" w:eastAsiaTheme="minorEastAsia" w:hAnsi="Arial" w:cs="Arial"/>
          <w:color w:val="0070C0"/>
          <w:spacing w:val="15"/>
          <w:sz w:val="22"/>
          <w:szCs w:val="22"/>
        </w:rPr>
        <w:t>Especificación de Requerimientos</w:t>
      </w:r>
      <w:bookmarkEnd w:id="33"/>
    </w:p>
    <w:p w:rsidR="00A365F0" w:rsidRDefault="00A365F0" w:rsidP="00A365F0">
      <w:pPr>
        <w:pStyle w:val="Subttulo"/>
        <w:rPr>
          <w:rFonts w:ascii="Arial" w:eastAsiaTheme="minorHAnsi" w:hAnsi="Arial" w:cs="Arial"/>
          <w:b/>
          <w:i/>
          <w:color w:val="0070C0"/>
          <w:spacing w:val="0"/>
          <w:sz w:val="24"/>
          <w:szCs w:val="24"/>
          <w:lang w:eastAsia="zh-CN" w:bidi="hi-IN"/>
        </w:rPr>
      </w:pPr>
    </w:p>
    <w:p w:rsidR="00A365F0" w:rsidRPr="00A365F0" w:rsidRDefault="00A365F0" w:rsidP="00A365F0">
      <w:pPr>
        <w:pStyle w:val="Subttulo"/>
        <w:rPr>
          <w:rFonts w:ascii="Arial" w:eastAsiaTheme="minorHAnsi" w:hAnsi="Arial" w:cs="Arial"/>
          <w:b/>
          <w:i/>
          <w:color w:val="0070C0"/>
          <w:spacing w:val="0"/>
          <w:sz w:val="24"/>
          <w:szCs w:val="24"/>
          <w:lang w:eastAsia="zh-CN" w:bidi="hi-IN"/>
        </w:rPr>
      </w:pPr>
      <w:r w:rsidRPr="00A365F0">
        <w:rPr>
          <w:rFonts w:ascii="Arial" w:eastAsiaTheme="minorHAnsi" w:hAnsi="Arial" w:cs="Arial"/>
          <w:b/>
          <w:i/>
          <w:color w:val="0070C0"/>
          <w:spacing w:val="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5F46E7" w:rsidRPr="00311B98" w:rsidTr="000F7076">
        <w:tc>
          <w:tcPr>
            <w:tcW w:w="236"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Calibri"/>
                <w:kern w:val="1"/>
              </w:rPr>
            </w:pPr>
            <w:r w:rsidRPr="00311B98">
              <w:rPr>
                <w:rFonts w:ascii="Arial" w:eastAsia="Times New Roman" w:hAnsi="Calibri"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Interesado Institucional</w:t>
            </w:r>
            <w:r w:rsidRPr="00311B98">
              <w:rPr>
                <w:rFonts w:ascii="Calibri" w:eastAsia="Times New Roman" w:hAnsi="Calibri" w:cs="DejaVu Sans"/>
                <w:kern w:val="1"/>
                <w:szCs w:val="24"/>
                <w:vertAlign w:val="superscript"/>
              </w:rPr>
              <w:footnoteReference w:id="8"/>
            </w:r>
          </w:p>
        </w:tc>
        <w:tc>
          <w:tcPr>
            <w:tcW w:w="1741"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Breve Descripci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Categorizaci</w:t>
            </w:r>
            <w:r w:rsidRPr="00311B98">
              <w:rPr>
                <w:rFonts w:ascii="Arial" w:eastAsia="Times New Roman" w:hAnsi="Calibri" w:cs="DejaVu Sans"/>
                <w:color w:val="FFFFFF"/>
                <w:kern w:val="1"/>
                <w:sz w:val="24"/>
                <w:szCs w:val="24"/>
                <w:lang w:eastAsia="zh-CN" w:bidi="hi-IN"/>
              </w:rPr>
              <w:t>ó</w:t>
            </w:r>
            <w:r w:rsidRPr="00311B98">
              <w:rPr>
                <w:rFonts w:ascii="Arial" w:eastAsia="Times New Roman" w:hAnsi="Calibri" w:cs="DejaVu Sans"/>
                <w:color w:val="FFFFFF"/>
                <w:kern w:val="1"/>
                <w:sz w:val="24"/>
                <w:szCs w:val="24"/>
                <w:lang w:eastAsia="zh-CN" w:bidi="hi-IN"/>
              </w:rPr>
              <w:t>n</w:t>
            </w:r>
            <w:r w:rsidRPr="00311B98">
              <w:rPr>
                <w:rFonts w:ascii="Calibri" w:eastAsia="Times New Roman" w:hAnsi="Calibri" w:cs="DejaVu Sans"/>
                <w:kern w:val="1"/>
                <w:szCs w:val="24"/>
                <w:vertAlign w:val="superscript"/>
              </w:rPr>
              <w:footnoteReference w:id="9"/>
            </w:r>
          </w:p>
        </w:tc>
        <w:tc>
          <w:tcPr>
            <w:tcW w:w="484" w:type="pct"/>
            <w:tcBorders>
              <w:top w:val="single" w:sz="4" w:space="0" w:color="0070C0"/>
              <w:left w:val="single" w:sz="4" w:space="0" w:color="0070C0"/>
              <w:bottom w:val="single" w:sz="4" w:space="0" w:color="0070C0"/>
              <w:right w:val="single" w:sz="4" w:space="0" w:color="0070C0"/>
            </w:tcBorders>
            <w:shd w:val="clear" w:color="auto" w:fill="548DD4"/>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color w:val="FFFFFF"/>
                <w:kern w:val="1"/>
                <w:sz w:val="24"/>
                <w:szCs w:val="24"/>
                <w:lang w:eastAsia="zh-CN" w:bidi="hi-IN"/>
              </w:rPr>
              <w:t>Peso</w:t>
            </w:r>
            <w:r w:rsidRPr="00311B98">
              <w:rPr>
                <w:rFonts w:ascii="Calibri" w:eastAsia="Times New Roman" w:hAnsi="Calibri" w:cs="DejaVu Sans"/>
                <w:kern w:val="1"/>
                <w:szCs w:val="24"/>
                <w:vertAlign w:val="superscript"/>
              </w:rPr>
              <w:footnoteReference w:id="10"/>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 xml:space="preserve">Ing. </w:t>
            </w:r>
            <w:r w:rsidRPr="00311B98">
              <w:rPr>
                <w:rFonts w:ascii="Arial" w:eastAsia="Times New Roman" w:hAnsi="Liberation Serif" w:cs="Liberation Serif"/>
                <w:kern w:val="1"/>
                <w:sz w:val="24"/>
                <w:szCs w:val="24"/>
                <w:lang w:eastAsia="zh-CN" w:bidi="hi-IN"/>
              </w:rPr>
              <w:t>Thal</w:t>
            </w:r>
            <w:r w:rsidRPr="00311B98">
              <w:rPr>
                <w:rFonts w:ascii="Arial" w:eastAsia="Times New Roman" w:hAnsi="Liberation Serif" w:cs="Liberation Serif"/>
                <w:kern w:val="1"/>
                <w:sz w:val="24"/>
                <w:szCs w:val="24"/>
                <w:lang w:eastAsia="zh-CN" w:bidi="hi-IN"/>
              </w:rPr>
              <w:t>í</w:t>
            </w:r>
            <w:r w:rsidRPr="00311B98">
              <w:rPr>
                <w:rFonts w:ascii="Arial" w:eastAsia="Times New Roman" w:hAnsi="Liberation Serif" w:cs="Liberation Serif"/>
                <w:kern w:val="1"/>
                <w:sz w:val="24"/>
                <w:szCs w:val="24"/>
                <w:lang w:eastAsia="zh-CN" w:bidi="hi-IN"/>
              </w:rPr>
              <w:t>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Docente UNI</w:t>
            </w:r>
          </w:p>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9</w:t>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Default="005F46E7" w:rsidP="000F7076">
            <w:pPr>
              <w:pStyle w:val="western"/>
              <w:spacing w:line="276" w:lineRule="auto"/>
              <w:rPr>
                <w:rFonts w:cs="Arial"/>
                <w:lang w:bidi="ar"/>
              </w:rPr>
            </w:pPr>
            <w:r>
              <w:rPr>
                <w:rFonts w:cs="Arial"/>
                <w:color w:val="000000"/>
                <w:sz w:val="24"/>
                <w:szCs w:val="24"/>
                <w:lang w:val="es-ES_tradnl" w:bidi="ar"/>
              </w:rPr>
              <w:t>Ing. Ronald Torres</w:t>
            </w:r>
          </w:p>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Pr>
                <w:rFonts w:ascii="Arial" w:eastAsia="Times New Roman" w:hAnsi="Liberation Serif" w:cs="Liberation Serif"/>
                <w:kern w:val="1"/>
                <w:sz w:val="24"/>
                <w:szCs w:val="24"/>
                <w:lang w:eastAsia="zh-CN" w:bidi="hi-IN"/>
              </w:rPr>
              <w:t>UNI</w:t>
            </w: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5F46E7" w:rsidRPr="00311B98" w:rsidTr="000F7076">
        <w:trPr>
          <w:trHeight w:hRule="exact" w:val="938"/>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r w:rsidRPr="00B21CD1">
              <w:rPr>
                <w:rFonts w:ascii="Arial" w:eastAsia="Times New Roman" w:hAnsi="Liberation Serif" w:cs="Liberation Serif"/>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jc w:val="center"/>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6</w:t>
            </w:r>
          </w:p>
        </w:tc>
      </w:tr>
      <w:tr w:rsidR="005F46E7" w:rsidRPr="00311B98" w:rsidTr="000F707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4</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0F7076">
            <w:pPr>
              <w:widowControl w:val="0"/>
              <w:autoSpaceDE w:val="0"/>
              <w:autoSpaceDN w:val="0"/>
              <w:adjustRightInd w:val="0"/>
              <w:spacing w:after="0" w:line="240" w:lineRule="auto"/>
              <w:rPr>
                <w:rFonts w:ascii="Arial" w:eastAsia="Times New Roman" w:hAnsi="Liberation Serif" w:cs="Liberation Serif"/>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311B98" w:rsidRDefault="005F46E7" w:rsidP="00D131A6">
            <w:pPr>
              <w:keepNext/>
              <w:widowControl w:val="0"/>
              <w:autoSpaceDE w:val="0"/>
              <w:autoSpaceDN w:val="0"/>
              <w:adjustRightInd w:val="0"/>
              <w:spacing w:after="0" w:line="240" w:lineRule="auto"/>
              <w:jc w:val="center"/>
              <w:rPr>
                <w:rFonts w:ascii="Calibri" w:eastAsia="Times New Roman" w:hAnsi="Calibri" w:cs="DejaVu Sans"/>
                <w:kern w:val="1"/>
                <w:szCs w:val="24"/>
              </w:rPr>
            </w:pPr>
            <w:r w:rsidRPr="00311B98">
              <w:rPr>
                <w:rFonts w:ascii="Arial" w:eastAsia="Times New Roman" w:hAnsi="Calibri" w:cs="DejaVu Sans"/>
                <w:kern w:val="1"/>
                <w:sz w:val="24"/>
                <w:szCs w:val="24"/>
                <w:lang w:eastAsia="zh-CN" w:bidi="hi-IN"/>
              </w:rPr>
              <w:t>3</w:t>
            </w:r>
          </w:p>
        </w:tc>
      </w:tr>
    </w:tbl>
    <w:p w:rsidR="004C54E7" w:rsidRDefault="00E65D90" w:rsidP="00D131A6">
      <w:pPr>
        <w:pStyle w:val="Descripcin"/>
        <w:rPr>
          <w:rFonts w:ascii="Arial" w:eastAsia="Times New Roman" w:hAnsi="Liberation Serif" w:cs="Arial"/>
          <w:color w:val="000000"/>
          <w:kern w:val="1"/>
          <w:sz w:val="24"/>
          <w:szCs w:val="24"/>
          <w:lang w:eastAsia="zh-CN" w:bidi="ar"/>
        </w:rPr>
      </w:pPr>
      <w:bookmarkStart w:id="34" w:name="_Toc493714992"/>
      <w:r>
        <w:t>Tabla</w:t>
      </w:r>
      <w:fldSimple w:instr=" SEQ Ilustración \* ARABIC ">
        <w:r w:rsidR="00EF5C7E">
          <w:rPr>
            <w:noProof/>
          </w:rPr>
          <w:t>10</w:t>
        </w:r>
      </w:fldSimple>
      <w:r w:rsidR="00D131A6">
        <w:t xml:space="preserve"> Interesados Institucionales 2017</w:t>
      </w:r>
      <w:bookmarkEnd w:id="34"/>
    </w:p>
    <w:p w:rsidR="005F46E7" w:rsidRDefault="005F46E7" w:rsidP="005F46E7">
      <w:pPr>
        <w:pStyle w:val="Subttulo"/>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30"/>
        <w:gridCol w:w="175"/>
        <w:gridCol w:w="2090"/>
        <w:gridCol w:w="4704"/>
        <w:gridCol w:w="1229"/>
      </w:tblGrid>
      <w:tr w:rsidR="005F46E7" w:rsidRPr="00DC09FF" w:rsidTr="000F7076">
        <w:tc>
          <w:tcPr>
            <w:tcW w:w="456" w:type="pct"/>
            <w:gridSpan w:val="2"/>
            <w:tcBorders>
              <w:top w:val="single" w:sz="4" w:space="0" w:color="4472C4"/>
              <w:left w:val="single" w:sz="4" w:space="0" w:color="4472C4"/>
              <w:bottom w:val="nil"/>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4"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6" w:type="pct"/>
            <w:tcBorders>
              <w:top w:val="single" w:sz="4" w:space="0" w:color="4472C4"/>
              <w:left w:val="single" w:sz="4" w:space="0" w:color="4472C4"/>
              <w:bottom w:val="single" w:sz="4" w:space="0" w:color="4472C4"/>
              <w:right w:val="single" w:sz="4" w:space="0" w:color="4472C4"/>
            </w:tcBorders>
            <w:shd w:val="clear" w:color="auto" w:fill="4472C4"/>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B1165A"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sidRPr="00B1165A">
              <w:rPr>
                <w:rFonts w:ascii="Arial" w:eastAsia="Times New Roman" w:hAnsi="Calibri" w:cs="DejaVu Sans"/>
                <w:b/>
                <w:color w:val="000000"/>
                <w:kern w:val="1"/>
                <w:sz w:val="24"/>
                <w:szCs w:val="24"/>
              </w:rPr>
              <w:t>Paquete: Registro/ ambiente administrador</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Solicitud de registro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registro de usuario (empresa/candidato)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realizado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a los usuarios que enviaron su solicitud, esto permitir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que el usuario cree una cuenta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 xml:space="preserve">nicamente con el permiso del PSG. </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Estudiante</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estudiante registrar sus datos personales, nombre, apellidos,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cedula, numero de carnet, direcci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domiciliar,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tel</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fono, correo  electr</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nico y tipo de estudiante (activo/inactivo).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 xml:space="preserve">Permite crear una cuanta de usuario para la empresas, donde se detallan los datos de la empresa tales como: nombre de la empresa, </w:t>
            </w:r>
            <w:r w:rsidRPr="00F15C6C">
              <w:rPr>
                <w:rFonts w:ascii="Arial" w:eastAsia="Times New Roman" w:hAnsi="Arial" w:cs="Arial"/>
                <w:kern w:val="1"/>
                <w:sz w:val="24"/>
                <w:szCs w:val="24"/>
              </w:rPr>
              <w:lastRenderedPageBreak/>
              <w:t>numero RUC, nombre de contacto, numero de cedula, e-mail institucional, cargo en la empresa, número telefónico.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lastRenderedPageBreak/>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kern w:val="1"/>
                <w:sz w:val="24"/>
                <w:szCs w:val="24"/>
              </w:rPr>
              <w:lastRenderedPageBreak/>
              <w:t>RF4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Facultad</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Se registrara el Nombre de la Facultad y la cantidad de carreras, así como el nombre del encargado de cada facultad.</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kern w:val="1"/>
                <w:sz w:val="24"/>
                <w:szCs w:val="24"/>
              </w:rPr>
            </w:pPr>
            <w:r>
              <w:rPr>
                <w:rFonts w:ascii="Arial" w:eastAsia="Times New Roman" w:hAnsi="Calibri" w:cs="DejaVu Sans"/>
                <w:b/>
                <w:kern w:val="1"/>
                <w:sz w:val="24"/>
                <w:szCs w:val="24"/>
              </w:rPr>
              <w:t>RF5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Carreras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jc w:val="both"/>
              <w:rPr>
                <w:rFonts w:ascii="Arial" w:eastAsia="Times New Roman" w:hAnsi="Arial" w:cs="Arial"/>
                <w:kern w:val="1"/>
                <w:sz w:val="24"/>
                <w:szCs w:val="24"/>
              </w:rPr>
            </w:pPr>
            <w:r w:rsidRPr="00F15C6C">
              <w:rPr>
                <w:rFonts w:ascii="Arial" w:eastAsia="Times New Roman" w:hAnsi="Arial" w:cs="Arial"/>
                <w:kern w:val="1"/>
                <w:sz w:val="24"/>
                <w:szCs w:val="24"/>
              </w:rPr>
              <w:t>Permite realizar el registro de cada carrera por facultad, nombre de carrera, cantidad de asignaturas y años.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507CAC" w:rsidRDefault="005F46E7" w:rsidP="000F7076">
            <w:pPr>
              <w:autoSpaceDE w:val="0"/>
              <w:autoSpaceDN w:val="0"/>
              <w:adjustRightInd w:val="0"/>
              <w:spacing w:after="0" w:line="240" w:lineRule="auto"/>
              <w:rPr>
                <w:rFonts w:ascii="Arial Narrow" w:eastAsia="Times New Roman" w:hAnsi="Arial Narrow" w:cs="DejaVu Sans"/>
                <w:b/>
                <w:kern w:val="1"/>
                <w:szCs w:val="24"/>
              </w:rPr>
            </w:pPr>
            <w:r w:rsidRPr="00B1165A">
              <w:rPr>
                <w:rFonts w:ascii="Arial" w:eastAsia="Times New Roman" w:hAnsi="Calibri" w:cs="DejaVu Sans"/>
                <w:b/>
                <w:color w:val="000000"/>
                <w:kern w:val="1"/>
                <w:sz w:val="24"/>
                <w:szCs w:val="24"/>
              </w:rPr>
              <w:t>Paquete: Registro/ Ambiente candidato</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6F2E07" w:rsidRDefault="005F46E7" w:rsidP="000F7076">
            <w:pPr>
              <w:autoSpaceDE w:val="0"/>
              <w:autoSpaceDN w:val="0"/>
              <w:adjustRightInd w:val="0"/>
              <w:spacing w:after="0" w:line="240" w:lineRule="auto"/>
              <w:rPr>
                <w:rFonts w:ascii="Arial" w:eastAsia="Times New Roman" w:hAnsi="Arial" w:cs="Arial"/>
                <w:color w:val="000000"/>
                <w:kern w:val="1"/>
                <w:sz w:val="24"/>
                <w:szCs w:val="24"/>
                <w:lang w:eastAsia="zh-CN" w:bidi="ar"/>
              </w:rPr>
            </w:pPr>
            <w:r w:rsidRPr="006F2E07">
              <w:rPr>
                <w:rFonts w:ascii="Arial" w:eastAsia="Times New Roman" w:hAnsi="Arial" w:cs="Arial"/>
                <w:color w:val="000000"/>
                <w:kern w:val="1"/>
                <w:sz w:val="24"/>
                <w:szCs w:val="24"/>
                <w:lang w:eastAsia="zh-CN" w:bidi="ar"/>
              </w:rPr>
              <w:t>Registro de currículo genérico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candidato(estudiante) realizar el registro de datos curriculares en donde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registrar carrera, Facultad, habilidades, herramientas, etc.</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kern w:val="1"/>
                <w:sz w:val="24"/>
                <w:szCs w:val="24"/>
              </w:rPr>
              <w:t>RF7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registrar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kern w:val="1"/>
                <w:sz w:val="24"/>
                <w:szCs w:val="24"/>
              </w:rPr>
              <w:t>RF8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Foto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subir una foto, la cual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utilizada en curr</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culo gen</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rico.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sidRPr="00B1165A">
              <w:rPr>
                <w:rFonts w:ascii="Arial" w:eastAsia="Times New Roman" w:hAnsi="Calibri" w:cs="DejaVu Sans"/>
                <w:b/>
                <w:color w:val="000000"/>
                <w:kern w:val="1"/>
                <w:sz w:val="24"/>
                <w:szCs w:val="24"/>
              </w:rPr>
              <w:t>Paquete: B</w:t>
            </w:r>
            <w:r w:rsidRPr="00B1165A">
              <w:rPr>
                <w:rFonts w:ascii="Arial" w:eastAsia="Times New Roman" w:hAnsi="Calibri" w:cs="DejaVu Sans"/>
                <w:b/>
                <w:color w:val="000000"/>
                <w:kern w:val="1"/>
                <w:sz w:val="24"/>
                <w:szCs w:val="24"/>
              </w:rPr>
              <w:t>ú</w:t>
            </w:r>
            <w:r w:rsidRPr="00B1165A">
              <w:rPr>
                <w:rFonts w:ascii="Arial" w:eastAsia="Times New Roman" w:hAnsi="Calibri" w:cs="DejaVu Sans"/>
                <w:b/>
                <w:color w:val="000000"/>
                <w:kern w:val="1"/>
                <w:sz w:val="24"/>
                <w:szCs w:val="24"/>
              </w:rPr>
              <w:t>squeda, visualizaci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y asignaci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 Ambiente administrador</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ofertas a candidatos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realizar asignaci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ofertas laborales a candidatos espec</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ficos.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RF10</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candidatos a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selecciona a candidatos que aplicaron a dicha oferta laboral y env</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a la empresa el listado de candidatos seleccionados.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registradas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la cantidad de empresas que est</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n registradas, su nombre y RUC en una lista.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que generan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empresas que han realizado ofertas, en orden descendentes por mayor oferta ofrecidas.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 de empresa aplicadas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ver al usuario administrador una lista de nombres de empresas a las cuales han aplicado la mayor cantidad de candidatos.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5E2A" w:rsidRDefault="005F46E7" w:rsidP="000F7076">
            <w:pPr>
              <w:keepNext/>
              <w:autoSpaceDE w:val="0"/>
              <w:autoSpaceDN w:val="0"/>
              <w:adjustRightInd w:val="0"/>
              <w:spacing w:after="0" w:line="240" w:lineRule="auto"/>
              <w:rPr>
                <w:rFonts w:ascii="Arial Narrow" w:eastAsia="Times New Roman" w:hAnsi="Arial Narrow" w:cs="DejaVu Sans"/>
                <w:b/>
                <w:kern w:val="1"/>
                <w:sz w:val="24"/>
                <w:szCs w:val="24"/>
              </w:rPr>
            </w:pPr>
            <w:r w:rsidRPr="00B1165A">
              <w:rPr>
                <w:rFonts w:ascii="Arial" w:eastAsia="Times New Roman" w:hAnsi="Calibri" w:cs="DejaVu Sans"/>
                <w:b/>
                <w:color w:val="000000"/>
                <w:kern w:val="1"/>
                <w:sz w:val="24"/>
                <w:szCs w:val="24"/>
              </w:rPr>
              <w:t>Paquete: Registro y actualizaci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de datos / ambiente empresa</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t>RF14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Registros de Ofertas </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 la empresa registrar ofertas  (pasantillas/laboral), donde mostraran requisitos de la oferta, oferta salarial (ayuda econ</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 xml:space="preserve">mica en caso de pasantillas), tipo de cargo, </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rea y detalles o descripci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Pr="00DC09FF"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Actualizar datos</w:t>
            </w:r>
            <w:r w:rsidR="00B47CD7">
              <w:rPr>
                <w:rFonts w:ascii="Arial" w:eastAsia="Times New Roman" w:hAnsi="Liberation Serif" w:cs="Arial"/>
                <w:color w:val="000000"/>
                <w:kern w:val="1"/>
                <w:sz w:val="24"/>
                <w:szCs w:val="24"/>
                <w:lang w:eastAsia="zh-CN" w:bidi="ar"/>
              </w:rPr>
              <w:t xml:space="preserv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B1165A"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sidRPr="00B1165A">
              <w:rPr>
                <w:rFonts w:ascii="Arial" w:eastAsia="Times New Roman" w:hAnsi="Liberation Serif" w:cs="Arial"/>
                <w:color w:val="000000"/>
                <w:kern w:val="1"/>
                <w:sz w:val="24"/>
                <w:szCs w:val="24"/>
                <w:lang w:eastAsia="zh-CN" w:bidi="ar"/>
              </w:rPr>
              <w:t>Permite a la empresa actualizar informaci</w:t>
            </w:r>
            <w:r w:rsidRPr="00B1165A">
              <w:rPr>
                <w:rFonts w:ascii="Arial" w:eastAsia="Times New Roman" w:hAnsi="Liberation Serif" w:cs="Arial"/>
                <w:color w:val="000000"/>
                <w:kern w:val="1"/>
                <w:sz w:val="24"/>
                <w:szCs w:val="24"/>
                <w:lang w:eastAsia="zh-CN" w:bidi="ar"/>
              </w:rPr>
              <w:t>ó</w:t>
            </w:r>
            <w:r w:rsidRPr="00B1165A">
              <w:rPr>
                <w:rFonts w:ascii="Arial" w:eastAsia="Times New Roman" w:hAnsi="Liberation Serif" w:cs="Arial"/>
                <w:color w:val="000000"/>
                <w:kern w:val="1"/>
                <w:sz w:val="24"/>
                <w:szCs w:val="24"/>
                <w:lang w:eastAsia="zh-CN" w:bidi="ar"/>
              </w:rPr>
              <w:t xml:space="preserve">n </w:t>
            </w:r>
            <w:r>
              <w:rPr>
                <w:rFonts w:ascii="Arial" w:eastAsia="Times New Roman" w:hAnsi="Liberation Serif" w:cs="Arial"/>
                <w:color w:val="000000"/>
                <w:kern w:val="1"/>
                <w:sz w:val="24"/>
                <w:szCs w:val="24"/>
                <w:lang w:eastAsia="zh-CN" w:bidi="ar"/>
              </w:rPr>
              <w:t>de sus datos generales.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tcPr>
          <w:p w:rsidR="005F46E7" w:rsidRPr="00DC09FF" w:rsidRDefault="005F46E7" w:rsidP="000F7076">
            <w:pPr>
              <w:keepNext/>
              <w:autoSpaceDE w:val="0"/>
              <w:autoSpaceDN w:val="0"/>
              <w:adjustRightInd w:val="0"/>
              <w:spacing w:after="0" w:line="240" w:lineRule="auto"/>
              <w:rPr>
                <w:rFonts w:ascii="Calibri" w:eastAsia="Times New Roman" w:hAnsi="Calibri" w:cs="DejaVu Sans"/>
                <w:kern w:val="1"/>
                <w:szCs w:val="24"/>
              </w:rPr>
            </w:pPr>
            <w:r>
              <w:rPr>
                <w:rFonts w:ascii="Arial" w:eastAsia="Times New Roman" w:hAnsi="Calibri" w:cs="DejaVu Sans"/>
                <w:b/>
                <w:color w:val="000000"/>
                <w:kern w:val="1"/>
                <w:sz w:val="24"/>
                <w:szCs w:val="24"/>
              </w:rPr>
              <w:lastRenderedPageBreak/>
              <w:t>Paquete : B</w:t>
            </w:r>
            <w:r>
              <w:rPr>
                <w:rFonts w:ascii="Arial" w:eastAsia="Times New Roman" w:hAnsi="Calibri" w:cs="DejaVu Sans"/>
                <w:b/>
                <w:color w:val="000000"/>
                <w:kern w:val="1"/>
                <w:sz w:val="24"/>
                <w:szCs w:val="24"/>
              </w:rPr>
              <w:t>ú</w:t>
            </w:r>
            <w:r>
              <w:rPr>
                <w:rFonts w:ascii="Arial" w:eastAsia="Times New Roman" w:hAnsi="Calibri" w:cs="DejaVu Sans"/>
                <w:b/>
                <w:color w:val="000000"/>
                <w:kern w:val="1"/>
                <w:sz w:val="24"/>
                <w:szCs w:val="24"/>
              </w:rPr>
              <w:t>squeda y visualizaci</w:t>
            </w:r>
            <w:r>
              <w:rPr>
                <w:rFonts w:ascii="Arial" w:eastAsia="Times New Roman" w:hAnsi="Calibri" w:cs="DejaVu Sans"/>
                <w:b/>
                <w:color w:val="000000"/>
                <w:kern w:val="1"/>
                <w:sz w:val="24"/>
                <w:szCs w:val="24"/>
              </w:rPr>
              <w:t>ó</w:t>
            </w:r>
            <w:r>
              <w:rPr>
                <w:rFonts w:ascii="Arial" w:eastAsia="Times New Roman" w:hAnsi="Calibri" w:cs="DejaVu Sans"/>
                <w:b/>
                <w:color w:val="000000"/>
                <w:kern w:val="1"/>
                <w:sz w:val="24"/>
                <w:szCs w:val="24"/>
              </w:rPr>
              <w:t>n / ambiente candidato</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 xml:space="preserve">Ver ofertas </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160030"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u w:val="single"/>
                <w:lang w:eastAsia="zh-CN" w:bidi="ar"/>
              </w:rPr>
            </w:pPr>
            <w:r>
              <w:rPr>
                <w:rFonts w:ascii="Arial" w:eastAsia="Times New Roman" w:hAnsi="Liberation Serif" w:cs="Arial"/>
                <w:color w:val="000000"/>
                <w:kern w:val="1"/>
                <w:sz w:val="24"/>
                <w:szCs w:val="24"/>
                <w:lang w:eastAsia="zh-CN" w:bidi="ar"/>
              </w:rPr>
              <w:t>El usuario candidato tiene la opci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seleccionar ver ofertas, esta a su vez permite al candidato poder aplicar a dicha oferta.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Aplicar a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estudiante/candidato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ver ofertas laborales y aplicar a ella.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E02D69" w:rsidRDefault="005F46E7" w:rsidP="000F7076">
            <w:p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02D69">
              <w:rPr>
                <w:rFonts w:ascii="Arial" w:eastAsia="Times New Roman" w:hAnsi="Arial" w:cs="Arial"/>
                <w:color w:val="000000"/>
                <w:kern w:val="1"/>
                <w:sz w:val="24"/>
                <w:szCs w:val="24"/>
                <w:lang w:eastAsia="zh-CN" w:bidi="ar"/>
              </w:rPr>
              <w:t>Búsqueda de Monografía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estudiante/candidato realizar una b</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squeda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por formatos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0F7076">
            <w:pPr>
              <w:keepNext/>
              <w:autoSpaceDE w:val="0"/>
              <w:autoSpaceDN w:val="0"/>
              <w:adjustRightInd w:val="0"/>
              <w:spacing w:after="0" w:line="240" w:lineRule="auto"/>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0F7076">
        <w:tc>
          <w:tcPr>
            <w:tcW w:w="357" w:type="pct"/>
            <w:tcBorders>
              <w:top w:val="single" w:sz="4" w:space="0" w:color="4472C4"/>
              <w:left w:val="single" w:sz="4" w:space="0" w:color="4472C4"/>
              <w:bottom w:val="single" w:sz="4" w:space="0" w:color="4472C4"/>
              <w:right w:val="single" w:sz="4" w:space="0" w:color="4472C4"/>
            </w:tcBorders>
            <w:shd w:val="clear" w:color="auto" w:fill="FFFFFF"/>
          </w:tcPr>
          <w:p w:rsidR="005F46E7" w:rsidRDefault="005F46E7" w:rsidP="000F7076">
            <w:pPr>
              <w:autoSpaceDE w:val="0"/>
              <w:autoSpaceDN w:val="0"/>
              <w:adjustRightInd w:val="0"/>
              <w:spacing w:after="0" w:line="240" w:lineRule="auto"/>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rPr>
                <w:rFonts w:ascii="Arial" w:eastAsia="Times New Roman" w:hAnsi="Liberation Serif" w:cs="Arial"/>
                <w:color w:val="000000"/>
                <w:kern w:val="1"/>
                <w:sz w:val="24"/>
                <w:szCs w:val="24"/>
                <w:lang w:eastAsia="zh-CN" w:bidi="ar"/>
              </w:rPr>
            </w:pP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0F7076">
            <w:pPr>
              <w:autoSpaceDE w:val="0"/>
              <w:autoSpaceDN w:val="0"/>
              <w:adjustRightInd w:val="0"/>
              <w:spacing w:after="0" w:line="240" w:lineRule="auto"/>
              <w:jc w:val="both"/>
              <w:rPr>
                <w:rFonts w:ascii="Arial" w:eastAsia="Times New Roman" w:hAnsi="Liberation Serif" w:cs="Arial"/>
                <w:color w:val="000000"/>
                <w:kern w:val="1"/>
                <w:sz w:val="24"/>
                <w:szCs w:val="24"/>
                <w:lang w:eastAsia="zh-CN" w:bidi="ar"/>
              </w:rPr>
            </w:pP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6C0E9C">
            <w:pPr>
              <w:keepNext/>
              <w:autoSpaceDE w:val="0"/>
              <w:autoSpaceDN w:val="0"/>
              <w:adjustRightInd w:val="0"/>
              <w:spacing w:after="0" w:line="240" w:lineRule="auto"/>
              <w:rPr>
                <w:rFonts w:ascii="Calibri" w:eastAsia="Times New Roman" w:hAnsi="Calibri" w:cs="DejaVu Sans"/>
                <w:kern w:val="1"/>
                <w:szCs w:val="24"/>
              </w:rPr>
            </w:pPr>
          </w:p>
        </w:tc>
      </w:tr>
    </w:tbl>
    <w:p w:rsidR="005F46E7" w:rsidRDefault="00E65D90" w:rsidP="006C0E9C">
      <w:pPr>
        <w:pStyle w:val="Descripcin"/>
        <w:rPr>
          <w:lang w:eastAsia="zh-CN" w:bidi="hi-IN"/>
        </w:rPr>
      </w:pPr>
      <w:bookmarkStart w:id="35" w:name="_Toc493714993"/>
      <w:r>
        <w:t>Tabla</w:t>
      </w:r>
      <w:fldSimple w:instr=" SEQ Ilustración \* ARABIC ">
        <w:r w:rsidR="00EF5C7E">
          <w:rPr>
            <w:noProof/>
          </w:rPr>
          <w:t>11</w:t>
        </w:r>
      </w:fldSimple>
      <w:r w:rsidR="006C0E9C">
        <w:t xml:space="preserve"> Requerimientos Funcionales 2017</w:t>
      </w:r>
      <w:bookmarkEnd w:id="35"/>
    </w:p>
    <w:p w:rsidR="005F46E7" w:rsidRPr="005F46E7" w:rsidRDefault="005F46E7" w:rsidP="005F46E7">
      <w:pPr>
        <w:pStyle w:val="Subttulo"/>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no funcionales</w:t>
      </w:r>
    </w:p>
    <w:tbl>
      <w:tblPr>
        <w:tblW w:w="5000" w:type="pct"/>
        <w:tblCellMar>
          <w:left w:w="0" w:type="dxa"/>
          <w:right w:w="0" w:type="dxa"/>
        </w:tblCellMar>
        <w:tblLook w:val="0000" w:firstRow="0" w:lastRow="0" w:firstColumn="0" w:lastColumn="0" w:noHBand="0" w:noVBand="0"/>
      </w:tblPr>
      <w:tblGrid>
        <w:gridCol w:w="787"/>
        <w:gridCol w:w="1716"/>
        <w:gridCol w:w="6315"/>
      </w:tblGrid>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Calibri"/>
                <w:kern w:val="1"/>
              </w:rPr>
            </w:pPr>
            <w:r w:rsidRPr="0037765B">
              <w:rPr>
                <w:rFonts w:ascii="Arial" w:eastAsia="Times New Roman" w:hAnsi="Calibri" w:cs="Arial"/>
                <w:b/>
                <w:bCs/>
                <w:color w:val="FFFFFF"/>
                <w:kern w:val="1"/>
                <w:cs/>
                <w:lang w:eastAsia="zh-CN" w:bidi="hi-IN"/>
              </w:rPr>
              <w:t>ID</w:t>
            </w:r>
          </w:p>
        </w:tc>
        <w:tc>
          <w:tcPr>
            <w:tcW w:w="973"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FFFFFF"/>
                <w:kern w:val="1"/>
                <w:szCs w:val="24"/>
                <w:lang w:eastAsia="zh-CN" w:bidi="hi-IN"/>
              </w:rPr>
              <w:t>Requerimiento</w:t>
            </w:r>
          </w:p>
        </w:tc>
        <w:tc>
          <w:tcPr>
            <w:tcW w:w="3581" w:type="pct"/>
            <w:tcBorders>
              <w:top w:val="single" w:sz="4" w:space="0" w:color="0070C0"/>
              <w:left w:val="single" w:sz="4" w:space="0" w:color="0070C0"/>
              <w:bottom w:val="single" w:sz="4" w:space="0" w:color="0070C0"/>
              <w:right w:val="single" w:sz="4" w:space="0" w:color="0070C0"/>
            </w:tcBorders>
            <w:shd w:val="clear" w:color="auto" w:fill="4F81BD"/>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FFFFFF"/>
                <w:kern w:val="1"/>
                <w:szCs w:val="24"/>
                <w:lang w:eastAsia="zh-CN" w:bidi="hi-IN"/>
              </w:rPr>
              <w:t>Descripci</w:t>
            </w:r>
            <w:r w:rsidRPr="0037765B">
              <w:rPr>
                <w:rFonts w:ascii="Arial" w:eastAsia="Times New Roman" w:hAnsi="Calibri" w:cs="DejaVu Sans"/>
                <w:b/>
                <w:color w:val="FFFFFF"/>
                <w:kern w:val="1"/>
                <w:szCs w:val="24"/>
                <w:lang w:eastAsia="zh-CN" w:bidi="hi-IN"/>
              </w:rPr>
              <w:t>ó</w:t>
            </w:r>
            <w:r w:rsidRPr="0037765B">
              <w:rPr>
                <w:rFonts w:ascii="Arial" w:eastAsia="Times New Roman" w:hAnsi="Calibri" w:cs="DejaVu Sans"/>
                <w:b/>
                <w:color w:val="FFFFFF"/>
                <w:kern w:val="1"/>
                <w:szCs w:val="24"/>
                <w:lang w:eastAsia="zh-CN" w:bidi="hi-IN"/>
              </w:rPr>
              <w:t>n</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RNF1</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Rendimiento</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kern w:val="1"/>
                <w:szCs w:val="24"/>
              </w:rPr>
              <w:t>El tiempo de respuesta de 10 a 20 segundo con 20 usuarios autorizados registrando datos.</w:t>
            </w:r>
          </w:p>
          <w:p w:rsidR="00624147" w:rsidRPr="0037765B" w:rsidRDefault="00624147" w:rsidP="000F7076">
            <w:pPr>
              <w:autoSpaceDE w:val="0"/>
              <w:autoSpaceDN w:val="0"/>
              <w:adjustRightInd w:val="0"/>
              <w:spacing w:after="0" w:line="240" w:lineRule="auto"/>
              <w:rPr>
                <w:rFonts w:ascii="Arial" w:eastAsia="Times New Roman" w:hAnsi="Calibri" w:cs="DejaVu Sans"/>
                <w:b/>
                <w:i/>
                <w:color w:val="000000"/>
                <w:kern w:val="1"/>
                <w:szCs w:val="24"/>
              </w:rPr>
            </w:pPr>
          </w:p>
        </w:tc>
      </w:tr>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RNF2</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Seguridad</w:t>
            </w:r>
          </w:p>
        </w:tc>
        <w:tc>
          <w:tcPr>
            <w:tcW w:w="3581" w:type="pct"/>
            <w:tcBorders>
              <w:top w:val="single" w:sz="4" w:space="0" w:color="0070C0"/>
              <w:left w:val="single" w:sz="4" w:space="0" w:color="0070C0"/>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Pr>
                <w:rFonts w:ascii="Arial" w:eastAsia="Times New Roman" w:hAnsi="Calibri" w:cs="DejaVu Sans"/>
                <w:color w:val="000000"/>
                <w:kern w:val="1"/>
                <w:szCs w:val="24"/>
              </w:rPr>
              <w:t xml:space="preserve">El sistema </w:t>
            </w:r>
            <w:r w:rsidRPr="0037765B">
              <w:rPr>
                <w:rFonts w:ascii="Arial" w:eastAsia="Times New Roman" w:hAnsi="Calibri" w:cs="DejaVu Sans"/>
                <w:color w:val="000000"/>
                <w:kern w:val="1"/>
                <w:szCs w:val="24"/>
              </w:rPr>
              <w:t>pedir</w:t>
            </w:r>
            <w:r w:rsidRPr="0037765B">
              <w:rPr>
                <w:rFonts w:ascii="Arial" w:eastAsia="Times New Roman" w:hAnsi="Calibri" w:cs="DejaVu Sans"/>
                <w:color w:val="000000"/>
                <w:kern w:val="1"/>
                <w:szCs w:val="24"/>
              </w:rPr>
              <w:t>á</w:t>
            </w:r>
            <w:r>
              <w:rPr>
                <w:rFonts w:ascii="Arial" w:eastAsia="Times New Roman" w:hAnsi="Calibri" w:cs="DejaVu Sans"/>
                <w:color w:val="000000"/>
                <w:kern w:val="1"/>
                <w:szCs w:val="24"/>
              </w:rPr>
              <w:t xml:space="preserve"> al usuario validarse con nombre</w:t>
            </w:r>
            <w:r w:rsidRPr="0037765B">
              <w:rPr>
                <w:rFonts w:ascii="Arial" w:eastAsia="Times New Roman" w:hAnsi="Calibri" w:cs="DejaVu Sans"/>
                <w:color w:val="000000"/>
                <w:kern w:val="1"/>
                <w:szCs w:val="24"/>
              </w:rPr>
              <w:t xml:space="preserve"> y contrase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 xml:space="preserve">a. </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RNF3</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Disponibilidad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El servidor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estar activo las 24 horas del d</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 los 7 d</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as de la semana, las 52 semanas del a</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El sistema solo puede estar suspendido de 10 a 30 minutos debido a la realizaci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 actualizaciones de datos.</w:t>
            </w:r>
          </w:p>
          <w:p w:rsidR="00624147" w:rsidRPr="0037765B" w:rsidRDefault="00624147" w:rsidP="000F7076">
            <w:pPr>
              <w:autoSpaceDE w:val="0"/>
              <w:autoSpaceDN w:val="0"/>
              <w:adjustRightInd w:val="0"/>
              <w:spacing w:after="0" w:line="240" w:lineRule="auto"/>
              <w:rPr>
                <w:rFonts w:ascii="Arial" w:eastAsia="Times New Roman" w:hAnsi="Calibri" w:cs="DejaVu Sans"/>
                <w:color w:val="000000"/>
                <w:kern w:val="1"/>
                <w:szCs w:val="24"/>
              </w:rPr>
            </w:pPr>
          </w:p>
        </w:tc>
      </w:tr>
      <w:tr w:rsidR="00624147" w:rsidRPr="0037765B"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RNF4</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Mantenibilidad</w:t>
            </w:r>
          </w:p>
        </w:tc>
        <w:tc>
          <w:tcPr>
            <w:tcW w:w="3581" w:type="pct"/>
            <w:tcBorders>
              <w:top w:val="single" w:sz="4" w:space="0" w:color="0070C0"/>
              <w:left w:val="single" w:sz="4" w:space="0" w:color="0070C0"/>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permitir el acoplo de otras funciones en el futuro.</w:t>
            </w:r>
          </w:p>
        </w:tc>
      </w:tr>
      <w:tr w:rsidR="00624147" w:rsidRPr="0037765B"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b/>
                <w:color w:val="000000"/>
                <w:kern w:val="1"/>
                <w:szCs w:val="24"/>
              </w:rPr>
              <w:t>RNF5</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Usabilidad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estar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dise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ada con estilo minimista el cual ser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de f</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cil uso.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de mostrar mensajes de error para ayudar al usuario, resaltando el mensaje con otro color de texto. El dise</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del tama</w:t>
            </w:r>
            <w:r w:rsidRPr="0037765B">
              <w:rPr>
                <w:rFonts w:ascii="Arial" w:eastAsia="Times New Roman" w:hAnsi="Calibri" w:cs="DejaVu Sans"/>
                <w:color w:val="000000"/>
                <w:kern w:val="1"/>
                <w:szCs w:val="24"/>
              </w:rPr>
              <w:t>ñ</w:t>
            </w:r>
            <w:r w:rsidRPr="0037765B">
              <w:rPr>
                <w:rFonts w:ascii="Arial" w:eastAsia="Times New Roman" w:hAnsi="Calibri" w:cs="DejaVu Sans"/>
                <w:color w:val="000000"/>
                <w:kern w:val="1"/>
                <w:szCs w:val="24"/>
              </w:rPr>
              <w:t>o de pantalla deber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ser adaptable a la pantalla del dispositivo electr</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nico del cual se estar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ejecutando.</w:t>
            </w:r>
          </w:p>
          <w:p w:rsidR="00624147" w:rsidRPr="0037765B" w:rsidRDefault="00624147" w:rsidP="000F7076">
            <w:pPr>
              <w:autoSpaceDE w:val="0"/>
              <w:autoSpaceDN w:val="0"/>
              <w:adjustRightInd w:val="0"/>
              <w:spacing w:after="0" w:line="240" w:lineRule="auto"/>
              <w:jc w:val="both"/>
              <w:rPr>
                <w:rFonts w:ascii="Calibri" w:eastAsia="Times New Roman" w:hAnsi="Calibri" w:cs="DejaVu Sans"/>
                <w:kern w:val="1"/>
                <w:szCs w:val="24"/>
              </w:rPr>
            </w:pPr>
            <w:r w:rsidRPr="0037765B">
              <w:rPr>
                <w:rFonts w:ascii="Arial" w:eastAsia="Times New Roman" w:hAnsi="Calibri" w:cs="DejaVu Sans"/>
                <w:color w:val="000000"/>
                <w:kern w:val="1"/>
                <w:szCs w:val="24"/>
              </w:rPr>
              <w:t>Para facilitar la b</w:t>
            </w:r>
            <w:r w:rsidRPr="0037765B">
              <w:rPr>
                <w:rFonts w:ascii="Arial" w:eastAsia="Times New Roman" w:hAnsi="Calibri" w:cs="DejaVu Sans"/>
                <w:color w:val="000000"/>
                <w:kern w:val="1"/>
                <w:szCs w:val="24"/>
              </w:rPr>
              <w:t>ú</w:t>
            </w:r>
            <w:r w:rsidRPr="0037765B">
              <w:rPr>
                <w:rFonts w:ascii="Arial" w:eastAsia="Times New Roman" w:hAnsi="Calibri" w:cs="DejaVu Sans"/>
                <w:color w:val="000000"/>
                <w:kern w:val="1"/>
                <w:szCs w:val="24"/>
              </w:rPr>
              <w:t>squeda por nombre se realicen por autocompletado y una lista de los posibles resultados</w:t>
            </w:r>
          </w:p>
          <w:p w:rsidR="00624147" w:rsidRPr="0037765B" w:rsidRDefault="00624147" w:rsidP="000F7076">
            <w:pPr>
              <w:keepNext/>
              <w:autoSpaceDE w:val="0"/>
              <w:autoSpaceDN w:val="0"/>
              <w:adjustRightInd w:val="0"/>
              <w:spacing w:after="0" w:line="240" w:lineRule="auto"/>
              <w:rPr>
                <w:rFonts w:ascii="Arial" w:eastAsia="Times New Roman" w:hAnsi="Calibri" w:cs="DejaVu Sans"/>
                <w:color w:val="000000"/>
                <w:kern w:val="1"/>
                <w:szCs w:val="24"/>
              </w:rPr>
            </w:pPr>
          </w:p>
        </w:tc>
      </w:tr>
      <w:tr w:rsidR="00624147" w:rsidRPr="0037765B" w:rsidTr="000F7076">
        <w:tc>
          <w:tcPr>
            <w:tcW w:w="446" w:type="pct"/>
            <w:tcBorders>
              <w:top w:val="single" w:sz="8" w:space="0" w:color="4F81BD"/>
              <w:left w:val="single" w:sz="8" w:space="0" w:color="4F81BD"/>
              <w:bottom w:val="single" w:sz="8" w:space="0" w:color="4F81BD"/>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Cs w:val="24"/>
              </w:rPr>
              <w:t>RNF6</w:t>
            </w:r>
          </w:p>
        </w:tc>
        <w:tc>
          <w:tcPr>
            <w:tcW w:w="973" w:type="pct"/>
            <w:tcBorders>
              <w:top w:val="single" w:sz="8" w:space="0" w:color="4F81BD"/>
              <w:left w:val="single" w:sz="8" w:space="0" w:color="4F81BD"/>
              <w:bottom w:val="single" w:sz="8" w:space="0" w:color="4F81BD"/>
              <w:right w:val="single" w:sz="8" w:space="0" w:color="4F81BD"/>
            </w:tcBorders>
            <w:vAlign w:val="center"/>
          </w:tcPr>
          <w:p w:rsidR="00624147" w:rsidRPr="0037765B" w:rsidRDefault="00624147" w:rsidP="000F7076">
            <w:pPr>
              <w:autoSpaceDE w:val="0"/>
              <w:autoSpaceDN w:val="0"/>
              <w:adjustRightInd w:val="0"/>
              <w:spacing w:after="0" w:line="240" w:lineRule="auto"/>
              <w:jc w:val="center"/>
              <w:rPr>
                <w:rFonts w:ascii="Calibri" w:eastAsia="Times New Roman" w:hAnsi="Calibri" w:cs="DejaVu Sans"/>
                <w:kern w:val="1"/>
                <w:szCs w:val="24"/>
              </w:rPr>
            </w:pPr>
            <w:r w:rsidRPr="0037765B">
              <w:rPr>
                <w:rFonts w:ascii="Arial" w:eastAsia="Times New Roman" w:hAnsi="Calibri" w:cs="DejaVu Sans"/>
                <w:color w:val="000000"/>
                <w:kern w:val="1"/>
                <w:szCs w:val="24"/>
              </w:rPr>
              <w:t>Mostrar ayuda</w:t>
            </w:r>
          </w:p>
        </w:tc>
        <w:tc>
          <w:tcPr>
            <w:tcW w:w="3581" w:type="pct"/>
            <w:tcBorders>
              <w:top w:val="single" w:sz="8" w:space="0" w:color="4F81BD"/>
              <w:left w:val="single" w:sz="8" w:space="0" w:color="4F81BD"/>
              <w:bottom w:val="single" w:sz="8" w:space="0" w:color="4F81BD"/>
              <w:right w:val="single" w:sz="8" w:space="0" w:color="4F81BD"/>
            </w:tcBorders>
          </w:tcPr>
          <w:p w:rsidR="00624147" w:rsidRPr="0037765B" w:rsidRDefault="00624147" w:rsidP="006C0E9C">
            <w:pPr>
              <w:keepNext/>
              <w:autoSpaceDE w:val="0"/>
              <w:autoSpaceDN w:val="0"/>
              <w:adjustRightInd w:val="0"/>
              <w:spacing w:after="0" w:line="240" w:lineRule="auto"/>
              <w:rPr>
                <w:rFonts w:ascii="Calibri" w:eastAsia="Times New Roman" w:hAnsi="Calibri" w:cs="DejaVu Sans"/>
                <w:kern w:val="1"/>
                <w:szCs w:val="24"/>
              </w:rPr>
            </w:pPr>
            <w:r w:rsidRPr="0037765B">
              <w:rPr>
                <w:rFonts w:ascii="Arial" w:eastAsia="Times New Roman" w:hAnsi="Calibri" w:cs="DejaVu Sans"/>
                <w:color w:val="000000"/>
                <w:kern w:val="1"/>
                <w:szCs w:val="24"/>
              </w:rPr>
              <w:t>La opci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de ayuda servir</w:t>
            </w:r>
            <w:r w:rsidRPr="0037765B">
              <w:rPr>
                <w:rFonts w:ascii="Arial" w:eastAsia="Times New Roman" w:hAnsi="Calibri" w:cs="DejaVu Sans"/>
                <w:color w:val="000000"/>
                <w:kern w:val="1"/>
                <w:szCs w:val="24"/>
              </w:rPr>
              <w:t>á</w:t>
            </w:r>
            <w:r w:rsidRPr="0037765B">
              <w:rPr>
                <w:rFonts w:ascii="Arial" w:eastAsia="Times New Roman" w:hAnsi="Calibri" w:cs="DejaVu Sans"/>
                <w:color w:val="000000"/>
                <w:kern w:val="1"/>
                <w:szCs w:val="24"/>
              </w:rPr>
              <w:t xml:space="preserve"> para orientar al usuario acerca de las diversas opciones que posee la aplicaci</w:t>
            </w:r>
            <w:r w:rsidRPr="0037765B">
              <w:rPr>
                <w:rFonts w:ascii="Arial" w:eastAsia="Times New Roman" w:hAnsi="Calibri" w:cs="DejaVu Sans"/>
                <w:color w:val="000000"/>
                <w:kern w:val="1"/>
                <w:szCs w:val="24"/>
              </w:rPr>
              <w:t>ó</w:t>
            </w:r>
            <w:r w:rsidRPr="0037765B">
              <w:rPr>
                <w:rFonts w:ascii="Arial" w:eastAsia="Times New Roman" w:hAnsi="Calibri" w:cs="DejaVu Sans"/>
                <w:color w:val="000000"/>
                <w:kern w:val="1"/>
                <w:szCs w:val="24"/>
              </w:rPr>
              <w:t>n y sus iconos de categor</w:t>
            </w:r>
            <w:r w:rsidRPr="0037765B">
              <w:rPr>
                <w:rFonts w:ascii="Arial" w:eastAsia="Times New Roman" w:hAnsi="Calibri" w:cs="DejaVu Sans"/>
                <w:color w:val="000000"/>
                <w:kern w:val="1"/>
                <w:szCs w:val="24"/>
              </w:rPr>
              <w:t>í</w:t>
            </w:r>
            <w:r w:rsidRPr="0037765B">
              <w:rPr>
                <w:rFonts w:ascii="Arial" w:eastAsia="Times New Roman" w:hAnsi="Calibri" w:cs="DejaVu Sans"/>
                <w:color w:val="000000"/>
                <w:kern w:val="1"/>
                <w:szCs w:val="24"/>
              </w:rPr>
              <w:t>a de templos.</w:t>
            </w:r>
          </w:p>
        </w:tc>
      </w:tr>
    </w:tbl>
    <w:p w:rsidR="005F46E7" w:rsidRDefault="00E65D90" w:rsidP="006C0E9C">
      <w:pPr>
        <w:pStyle w:val="Descripcin"/>
        <w:rPr>
          <w:rFonts w:ascii="Arial" w:hAnsi="Arial" w:cs="Arial"/>
          <w:b/>
          <w:i w:val="0"/>
          <w:color w:val="0070C0"/>
          <w:sz w:val="24"/>
          <w:szCs w:val="24"/>
          <w:lang w:eastAsia="zh-CN" w:bidi="hi-IN"/>
        </w:rPr>
      </w:pPr>
      <w:bookmarkStart w:id="36" w:name="_Toc493714994"/>
      <w:r>
        <w:t>Tabla</w:t>
      </w:r>
      <w:fldSimple w:instr=" SEQ Ilustración \* ARABIC ">
        <w:r w:rsidR="00EF5C7E">
          <w:rPr>
            <w:noProof/>
          </w:rPr>
          <w:t>12</w:t>
        </w:r>
      </w:fldSimple>
      <w:r w:rsidR="006C0E9C">
        <w:t xml:space="preserve"> Requerimientos no Funcionales 2017</w:t>
      </w:r>
      <w:bookmarkEnd w:id="36"/>
    </w:p>
    <w:p w:rsidR="00FD3149" w:rsidRPr="00FD3149" w:rsidRDefault="00FD3149" w:rsidP="00FD3149">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t>Simbología en descripción de Casos de Uso</w:t>
      </w:r>
    </w:p>
    <w:tbl>
      <w:tblPr>
        <w:tblW w:w="5000" w:type="pct"/>
        <w:tblCellMar>
          <w:left w:w="0" w:type="dxa"/>
          <w:right w:w="0" w:type="dxa"/>
        </w:tblCellMar>
        <w:tblLook w:val="0000" w:firstRow="0" w:lastRow="0" w:firstColumn="0" w:lastColumn="0" w:noHBand="0" w:noVBand="0"/>
      </w:tblPr>
      <w:tblGrid>
        <w:gridCol w:w="3445"/>
        <w:gridCol w:w="5383"/>
      </w:tblGrid>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08A6" w:rsidRDefault="00FD3149" w:rsidP="000F7076">
            <w:pPr>
              <w:autoSpaceDE w:val="0"/>
              <w:autoSpaceDN w:val="0"/>
              <w:adjustRightInd w:val="0"/>
              <w:spacing w:after="0" w:line="240" w:lineRule="auto"/>
              <w:jc w:val="center"/>
              <w:rPr>
                <w:rFonts w:ascii="Calibri" w:eastAsia="Times New Roman" w:hAnsi="Calibri" w:cs="Calibri"/>
                <w:kern w:val="1"/>
              </w:rPr>
            </w:pPr>
            <w:r>
              <w:rPr>
                <w:rFonts w:ascii="Arial" w:eastAsia="Times New Roman" w:hAnsi="Calibri" w:cs="Arial"/>
                <w:b/>
                <w:bCs/>
                <w:color w:val="FFFFFF"/>
                <w:kern w:val="1"/>
                <w:lang w:eastAsia="zh-CN" w:bidi="hi-IN"/>
              </w:rPr>
              <w:t>S</w:t>
            </w:r>
            <w:r>
              <w:rPr>
                <w:rFonts w:ascii="Arial" w:eastAsia="Times New Roman" w:hAnsi="Calibri" w:cs="Arial"/>
                <w:b/>
                <w:bCs/>
                <w:color w:val="FFFFFF"/>
                <w:kern w:val="1"/>
                <w:lang w:eastAsia="zh-CN" w:bidi="hi-IN"/>
              </w:rPr>
              <w:t>í</w:t>
            </w:r>
            <w:r>
              <w:rPr>
                <w:rFonts w:ascii="Arial" w:eastAsia="Times New Roman" w:hAnsi="Calibri" w:cs="Arial"/>
                <w:b/>
                <w:bCs/>
                <w:color w:val="FFFFFF"/>
                <w:kern w:val="1"/>
                <w:lang w:eastAsia="zh-CN" w:bidi="hi-IN"/>
              </w:rPr>
              <w:t>mbolo</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DejaVu Sans"/>
                <w:kern w:val="1"/>
                <w:szCs w:val="24"/>
              </w:rPr>
            </w:pPr>
            <w:r w:rsidRPr="009941D8">
              <w:rPr>
                <w:rFonts w:ascii="Arial" w:eastAsia="Times New Roman" w:hAnsi="Calibri" w:cs="DejaVu Sans"/>
                <w:b/>
                <w:color w:val="FFFFFF"/>
                <w:kern w:val="1"/>
                <w:szCs w:val="24"/>
                <w:lang w:eastAsia="zh-CN" w:bidi="hi-IN"/>
              </w:rPr>
              <w:t>Descripci</w:t>
            </w:r>
            <w:r w:rsidRPr="009941D8">
              <w:rPr>
                <w:rFonts w:ascii="Arial" w:eastAsia="Times New Roman" w:hAnsi="Calibri" w:cs="DejaVu Sans"/>
                <w:b/>
                <w:color w:val="FFFFFF"/>
                <w:kern w:val="1"/>
                <w:szCs w:val="24"/>
                <w:lang w:eastAsia="zh-CN" w:bidi="hi-IN"/>
              </w:rPr>
              <w:t>ó</w:t>
            </w:r>
            <w:r w:rsidRPr="009941D8">
              <w:rPr>
                <w:rFonts w:ascii="Arial" w:eastAsia="Times New Roman" w:hAnsi="Calibri" w:cs="DejaVu Sans"/>
                <w:b/>
                <w:color w:val="FFFFFF"/>
                <w:kern w:val="1"/>
                <w:szCs w:val="24"/>
                <w:lang w:eastAsia="zh-CN" w:bidi="hi-IN"/>
              </w:rPr>
              <w:t>n</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CF47AC" w:rsidRDefault="00FD3149" w:rsidP="000F7076">
            <w:pPr>
              <w:pStyle w:val="Prrafodelista"/>
              <w:autoSpaceDE w:val="0"/>
              <w:autoSpaceDN w:val="0"/>
              <w:adjustRightInd w:val="0"/>
              <w:spacing w:after="0" w:line="240" w:lineRule="auto"/>
              <w:rPr>
                <w:rFonts w:ascii="Calibri" w:eastAsia="Times New Roman" w:hAnsi="Calibri" w:cs="DejaVu Sans"/>
                <w:kern w:val="1"/>
                <w:szCs w:val="24"/>
              </w:rPr>
            </w:pPr>
            <w:r>
              <w:rPr>
                <w:rFonts w:ascii="Calibri" w:eastAsia="Times New Roman" w:hAnsi="Calibri" w:cs="DejaVu Sans"/>
                <w:noProof/>
                <w:kern w:val="1"/>
                <w:szCs w:val="24"/>
                <w:lang w:eastAsia="es-NI"/>
              </w:rPr>
              <mc:AlternateContent>
                <mc:Choice Requires="wps">
                  <w:drawing>
                    <wp:anchor distT="0" distB="0" distL="114300" distR="114300" simplePos="0" relativeHeight="251659264" behindDoc="0" locked="0" layoutInCell="1" allowOverlap="1" wp14:anchorId="1BF79E61" wp14:editId="0583AA10">
                      <wp:simplePos x="0" y="0"/>
                      <wp:positionH relativeFrom="column">
                        <wp:posOffset>767715</wp:posOffset>
                      </wp:positionH>
                      <wp:positionV relativeFrom="paragraph">
                        <wp:posOffset>86995</wp:posOffset>
                      </wp:positionV>
                      <wp:extent cx="318770" cy="0"/>
                      <wp:effectExtent l="0" t="133350" r="0" b="133350"/>
                      <wp:wrapNone/>
                      <wp:docPr id="2" name="2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7A68F0A9" id="_x0000_t32" coordsize="21600,21600" o:spt="32" o:oned="t" path="m,l21600,21600e" filled="f">
                      <v:path arrowok="t" fillok="f" o:connecttype="none"/>
                      <o:lock v:ext="edit" shapetype="t"/>
                    </v:shapetype>
                    <v:shape id="2 Conector recto de flecha" o:spid="_x0000_s1026" type="#_x0000_t32" style="position:absolute;margin-left:60.45pt;margin-top:6.85pt;width:25.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" strokecolor="#44546a [3215]" strokeweight="2.25pt">
                      <v:stroke endarrow="open" joinstyle="miter"/>
                    </v:shape>
                  </w:pict>
                </mc:Fallback>
              </mc:AlternateContent>
            </w:r>
          </w:p>
        </w:tc>
        <w:tc>
          <w:tcPr>
            <w:tcW w:w="3049" w:type="pct"/>
            <w:tcBorders>
              <w:top w:val="single" w:sz="4" w:space="0" w:color="0070C0"/>
              <w:left w:val="single" w:sz="8" w:space="0" w:color="4F81BD"/>
              <w:bottom w:val="single" w:sz="4" w:space="0" w:color="0070C0"/>
              <w:right w:val="single" w:sz="4" w:space="0" w:color="0070C0"/>
            </w:tcBorders>
          </w:tcPr>
          <w:p w:rsidR="00FD3149" w:rsidRPr="00CF47AC" w:rsidRDefault="00FD3149" w:rsidP="000F7076">
            <w:pPr>
              <w:autoSpaceDE w:val="0"/>
              <w:autoSpaceDN w:val="0"/>
              <w:adjustRightInd w:val="0"/>
              <w:spacing w:after="0" w:line="240" w:lineRule="auto"/>
              <w:jc w:val="both"/>
              <w:rPr>
                <w:rFonts w:ascii="Calibri" w:eastAsia="Times New Roman" w:hAnsi="Calibri" w:cs="DejaVu Sans"/>
                <w:kern w:val="1"/>
                <w:sz w:val="24"/>
                <w:szCs w:val="24"/>
              </w:rPr>
            </w:pPr>
            <w:r w:rsidRPr="00CF47AC">
              <w:rPr>
                <w:rFonts w:ascii="Arial" w:eastAsia="Times New Roman" w:hAnsi="Calibri" w:cs="DejaVu Sans"/>
                <w:color w:val="000000"/>
                <w:kern w:val="1"/>
                <w:sz w:val="24"/>
                <w:szCs w:val="24"/>
              </w:rPr>
              <w:t>Proceso realizado por el usuario</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CF47AC" w:rsidRDefault="00FD3149" w:rsidP="000F7076">
            <w:pPr>
              <w:pStyle w:val="Prrafodelista"/>
              <w:autoSpaceDE w:val="0"/>
              <w:autoSpaceDN w:val="0"/>
              <w:adjustRightInd w:val="0"/>
              <w:spacing w:after="0" w:line="240" w:lineRule="auto"/>
              <w:rPr>
                <w:rFonts w:ascii="Arial" w:eastAsia="Times New Roman" w:hAnsi="Calibri" w:cs="DejaVu Sans"/>
                <w:b/>
                <w:color w:val="000000"/>
                <w:kern w:val="1"/>
                <w:szCs w:val="24"/>
              </w:rPr>
            </w:pPr>
            <w:r>
              <w:rPr>
                <w:rFonts w:ascii="Calibri" w:eastAsia="Times New Roman" w:hAnsi="Calibri" w:cs="DejaVu Sans"/>
                <w:noProof/>
                <w:kern w:val="1"/>
                <w:szCs w:val="24"/>
                <w:lang w:eastAsia="es-NI"/>
              </w:rPr>
              <mc:AlternateContent>
                <mc:Choice Requires="wps">
                  <w:drawing>
                    <wp:anchor distT="0" distB="0" distL="114300" distR="114300" simplePos="0" relativeHeight="251660288" behindDoc="0" locked="0" layoutInCell="1" allowOverlap="1" wp14:anchorId="271FCB7B" wp14:editId="09CDF2D9">
                      <wp:simplePos x="0" y="0"/>
                      <wp:positionH relativeFrom="column">
                        <wp:posOffset>737235</wp:posOffset>
                      </wp:positionH>
                      <wp:positionV relativeFrom="paragraph">
                        <wp:posOffset>59055</wp:posOffset>
                      </wp:positionV>
                      <wp:extent cx="318770" cy="0"/>
                      <wp:effectExtent l="38100" t="133350" r="0" b="133350"/>
                      <wp:wrapNone/>
                      <wp:docPr id="3" name="3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CD870E6" id="3 Conector recto de flecha" o:spid="_x0000_s1026" type="#_x0000_t32" style="position:absolute;margin-left:58.05pt;margin-top:4.65pt;width:2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" strokecolor="#44546a [3215]" strokeweight="2.25pt">
                      <v:stroke startarrow="open" joinstyle="miter"/>
                    </v:shape>
                  </w:pict>
                </mc:Fallback>
              </mc:AlternateContent>
            </w:r>
          </w:p>
        </w:tc>
        <w:tc>
          <w:tcPr>
            <w:tcW w:w="3049" w:type="pct"/>
            <w:tcBorders>
              <w:top w:val="single" w:sz="4" w:space="0" w:color="0070C0"/>
              <w:left w:val="single" w:sz="4" w:space="0" w:color="0070C0"/>
              <w:bottom w:val="single" w:sz="4" w:space="0" w:color="0070C0"/>
              <w:right w:val="single" w:sz="4" w:space="0" w:color="0070C0"/>
            </w:tcBorders>
          </w:tcPr>
          <w:p w:rsidR="00FD3149" w:rsidRPr="00D66A5E" w:rsidRDefault="00FD3149" w:rsidP="006C0E9C">
            <w:pPr>
              <w:keepNext/>
              <w:autoSpaceDE w:val="0"/>
              <w:autoSpaceDN w:val="0"/>
              <w:adjustRightInd w:val="0"/>
              <w:spacing w:after="0" w:line="240" w:lineRule="auto"/>
              <w:jc w:val="both"/>
              <w:rPr>
                <w:rFonts w:ascii="Arial" w:eastAsia="Times New Roman" w:hAnsi="Calibri" w:cs="DejaVu Sans"/>
                <w:color w:val="000000"/>
                <w:kern w:val="1"/>
                <w:szCs w:val="24"/>
              </w:rPr>
            </w:pPr>
            <w:r w:rsidRPr="00CF47AC">
              <w:rPr>
                <w:rFonts w:ascii="Arial" w:eastAsia="Times New Roman" w:hAnsi="Calibri" w:cs="DejaVu Sans"/>
                <w:color w:val="000000"/>
                <w:kern w:val="1"/>
                <w:sz w:val="24"/>
                <w:szCs w:val="24"/>
              </w:rPr>
              <w:t>Proceso realizado por el sistema</w:t>
            </w:r>
          </w:p>
        </w:tc>
      </w:tr>
    </w:tbl>
    <w:p w:rsidR="00FD3149" w:rsidRDefault="00E65D90" w:rsidP="006C0E9C">
      <w:pPr>
        <w:pStyle w:val="Descripcin"/>
        <w:rPr>
          <w:lang w:eastAsia="zh-CN" w:bidi="hi-IN"/>
        </w:rPr>
      </w:pPr>
      <w:bookmarkStart w:id="37" w:name="_Toc493714995"/>
      <w:r>
        <w:t>Tabla</w:t>
      </w:r>
      <w:fldSimple w:instr=" SEQ Ilustración \* ARABIC ">
        <w:r w:rsidR="00EF5C7E">
          <w:rPr>
            <w:noProof/>
          </w:rPr>
          <w:t>13</w:t>
        </w:r>
      </w:fldSimple>
      <w:r w:rsidR="006C0E9C">
        <w:t xml:space="preserve"> Simbología en descripción de casos de uso</w:t>
      </w:r>
      <w:bookmarkEnd w:id="37"/>
    </w:p>
    <w:p w:rsidR="00FD3149" w:rsidRPr="00FD3149" w:rsidRDefault="00FD3149" w:rsidP="00FD3149">
      <w:pPr>
        <w:rPr>
          <w:lang w:eastAsia="zh-CN" w:bidi="hi-IN"/>
        </w:rPr>
      </w:pPr>
    </w:p>
    <w:p w:rsidR="00FD3149" w:rsidRDefault="00FD3149" w:rsidP="00FD3149">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lastRenderedPageBreak/>
        <w:t>Actores</w:t>
      </w:r>
    </w:p>
    <w:tbl>
      <w:tblPr>
        <w:tblW w:w="5000" w:type="pct"/>
        <w:tblCellMar>
          <w:left w:w="0" w:type="dxa"/>
          <w:right w:w="0" w:type="dxa"/>
        </w:tblCellMar>
        <w:tblLook w:val="0000" w:firstRow="0" w:lastRow="0" w:firstColumn="0" w:lastColumn="0" w:noHBand="0" w:noVBand="0"/>
      </w:tblPr>
      <w:tblGrid>
        <w:gridCol w:w="3445"/>
        <w:gridCol w:w="5383"/>
      </w:tblGrid>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Calibri"/>
                <w:kern w:val="1"/>
              </w:rPr>
            </w:pPr>
            <w:r w:rsidRPr="009941D8">
              <w:rPr>
                <w:rFonts w:ascii="Arial" w:eastAsia="Times New Roman" w:hAnsi="Calibri" w:cs="Arial"/>
                <w:b/>
                <w:bCs/>
                <w:color w:val="FFFFFF"/>
                <w:kern w:val="1"/>
                <w:cs/>
                <w:lang w:eastAsia="zh-CN" w:bidi="hi-IN"/>
              </w:rPr>
              <w:t>Actor</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9941D8" w:rsidRDefault="00FD3149" w:rsidP="000F7076">
            <w:pPr>
              <w:autoSpaceDE w:val="0"/>
              <w:autoSpaceDN w:val="0"/>
              <w:adjustRightInd w:val="0"/>
              <w:spacing w:after="0" w:line="240" w:lineRule="auto"/>
              <w:jc w:val="center"/>
              <w:rPr>
                <w:rFonts w:ascii="Calibri" w:eastAsia="Times New Roman" w:hAnsi="Calibri" w:cs="DejaVu Sans"/>
                <w:kern w:val="1"/>
                <w:szCs w:val="24"/>
              </w:rPr>
            </w:pPr>
            <w:r w:rsidRPr="009941D8">
              <w:rPr>
                <w:rFonts w:ascii="Arial" w:eastAsia="Times New Roman" w:hAnsi="Calibri" w:cs="DejaVu Sans"/>
                <w:b/>
                <w:color w:val="FFFFFF"/>
                <w:kern w:val="1"/>
                <w:szCs w:val="24"/>
                <w:lang w:eastAsia="zh-CN" w:bidi="hi-IN"/>
              </w:rPr>
              <w:t>Descripci</w:t>
            </w:r>
            <w:r w:rsidRPr="009941D8">
              <w:rPr>
                <w:rFonts w:ascii="Arial" w:eastAsia="Times New Roman" w:hAnsi="Calibri" w:cs="DejaVu Sans"/>
                <w:b/>
                <w:color w:val="FFFFFF"/>
                <w:kern w:val="1"/>
                <w:szCs w:val="24"/>
                <w:lang w:eastAsia="zh-CN" w:bidi="hi-IN"/>
              </w:rPr>
              <w:t>ó</w:t>
            </w:r>
            <w:r w:rsidRPr="009941D8">
              <w:rPr>
                <w:rFonts w:ascii="Arial" w:eastAsia="Times New Roman" w:hAnsi="Calibri" w:cs="DejaVu Sans"/>
                <w:b/>
                <w:color w:val="FFFFFF"/>
                <w:kern w:val="1"/>
                <w:szCs w:val="24"/>
                <w:lang w:eastAsia="zh-CN" w:bidi="hi-IN"/>
              </w:rPr>
              <w:t>n</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F463B4">
              <w:rPr>
                <w:rFonts w:ascii="Arial" w:eastAsia="Times New Roman" w:hAnsi="Arial" w:cs="Arial"/>
                <w:b/>
                <w:color w:val="000000"/>
                <w:kern w:val="1"/>
                <w:sz w:val="24"/>
                <w:szCs w:val="24"/>
              </w:rPr>
              <w:t>Administrador</w:t>
            </w:r>
          </w:p>
        </w:tc>
        <w:tc>
          <w:tcPr>
            <w:tcW w:w="3049" w:type="pct"/>
            <w:tcBorders>
              <w:top w:val="single" w:sz="4" w:space="0" w:color="0070C0"/>
              <w:left w:val="single" w:sz="8" w:space="0" w:color="4F81BD"/>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kern w:val="1"/>
                <w:sz w:val="24"/>
                <w:szCs w:val="24"/>
              </w:rPr>
            </w:pPr>
            <w:r w:rsidRPr="00F463B4">
              <w:rPr>
                <w:rFonts w:ascii="Arial" w:eastAsia="Times New Roman" w:hAnsi="Arial" w:cs="Arial"/>
                <w:color w:val="000000"/>
                <w:kern w:val="1"/>
                <w:sz w:val="24"/>
                <w:szCs w:val="24"/>
              </w:rPr>
              <w:t xml:space="preserve">El usuario administrador es el que posee acceso a todo el sistema, es el encargado de crear cuentas de usuarios, asignar, revisar, elegir candidatos y empresas. </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F463B4">
              <w:rPr>
                <w:rFonts w:ascii="Arial" w:eastAsia="Times New Roman" w:hAnsi="Arial" w:cs="Arial"/>
                <w:b/>
                <w:color w:val="000000"/>
                <w:kern w:val="1"/>
                <w:sz w:val="24"/>
                <w:szCs w:val="24"/>
              </w:rPr>
              <w:t>Estudiante/Candidato</w:t>
            </w:r>
          </w:p>
        </w:tc>
        <w:tc>
          <w:tcPr>
            <w:tcW w:w="3049" w:type="pct"/>
            <w:tcBorders>
              <w:top w:val="single" w:sz="4" w:space="0" w:color="0070C0"/>
              <w:left w:val="single" w:sz="4" w:space="0" w:color="0070C0"/>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 xml:space="preserve">El usuario Candidato es una persona estudiante o egresado de la Universidad Nacional de Ingeniería el cual podría actualizar su información general y curricular, pero no posee opción para realizar mayor privilegio. </w:t>
            </w:r>
          </w:p>
        </w:tc>
      </w:tr>
      <w:tr w:rsidR="00FD3149" w:rsidRPr="009941D8"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F463B4">
              <w:rPr>
                <w:rFonts w:ascii="Arial" w:eastAsia="Times New Roman" w:hAnsi="Arial" w:cs="Arial"/>
                <w:b/>
                <w:color w:val="000000"/>
                <w:kern w:val="1"/>
                <w:sz w:val="24"/>
                <w:szCs w:val="24"/>
              </w:rPr>
              <w:t>Empresa</w:t>
            </w:r>
          </w:p>
        </w:tc>
        <w:tc>
          <w:tcPr>
            <w:tcW w:w="3049" w:type="pct"/>
            <w:tcBorders>
              <w:top w:val="single" w:sz="4" w:space="0" w:color="0070C0"/>
              <w:left w:val="single" w:sz="8" w:space="0" w:color="4F81BD"/>
              <w:bottom w:val="single" w:sz="4" w:space="0" w:color="0070C0"/>
              <w:right w:val="single" w:sz="4" w:space="0" w:color="0070C0"/>
            </w:tcBorders>
          </w:tcPr>
          <w:p w:rsidR="00FD3149" w:rsidRPr="00F463B4"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El usuario Empresa es un usuaria al cual se le asignan privilegios muy similares que al Estudiante, este podría actualizar su información y registrar ofertas laborales.</w:t>
            </w:r>
          </w:p>
        </w:tc>
      </w:tr>
      <w:tr w:rsidR="00FD3149" w:rsidRPr="009941D8"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F463B4"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F463B4">
              <w:rPr>
                <w:rFonts w:ascii="Arial" w:eastAsia="Times New Roman" w:hAnsi="Arial" w:cs="Arial"/>
                <w:b/>
                <w:color w:val="000000"/>
                <w:kern w:val="1"/>
                <w:sz w:val="24"/>
                <w:szCs w:val="24"/>
              </w:rPr>
              <w:t>Equipo</w:t>
            </w:r>
          </w:p>
        </w:tc>
        <w:tc>
          <w:tcPr>
            <w:tcW w:w="3049" w:type="pct"/>
            <w:tcBorders>
              <w:top w:val="single" w:sz="4" w:space="0" w:color="0070C0"/>
              <w:left w:val="single" w:sz="4" w:space="0" w:color="0070C0"/>
              <w:bottom w:val="single" w:sz="4" w:space="0" w:color="0070C0"/>
              <w:right w:val="single" w:sz="4" w:space="0" w:color="0070C0"/>
            </w:tcBorders>
          </w:tcPr>
          <w:p w:rsidR="00FD3149" w:rsidRPr="00F463B4" w:rsidRDefault="00FD3149" w:rsidP="00BB5F29">
            <w:pPr>
              <w:keepNext/>
              <w:autoSpaceDE w:val="0"/>
              <w:autoSpaceDN w:val="0"/>
              <w:adjustRightInd w:val="0"/>
              <w:spacing w:after="0" w:line="240" w:lineRule="auto"/>
              <w:jc w:val="both"/>
              <w:rPr>
                <w:rFonts w:ascii="Arial" w:eastAsia="Times New Roman" w:hAnsi="Arial" w:cs="Arial"/>
                <w:color w:val="000000"/>
                <w:kern w:val="1"/>
                <w:sz w:val="24"/>
                <w:szCs w:val="24"/>
              </w:rPr>
            </w:pPr>
            <w:r w:rsidRPr="00F463B4">
              <w:rPr>
                <w:rFonts w:ascii="Arial" w:eastAsia="Times New Roman" w:hAnsi="Arial" w:cs="Arial"/>
                <w:color w:val="000000"/>
                <w:kern w:val="1"/>
                <w:sz w:val="24"/>
                <w:szCs w:val="24"/>
              </w:rPr>
              <w:t>El usuario equipo son personas que pertenecen al equipo de PSG pero que solo poseen el privilegio de visualización de la información</w:t>
            </w:r>
            <w:r w:rsidR="004E3941">
              <w:rPr>
                <w:rFonts w:ascii="Arial" w:eastAsia="Times New Roman" w:hAnsi="Arial" w:cs="Arial"/>
                <w:color w:val="000000"/>
                <w:kern w:val="1"/>
                <w:sz w:val="24"/>
                <w:szCs w:val="24"/>
              </w:rPr>
              <w:t xml:space="preserve"> y asignar ofertas a candidatos</w:t>
            </w:r>
            <w:r w:rsidRPr="00F463B4">
              <w:rPr>
                <w:rFonts w:ascii="Arial" w:eastAsia="Times New Roman" w:hAnsi="Arial" w:cs="Arial"/>
                <w:color w:val="000000"/>
                <w:kern w:val="1"/>
                <w:sz w:val="24"/>
                <w:szCs w:val="24"/>
              </w:rPr>
              <w:t>.</w:t>
            </w:r>
          </w:p>
        </w:tc>
      </w:tr>
    </w:tbl>
    <w:p w:rsidR="00FD3149" w:rsidRDefault="00E65D90" w:rsidP="00BB5F29">
      <w:pPr>
        <w:pStyle w:val="Descripcin"/>
      </w:pPr>
      <w:bookmarkStart w:id="38" w:name="_Toc493714996"/>
      <w:r>
        <w:t>Tabla</w:t>
      </w:r>
      <w:fldSimple w:instr=" SEQ Ilustración \* ARABIC ">
        <w:r w:rsidR="00EF5C7E">
          <w:rPr>
            <w:noProof/>
          </w:rPr>
          <w:t>14</w:t>
        </w:r>
      </w:fldSimple>
      <w:r w:rsidR="00BB5F29">
        <w:t xml:space="preserve"> Actores</w:t>
      </w:r>
      <w:bookmarkEnd w:id="38"/>
    </w:p>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Default="00CE5AE7" w:rsidP="00CE5AE7"/>
    <w:p w:rsidR="00CE5AE7" w:rsidRPr="00CE5AE7" w:rsidRDefault="00CE5AE7" w:rsidP="00CE5AE7"/>
    <w:p w:rsidR="00FD3149" w:rsidRPr="00FD3149" w:rsidRDefault="00FD3149" w:rsidP="00FD3149">
      <w:pPr>
        <w:pStyle w:val="Ttulo1"/>
        <w:numPr>
          <w:ilvl w:val="2"/>
          <w:numId w:val="1"/>
        </w:numPr>
        <w:rPr>
          <w:rFonts w:ascii="Arial" w:eastAsiaTheme="minorEastAsia" w:hAnsi="Arial" w:cs="Arial"/>
          <w:color w:val="0070C0"/>
          <w:spacing w:val="15"/>
          <w:sz w:val="22"/>
          <w:szCs w:val="22"/>
        </w:rPr>
      </w:pPr>
      <w:bookmarkStart w:id="39" w:name="_Toc494323332"/>
      <w:r w:rsidRPr="00FD3149">
        <w:rPr>
          <w:rFonts w:ascii="Arial" w:eastAsiaTheme="minorEastAsia" w:hAnsi="Arial" w:cs="Arial"/>
          <w:color w:val="0070C0"/>
          <w:spacing w:val="15"/>
          <w:sz w:val="22"/>
          <w:szCs w:val="22"/>
        </w:rPr>
        <w:t>Casos de Usos</w:t>
      </w:r>
      <w:bookmarkEnd w:id="39"/>
    </w:p>
    <w:p w:rsidR="00FD3149" w:rsidRDefault="00FD3149" w:rsidP="00FD3149">
      <w:pPr>
        <w:rPr>
          <w:lang w:eastAsia="zh-CN" w:bidi="hi-IN"/>
        </w:rPr>
      </w:pPr>
    </w:p>
    <w:p w:rsidR="00FD3149" w:rsidRPr="00C3745F" w:rsidRDefault="00C3745F" w:rsidP="00C3745F">
      <w:pPr>
        <w:pStyle w:val="Subttulo"/>
        <w:rPr>
          <w:rFonts w:ascii="Arial" w:eastAsiaTheme="minorHAnsi" w:hAnsi="Arial" w:cs="Arial"/>
          <w:b/>
          <w:i/>
          <w:color w:val="0070C0"/>
          <w:spacing w:val="0"/>
          <w:sz w:val="24"/>
          <w:szCs w:val="24"/>
          <w:lang w:eastAsia="zh-CN" w:bidi="hi-IN"/>
        </w:rPr>
      </w:pPr>
      <w:r w:rsidRPr="00C3745F">
        <w:rPr>
          <w:rFonts w:ascii="Arial" w:eastAsiaTheme="minorHAnsi" w:hAnsi="Arial" w:cs="Arial"/>
          <w:b/>
          <w:i/>
          <w:color w:val="0070C0"/>
          <w:spacing w:val="0"/>
          <w:sz w:val="24"/>
          <w:szCs w:val="24"/>
          <w:lang w:eastAsia="zh-CN" w:bidi="hi-IN"/>
        </w:rPr>
        <w:t>Paquete Registro /Ambiente administrador</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8E7C0A" w:rsidTr="00CE5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RF1</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Solicitud de registro de usuario</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F57FD1"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Usuario estudiante/candidato</w:t>
            </w:r>
            <w:r w:rsidR="00B64B49">
              <w:rPr>
                <w:lang w:eastAsia="zh-CN" w:bidi="hi-IN"/>
              </w:rPr>
              <w:t xml:space="preserve"> </w:t>
            </w:r>
            <w:r w:rsidR="00B960FE">
              <w:rPr>
                <w:lang w:eastAsia="zh-CN" w:bidi="hi-IN"/>
              </w:rPr>
              <w:t>–</w:t>
            </w:r>
            <w:r>
              <w:rPr>
                <w:lang w:eastAsia="zh-CN" w:bidi="hi-IN"/>
              </w:rPr>
              <w:t xml:space="preserve"> empresa</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F57FD1"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Haber</w:t>
            </w:r>
            <w:r w:rsidR="003976AE">
              <w:rPr>
                <w:lang w:eastAsia="zh-CN" w:bidi="hi-IN"/>
              </w:rPr>
              <w:t xml:space="preserve"> entrado al sitio en la opción de registro</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984" w:type="dxa"/>
          </w:tcPr>
          <w:p w:rsidR="008E7C0A" w:rsidRPr="00CE5AE7"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CE5AE7">
              <w:rPr>
                <w:b/>
                <w:lang w:eastAsia="zh-CN" w:bidi="hi-IN"/>
              </w:rPr>
              <w:t>Pasos</w:t>
            </w:r>
          </w:p>
        </w:tc>
        <w:tc>
          <w:tcPr>
            <w:tcW w:w="4684" w:type="dxa"/>
          </w:tcPr>
          <w:p w:rsidR="008E7C0A" w:rsidRPr="00CE5AE7"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CE5AE7">
              <w:rPr>
                <w:b/>
                <w:lang w:eastAsia="zh-CN" w:bidi="hi-IN"/>
              </w:rPr>
              <w:t>Acción</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84" w:type="dxa"/>
          </w:tcPr>
          <w:p w:rsidR="008E7C0A" w:rsidRDefault="00F57FD1"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84" w:type="dxa"/>
          </w:tcPr>
          <w:p w:rsidR="008E7C0A" w:rsidRPr="003976AE" w:rsidRDefault="003976AE" w:rsidP="003976A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Llena el formulario y </w:t>
            </w:r>
            <w:r w:rsidR="000058F6">
              <w:rPr>
                <w:lang w:eastAsia="zh-CN" w:bidi="hi-IN"/>
              </w:rPr>
              <w:t>da clic en el botón de aceptar</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84" w:type="dxa"/>
          </w:tcPr>
          <w:p w:rsidR="008E7C0A" w:rsidRDefault="003976A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84" w:type="dxa"/>
          </w:tcPr>
          <w:p w:rsidR="008E7C0A" w:rsidRPr="003976AE" w:rsidRDefault="000058F6" w:rsidP="003976A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Redirige a una pantalla indicando </w:t>
            </w:r>
            <w:r w:rsidR="003976AE">
              <w:rPr>
                <w:lang w:eastAsia="zh-CN" w:bidi="hi-IN"/>
              </w:rPr>
              <w:t xml:space="preserve"> al usuario que revise el e-mail</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84" w:type="dxa"/>
          </w:tcPr>
          <w:p w:rsidR="008E7C0A" w:rsidRDefault="003976A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84" w:type="dxa"/>
          </w:tcPr>
          <w:p w:rsidR="008E7C0A" w:rsidRPr="003976AE" w:rsidRDefault="003976AE" w:rsidP="003976A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Revisa mensaj</w:t>
            </w:r>
            <w:r w:rsidR="000058F6">
              <w:rPr>
                <w:lang w:eastAsia="zh-CN" w:bidi="hi-IN"/>
              </w:rPr>
              <w:t>e de correo y confirma en el botón Confirmar</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84" w:type="dxa"/>
          </w:tcPr>
          <w:p w:rsidR="008E7C0A" w:rsidRDefault="003976A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684" w:type="dxa"/>
          </w:tcPr>
          <w:p w:rsidR="008E7C0A" w:rsidRPr="003976AE" w:rsidRDefault="003976AE" w:rsidP="003976A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Muestra los campos a llenar </w:t>
            </w:r>
            <w:r w:rsidR="0062591F">
              <w:rPr>
                <w:lang w:eastAsia="zh-CN" w:bidi="hi-IN"/>
              </w:rPr>
              <w:t>de Plan de estudio</w:t>
            </w:r>
          </w:p>
        </w:tc>
      </w:tr>
      <w:tr w:rsidR="003976AE" w:rsidTr="00CE5AE7">
        <w:tc>
          <w:tcPr>
            <w:cnfStyle w:val="001000000000" w:firstRow="0" w:lastRow="0" w:firstColumn="1" w:lastColumn="0" w:oddVBand="0" w:evenVBand="0" w:oddHBand="0" w:evenHBand="0" w:firstRowFirstColumn="0" w:firstRowLastColumn="0" w:lastRowFirstColumn="0" w:lastRowLastColumn="0"/>
            <w:tcW w:w="2834" w:type="dxa"/>
          </w:tcPr>
          <w:p w:rsidR="003976AE" w:rsidRDefault="003976AE" w:rsidP="000F7076">
            <w:pPr>
              <w:rPr>
                <w:lang w:eastAsia="zh-CN" w:bidi="hi-IN"/>
              </w:rPr>
            </w:pPr>
            <w:r>
              <w:rPr>
                <w:lang w:eastAsia="zh-CN" w:bidi="hi-IN"/>
              </w:rPr>
              <w:t xml:space="preserve">Post-condición </w:t>
            </w:r>
          </w:p>
        </w:tc>
        <w:tc>
          <w:tcPr>
            <w:tcW w:w="5668" w:type="dxa"/>
            <w:gridSpan w:val="2"/>
          </w:tcPr>
          <w:p w:rsidR="003976AE" w:rsidRDefault="003976A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El usuario deberá llenar todos los datos siguientes.</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984" w:type="dxa"/>
          </w:tcPr>
          <w:p w:rsidR="008E7C0A" w:rsidRPr="00B1361B"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1361B">
              <w:rPr>
                <w:b/>
                <w:lang w:eastAsia="zh-CN" w:bidi="hi-IN"/>
              </w:rPr>
              <w:t>Pasos</w:t>
            </w:r>
          </w:p>
        </w:tc>
        <w:tc>
          <w:tcPr>
            <w:tcW w:w="4684" w:type="dxa"/>
          </w:tcPr>
          <w:p w:rsidR="008E7C0A" w:rsidRPr="00B1361B"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1361B">
              <w:rPr>
                <w:b/>
                <w:lang w:eastAsia="zh-CN" w:bidi="hi-IN"/>
              </w:rPr>
              <w:t>Acción</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84" w:type="dxa"/>
          </w:tcPr>
          <w:p w:rsidR="008E7C0A" w:rsidRDefault="003976A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84" w:type="dxa"/>
          </w:tcPr>
          <w:p w:rsidR="008E7C0A" w:rsidRPr="003976AE" w:rsidRDefault="003976AE" w:rsidP="00E30215">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Copia el enlace en otro navega</w:t>
            </w:r>
            <w:r w:rsidR="00E30215">
              <w:rPr>
                <w:lang w:eastAsia="zh-CN" w:bidi="hi-IN"/>
              </w:rPr>
              <w:t>dor y se logea</w:t>
            </w:r>
          </w:p>
        </w:tc>
      </w:tr>
      <w:tr w:rsidR="00B1361B"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1361B" w:rsidRDefault="00B1361B" w:rsidP="000F7076">
            <w:pPr>
              <w:rPr>
                <w:lang w:eastAsia="zh-CN" w:bidi="hi-IN"/>
              </w:rPr>
            </w:pPr>
            <w:r>
              <w:rPr>
                <w:lang w:eastAsia="zh-CN" w:bidi="hi-IN"/>
              </w:rPr>
              <w:t>Rendimiento</w:t>
            </w:r>
          </w:p>
        </w:tc>
        <w:tc>
          <w:tcPr>
            <w:tcW w:w="984" w:type="dxa"/>
          </w:tcPr>
          <w:p w:rsidR="00B1361B" w:rsidRPr="00B1361B" w:rsidRDefault="00B1361B"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1361B">
              <w:rPr>
                <w:b/>
                <w:lang w:eastAsia="zh-CN" w:bidi="hi-IN"/>
              </w:rPr>
              <w:t>Paso</w:t>
            </w:r>
          </w:p>
        </w:tc>
        <w:tc>
          <w:tcPr>
            <w:tcW w:w="4684" w:type="dxa"/>
          </w:tcPr>
          <w:p w:rsidR="00B1361B" w:rsidRPr="00B1361B" w:rsidRDefault="00B1361B"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1361B">
              <w:rPr>
                <w:b/>
                <w:lang w:eastAsia="zh-CN" w:bidi="hi-IN"/>
              </w:rPr>
              <w:t>Cota de tiempo</w:t>
            </w:r>
          </w:p>
        </w:tc>
      </w:tr>
      <w:tr w:rsidR="00B1361B" w:rsidTr="00CE5AE7">
        <w:tc>
          <w:tcPr>
            <w:cnfStyle w:val="001000000000" w:firstRow="0" w:lastRow="0" w:firstColumn="1" w:lastColumn="0" w:oddVBand="0" w:evenVBand="0" w:oddHBand="0" w:evenHBand="0" w:firstRowFirstColumn="0" w:firstRowLastColumn="0" w:lastRowFirstColumn="0" w:lastRowLastColumn="0"/>
            <w:tcW w:w="2834" w:type="dxa"/>
            <w:vMerge/>
          </w:tcPr>
          <w:p w:rsidR="00B1361B" w:rsidRDefault="00B1361B" w:rsidP="000F7076">
            <w:pPr>
              <w:rPr>
                <w:lang w:eastAsia="zh-CN" w:bidi="hi-IN"/>
              </w:rPr>
            </w:pPr>
          </w:p>
        </w:tc>
        <w:tc>
          <w:tcPr>
            <w:tcW w:w="984" w:type="dxa"/>
          </w:tcPr>
          <w:p w:rsidR="00B1361B" w:rsidRDefault="00B1361B"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684" w:type="dxa"/>
          </w:tcPr>
          <w:p w:rsidR="00B1361B" w:rsidRDefault="00B1361B"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15seg</w:t>
            </w:r>
          </w:p>
        </w:tc>
      </w:tr>
      <w:tr w:rsidR="00B1361B"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1361B" w:rsidRDefault="00B1361B" w:rsidP="000F7076">
            <w:pPr>
              <w:rPr>
                <w:lang w:eastAsia="zh-CN" w:bidi="hi-IN"/>
              </w:rPr>
            </w:pPr>
          </w:p>
        </w:tc>
        <w:tc>
          <w:tcPr>
            <w:tcW w:w="984" w:type="dxa"/>
          </w:tcPr>
          <w:p w:rsidR="00B1361B" w:rsidRDefault="00B1361B"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684" w:type="dxa"/>
          </w:tcPr>
          <w:p w:rsidR="00B1361B" w:rsidRDefault="00B1361B"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30seg</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3976A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10 veces al día</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8E7C0A" w:rsidP="00BB5F29">
            <w:pPr>
              <w:keepNext/>
              <w:cnfStyle w:val="000000100000" w:firstRow="0" w:lastRow="0" w:firstColumn="0" w:lastColumn="0" w:oddVBand="0" w:evenVBand="0" w:oddHBand="1" w:evenHBand="0" w:firstRowFirstColumn="0" w:firstRowLastColumn="0" w:lastRowFirstColumn="0" w:lastRowLastColumn="0"/>
              <w:rPr>
                <w:lang w:eastAsia="zh-CN" w:bidi="hi-IN"/>
              </w:rPr>
            </w:pPr>
          </w:p>
        </w:tc>
      </w:tr>
    </w:tbl>
    <w:p w:rsidR="00FD3149" w:rsidRDefault="00E65D90" w:rsidP="00BB5F29">
      <w:pPr>
        <w:pStyle w:val="Descripcin"/>
        <w:rPr>
          <w:lang w:eastAsia="zh-CN" w:bidi="hi-IN"/>
        </w:rPr>
      </w:pPr>
      <w:bookmarkStart w:id="40" w:name="_Toc493714997"/>
      <w:r>
        <w:t>Tabla</w:t>
      </w:r>
      <w:fldSimple w:instr=" SEQ Ilustración \* ARABIC ">
        <w:r w:rsidR="00EF5C7E">
          <w:rPr>
            <w:noProof/>
          </w:rPr>
          <w:t>15</w:t>
        </w:r>
      </w:fldSimple>
      <w:r w:rsidR="00BB5F29">
        <w:t xml:space="preserve"> C.U </w:t>
      </w:r>
      <w:r w:rsidR="00BB5F29" w:rsidRPr="00425C19">
        <w:rPr>
          <w:lang w:eastAsia="zh-CN" w:bidi="hi-IN"/>
        </w:rPr>
        <w:t>Solicitud de registro de usuario</w:t>
      </w:r>
      <w:bookmarkEnd w:id="40"/>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8E7C0A" w:rsidTr="00CE5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RF2</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Registrar datos de Estudiante</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B1361B"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w:t>
            </w:r>
            <w:r w:rsidR="00E30215">
              <w:rPr>
                <w:lang w:eastAsia="zh-CN" w:bidi="hi-IN"/>
              </w:rPr>
              <w:t>studiante</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E30215" w:rsidP="00B50E07">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Cuenta </w:t>
            </w:r>
            <w:r w:rsidR="00B50E07">
              <w:rPr>
                <w:lang w:eastAsia="zh-CN" w:bidi="hi-IN"/>
              </w:rPr>
              <w:t>confirmada</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974" w:type="dxa"/>
          </w:tcPr>
          <w:p w:rsidR="008E7C0A" w:rsidRPr="00CE5AE7"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CE5AE7">
              <w:rPr>
                <w:b/>
                <w:lang w:eastAsia="zh-CN" w:bidi="hi-IN"/>
              </w:rPr>
              <w:t>Pasos</w:t>
            </w:r>
          </w:p>
        </w:tc>
        <w:tc>
          <w:tcPr>
            <w:tcW w:w="4694" w:type="dxa"/>
          </w:tcPr>
          <w:p w:rsidR="008E7C0A" w:rsidRPr="00CE5AE7"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CE5AE7">
              <w:rPr>
                <w:b/>
                <w:lang w:eastAsia="zh-CN" w:bidi="hi-IN"/>
              </w:rPr>
              <w:t>Acción</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74" w:type="dxa"/>
          </w:tcPr>
          <w:p w:rsidR="008E7C0A" w:rsidRDefault="00E30215"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94" w:type="dxa"/>
          </w:tcPr>
          <w:p w:rsidR="008E7C0A" w:rsidRPr="00E30215" w:rsidRDefault="00E30215" w:rsidP="00E30215">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w:t>
            </w:r>
            <w:r w:rsidR="00B1361B">
              <w:rPr>
                <w:lang w:eastAsia="zh-CN" w:bidi="hi-IN"/>
              </w:rPr>
              <w:t>egistra los datos (datos personales, formación académica, experiencia laboral, desarrollo personal, reconocimientos y referencia)</w:t>
            </w:r>
            <w:r w:rsidR="003A17B1">
              <w:rPr>
                <w:lang w:eastAsia="zh-CN" w:bidi="hi-IN"/>
              </w:rPr>
              <w:t xml:space="preserve"> y clic en botón Guardar.</w:t>
            </w:r>
            <w:r w:rsidR="00B1361B">
              <w:rPr>
                <w:lang w:eastAsia="zh-CN" w:bidi="hi-IN"/>
              </w:rPr>
              <w:t xml:space="preserve"> </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74" w:type="dxa"/>
          </w:tcPr>
          <w:p w:rsidR="008E7C0A" w:rsidRDefault="00E30215"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94" w:type="dxa"/>
          </w:tcPr>
          <w:p w:rsidR="008E7C0A" w:rsidRPr="00E30215" w:rsidRDefault="003A17B1" w:rsidP="00E30215">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 la vista de Perfil de usuario</w:t>
            </w:r>
          </w:p>
        </w:tc>
      </w:tr>
      <w:tr w:rsidR="00477505" w:rsidTr="00CE5AE7">
        <w:tc>
          <w:tcPr>
            <w:cnfStyle w:val="001000000000" w:firstRow="0" w:lastRow="0" w:firstColumn="1" w:lastColumn="0" w:oddVBand="0" w:evenVBand="0" w:oddHBand="0" w:evenHBand="0" w:firstRowFirstColumn="0" w:firstRowLastColumn="0" w:lastRowFirstColumn="0" w:lastRowLastColumn="0"/>
            <w:tcW w:w="2834" w:type="dxa"/>
          </w:tcPr>
          <w:p w:rsidR="00477505" w:rsidRDefault="00477505" w:rsidP="000F7076">
            <w:pPr>
              <w:rPr>
                <w:lang w:eastAsia="zh-CN" w:bidi="hi-IN"/>
              </w:rPr>
            </w:pPr>
            <w:r>
              <w:rPr>
                <w:lang w:eastAsia="zh-CN" w:bidi="hi-IN"/>
              </w:rPr>
              <w:t xml:space="preserve">Post-condición </w:t>
            </w:r>
          </w:p>
        </w:tc>
        <w:tc>
          <w:tcPr>
            <w:tcW w:w="5668" w:type="dxa"/>
            <w:gridSpan w:val="2"/>
          </w:tcPr>
          <w:p w:rsidR="00477505" w:rsidRDefault="00477505"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Aplicar oferta</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974" w:type="dxa"/>
          </w:tcPr>
          <w:p w:rsidR="008E7C0A" w:rsidRPr="003A17B1"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3A17B1">
              <w:rPr>
                <w:b/>
                <w:lang w:eastAsia="zh-CN" w:bidi="hi-IN"/>
              </w:rPr>
              <w:t>Pasos</w:t>
            </w:r>
          </w:p>
        </w:tc>
        <w:tc>
          <w:tcPr>
            <w:tcW w:w="4694" w:type="dxa"/>
          </w:tcPr>
          <w:p w:rsidR="008E7C0A" w:rsidRPr="003A17B1"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3A17B1">
              <w:rPr>
                <w:b/>
                <w:lang w:eastAsia="zh-CN" w:bidi="hi-IN"/>
              </w:rPr>
              <w:t>Acción</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7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94"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97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694" w:type="dxa"/>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3A17B1" w:rsidTr="00CE5AE7">
        <w:tc>
          <w:tcPr>
            <w:cnfStyle w:val="001000000000" w:firstRow="0" w:lastRow="0" w:firstColumn="1" w:lastColumn="0" w:oddVBand="0" w:evenVBand="0" w:oddHBand="0" w:evenHBand="0" w:firstRowFirstColumn="0" w:firstRowLastColumn="0" w:lastRowFirstColumn="0" w:lastRowLastColumn="0"/>
            <w:tcW w:w="2834" w:type="dxa"/>
          </w:tcPr>
          <w:p w:rsidR="003A17B1" w:rsidRDefault="003A17B1" w:rsidP="000F7076">
            <w:pPr>
              <w:rPr>
                <w:lang w:eastAsia="zh-CN" w:bidi="hi-IN"/>
              </w:rPr>
            </w:pPr>
            <w:r>
              <w:rPr>
                <w:lang w:eastAsia="zh-CN" w:bidi="hi-IN"/>
              </w:rPr>
              <w:t>Rendimiento</w:t>
            </w:r>
          </w:p>
        </w:tc>
        <w:tc>
          <w:tcPr>
            <w:tcW w:w="974" w:type="dxa"/>
          </w:tcPr>
          <w:p w:rsidR="003A17B1" w:rsidRPr="003A17B1" w:rsidRDefault="003A17B1"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3A17B1">
              <w:rPr>
                <w:b/>
                <w:lang w:eastAsia="zh-CN" w:bidi="hi-IN"/>
              </w:rPr>
              <w:t>Pasos</w:t>
            </w:r>
          </w:p>
        </w:tc>
        <w:tc>
          <w:tcPr>
            <w:tcW w:w="4694" w:type="dxa"/>
          </w:tcPr>
          <w:p w:rsidR="003A17B1" w:rsidRPr="003A17B1" w:rsidRDefault="003A17B1"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3A17B1">
              <w:rPr>
                <w:b/>
                <w:lang w:eastAsia="zh-CN" w:bidi="hi-IN"/>
              </w:rPr>
              <w:t>Cota de tiempo</w:t>
            </w:r>
          </w:p>
        </w:tc>
      </w:tr>
      <w:tr w:rsidR="003A17B1"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3A17B1" w:rsidRDefault="003A17B1" w:rsidP="000F7076">
            <w:pPr>
              <w:rPr>
                <w:lang w:eastAsia="zh-CN" w:bidi="hi-IN"/>
              </w:rPr>
            </w:pPr>
          </w:p>
        </w:tc>
        <w:tc>
          <w:tcPr>
            <w:tcW w:w="974" w:type="dxa"/>
          </w:tcPr>
          <w:p w:rsidR="003A17B1" w:rsidRDefault="003A17B1"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94" w:type="dxa"/>
          </w:tcPr>
          <w:p w:rsidR="003A17B1" w:rsidRDefault="003A17B1"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30seg</w:t>
            </w:r>
          </w:p>
        </w:tc>
      </w:tr>
      <w:tr w:rsidR="008E7C0A"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3A17B1"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20 veces al día</w:t>
            </w:r>
          </w:p>
        </w:tc>
      </w:tr>
      <w:tr w:rsidR="008E7C0A"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Pr="003A17B1" w:rsidRDefault="003A17B1" w:rsidP="00BB5F29">
            <w:pPr>
              <w:keepNext/>
              <w:cnfStyle w:val="000000100000" w:firstRow="0" w:lastRow="0" w:firstColumn="0" w:lastColumn="0" w:oddVBand="0" w:evenVBand="0" w:oddHBand="1" w:evenHBand="0" w:firstRowFirstColumn="0" w:firstRowLastColumn="0" w:lastRowFirstColumn="0" w:lastRowLastColumn="0"/>
              <w:rPr>
                <w:u w:val="single"/>
                <w:lang w:eastAsia="zh-CN" w:bidi="hi-IN"/>
              </w:rPr>
            </w:pPr>
            <w:r>
              <w:rPr>
                <w:lang w:eastAsia="zh-CN" w:bidi="hi-IN"/>
              </w:rPr>
              <w:t>La frecuencia esperada para los primeros 6 meses a partir de la implantación del sistema.</w:t>
            </w:r>
          </w:p>
        </w:tc>
      </w:tr>
    </w:tbl>
    <w:p w:rsidR="008E7C0A" w:rsidRDefault="00E65D90" w:rsidP="00BB5F29">
      <w:pPr>
        <w:pStyle w:val="Descripcin"/>
      </w:pPr>
      <w:bookmarkStart w:id="41" w:name="_Toc493714998"/>
      <w:r>
        <w:t>Tabla</w:t>
      </w:r>
      <w:fldSimple w:instr=" SEQ Ilustración \* ARABIC ">
        <w:r w:rsidR="00EF5C7E">
          <w:rPr>
            <w:noProof/>
          </w:rPr>
          <w:t>16</w:t>
        </w:r>
      </w:fldSimple>
      <w:r w:rsidR="00BB5F29">
        <w:t xml:space="preserve"> C.U </w:t>
      </w:r>
      <w:r w:rsidR="00BB5F29" w:rsidRPr="00BB5F29">
        <w:t>Registrar datos de Estudiante</w:t>
      </w:r>
      <w:bookmarkEnd w:id="41"/>
      <w:r w:rsidR="00BB5F29">
        <w:t xml:space="preserve"> </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51"/>
        <w:gridCol w:w="4817"/>
      </w:tblGrid>
      <w:tr w:rsidR="008E7C0A" w:rsidTr="0047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RF3</w:t>
            </w:r>
          </w:p>
        </w:tc>
        <w:tc>
          <w:tcPr>
            <w:tcW w:w="5668" w:type="dxa"/>
            <w:gridSpan w:val="2"/>
          </w:tcPr>
          <w:p w:rsidR="008E7C0A" w:rsidRDefault="00425C1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25C19">
              <w:rPr>
                <w:lang w:eastAsia="zh-CN" w:bidi="hi-IN"/>
              </w:rPr>
              <w:t>Registrar datos de empresa</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147350"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Empresa</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Cuenta confirmada</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851"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17"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Acción</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851" w:type="dxa"/>
          </w:tcPr>
          <w:p w:rsidR="008E7C0A"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17" w:type="dxa"/>
          </w:tcPr>
          <w:p w:rsidR="008E7C0A" w:rsidRPr="00A2526E" w:rsidRDefault="00A2526E" w:rsidP="00A2526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Registra datos(datos de empresa y datos de contacto de empresa) clic en el botón guardar</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851" w:type="dxa"/>
          </w:tcPr>
          <w:p w:rsidR="008E7C0A" w:rsidRDefault="00A2526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17" w:type="dxa"/>
          </w:tcPr>
          <w:p w:rsidR="008E7C0A" w:rsidRPr="00A2526E" w:rsidRDefault="00A2526E" w:rsidP="00A2526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al perfil de usuario</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 xml:space="preserve">Post-condición </w:t>
            </w:r>
          </w:p>
        </w:tc>
        <w:tc>
          <w:tcPr>
            <w:tcW w:w="851" w:type="dxa"/>
          </w:tcPr>
          <w:p w:rsidR="008E7C0A"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Crear ofertas</w:t>
            </w:r>
          </w:p>
        </w:tc>
        <w:tc>
          <w:tcPr>
            <w:tcW w:w="4817"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Excepciones</w:t>
            </w:r>
          </w:p>
        </w:tc>
        <w:tc>
          <w:tcPr>
            <w:tcW w:w="851"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17"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Acción</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851"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17" w:type="dxa"/>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A2526E"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A2526E" w:rsidRDefault="00A2526E" w:rsidP="000F7076">
            <w:pPr>
              <w:rPr>
                <w:lang w:eastAsia="zh-CN" w:bidi="hi-IN"/>
              </w:rPr>
            </w:pPr>
            <w:r>
              <w:rPr>
                <w:lang w:eastAsia="zh-CN" w:bidi="hi-IN"/>
              </w:rPr>
              <w:t>Rendimiento</w:t>
            </w:r>
          </w:p>
        </w:tc>
        <w:tc>
          <w:tcPr>
            <w:tcW w:w="851" w:type="dxa"/>
          </w:tcPr>
          <w:p w:rsidR="00A2526E" w:rsidRPr="00477505" w:rsidRDefault="00A2526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17" w:type="dxa"/>
          </w:tcPr>
          <w:p w:rsidR="00A2526E" w:rsidRPr="00477505" w:rsidRDefault="00A2526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Cota de tiempo</w:t>
            </w:r>
          </w:p>
        </w:tc>
      </w:tr>
      <w:tr w:rsidR="00A2526E" w:rsidTr="00477505">
        <w:tc>
          <w:tcPr>
            <w:cnfStyle w:val="001000000000" w:firstRow="0" w:lastRow="0" w:firstColumn="1" w:lastColumn="0" w:oddVBand="0" w:evenVBand="0" w:oddHBand="0" w:evenHBand="0" w:firstRowFirstColumn="0" w:firstRowLastColumn="0" w:lastRowFirstColumn="0" w:lastRowLastColumn="0"/>
            <w:tcW w:w="2834" w:type="dxa"/>
            <w:vMerge/>
          </w:tcPr>
          <w:p w:rsidR="00A2526E" w:rsidRDefault="00A2526E" w:rsidP="000F7076">
            <w:pPr>
              <w:rPr>
                <w:lang w:eastAsia="zh-CN" w:bidi="hi-IN"/>
              </w:rPr>
            </w:pPr>
          </w:p>
        </w:tc>
        <w:tc>
          <w:tcPr>
            <w:tcW w:w="851" w:type="dxa"/>
          </w:tcPr>
          <w:p w:rsidR="00A2526E"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817" w:type="dxa"/>
          </w:tcPr>
          <w:p w:rsidR="00A2526E"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30 seg</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A2526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20 veces al día</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A2526E"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La frecuencia esperada para los primeros 6 meses a partir de la implantación del sistema.</w:t>
            </w:r>
          </w:p>
        </w:tc>
      </w:tr>
    </w:tbl>
    <w:p w:rsidR="008E7C0A" w:rsidRDefault="00E65D90" w:rsidP="00BB5F29">
      <w:pPr>
        <w:pStyle w:val="Descripcin"/>
        <w:rPr>
          <w:lang w:eastAsia="zh-CN" w:bidi="hi-IN"/>
        </w:rPr>
      </w:pPr>
      <w:bookmarkStart w:id="42" w:name="_Toc493714999"/>
      <w:r>
        <w:t>Tabla</w:t>
      </w:r>
      <w:fldSimple w:instr=" SEQ Ilustración \* ARABIC ">
        <w:r w:rsidR="00EF5C7E">
          <w:rPr>
            <w:noProof/>
          </w:rPr>
          <w:t>17</w:t>
        </w:r>
      </w:fldSimple>
      <w:r w:rsidR="00BB5F29">
        <w:t xml:space="preserve"> C.U</w:t>
      </w:r>
      <w:r w:rsidR="00BB5F29" w:rsidRPr="00BB5F29">
        <w:rPr>
          <w:lang w:eastAsia="zh-CN" w:bidi="hi-IN"/>
        </w:rPr>
        <w:t xml:space="preserve"> </w:t>
      </w:r>
      <w:r w:rsidR="00BB5F29" w:rsidRPr="00425C19">
        <w:rPr>
          <w:lang w:eastAsia="zh-CN" w:bidi="hi-IN"/>
        </w:rPr>
        <w:t>Registrar datos de empresa</w:t>
      </w:r>
      <w:bookmarkEnd w:id="42"/>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42"/>
        <w:gridCol w:w="4826"/>
      </w:tblGrid>
      <w:tr w:rsidR="008E7C0A" w:rsidTr="004F2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RF4</w:t>
            </w:r>
          </w:p>
        </w:tc>
        <w:tc>
          <w:tcPr>
            <w:tcW w:w="5668" w:type="dxa"/>
            <w:gridSpan w:val="2"/>
          </w:tcPr>
          <w:p w:rsidR="008E7C0A" w:rsidRDefault="00296E5F"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296E5F">
              <w:rPr>
                <w:lang w:eastAsia="zh-CN" w:bidi="hi-IN"/>
              </w:rPr>
              <w:t>Registrar Facultad</w:t>
            </w:r>
          </w:p>
        </w:tc>
      </w:tr>
      <w:tr w:rsidR="008E7C0A"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A2526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Equipo</w:t>
            </w:r>
          </w:p>
        </w:tc>
      </w:tr>
      <w:tr w:rsidR="008E7C0A"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8E7C0A"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842"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26" w:type="dxa"/>
          </w:tcPr>
          <w:p w:rsidR="008E7C0A" w:rsidRPr="00477505"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Acción</w:t>
            </w:r>
          </w:p>
        </w:tc>
      </w:tr>
      <w:tr w:rsidR="008E7C0A"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842" w:type="dxa"/>
          </w:tcPr>
          <w:p w:rsidR="008E7C0A" w:rsidRDefault="00A2526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26" w:type="dxa"/>
          </w:tcPr>
          <w:p w:rsidR="008E7C0A" w:rsidRPr="00A2526E" w:rsidRDefault="00DA7F29" w:rsidP="00A2526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Registrar nombre facultad</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Default="008E7C0A" w:rsidP="000F7076">
            <w:pPr>
              <w:rPr>
                <w:lang w:eastAsia="zh-CN" w:bidi="hi-IN"/>
              </w:rPr>
            </w:pPr>
          </w:p>
        </w:tc>
        <w:tc>
          <w:tcPr>
            <w:tcW w:w="842" w:type="dxa"/>
          </w:tcPr>
          <w:p w:rsidR="008E7C0A" w:rsidRDefault="00A2526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26" w:type="dxa"/>
          </w:tcPr>
          <w:p w:rsidR="008E7C0A" w:rsidRPr="00DA7F29" w:rsidRDefault="00DA7F29" w:rsidP="00DA7F2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 tabla de facultades</w:t>
            </w:r>
          </w:p>
        </w:tc>
      </w:tr>
      <w:tr w:rsidR="004F2FDF"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Default="004F2FDF" w:rsidP="000F7076">
            <w:pPr>
              <w:rPr>
                <w:lang w:eastAsia="zh-CN" w:bidi="hi-IN"/>
              </w:rPr>
            </w:pPr>
            <w:r>
              <w:rPr>
                <w:lang w:eastAsia="zh-CN" w:bidi="hi-IN"/>
              </w:rPr>
              <w:t xml:space="preserve">Post-condición </w:t>
            </w:r>
          </w:p>
        </w:tc>
        <w:tc>
          <w:tcPr>
            <w:tcW w:w="5668" w:type="dxa"/>
            <w:gridSpan w:val="2"/>
          </w:tcPr>
          <w:p w:rsidR="004F2FDF"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Registrar carreras</w:t>
            </w:r>
          </w:p>
        </w:tc>
      </w:tr>
      <w:tr w:rsidR="004F2FDF"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Default="004F2FDF" w:rsidP="000F7076">
            <w:pPr>
              <w:rPr>
                <w:lang w:eastAsia="zh-CN" w:bidi="hi-IN"/>
              </w:rPr>
            </w:pPr>
            <w:r>
              <w:rPr>
                <w:lang w:eastAsia="zh-CN" w:bidi="hi-IN"/>
              </w:rPr>
              <w:t>Excepciones</w:t>
            </w:r>
          </w:p>
        </w:tc>
        <w:tc>
          <w:tcPr>
            <w:tcW w:w="842" w:type="dxa"/>
          </w:tcPr>
          <w:p w:rsidR="004F2FDF" w:rsidRPr="00477505" w:rsidRDefault="004F2FD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26" w:type="dxa"/>
          </w:tcPr>
          <w:p w:rsidR="004F2FDF" w:rsidRPr="00477505" w:rsidRDefault="004F2FD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Acción</w:t>
            </w:r>
          </w:p>
        </w:tc>
      </w:tr>
      <w:tr w:rsidR="004F2FDF"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0F7076">
            <w:pPr>
              <w:rPr>
                <w:lang w:eastAsia="zh-CN" w:bidi="hi-IN"/>
              </w:rPr>
            </w:pPr>
          </w:p>
        </w:tc>
        <w:tc>
          <w:tcPr>
            <w:tcW w:w="842" w:type="dxa"/>
          </w:tcPr>
          <w:p w:rsidR="004F2FDF"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26" w:type="dxa"/>
          </w:tcPr>
          <w:p w:rsidR="004F2FDF"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4F2FDF"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Default="004F2FDF" w:rsidP="000F7076">
            <w:pPr>
              <w:rPr>
                <w:lang w:eastAsia="zh-CN" w:bidi="hi-IN"/>
              </w:rPr>
            </w:pPr>
            <w:r>
              <w:rPr>
                <w:lang w:eastAsia="zh-CN" w:bidi="hi-IN"/>
              </w:rPr>
              <w:t>Rendimiento</w:t>
            </w:r>
          </w:p>
        </w:tc>
        <w:tc>
          <w:tcPr>
            <w:tcW w:w="842" w:type="dxa"/>
          </w:tcPr>
          <w:p w:rsidR="004F2FDF" w:rsidRPr="00477505" w:rsidRDefault="004F2FD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Pasos</w:t>
            </w:r>
          </w:p>
        </w:tc>
        <w:tc>
          <w:tcPr>
            <w:tcW w:w="4826" w:type="dxa"/>
          </w:tcPr>
          <w:p w:rsidR="004F2FDF" w:rsidRPr="00477505" w:rsidRDefault="004F2FD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477505">
              <w:rPr>
                <w:b/>
                <w:lang w:eastAsia="zh-CN" w:bidi="hi-IN"/>
              </w:rPr>
              <w:t>Cota de tiempo</w:t>
            </w:r>
          </w:p>
        </w:tc>
      </w:tr>
      <w:tr w:rsidR="004F2FDF"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0F7076">
            <w:pPr>
              <w:rPr>
                <w:lang w:eastAsia="zh-CN" w:bidi="hi-IN"/>
              </w:rPr>
            </w:pPr>
          </w:p>
        </w:tc>
        <w:tc>
          <w:tcPr>
            <w:tcW w:w="842" w:type="dxa"/>
          </w:tcPr>
          <w:p w:rsidR="004F2FDF"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26" w:type="dxa"/>
          </w:tcPr>
          <w:p w:rsidR="004F2FDF"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30 seg</w:t>
            </w:r>
          </w:p>
        </w:tc>
      </w:tr>
      <w:tr w:rsidR="008E7C0A"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Frecuencia Esperada</w:t>
            </w:r>
          </w:p>
        </w:tc>
        <w:tc>
          <w:tcPr>
            <w:tcW w:w="5668" w:type="dxa"/>
            <w:gridSpan w:val="2"/>
          </w:tcPr>
          <w:p w:rsidR="008E7C0A" w:rsidRDefault="008E7C0A"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8E7C0A"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Comentario</w:t>
            </w:r>
          </w:p>
        </w:tc>
        <w:tc>
          <w:tcPr>
            <w:tcW w:w="5668" w:type="dxa"/>
            <w:gridSpan w:val="2"/>
          </w:tcPr>
          <w:p w:rsidR="008E7C0A" w:rsidRDefault="004F2FDF" w:rsidP="00BB5F29">
            <w:pPr>
              <w:keepNext/>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No existe una frecuencia esperada para este caso de uso</w:t>
            </w:r>
          </w:p>
        </w:tc>
      </w:tr>
    </w:tbl>
    <w:p w:rsidR="008E7C0A" w:rsidRDefault="00E65D90" w:rsidP="00BB5F29">
      <w:pPr>
        <w:pStyle w:val="Descripcin"/>
        <w:rPr>
          <w:lang w:eastAsia="zh-CN" w:bidi="hi-IN"/>
        </w:rPr>
      </w:pPr>
      <w:bookmarkStart w:id="43" w:name="_Toc493715000"/>
      <w:r>
        <w:t>Tabla</w:t>
      </w:r>
      <w:fldSimple w:instr=" SEQ Ilustración \* ARABIC ">
        <w:r w:rsidR="00EF5C7E">
          <w:rPr>
            <w:noProof/>
          </w:rPr>
          <w:t>18</w:t>
        </w:r>
      </w:fldSimple>
      <w:r w:rsidR="00BB5F29">
        <w:t xml:space="preserve"> C.U</w:t>
      </w:r>
      <w:r w:rsidR="00BB5F29" w:rsidRPr="00BB5F29">
        <w:rPr>
          <w:lang w:eastAsia="zh-CN" w:bidi="hi-IN"/>
        </w:rPr>
        <w:t xml:space="preserve"> </w:t>
      </w:r>
      <w:r w:rsidR="00BB5F29" w:rsidRPr="00296E5F">
        <w:rPr>
          <w:lang w:eastAsia="zh-CN" w:bidi="hi-IN"/>
        </w:rPr>
        <w:t>Registrar Facultad</w:t>
      </w:r>
      <w:bookmarkEnd w:id="43"/>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7"/>
        <w:gridCol w:w="4831"/>
      </w:tblGrid>
      <w:tr w:rsidR="008E7C0A" w:rsidTr="004F2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RF5</w:t>
            </w:r>
          </w:p>
        </w:tc>
        <w:tc>
          <w:tcPr>
            <w:tcW w:w="5668" w:type="dxa"/>
            <w:gridSpan w:val="2"/>
          </w:tcPr>
          <w:p w:rsidR="008E7C0A" w:rsidRDefault="00B40A16"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B40A16">
              <w:rPr>
                <w:lang w:eastAsia="zh-CN" w:bidi="hi-IN"/>
              </w:rPr>
              <w:t>Registrar Carreras</w:t>
            </w:r>
          </w:p>
        </w:tc>
      </w:tr>
      <w:tr w:rsidR="008E7C0A"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Actor principal</w:t>
            </w:r>
          </w:p>
        </w:tc>
        <w:tc>
          <w:tcPr>
            <w:tcW w:w="5668" w:type="dxa"/>
            <w:gridSpan w:val="2"/>
          </w:tcPr>
          <w:p w:rsidR="008E7C0A" w:rsidRDefault="004F2FDF"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Equipo</w:t>
            </w:r>
          </w:p>
        </w:tc>
      </w:tr>
      <w:tr w:rsidR="008E7C0A"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Default="008E7C0A" w:rsidP="000F7076">
            <w:pPr>
              <w:rPr>
                <w:lang w:eastAsia="zh-CN" w:bidi="hi-IN"/>
              </w:rPr>
            </w:pPr>
            <w:r>
              <w:rPr>
                <w:lang w:eastAsia="zh-CN" w:bidi="hi-IN"/>
              </w:rPr>
              <w:t>Precondición</w:t>
            </w:r>
          </w:p>
        </w:tc>
        <w:tc>
          <w:tcPr>
            <w:tcW w:w="5668" w:type="dxa"/>
            <w:gridSpan w:val="2"/>
          </w:tcPr>
          <w:p w:rsidR="008E7C0A" w:rsidRDefault="004F2FD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Registro de facultad</w:t>
            </w:r>
          </w:p>
        </w:tc>
      </w:tr>
      <w:tr w:rsidR="008E7C0A"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Default="008E7C0A" w:rsidP="000F7076">
            <w:pPr>
              <w:rPr>
                <w:lang w:eastAsia="zh-CN" w:bidi="hi-IN"/>
              </w:rPr>
            </w:pPr>
            <w:r>
              <w:rPr>
                <w:lang w:eastAsia="zh-CN" w:bidi="hi-IN"/>
              </w:rPr>
              <w:t>Secuencia</w:t>
            </w:r>
          </w:p>
        </w:tc>
        <w:tc>
          <w:tcPr>
            <w:tcW w:w="837" w:type="dxa"/>
          </w:tcPr>
          <w:p w:rsidR="008E7C0A" w:rsidRPr="00006C38"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Pasos</w:t>
            </w:r>
          </w:p>
        </w:tc>
        <w:tc>
          <w:tcPr>
            <w:tcW w:w="4831" w:type="dxa"/>
          </w:tcPr>
          <w:p w:rsidR="008E7C0A" w:rsidRPr="00006C38" w:rsidRDefault="008E7C0A"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Acción</w:t>
            </w:r>
          </w:p>
        </w:tc>
      </w:tr>
      <w:tr w:rsidR="004F2FDF"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4F2FDF">
            <w:pPr>
              <w:rPr>
                <w:lang w:eastAsia="zh-CN" w:bidi="hi-IN"/>
              </w:rPr>
            </w:pPr>
          </w:p>
        </w:tc>
        <w:tc>
          <w:tcPr>
            <w:tcW w:w="837" w:type="dxa"/>
          </w:tcPr>
          <w:p w:rsidR="004F2FDF" w:rsidRDefault="004F2FDF" w:rsidP="004F2FDF">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1" w:type="dxa"/>
          </w:tcPr>
          <w:p w:rsidR="004F2FDF" w:rsidRPr="00A2526E" w:rsidRDefault="004F2FDF" w:rsidP="004F2FDF">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Registrar nombre carrera</w:t>
            </w:r>
          </w:p>
        </w:tc>
      </w:tr>
      <w:tr w:rsidR="004F2FDF"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4F2FDF">
            <w:pPr>
              <w:rPr>
                <w:lang w:eastAsia="zh-CN" w:bidi="hi-IN"/>
              </w:rPr>
            </w:pPr>
          </w:p>
        </w:tc>
        <w:tc>
          <w:tcPr>
            <w:tcW w:w="837" w:type="dxa"/>
          </w:tcPr>
          <w:p w:rsidR="004F2FDF" w:rsidRDefault="004F2FDF" w:rsidP="004F2FDF">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4F2FDF" w:rsidRPr="00DA7F29" w:rsidRDefault="004F2FDF" w:rsidP="004F2FD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 tabla de carreras</w:t>
            </w:r>
          </w:p>
        </w:tc>
      </w:tr>
      <w:tr w:rsidR="004F2FDF"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Default="004F2FDF" w:rsidP="004F2FDF">
            <w:pPr>
              <w:rPr>
                <w:lang w:eastAsia="zh-CN" w:bidi="hi-IN"/>
              </w:rPr>
            </w:pPr>
            <w:r>
              <w:rPr>
                <w:lang w:eastAsia="zh-CN" w:bidi="hi-IN"/>
              </w:rPr>
              <w:t xml:space="preserve">Post-condición </w:t>
            </w:r>
          </w:p>
        </w:tc>
        <w:tc>
          <w:tcPr>
            <w:tcW w:w="5668" w:type="dxa"/>
            <w:gridSpan w:val="2"/>
          </w:tcPr>
          <w:p w:rsidR="004F2FDF" w:rsidRDefault="004F2FDF" w:rsidP="004F2FDF">
            <w:pPr>
              <w:cnfStyle w:val="000000000000" w:firstRow="0" w:lastRow="0" w:firstColumn="0" w:lastColumn="0" w:oddVBand="0" w:evenVBand="0" w:oddHBand="0" w:evenHBand="0" w:firstRowFirstColumn="0" w:firstRowLastColumn="0" w:lastRowFirstColumn="0" w:lastRowLastColumn="0"/>
              <w:rPr>
                <w:lang w:eastAsia="zh-CN" w:bidi="hi-IN"/>
              </w:rPr>
            </w:pPr>
          </w:p>
        </w:tc>
      </w:tr>
      <w:tr w:rsidR="004F2FDF"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Default="004F2FDF" w:rsidP="004F2FDF">
            <w:pPr>
              <w:rPr>
                <w:lang w:eastAsia="zh-CN" w:bidi="hi-IN"/>
              </w:rPr>
            </w:pPr>
            <w:r>
              <w:rPr>
                <w:lang w:eastAsia="zh-CN" w:bidi="hi-IN"/>
              </w:rPr>
              <w:t>Excepciones</w:t>
            </w:r>
          </w:p>
        </w:tc>
        <w:tc>
          <w:tcPr>
            <w:tcW w:w="837" w:type="dxa"/>
          </w:tcPr>
          <w:p w:rsidR="004F2FDF" w:rsidRPr="00006C38" w:rsidRDefault="004F2FDF" w:rsidP="004F2FDF">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Pasos</w:t>
            </w:r>
          </w:p>
        </w:tc>
        <w:tc>
          <w:tcPr>
            <w:tcW w:w="4831" w:type="dxa"/>
          </w:tcPr>
          <w:p w:rsidR="004F2FDF" w:rsidRPr="00006C38" w:rsidRDefault="004F2FDF" w:rsidP="004F2FDF">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Acción</w:t>
            </w:r>
          </w:p>
        </w:tc>
      </w:tr>
      <w:tr w:rsidR="004F2FDF"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4F2FDF">
            <w:pPr>
              <w:rPr>
                <w:lang w:eastAsia="zh-CN" w:bidi="hi-IN"/>
              </w:rPr>
            </w:pPr>
          </w:p>
        </w:tc>
        <w:tc>
          <w:tcPr>
            <w:tcW w:w="837" w:type="dxa"/>
          </w:tcPr>
          <w:p w:rsidR="004F2FDF" w:rsidRDefault="004F2FDF" w:rsidP="004F2FDF">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1" w:type="dxa"/>
          </w:tcPr>
          <w:p w:rsidR="004F2FDF" w:rsidRDefault="004F2FDF" w:rsidP="004F2FDF">
            <w:pPr>
              <w:cnfStyle w:val="000000000000" w:firstRow="0" w:lastRow="0" w:firstColumn="0" w:lastColumn="0" w:oddVBand="0" w:evenVBand="0" w:oddHBand="0" w:evenHBand="0" w:firstRowFirstColumn="0" w:firstRowLastColumn="0" w:lastRowFirstColumn="0" w:lastRowLastColumn="0"/>
              <w:rPr>
                <w:lang w:eastAsia="zh-CN" w:bidi="hi-IN"/>
              </w:rPr>
            </w:pPr>
          </w:p>
        </w:tc>
      </w:tr>
      <w:tr w:rsidR="004F2FDF"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Default="004F2FDF" w:rsidP="004F2FDF">
            <w:pPr>
              <w:rPr>
                <w:lang w:eastAsia="zh-CN" w:bidi="hi-IN"/>
              </w:rPr>
            </w:pPr>
            <w:r>
              <w:rPr>
                <w:lang w:eastAsia="zh-CN" w:bidi="hi-IN"/>
              </w:rPr>
              <w:t>Rendimiento</w:t>
            </w:r>
          </w:p>
        </w:tc>
        <w:tc>
          <w:tcPr>
            <w:tcW w:w="837" w:type="dxa"/>
          </w:tcPr>
          <w:p w:rsidR="004F2FDF" w:rsidRPr="00006C38" w:rsidRDefault="004F2FDF" w:rsidP="004F2FDF">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Pasos</w:t>
            </w:r>
          </w:p>
        </w:tc>
        <w:tc>
          <w:tcPr>
            <w:tcW w:w="4831" w:type="dxa"/>
          </w:tcPr>
          <w:p w:rsidR="004F2FDF" w:rsidRPr="00006C38" w:rsidRDefault="004F2FDF" w:rsidP="004F2FDF">
            <w:pPr>
              <w:cnfStyle w:val="000000100000" w:firstRow="0" w:lastRow="0" w:firstColumn="0" w:lastColumn="0" w:oddVBand="0" w:evenVBand="0" w:oddHBand="1" w:evenHBand="0" w:firstRowFirstColumn="0" w:firstRowLastColumn="0" w:lastRowFirstColumn="0" w:lastRowLastColumn="0"/>
              <w:rPr>
                <w:b/>
                <w:lang w:eastAsia="zh-CN" w:bidi="hi-IN"/>
              </w:rPr>
            </w:pPr>
            <w:r w:rsidRPr="00006C38">
              <w:rPr>
                <w:b/>
                <w:lang w:eastAsia="zh-CN" w:bidi="hi-IN"/>
              </w:rPr>
              <w:t>Cota de tiempo</w:t>
            </w:r>
          </w:p>
        </w:tc>
      </w:tr>
      <w:tr w:rsidR="004F2FDF"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Default="004F2FDF" w:rsidP="004F2FDF">
            <w:pPr>
              <w:rPr>
                <w:lang w:eastAsia="zh-CN" w:bidi="hi-IN"/>
              </w:rPr>
            </w:pPr>
          </w:p>
        </w:tc>
        <w:tc>
          <w:tcPr>
            <w:tcW w:w="837" w:type="dxa"/>
          </w:tcPr>
          <w:p w:rsidR="004F2FDF" w:rsidRDefault="00006C38" w:rsidP="004F2FDF">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831" w:type="dxa"/>
          </w:tcPr>
          <w:p w:rsidR="004F2FDF" w:rsidRDefault="00006C38" w:rsidP="004F2FDF">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4F2FDF"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4F2FDF" w:rsidRDefault="004F2FDF" w:rsidP="004F2FDF">
            <w:pPr>
              <w:rPr>
                <w:lang w:eastAsia="zh-CN" w:bidi="hi-IN"/>
              </w:rPr>
            </w:pPr>
            <w:r>
              <w:rPr>
                <w:lang w:eastAsia="zh-CN" w:bidi="hi-IN"/>
              </w:rPr>
              <w:t>Frecuencia Esperada</w:t>
            </w:r>
          </w:p>
        </w:tc>
        <w:tc>
          <w:tcPr>
            <w:tcW w:w="5668" w:type="dxa"/>
            <w:gridSpan w:val="2"/>
          </w:tcPr>
          <w:p w:rsidR="004F2FDF" w:rsidRDefault="004F2FDF" w:rsidP="004F2FDF">
            <w:pPr>
              <w:cnfStyle w:val="000000100000" w:firstRow="0" w:lastRow="0" w:firstColumn="0" w:lastColumn="0" w:oddVBand="0" w:evenVBand="0" w:oddHBand="1" w:evenHBand="0" w:firstRowFirstColumn="0" w:firstRowLastColumn="0" w:lastRowFirstColumn="0" w:lastRowLastColumn="0"/>
              <w:rPr>
                <w:lang w:eastAsia="zh-CN" w:bidi="hi-IN"/>
              </w:rPr>
            </w:pPr>
          </w:p>
        </w:tc>
      </w:tr>
      <w:tr w:rsidR="004F2FDF"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Default="004F2FDF" w:rsidP="004F2FDF">
            <w:pPr>
              <w:rPr>
                <w:lang w:eastAsia="zh-CN" w:bidi="hi-IN"/>
              </w:rPr>
            </w:pPr>
            <w:r>
              <w:rPr>
                <w:lang w:eastAsia="zh-CN" w:bidi="hi-IN"/>
              </w:rPr>
              <w:t>Comentario</w:t>
            </w:r>
          </w:p>
        </w:tc>
        <w:tc>
          <w:tcPr>
            <w:tcW w:w="5668" w:type="dxa"/>
            <w:gridSpan w:val="2"/>
          </w:tcPr>
          <w:p w:rsidR="004F2FDF" w:rsidRDefault="004F2FDF" w:rsidP="004F2FDF">
            <w:pPr>
              <w:keepNext/>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No existe una frecuencia esperada para este caso de uso</w:t>
            </w:r>
          </w:p>
        </w:tc>
      </w:tr>
    </w:tbl>
    <w:p w:rsidR="008E7C0A" w:rsidRDefault="00E65D90" w:rsidP="00BB5F29">
      <w:pPr>
        <w:pStyle w:val="Descripcin"/>
        <w:rPr>
          <w:lang w:eastAsia="zh-CN" w:bidi="hi-IN"/>
        </w:rPr>
      </w:pPr>
      <w:bookmarkStart w:id="44" w:name="_Toc493715001"/>
      <w:r>
        <w:t>Tabla</w:t>
      </w:r>
      <w:fldSimple w:instr=" SEQ Ilustración \* ARABIC ">
        <w:r w:rsidR="00EF5C7E">
          <w:rPr>
            <w:noProof/>
          </w:rPr>
          <w:t>19</w:t>
        </w:r>
      </w:fldSimple>
      <w:r w:rsidR="00BB5F29">
        <w:t xml:space="preserve"> C.U</w:t>
      </w:r>
      <w:r w:rsidR="00BB5F29" w:rsidRPr="00BB5F29">
        <w:rPr>
          <w:lang w:eastAsia="zh-CN" w:bidi="hi-IN"/>
        </w:rPr>
        <w:t xml:space="preserve"> </w:t>
      </w:r>
      <w:r w:rsidR="00BB5F29" w:rsidRPr="00B40A16">
        <w:rPr>
          <w:lang w:eastAsia="zh-CN" w:bidi="hi-IN"/>
        </w:rPr>
        <w:t>Registrar Carreras</w:t>
      </w:r>
      <w:bookmarkEnd w:id="44"/>
    </w:p>
    <w:p w:rsidR="008E7C0A" w:rsidRPr="008E7C0A" w:rsidRDefault="008E7C0A" w:rsidP="008E7C0A">
      <w:pPr>
        <w:pStyle w:val="Subttulo"/>
        <w:rPr>
          <w:rFonts w:ascii="Arial" w:eastAsiaTheme="minorHAnsi" w:hAnsi="Arial" w:cs="Arial"/>
          <w:b/>
          <w:i/>
          <w:color w:val="0070C0"/>
          <w:spacing w:val="0"/>
          <w:sz w:val="24"/>
          <w:szCs w:val="24"/>
          <w:lang w:eastAsia="zh-CN" w:bidi="hi-IN"/>
        </w:rPr>
      </w:pPr>
      <w:r w:rsidRPr="008E7C0A">
        <w:rPr>
          <w:rFonts w:ascii="Arial" w:eastAsiaTheme="minorHAnsi" w:hAnsi="Arial" w:cs="Arial"/>
          <w:b/>
          <w:i/>
          <w:color w:val="0070C0"/>
          <w:spacing w:val="0"/>
          <w:sz w:val="24"/>
          <w:szCs w:val="24"/>
          <w:lang w:eastAsia="zh-CN" w:bidi="hi-IN"/>
        </w:rPr>
        <w:t>Paquete: Registro/ Ambiente candidato</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7"/>
        <w:gridCol w:w="4831"/>
      </w:tblGrid>
      <w:tr w:rsidR="00147E9E"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RF6</w:t>
            </w:r>
          </w:p>
        </w:tc>
        <w:tc>
          <w:tcPr>
            <w:tcW w:w="5668" w:type="dxa"/>
            <w:gridSpan w:val="2"/>
          </w:tcPr>
          <w:p w:rsidR="00147E9E" w:rsidRDefault="006F2E07"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6F2E07">
              <w:rPr>
                <w:lang w:eastAsia="zh-CN" w:bidi="hi-IN"/>
              </w:rPr>
              <w:t>Registro de currículo genérico</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0C24C0"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Estudiante</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0C24C0"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Registro de datos de estudiante</w:t>
            </w:r>
          </w:p>
        </w:tc>
      </w:tr>
      <w:tr w:rsidR="00F1216F"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F1216F" w:rsidRDefault="00F1216F" w:rsidP="000F7076">
            <w:pPr>
              <w:rPr>
                <w:lang w:eastAsia="zh-CN" w:bidi="hi-IN"/>
              </w:rPr>
            </w:pPr>
            <w:r>
              <w:rPr>
                <w:lang w:eastAsia="zh-CN" w:bidi="hi-IN"/>
              </w:rPr>
              <w:t>Secuencia</w:t>
            </w:r>
          </w:p>
        </w:tc>
        <w:tc>
          <w:tcPr>
            <w:tcW w:w="837" w:type="dxa"/>
          </w:tcPr>
          <w:p w:rsidR="00F1216F" w:rsidRPr="000C24C0" w:rsidRDefault="00F1216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0C24C0">
              <w:rPr>
                <w:b/>
                <w:lang w:eastAsia="zh-CN" w:bidi="hi-IN"/>
              </w:rPr>
              <w:t>Pasos</w:t>
            </w:r>
          </w:p>
        </w:tc>
        <w:tc>
          <w:tcPr>
            <w:tcW w:w="4831" w:type="dxa"/>
          </w:tcPr>
          <w:p w:rsidR="00F1216F" w:rsidRPr="000C24C0" w:rsidRDefault="00F1216F"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0C24C0">
              <w:rPr>
                <w:b/>
                <w:lang w:eastAsia="zh-CN" w:bidi="hi-IN"/>
              </w:rPr>
              <w:t>Acción</w:t>
            </w:r>
          </w:p>
        </w:tc>
      </w:tr>
      <w:tr w:rsidR="00F1216F" w:rsidTr="00006C38">
        <w:tc>
          <w:tcPr>
            <w:cnfStyle w:val="001000000000" w:firstRow="0" w:lastRow="0" w:firstColumn="1" w:lastColumn="0" w:oddVBand="0" w:evenVBand="0" w:oddHBand="0" w:evenHBand="0" w:firstRowFirstColumn="0" w:firstRowLastColumn="0" w:lastRowFirstColumn="0" w:lastRowLastColumn="0"/>
            <w:tcW w:w="2834" w:type="dxa"/>
            <w:vMerge/>
          </w:tcPr>
          <w:p w:rsidR="00F1216F" w:rsidRDefault="00F1216F" w:rsidP="000F7076">
            <w:pPr>
              <w:rPr>
                <w:lang w:eastAsia="zh-CN" w:bidi="hi-IN"/>
              </w:rPr>
            </w:pPr>
          </w:p>
        </w:tc>
        <w:tc>
          <w:tcPr>
            <w:tcW w:w="837" w:type="dxa"/>
          </w:tcPr>
          <w:p w:rsidR="00F1216F" w:rsidRDefault="00F1216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1" w:type="dxa"/>
          </w:tcPr>
          <w:p w:rsidR="00F1216F" w:rsidRPr="000C24C0" w:rsidRDefault="00F1216F" w:rsidP="000C24C0">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Da clic en perfil y selecciona subir Curriculum </w:t>
            </w:r>
          </w:p>
        </w:tc>
      </w:tr>
      <w:tr w:rsidR="00F1216F"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F1216F" w:rsidRDefault="00F1216F" w:rsidP="000F7076">
            <w:pPr>
              <w:rPr>
                <w:lang w:eastAsia="zh-CN" w:bidi="hi-IN"/>
              </w:rPr>
            </w:pPr>
          </w:p>
        </w:tc>
        <w:tc>
          <w:tcPr>
            <w:tcW w:w="837" w:type="dxa"/>
          </w:tcPr>
          <w:p w:rsidR="00F1216F" w:rsidRDefault="00F1216F"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F1216F" w:rsidRPr="00F74909" w:rsidRDefault="00F1216F" w:rsidP="00F7490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una vista con opción a subir archivos de documentos</w:t>
            </w:r>
          </w:p>
        </w:tc>
      </w:tr>
      <w:tr w:rsidR="00F1216F" w:rsidTr="00006C38">
        <w:tc>
          <w:tcPr>
            <w:cnfStyle w:val="001000000000" w:firstRow="0" w:lastRow="0" w:firstColumn="1" w:lastColumn="0" w:oddVBand="0" w:evenVBand="0" w:oddHBand="0" w:evenHBand="0" w:firstRowFirstColumn="0" w:firstRowLastColumn="0" w:lastRowFirstColumn="0" w:lastRowLastColumn="0"/>
            <w:tcW w:w="2834" w:type="dxa"/>
            <w:vMerge/>
          </w:tcPr>
          <w:p w:rsidR="00F1216F" w:rsidRDefault="00F1216F" w:rsidP="000F7076">
            <w:pPr>
              <w:rPr>
                <w:lang w:eastAsia="zh-CN" w:bidi="hi-IN"/>
              </w:rPr>
            </w:pPr>
          </w:p>
        </w:tc>
        <w:tc>
          <w:tcPr>
            <w:tcW w:w="837" w:type="dxa"/>
          </w:tcPr>
          <w:p w:rsidR="00F1216F" w:rsidRDefault="00F1216F"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31" w:type="dxa"/>
          </w:tcPr>
          <w:p w:rsidR="00F1216F" w:rsidRPr="00F74909" w:rsidRDefault="00F1216F" w:rsidP="00F74909">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Sube el archivo y guarda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837"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31"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837" w:type="dxa"/>
          </w:tcPr>
          <w:p w:rsidR="00147E9E" w:rsidRPr="00B960FE"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Pasos</w:t>
            </w:r>
          </w:p>
        </w:tc>
        <w:tc>
          <w:tcPr>
            <w:tcW w:w="4831" w:type="dxa"/>
          </w:tcPr>
          <w:p w:rsidR="00147E9E" w:rsidRPr="00B960FE"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Acción</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31"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F74909"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F74909" w:rsidRDefault="00F74909" w:rsidP="000F7076">
            <w:pPr>
              <w:rPr>
                <w:lang w:eastAsia="zh-CN" w:bidi="hi-IN"/>
              </w:rPr>
            </w:pPr>
            <w:r>
              <w:rPr>
                <w:lang w:eastAsia="zh-CN" w:bidi="hi-IN"/>
              </w:rPr>
              <w:t>Rendimiento</w:t>
            </w:r>
          </w:p>
        </w:tc>
        <w:tc>
          <w:tcPr>
            <w:tcW w:w="837" w:type="dxa"/>
          </w:tcPr>
          <w:p w:rsidR="00F74909" w:rsidRPr="00B960FE" w:rsidRDefault="00F74909"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 xml:space="preserve">Pasos </w:t>
            </w:r>
          </w:p>
        </w:tc>
        <w:tc>
          <w:tcPr>
            <w:tcW w:w="4831" w:type="dxa"/>
          </w:tcPr>
          <w:p w:rsidR="00F74909" w:rsidRPr="00B960FE" w:rsidRDefault="00F74909"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Cota de tiempo</w:t>
            </w:r>
          </w:p>
        </w:tc>
      </w:tr>
      <w:tr w:rsidR="00F74909"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F74909" w:rsidRDefault="00F74909" w:rsidP="000F7076">
            <w:pPr>
              <w:rPr>
                <w:lang w:eastAsia="zh-CN" w:bidi="hi-IN"/>
              </w:rPr>
            </w:pPr>
          </w:p>
        </w:tc>
        <w:tc>
          <w:tcPr>
            <w:tcW w:w="837" w:type="dxa"/>
          </w:tcPr>
          <w:p w:rsidR="00F74909" w:rsidRDefault="00F74909"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F74909" w:rsidRDefault="00F74909"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1 seg</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F74909"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10 veces al día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F74909" w:rsidP="00BB5F29">
            <w:pPr>
              <w:keepNext/>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El Curriculum podrá ser subido en archivo PDF.</w:t>
            </w:r>
          </w:p>
        </w:tc>
      </w:tr>
    </w:tbl>
    <w:p w:rsidR="00A11727" w:rsidRPr="00A11727" w:rsidRDefault="00E65D90" w:rsidP="00CE5AE7">
      <w:pPr>
        <w:pStyle w:val="Descripcin"/>
        <w:rPr>
          <w:lang w:eastAsia="zh-CN" w:bidi="hi-IN"/>
        </w:rPr>
      </w:pPr>
      <w:bookmarkStart w:id="45" w:name="_Toc493715002"/>
      <w:r>
        <w:t>Tabla</w:t>
      </w:r>
      <w:fldSimple w:instr=" SEQ Ilustración \* ARABIC ">
        <w:r w:rsidR="00EF5C7E">
          <w:rPr>
            <w:noProof/>
          </w:rPr>
          <w:t>20</w:t>
        </w:r>
      </w:fldSimple>
      <w:r w:rsidR="00BB5F29">
        <w:t xml:space="preserve"> C.U </w:t>
      </w:r>
      <w:r w:rsidR="00BB5F29" w:rsidRPr="006F2E07">
        <w:rPr>
          <w:lang w:eastAsia="zh-CN" w:bidi="hi-IN"/>
        </w:rPr>
        <w:t>Registro de currículo genérico</w:t>
      </w:r>
      <w:bookmarkEnd w:id="45"/>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2"/>
        <w:gridCol w:w="4836"/>
      </w:tblGrid>
      <w:tr w:rsidR="00147E9E"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RF7</w:t>
            </w:r>
          </w:p>
        </w:tc>
        <w:tc>
          <w:tcPr>
            <w:tcW w:w="5668" w:type="dxa"/>
            <w:gridSpan w:val="2"/>
          </w:tcPr>
          <w:p w:rsidR="00147E9E" w:rsidRDefault="00D65375"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D65375">
              <w:rPr>
                <w:lang w:eastAsia="zh-CN" w:bidi="hi-IN"/>
              </w:rPr>
              <w:t>Registro de Monografía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BD36E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w:t>
            </w:r>
            <w:r w:rsidR="00F74909">
              <w:rPr>
                <w:lang w:eastAsia="zh-CN" w:bidi="hi-IN"/>
              </w:rPr>
              <w:t>studiante</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705AE3"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Datos personales </w:t>
            </w:r>
          </w:p>
        </w:tc>
      </w:tr>
      <w:tr w:rsidR="001350AC"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350AC" w:rsidRDefault="001350AC" w:rsidP="000F7076">
            <w:pPr>
              <w:rPr>
                <w:lang w:eastAsia="zh-CN" w:bidi="hi-IN"/>
              </w:rPr>
            </w:pPr>
            <w:r>
              <w:rPr>
                <w:lang w:eastAsia="zh-CN" w:bidi="hi-IN"/>
              </w:rPr>
              <w:t>Secuencia</w:t>
            </w:r>
          </w:p>
        </w:tc>
        <w:tc>
          <w:tcPr>
            <w:tcW w:w="832" w:type="dxa"/>
          </w:tcPr>
          <w:p w:rsidR="001350AC" w:rsidRPr="00B716B8" w:rsidRDefault="001350AC"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Pasos</w:t>
            </w:r>
          </w:p>
        </w:tc>
        <w:tc>
          <w:tcPr>
            <w:tcW w:w="4836" w:type="dxa"/>
          </w:tcPr>
          <w:p w:rsidR="001350AC" w:rsidRPr="00B716B8" w:rsidRDefault="001350AC"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Acción</w:t>
            </w:r>
          </w:p>
        </w:tc>
      </w:tr>
      <w:tr w:rsidR="001350AC"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6" w:type="dxa"/>
          </w:tcPr>
          <w:p w:rsidR="001350AC" w:rsidRPr="00705AE3" w:rsidRDefault="001350AC" w:rsidP="00705AE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Clic en barra lateral en la opción </w:t>
            </w:r>
            <w:r w:rsidR="00B716B8">
              <w:rPr>
                <w:lang w:eastAsia="zh-CN" w:bidi="hi-IN"/>
              </w:rPr>
              <w:t>Monografía</w:t>
            </w:r>
          </w:p>
        </w:tc>
      </w:tr>
      <w:tr w:rsidR="001350AC"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6" w:type="dxa"/>
          </w:tcPr>
          <w:p w:rsidR="001350AC" w:rsidRPr="00F1216F"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Muestra el panel de </w:t>
            </w:r>
            <w:r w:rsidR="00B716B8">
              <w:rPr>
                <w:lang w:eastAsia="zh-CN" w:bidi="hi-IN"/>
              </w:rPr>
              <w:t>monografía</w:t>
            </w:r>
          </w:p>
        </w:tc>
      </w:tr>
      <w:tr w:rsidR="001350AC"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36" w:type="dxa"/>
          </w:tcPr>
          <w:p w:rsidR="001350AC" w:rsidRPr="00F1216F" w:rsidRDefault="001350AC" w:rsidP="00F1216F">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w:t>
            </w:r>
            <w:r w:rsidR="00B716B8">
              <w:rPr>
                <w:lang w:eastAsia="zh-CN" w:bidi="hi-IN"/>
              </w:rPr>
              <w:t>e</w:t>
            </w:r>
            <w:r>
              <w:rPr>
                <w:lang w:eastAsia="zh-CN" w:bidi="hi-IN"/>
              </w:rPr>
              <w:t xml:space="preserve">lecciona botón de registrar </w:t>
            </w:r>
            <w:r w:rsidR="00B716B8">
              <w:rPr>
                <w:lang w:eastAsia="zh-CN" w:bidi="hi-IN"/>
              </w:rPr>
              <w:t>monografía</w:t>
            </w:r>
          </w:p>
        </w:tc>
      </w:tr>
      <w:tr w:rsidR="001350AC"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36" w:type="dxa"/>
          </w:tcPr>
          <w:p w:rsidR="001350AC" w:rsidRPr="00F1216F"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formulario</w:t>
            </w:r>
          </w:p>
        </w:tc>
      </w:tr>
      <w:tr w:rsidR="001350AC"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w:t>
            </w:r>
          </w:p>
        </w:tc>
        <w:tc>
          <w:tcPr>
            <w:tcW w:w="4836" w:type="dxa"/>
          </w:tcPr>
          <w:p w:rsidR="001350AC" w:rsidRPr="001350AC" w:rsidRDefault="001350AC" w:rsidP="001350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Llena el formulario y guarda</w:t>
            </w:r>
          </w:p>
        </w:tc>
      </w:tr>
      <w:tr w:rsidR="001350AC"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Default="001350AC" w:rsidP="000F7076">
            <w:pPr>
              <w:rPr>
                <w:lang w:eastAsia="zh-CN" w:bidi="hi-IN"/>
              </w:rPr>
            </w:pPr>
          </w:p>
        </w:tc>
        <w:tc>
          <w:tcPr>
            <w:tcW w:w="832" w:type="dxa"/>
          </w:tcPr>
          <w:p w:rsidR="001350AC" w:rsidRDefault="001350A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6</w:t>
            </w:r>
          </w:p>
        </w:tc>
        <w:tc>
          <w:tcPr>
            <w:tcW w:w="4836" w:type="dxa"/>
          </w:tcPr>
          <w:p w:rsidR="001350AC"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 la vista de formulario</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832"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6"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832"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Pasos</w:t>
            </w:r>
          </w:p>
        </w:tc>
        <w:tc>
          <w:tcPr>
            <w:tcW w:w="4836"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2"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6"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2"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36"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B716B8"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B716B8" w:rsidRDefault="00B716B8" w:rsidP="000F7076">
            <w:pPr>
              <w:rPr>
                <w:lang w:eastAsia="zh-CN" w:bidi="hi-IN"/>
              </w:rPr>
            </w:pPr>
            <w:r>
              <w:rPr>
                <w:lang w:eastAsia="zh-CN" w:bidi="hi-IN"/>
              </w:rPr>
              <w:t>Rendimiento</w:t>
            </w:r>
          </w:p>
        </w:tc>
        <w:tc>
          <w:tcPr>
            <w:tcW w:w="832" w:type="dxa"/>
          </w:tcPr>
          <w:p w:rsidR="00B716B8" w:rsidRPr="00B716B8" w:rsidRDefault="00B716B8"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716B8">
              <w:rPr>
                <w:b/>
                <w:lang w:eastAsia="zh-CN" w:bidi="hi-IN"/>
              </w:rPr>
              <w:t>Pasos</w:t>
            </w:r>
          </w:p>
        </w:tc>
        <w:tc>
          <w:tcPr>
            <w:tcW w:w="4836" w:type="dxa"/>
          </w:tcPr>
          <w:p w:rsidR="00B716B8" w:rsidRPr="00B716B8" w:rsidRDefault="00B716B8"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B716B8">
              <w:rPr>
                <w:b/>
                <w:lang w:eastAsia="zh-CN" w:bidi="hi-IN"/>
              </w:rPr>
              <w:t>Cota de tiempo</w:t>
            </w:r>
          </w:p>
        </w:tc>
      </w:tr>
      <w:tr w:rsidR="00B716B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Default="00B716B8" w:rsidP="000F7076">
            <w:pPr>
              <w:rPr>
                <w:lang w:eastAsia="zh-CN" w:bidi="hi-IN"/>
              </w:rPr>
            </w:pPr>
          </w:p>
        </w:tc>
        <w:tc>
          <w:tcPr>
            <w:tcW w:w="832" w:type="dxa"/>
          </w:tcPr>
          <w:p w:rsidR="00B716B8"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6" w:type="dxa"/>
          </w:tcPr>
          <w:p w:rsidR="00B716B8"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1 seg</w:t>
            </w:r>
          </w:p>
        </w:tc>
      </w:tr>
      <w:tr w:rsidR="00B716B8" w:rsidTr="00006C38">
        <w:tc>
          <w:tcPr>
            <w:cnfStyle w:val="001000000000" w:firstRow="0" w:lastRow="0" w:firstColumn="1" w:lastColumn="0" w:oddVBand="0" w:evenVBand="0" w:oddHBand="0" w:evenHBand="0" w:firstRowFirstColumn="0" w:firstRowLastColumn="0" w:lastRowFirstColumn="0" w:lastRowLastColumn="0"/>
            <w:tcW w:w="2834" w:type="dxa"/>
            <w:vMerge/>
          </w:tcPr>
          <w:p w:rsidR="00B716B8" w:rsidRDefault="00B716B8" w:rsidP="000F7076">
            <w:pPr>
              <w:rPr>
                <w:lang w:eastAsia="zh-CN" w:bidi="hi-IN"/>
              </w:rPr>
            </w:pPr>
          </w:p>
        </w:tc>
        <w:tc>
          <w:tcPr>
            <w:tcW w:w="832" w:type="dxa"/>
          </w:tcPr>
          <w:p w:rsidR="00B716B8"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4</w:t>
            </w:r>
          </w:p>
        </w:tc>
        <w:tc>
          <w:tcPr>
            <w:tcW w:w="4836" w:type="dxa"/>
          </w:tcPr>
          <w:p w:rsidR="00B716B8"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10 seg</w:t>
            </w:r>
          </w:p>
        </w:tc>
      </w:tr>
      <w:tr w:rsidR="00B716B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Default="00B716B8" w:rsidP="000F7076">
            <w:pPr>
              <w:rPr>
                <w:lang w:eastAsia="zh-CN" w:bidi="hi-IN"/>
              </w:rPr>
            </w:pPr>
          </w:p>
        </w:tc>
        <w:tc>
          <w:tcPr>
            <w:tcW w:w="832" w:type="dxa"/>
          </w:tcPr>
          <w:p w:rsidR="00B716B8"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6</w:t>
            </w:r>
          </w:p>
        </w:tc>
        <w:tc>
          <w:tcPr>
            <w:tcW w:w="4836" w:type="dxa"/>
          </w:tcPr>
          <w:p w:rsidR="00B716B8"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 seg</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10 veces al día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BB5F29">
            <w:pPr>
              <w:keepNext/>
              <w:cnfStyle w:val="000000100000" w:firstRow="0" w:lastRow="0" w:firstColumn="0" w:lastColumn="0" w:oddVBand="0" w:evenVBand="0" w:oddHBand="1" w:evenHBand="0" w:firstRowFirstColumn="0" w:firstRowLastColumn="0" w:lastRowFirstColumn="0" w:lastRowLastColumn="0"/>
              <w:rPr>
                <w:lang w:eastAsia="zh-CN" w:bidi="hi-IN"/>
              </w:rPr>
            </w:pPr>
          </w:p>
        </w:tc>
      </w:tr>
    </w:tbl>
    <w:p w:rsidR="00147E9E" w:rsidRDefault="00E65D90" w:rsidP="00BB5F29">
      <w:pPr>
        <w:pStyle w:val="Descripcin"/>
        <w:rPr>
          <w:lang w:eastAsia="zh-CN" w:bidi="hi-IN"/>
        </w:rPr>
      </w:pPr>
      <w:bookmarkStart w:id="46" w:name="_Toc493715003"/>
      <w:r>
        <w:t>Tabla</w:t>
      </w:r>
      <w:fldSimple w:instr=" SEQ Ilustración \* ARABIC ">
        <w:r w:rsidR="00EF5C7E">
          <w:rPr>
            <w:noProof/>
          </w:rPr>
          <w:t>21</w:t>
        </w:r>
      </w:fldSimple>
      <w:r w:rsidR="00BB5F29">
        <w:t xml:space="preserve"> C.U</w:t>
      </w:r>
      <w:r w:rsidR="00BB5F29" w:rsidRPr="00BB5F29">
        <w:rPr>
          <w:lang w:eastAsia="zh-CN" w:bidi="hi-IN"/>
        </w:rPr>
        <w:t xml:space="preserve"> </w:t>
      </w:r>
      <w:r w:rsidR="00BB5F29" w:rsidRPr="00D65375">
        <w:rPr>
          <w:lang w:eastAsia="zh-CN" w:bidi="hi-IN"/>
        </w:rPr>
        <w:t>Registro de Monografía</w:t>
      </w:r>
      <w:bookmarkEnd w:id="46"/>
    </w:p>
    <w:tbl>
      <w:tblPr>
        <w:tblStyle w:val="Listaclara-nfasis1"/>
        <w:tblW w:w="0" w:type="auto"/>
        <w:tblInd w:w="2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69"/>
        <w:gridCol w:w="4699"/>
      </w:tblGrid>
      <w:tr w:rsidR="00147E9E"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RF8</w:t>
            </w:r>
          </w:p>
        </w:tc>
        <w:tc>
          <w:tcPr>
            <w:tcW w:w="5668" w:type="dxa"/>
            <w:gridSpan w:val="2"/>
          </w:tcPr>
          <w:p w:rsidR="00147E9E" w:rsidRPr="00B30872" w:rsidRDefault="00B30872" w:rsidP="000F7076">
            <w:pPr>
              <w:cnfStyle w:val="100000000000" w:firstRow="1" w:lastRow="0" w:firstColumn="0" w:lastColumn="0" w:oddVBand="0" w:evenVBand="0" w:oddHBand="0" w:evenHBand="0" w:firstRowFirstColumn="0" w:firstRowLastColumn="0" w:lastRowFirstColumn="0" w:lastRowLastColumn="0"/>
              <w:rPr>
                <w:u w:val="single"/>
                <w:lang w:eastAsia="zh-CN" w:bidi="hi-IN"/>
              </w:rPr>
            </w:pPr>
            <w:r w:rsidRPr="00B30872">
              <w:rPr>
                <w:lang w:eastAsia="zh-CN" w:bidi="hi-IN"/>
              </w:rPr>
              <w:t>Foto de Usuario</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Usuario</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Registro de datos</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69"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Pasos</w:t>
            </w:r>
          </w:p>
        </w:tc>
        <w:tc>
          <w:tcPr>
            <w:tcW w:w="4699"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69" w:type="dxa"/>
          </w:tcPr>
          <w:p w:rsidR="00147E9E"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99" w:type="dxa"/>
          </w:tcPr>
          <w:p w:rsidR="00147E9E" w:rsidRPr="00B716B8" w:rsidRDefault="00B716B8" w:rsidP="00B716B8">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el icono de cámara fotográfica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69" w:type="dxa"/>
          </w:tcPr>
          <w:p w:rsidR="00147E9E"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99" w:type="dxa"/>
          </w:tcPr>
          <w:p w:rsidR="00147E9E" w:rsidRPr="00B716B8" w:rsidRDefault="00B716B8" w:rsidP="00B716B8">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una vista de archivos</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69" w:type="dxa"/>
          </w:tcPr>
          <w:p w:rsidR="00147E9E"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99" w:type="dxa"/>
          </w:tcPr>
          <w:p w:rsidR="00147E9E" w:rsidRPr="00B716B8" w:rsidRDefault="00B716B8" w:rsidP="00B716B8">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el archivo</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69" w:type="dxa"/>
          </w:tcPr>
          <w:p w:rsidR="00147E9E"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699" w:type="dxa"/>
          </w:tcPr>
          <w:p w:rsidR="00147E9E" w:rsidRPr="00B716B8" w:rsidRDefault="00B716B8" w:rsidP="00B716B8">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la fotografía</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96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9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69"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Pasos</w:t>
            </w:r>
          </w:p>
        </w:tc>
        <w:tc>
          <w:tcPr>
            <w:tcW w:w="4699" w:type="dxa"/>
          </w:tcPr>
          <w:p w:rsidR="00147E9E" w:rsidRPr="00B716B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6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9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B716B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716B8" w:rsidRDefault="00B716B8" w:rsidP="000F7076">
            <w:pPr>
              <w:rPr>
                <w:lang w:eastAsia="zh-CN" w:bidi="hi-IN"/>
              </w:rPr>
            </w:pPr>
            <w:r>
              <w:rPr>
                <w:lang w:eastAsia="zh-CN" w:bidi="hi-IN"/>
              </w:rPr>
              <w:t>Rendimiento</w:t>
            </w:r>
          </w:p>
        </w:tc>
        <w:tc>
          <w:tcPr>
            <w:tcW w:w="969" w:type="dxa"/>
          </w:tcPr>
          <w:p w:rsidR="00B716B8" w:rsidRPr="00B716B8" w:rsidRDefault="00B716B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Pasos</w:t>
            </w:r>
          </w:p>
        </w:tc>
        <w:tc>
          <w:tcPr>
            <w:tcW w:w="4699" w:type="dxa"/>
          </w:tcPr>
          <w:p w:rsidR="00B716B8" w:rsidRPr="00B716B8" w:rsidRDefault="00B716B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716B8">
              <w:rPr>
                <w:b/>
                <w:lang w:eastAsia="zh-CN" w:bidi="hi-IN"/>
              </w:rPr>
              <w:t>Cota de tiempo</w:t>
            </w:r>
          </w:p>
        </w:tc>
      </w:tr>
      <w:tr w:rsidR="00B716B8" w:rsidTr="00006C38">
        <w:tc>
          <w:tcPr>
            <w:cnfStyle w:val="001000000000" w:firstRow="0" w:lastRow="0" w:firstColumn="1" w:lastColumn="0" w:oddVBand="0" w:evenVBand="0" w:oddHBand="0" w:evenHBand="0" w:firstRowFirstColumn="0" w:firstRowLastColumn="0" w:lastRowFirstColumn="0" w:lastRowLastColumn="0"/>
            <w:tcW w:w="2834" w:type="dxa"/>
            <w:vMerge/>
          </w:tcPr>
          <w:p w:rsidR="00B716B8" w:rsidRDefault="00B716B8" w:rsidP="000F7076">
            <w:pPr>
              <w:rPr>
                <w:lang w:eastAsia="zh-CN" w:bidi="hi-IN"/>
              </w:rPr>
            </w:pPr>
          </w:p>
        </w:tc>
        <w:tc>
          <w:tcPr>
            <w:tcW w:w="969" w:type="dxa"/>
          </w:tcPr>
          <w:p w:rsidR="00B716B8" w:rsidRPr="00B716B8" w:rsidRDefault="00B716B8"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B716B8">
              <w:rPr>
                <w:lang w:eastAsia="zh-CN" w:bidi="hi-IN"/>
              </w:rPr>
              <w:t>2</w:t>
            </w:r>
          </w:p>
        </w:tc>
        <w:tc>
          <w:tcPr>
            <w:tcW w:w="4699" w:type="dxa"/>
          </w:tcPr>
          <w:p w:rsidR="00B716B8" w:rsidRPr="00566C30" w:rsidRDefault="00566C30"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566C30">
              <w:rPr>
                <w:lang w:eastAsia="zh-CN" w:bidi="hi-IN"/>
              </w:rPr>
              <w:t>1 seg</w:t>
            </w:r>
          </w:p>
        </w:tc>
      </w:tr>
      <w:tr w:rsidR="00B716B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Default="00B716B8" w:rsidP="000F7076">
            <w:pPr>
              <w:rPr>
                <w:lang w:eastAsia="zh-CN" w:bidi="hi-IN"/>
              </w:rPr>
            </w:pPr>
          </w:p>
        </w:tc>
        <w:tc>
          <w:tcPr>
            <w:tcW w:w="969" w:type="dxa"/>
          </w:tcPr>
          <w:p w:rsidR="00B716B8" w:rsidRPr="00B716B8" w:rsidRDefault="00B716B8" w:rsidP="000F7076">
            <w:pPr>
              <w:cnfStyle w:val="000000100000" w:firstRow="0" w:lastRow="0" w:firstColumn="0" w:lastColumn="0" w:oddVBand="0" w:evenVBand="0" w:oddHBand="1" w:evenHBand="0" w:firstRowFirstColumn="0" w:firstRowLastColumn="0" w:lastRowFirstColumn="0" w:lastRowLastColumn="0"/>
              <w:rPr>
                <w:lang w:eastAsia="zh-CN" w:bidi="hi-IN"/>
              </w:rPr>
            </w:pPr>
            <w:r w:rsidRPr="00B716B8">
              <w:rPr>
                <w:lang w:eastAsia="zh-CN" w:bidi="hi-IN"/>
              </w:rPr>
              <w:t>4</w:t>
            </w:r>
          </w:p>
        </w:tc>
        <w:tc>
          <w:tcPr>
            <w:tcW w:w="4699" w:type="dxa"/>
          </w:tcPr>
          <w:p w:rsidR="00B716B8" w:rsidRPr="00566C30" w:rsidRDefault="00566C30" w:rsidP="000F7076">
            <w:pPr>
              <w:cnfStyle w:val="000000100000" w:firstRow="0" w:lastRow="0" w:firstColumn="0" w:lastColumn="0" w:oddVBand="0" w:evenVBand="0" w:oddHBand="1" w:evenHBand="0" w:firstRowFirstColumn="0" w:firstRowLastColumn="0" w:lastRowFirstColumn="0" w:lastRowLastColumn="0"/>
              <w:rPr>
                <w:lang w:eastAsia="zh-CN" w:bidi="hi-IN"/>
              </w:rPr>
            </w:pPr>
            <w:r w:rsidRPr="00566C30">
              <w:rPr>
                <w:lang w:eastAsia="zh-CN" w:bidi="hi-IN"/>
              </w:rPr>
              <w:t>10 seg</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566C30"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10 veces al día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566C30" w:rsidP="00BB5F29">
            <w:pPr>
              <w:keepNext/>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El evento de subir foto para estudiantes es desde la opción de registro de datos generales.</w:t>
            </w:r>
          </w:p>
        </w:tc>
      </w:tr>
    </w:tbl>
    <w:p w:rsidR="00147E9E" w:rsidRDefault="00E65D90" w:rsidP="00BB5F29">
      <w:pPr>
        <w:pStyle w:val="Descripcin"/>
        <w:rPr>
          <w:lang w:eastAsia="zh-CN" w:bidi="hi-IN"/>
        </w:rPr>
      </w:pPr>
      <w:bookmarkStart w:id="47" w:name="_Toc493715004"/>
      <w:r>
        <w:t>Tabla</w:t>
      </w:r>
      <w:fldSimple w:instr=" SEQ Ilustración \* ARABIC ">
        <w:r w:rsidR="00EF5C7E">
          <w:rPr>
            <w:noProof/>
          </w:rPr>
          <w:t>22</w:t>
        </w:r>
      </w:fldSimple>
      <w:r w:rsidR="00BB5F29">
        <w:t xml:space="preserve"> C.U </w:t>
      </w:r>
      <w:r w:rsidR="00BB5F29" w:rsidRPr="00B30872">
        <w:rPr>
          <w:lang w:eastAsia="zh-CN" w:bidi="hi-IN"/>
        </w:rPr>
        <w:t>Foto de Usuario</w:t>
      </w:r>
      <w:bookmarkEnd w:id="47"/>
    </w:p>
    <w:p w:rsidR="00147E9E" w:rsidRPr="00147E9E" w:rsidRDefault="00147E9E" w:rsidP="00147E9E">
      <w:pPr>
        <w:pStyle w:val="Subttulo"/>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Búsqueda, visualización y asignación / Ambiente administrador</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7"/>
        <w:gridCol w:w="4831"/>
      </w:tblGrid>
      <w:tr w:rsidR="00147E9E" w:rsidTr="00747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RF9</w:t>
            </w:r>
          </w:p>
        </w:tc>
        <w:tc>
          <w:tcPr>
            <w:tcW w:w="5668" w:type="dxa"/>
            <w:gridSpan w:val="2"/>
          </w:tcPr>
          <w:p w:rsidR="00147E9E" w:rsidRDefault="00437245"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37245">
              <w:rPr>
                <w:lang w:eastAsia="zh-CN" w:bidi="hi-IN"/>
              </w:rPr>
              <w:t>Asignar ofertas a candidatos</w:t>
            </w:r>
          </w:p>
        </w:tc>
      </w:tr>
      <w:tr w:rsidR="00147E9E" w:rsidTr="00747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566C30"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Administrador</w:t>
            </w:r>
            <w:r w:rsidR="00BD36EC">
              <w:rPr>
                <w:lang w:eastAsia="zh-CN" w:bidi="hi-IN"/>
              </w:rPr>
              <w:t xml:space="preserve"> -  equipo</w:t>
            </w:r>
          </w:p>
        </w:tc>
      </w:tr>
      <w:tr w:rsidR="00147E9E" w:rsidTr="00747C3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lastRenderedPageBreak/>
              <w:t>Secuencia</w:t>
            </w:r>
          </w:p>
        </w:tc>
        <w:tc>
          <w:tcPr>
            <w:tcW w:w="837" w:type="dxa"/>
          </w:tcPr>
          <w:p w:rsidR="00147E9E" w:rsidRPr="00747C3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Pasos</w:t>
            </w:r>
          </w:p>
        </w:tc>
        <w:tc>
          <w:tcPr>
            <w:tcW w:w="4831" w:type="dxa"/>
          </w:tcPr>
          <w:p w:rsidR="00147E9E" w:rsidRPr="00747C3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BD36E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1" w:type="dxa"/>
          </w:tcPr>
          <w:p w:rsidR="00147E9E" w:rsidRPr="00BD36EC" w:rsidRDefault="00BD36EC"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la barra lateral en la Ofertas</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BD36E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147E9E" w:rsidRPr="00BD36EC" w:rsidRDefault="00BD36EC" w:rsidP="00BD36E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Ofertas existentes</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BD36E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31" w:type="dxa"/>
          </w:tcPr>
          <w:p w:rsidR="00147E9E" w:rsidRPr="00BD36EC" w:rsidRDefault="00BD36EC"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una ofertar</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BD36E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31" w:type="dxa"/>
          </w:tcPr>
          <w:p w:rsidR="00147E9E" w:rsidRPr="00BD36EC" w:rsidRDefault="00BD36EC" w:rsidP="00BD36E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Muestra oferta con check  </w:t>
            </w:r>
          </w:p>
        </w:tc>
      </w:tr>
      <w:tr w:rsidR="00747C36"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747C36" w:rsidRDefault="00747C36" w:rsidP="000F7076">
            <w:pPr>
              <w:rPr>
                <w:lang w:eastAsia="zh-CN" w:bidi="hi-IN"/>
              </w:rPr>
            </w:pPr>
            <w:r>
              <w:rPr>
                <w:lang w:eastAsia="zh-CN" w:bidi="hi-IN"/>
              </w:rPr>
              <w:t xml:space="preserve">Post-condición </w:t>
            </w:r>
          </w:p>
        </w:tc>
        <w:tc>
          <w:tcPr>
            <w:tcW w:w="837" w:type="dxa"/>
          </w:tcPr>
          <w:p w:rsidR="00747C36" w:rsidRDefault="00747C3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w:t>
            </w:r>
          </w:p>
        </w:tc>
        <w:tc>
          <w:tcPr>
            <w:tcW w:w="4831" w:type="dxa"/>
          </w:tcPr>
          <w:p w:rsidR="00747C36" w:rsidRPr="00BD36EC" w:rsidRDefault="00747C36"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Da clic en el botón asignar a estudiante</w:t>
            </w:r>
          </w:p>
        </w:tc>
      </w:tr>
      <w:tr w:rsidR="00747C36"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47C36" w:rsidRDefault="00747C36" w:rsidP="000F7076">
            <w:pPr>
              <w:rPr>
                <w:lang w:eastAsia="zh-CN" w:bidi="hi-IN"/>
              </w:rPr>
            </w:pPr>
          </w:p>
        </w:tc>
        <w:tc>
          <w:tcPr>
            <w:tcW w:w="837" w:type="dxa"/>
          </w:tcPr>
          <w:p w:rsidR="00747C36" w:rsidRDefault="00747C3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6</w:t>
            </w:r>
          </w:p>
        </w:tc>
        <w:tc>
          <w:tcPr>
            <w:tcW w:w="4831" w:type="dxa"/>
          </w:tcPr>
          <w:p w:rsidR="00747C36" w:rsidRPr="00C37DF9" w:rsidRDefault="00747C36" w:rsidP="00C37DF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cuadro de dialogo con lista de estudiantes a las que se le asigna la oferta</w:t>
            </w:r>
          </w:p>
        </w:tc>
      </w:tr>
      <w:tr w:rsidR="00747C36" w:rsidTr="00006C38">
        <w:tc>
          <w:tcPr>
            <w:cnfStyle w:val="001000000000" w:firstRow="0" w:lastRow="0" w:firstColumn="1" w:lastColumn="0" w:oddVBand="0" w:evenVBand="0" w:oddHBand="0" w:evenHBand="0" w:firstRowFirstColumn="0" w:firstRowLastColumn="0" w:lastRowFirstColumn="0" w:lastRowLastColumn="0"/>
            <w:tcW w:w="2834" w:type="dxa"/>
            <w:vMerge/>
          </w:tcPr>
          <w:p w:rsidR="00747C36" w:rsidRDefault="00747C36" w:rsidP="000F7076">
            <w:pPr>
              <w:rPr>
                <w:lang w:eastAsia="zh-CN" w:bidi="hi-IN"/>
              </w:rPr>
            </w:pPr>
          </w:p>
        </w:tc>
        <w:tc>
          <w:tcPr>
            <w:tcW w:w="837" w:type="dxa"/>
          </w:tcPr>
          <w:p w:rsidR="00747C36" w:rsidRDefault="00747C3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7</w:t>
            </w:r>
          </w:p>
        </w:tc>
        <w:tc>
          <w:tcPr>
            <w:tcW w:w="4831" w:type="dxa"/>
          </w:tcPr>
          <w:p w:rsidR="00747C36" w:rsidRPr="00747C36" w:rsidRDefault="00747C36" w:rsidP="00747C36">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enviar oferta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837" w:type="dxa"/>
          </w:tcPr>
          <w:p w:rsidR="00147E9E" w:rsidRPr="00747C3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Pasos</w:t>
            </w:r>
          </w:p>
        </w:tc>
        <w:tc>
          <w:tcPr>
            <w:tcW w:w="4831" w:type="dxa"/>
          </w:tcPr>
          <w:p w:rsidR="00147E9E" w:rsidRPr="00747C3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37"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1"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006C38" w:rsidRDefault="00006C38" w:rsidP="000F7076">
            <w:pPr>
              <w:rPr>
                <w:lang w:eastAsia="zh-CN" w:bidi="hi-IN"/>
              </w:rPr>
            </w:pPr>
            <w:r>
              <w:rPr>
                <w:lang w:eastAsia="zh-CN" w:bidi="hi-IN"/>
              </w:rPr>
              <w:t>Rendimiento</w:t>
            </w:r>
          </w:p>
        </w:tc>
        <w:tc>
          <w:tcPr>
            <w:tcW w:w="837" w:type="dxa"/>
          </w:tcPr>
          <w:p w:rsidR="00006C38" w:rsidRPr="00747C36" w:rsidRDefault="00006C3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Pasos</w:t>
            </w:r>
          </w:p>
        </w:tc>
        <w:tc>
          <w:tcPr>
            <w:tcW w:w="4831" w:type="dxa"/>
          </w:tcPr>
          <w:p w:rsidR="00006C38" w:rsidRPr="00747C36" w:rsidRDefault="00006C3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47C36">
              <w:rPr>
                <w:b/>
                <w:lang w:eastAsia="zh-CN" w:bidi="hi-IN"/>
              </w:rPr>
              <w:t>Cota de tiempo</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0F7076">
            <w:pPr>
              <w:rPr>
                <w:lang w:eastAsia="zh-CN" w:bidi="hi-IN"/>
              </w:rPr>
            </w:pPr>
          </w:p>
        </w:tc>
        <w:tc>
          <w:tcPr>
            <w:tcW w:w="837" w:type="dxa"/>
          </w:tcPr>
          <w:p w:rsidR="00006C38" w:rsidRPr="00747C36" w:rsidRDefault="00006C38"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747C36">
              <w:rPr>
                <w:lang w:eastAsia="zh-CN" w:bidi="hi-IN"/>
              </w:rPr>
              <w:t>2</w:t>
            </w:r>
          </w:p>
        </w:tc>
        <w:tc>
          <w:tcPr>
            <w:tcW w:w="4831" w:type="dxa"/>
          </w:tcPr>
          <w:p w:rsidR="00006C38" w:rsidRPr="00747C36" w:rsidRDefault="00006C3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0F7076">
            <w:pPr>
              <w:rPr>
                <w:lang w:eastAsia="zh-CN" w:bidi="hi-IN"/>
              </w:rPr>
            </w:pPr>
          </w:p>
        </w:tc>
        <w:tc>
          <w:tcPr>
            <w:tcW w:w="837" w:type="dxa"/>
          </w:tcPr>
          <w:p w:rsidR="00006C38" w:rsidRPr="00747C36" w:rsidRDefault="00006C38" w:rsidP="000F7076">
            <w:pPr>
              <w:cnfStyle w:val="000000100000" w:firstRow="0" w:lastRow="0" w:firstColumn="0" w:lastColumn="0" w:oddVBand="0" w:evenVBand="0" w:oddHBand="1" w:evenHBand="0" w:firstRowFirstColumn="0" w:firstRowLastColumn="0" w:lastRowFirstColumn="0" w:lastRowLastColumn="0"/>
              <w:rPr>
                <w:lang w:eastAsia="zh-CN" w:bidi="hi-IN"/>
              </w:rPr>
            </w:pPr>
            <w:r w:rsidRPr="00747C36">
              <w:rPr>
                <w:lang w:eastAsia="zh-CN" w:bidi="hi-IN"/>
              </w:rPr>
              <w:t>4</w:t>
            </w:r>
          </w:p>
        </w:tc>
        <w:tc>
          <w:tcPr>
            <w:tcW w:w="4831" w:type="dxa"/>
          </w:tcPr>
          <w:p w:rsidR="00006C38" w:rsidRPr="00747C36" w:rsidRDefault="00006C3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10 seg</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0F7076">
            <w:pPr>
              <w:rPr>
                <w:lang w:eastAsia="zh-CN" w:bidi="hi-IN"/>
              </w:rPr>
            </w:pPr>
          </w:p>
        </w:tc>
        <w:tc>
          <w:tcPr>
            <w:tcW w:w="837" w:type="dxa"/>
          </w:tcPr>
          <w:p w:rsidR="00006C38" w:rsidRPr="00747C36" w:rsidRDefault="00006C38"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747C36">
              <w:rPr>
                <w:lang w:eastAsia="zh-CN" w:bidi="hi-IN"/>
              </w:rPr>
              <w:t>6</w:t>
            </w:r>
          </w:p>
        </w:tc>
        <w:tc>
          <w:tcPr>
            <w:tcW w:w="4831" w:type="dxa"/>
          </w:tcPr>
          <w:p w:rsidR="00006C38" w:rsidRPr="00747C36" w:rsidRDefault="00006C3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147E9E" w:rsidTr="00747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747C3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5 veces al día</w:t>
            </w:r>
          </w:p>
        </w:tc>
      </w:tr>
      <w:tr w:rsidR="00147E9E" w:rsidTr="00747C3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7A5B8A">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7A5B8A">
      <w:pPr>
        <w:pStyle w:val="Descripcin"/>
        <w:rPr>
          <w:lang w:eastAsia="zh-CN" w:bidi="hi-IN"/>
        </w:rPr>
      </w:pPr>
      <w:bookmarkStart w:id="48" w:name="_Toc493715005"/>
      <w:r>
        <w:t>Tabla</w:t>
      </w:r>
      <w:fldSimple w:instr=" SEQ Ilustración \* ARABIC ">
        <w:r w:rsidR="00EF5C7E">
          <w:rPr>
            <w:noProof/>
          </w:rPr>
          <w:t>23</w:t>
        </w:r>
      </w:fldSimple>
      <w:r w:rsidR="007A5B8A">
        <w:t xml:space="preserve"> C.U</w:t>
      </w:r>
      <w:r w:rsidR="007A5B8A" w:rsidRPr="007A5B8A">
        <w:rPr>
          <w:lang w:eastAsia="zh-CN" w:bidi="hi-IN"/>
        </w:rPr>
        <w:t xml:space="preserve"> </w:t>
      </w:r>
      <w:r w:rsidR="007A5B8A" w:rsidRPr="00437245">
        <w:rPr>
          <w:lang w:eastAsia="zh-CN" w:bidi="hi-IN"/>
        </w:rPr>
        <w:t>Asignar ofertas a candidatos</w:t>
      </w:r>
      <w:bookmarkEnd w:id="48"/>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7"/>
        <w:gridCol w:w="4831"/>
      </w:tblGrid>
      <w:tr w:rsidR="00147E9E"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RF10</w:t>
            </w:r>
          </w:p>
        </w:tc>
        <w:tc>
          <w:tcPr>
            <w:tcW w:w="5668" w:type="dxa"/>
            <w:gridSpan w:val="2"/>
          </w:tcPr>
          <w:p w:rsidR="00147E9E" w:rsidRPr="00B960FE" w:rsidRDefault="00067710" w:rsidP="000F7076">
            <w:pPr>
              <w:cnfStyle w:val="100000000000" w:firstRow="1" w:lastRow="0" w:firstColumn="0" w:lastColumn="0" w:oddVBand="0" w:evenVBand="0" w:oddHBand="0" w:evenHBand="0" w:firstRowFirstColumn="0" w:firstRowLastColumn="0" w:lastRowFirstColumn="0" w:lastRowLastColumn="0"/>
              <w:rPr>
                <w:color w:val="FF0000"/>
                <w:lang w:eastAsia="zh-CN" w:bidi="hi-IN"/>
              </w:rPr>
            </w:pPr>
            <w:r w:rsidRPr="00B960FE">
              <w:rPr>
                <w:color w:val="FF0000"/>
                <w:lang w:eastAsia="zh-CN" w:bidi="hi-IN"/>
              </w:rPr>
              <w:t>Asignar candidatos a empresas</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747C3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Administrador </w:t>
            </w:r>
            <w:r w:rsidR="00B960FE">
              <w:rPr>
                <w:lang w:eastAsia="zh-CN" w:bidi="hi-IN"/>
              </w:rPr>
              <w:t>–</w:t>
            </w:r>
            <w:r>
              <w:rPr>
                <w:lang w:eastAsia="zh-CN" w:bidi="hi-IN"/>
              </w:rPr>
              <w:t xml:space="preserve"> Equipo</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B960F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Estudiante aplica a una oferta</w:t>
            </w: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006C38" w:rsidRDefault="00006C38" w:rsidP="000F7076">
            <w:pPr>
              <w:rPr>
                <w:lang w:eastAsia="zh-CN" w:bidi="hi-IN"/>
              </w:rPr>
            </w:pPr>
            <w:r>
              <w:rPr>
                <w:lang w:eastAsia="zh-CN" w:bidi="hi-IN"/>
              </w:rPr>
              <w:t>Secuencia</w:t>
            </w:r>
          </w:p>
        </w:tc>
        <w:tc>
          <w:tcPr>
            <w:tcW w:w="837" w:type="dxa"/>
          </w:tcPr>
          <w:p w:rsidR="00006C38" w:rsidRPr="00B960FE" w:rsidRDefault="00006C3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Pasos</w:t>
            </w:r>
          </w:p>
        </w:tc>
        <w:tc>
          <w:tcPr>
            <w:tcW w:w="4831" w:type="dxa"/>
          </w:tcPr>
          <w:p w:rsidR="00006C38" w:rsidRPr="00B960FE" w:rsidRDefault="00006C38"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Acción</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1" w:type="dxa"/>
          </w:tcPr>
          <w:p w:rsidR="00006C38" w:rsidRPr="00BD36EC"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la barra lateral en la candidatos</w:t>
            </w: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006C38" w:rsidRPr="00BD36EC" w:rsidRDefault="00006C38" w:rsidP="00B960F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candidatos existentes</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31" w:type="dxa"/>
          </w:tcPr>
          <w:p w:rsidR="00006C38" w:rsidRPr="00BD36EC"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candidato</w:t>
            </w: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31" w:type="dxa"/>
          </w:tcPr>
          <w:p w:rsidR="00006C38" w:rsidRPr="00B960FE" w:rsidRDefault="00006C38" w:rsidP="00B960FE">
            <w:pPr>
              <w:cnfStyle w:val="000000100000" w:firstRow="0" w:lastRow="0" w:firstColumn="0" w:lastColumn="0" w:oddVBand="0" w:evenVBand="0" w:oddHBand="1" w:evenHBand="0" w:firstRowFirstColumn="0" w:firstRowLastColumn="0" w:lastRowFirstColumn="0" w:lastRowLastColumn="0"/>
              <w:rPr>
                <w:lang w:eastAsia="zh-CN" w:bidi="hi-IN"/>
              </w:rPr>
            </w:pPr>
            <w:r w:rsidRPr="00B960FE">
              <w:rPr>
                <w:lang w:eastAsia="zh-CN" w:bidi="hi-IN"/>
              </w:rPr>
              <w:t xml:space="preserve"> </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w:t>
            </w:r>
          </w:p>
        </w:tc>
        <w:tc>
          <w:tcPr>
            <w:tcW w:w="4831" w:type="dxa"/>
          </w:tcPr>
          <w:p w:rsidR="00006C38" w:rsidRPr="00BD36EC"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Da clic en el botón asignar a estudiante</w:t>
            </w:r>
          </w:p>
        </w:tc>
      </w:tr>
      <w:tr w:rsidR="00006C3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6</w:t>
            </w:r>
          </w:p>
        </w:tc>
        <w:tc>
          <w:tcPr>
            <w:tcW w:w="4831" w:type="dxa"/>
          </w:tcPr>
          <w:p w:rsidR="00006C38" w:rsidRPr="00C37DF9" w:rsidRDefault="00006C38" w:rsidP="00B960F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cuadro de dialogo con lista de estudiantes a las que se le asigna la oferta</w:t>
            </w:r>
          </w:p>
        </w:tc>
      </w:tr>
      <w:tr w:rsidR="00006C3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Default="00006C38" w:rsidP="00B960FE">
            <w:pPr>
              <w:rPr>
                <w:lang w:eastAsia="zh-CN" w:bidi="hi-IN"/>
              </w:rPr>
            </w:pPr>
          </w:p>
        </w:tc>
        <w:tc>
          <w:tcPr>
            <w:tcW w:w="837" w:type="dxa"/>
          </w:tcPr>
          <w:p w:rsidR="00006C38" w:rsidRDefault="00006C38" w:rsidP="00B960F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7</w:t>
            </w:r>
          </w:p>
        </w:tc>
        <w:tc>
          <w:tcPr>
            <w:tcW w:w="4831" w:type="dxa"/>
          </w:tcPr>
          <w:p w:rsidR="00006C38" w:rsidRPr="00747C36"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enviar oferta</w:t>
            </w:r>
          </w:p>
        </w:tc>
      </w:tr>
      <w:tr w:rsidR="00B960F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Default="00B960FE" w:rsidP="00B960FE">
            <w:pPr>
              <w:rPr>
                <w:lang w:eastAsia="zh-CN" w:bidi="hi-IN"/>
              </w:rPr>
            </w:pPr>
            <w:r>
              <w:rPr>
                <w:lang w:eastAsia="zh-CN" w:bidi="hi-IN"/>
              </w:rPr>
              <w:t xml:space="preserve">Post-condición </w:t>
            </w:r>
          </w:p>
        </w:tc>
        <w:tc>
          <w:tcPr>
            <w:tcW w:w="837" w:type="dxa"/>
          </w:tcPr>
          <w:p w:rsidR="00B960FE" w:rsidRDefault="00B960FE" w:rsidP="00B960FE">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31" w:type="dxa"/>
          </w:tcPr>
          <w:p w:rsidR="00B960FE" w:rsidRPr="00747C36" w:rsidRDefault="00B960FE" w:rsidP="00B960FE">
            <w:pPr>
              <w:pStyle w:val="Prrafodelista"/>
              <w:cnfStyle w:val="000000100000" w:firstRow="0" w:lastRow="0" w:firstColumn="0" w:lastColumn="0" w:oddVBand="0" w:evenVBand="0" w:oddHBand="1" w:evenHBand="0" w:firstRowFirstColumn="0" w:firstRowLastColumn="0" w:lastRowFirstColumn="0" w:lastRowLastColumn="0"/>
              <w:rPr>
                <w:lang w:eastAsia="zh-CN" w:bidi="hi-IN"/>
              </w:rPr>
            </w:pPr>
          </w:p>
        </w:tc>
      </w:tr>
      <w:tr w:rsidR="00B960FE"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B960FE" w:rsidRDefault="00B960FE" w:rsidP="00B960FE">
            <w:pPr>
              <w:rPr>
                <w:lang w:eastAsia="zh-CN" w:bidi="hi-IN"/>
              </w:rPr>
            </w:pPr>
            <w:r>
              <w:rPr>
                <w:lang w:eastAsia="zh-CN" w:bidi="hi-IN"/>
              </w:rPr>
              <w:t>Excepciones</w:t>
            </w:r>
          </w:p>
        </w:tc>
        <w:tc>
          <w:tcPr>
            <w:tcW w:w="837" w:type="dxa"/>
          </w:tcPr>
          <w:p w:rsidR="00B960FE" w:rsidRPr="00B960FE" w:rsidRDefault="00B960FE" w:rsidP="00B960FE">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Pasos</w:t>
            </w:r>
          </w:p>
        </w:tc>
        <w:tc>
          <w:tcPr>
            <w:tcW w:w="4831" w:type="dxa"/>
          </w:tcPr>
          <w:p w:rsidR="00B960FE" w:rsidRPr="00B960FE" w:rsidRDefault="00B960FE" w:rsidP="00B960FE">
            <w:pPr>
              <w:cnfStyle w:val="000000000000" w:firstRow="0" w:lastRow="0" w:firstColumn="0" w:lastColumn="0" w:oddVBand="0" w:evenVBand="0" w:oddHBand="0" w:evenHBand="0" w:firstRowFirstColumn="0" w:firstRowLastColumn="0" w:lastRowFirstColumn="0" w:lastRowLastColumn="0"/>
              <w:rPr>
                <w:b/>
                <w:lang w:eastAsia="zh-CN" w:bidi="hi-IN"/>
              </w:rPr>
            </w:pPr>
            <w:r w:rsidRPr="00B960FE">
              <w:rPr>
                <w:b/>
                <w:lang w:eastAsia="zh-CN" w:bidi="hi-IN"/>
              </w:rPr>
              <w:t>Acción</w:t>
            </w:r>
          </w:p>
        </w:tc>
      </w:tr>
      <w:tr w:rsidR="00B960F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960FE" w:rsidRDefault="00B960FE" w:rsidP="00B960FE">
            <w:pPr>
              <w:rPr>
                <w:lang w:eastAsia="zh-CN" w:bidi="hi-IN"/>
              </w:rPr>
            </w:pPr>
          </w:p>
        </w:tc>
        <w:tc>
          <w:tcPr>
            <w:tcW w:w="837" w:type="dxa"/>
          </w:tcPr>
          <w:p w:rsidR="00B960FE" w:rsidRDefault="00B960FE" w:rsidP="00B960FE">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31" w:type="dxa"/>
          </w:tcPr>
          <w:p w:rsidR="00B960FE" w:rsidRDefault="00B960FE" w:rsidP="00B960FE">
            <w:pPr>
              <w:cnfStyle w:val="000000100000" w:firstRow="0" w:lastRow="0" w:firstColumn="0" w:lastColumn="0" w:oddVBand="0" w:evenVBand="0" w:oddHBand="1" w:evenHBand="0" w:firstRowFirstColumn="0" w:firstRowLastColumn="0" w:lastRowFirstColumn="0" w:lastRowLastColumn="0"/>
              <w:rPr>
                <w:lang w:eastAsia="zh-CN" w:bidi="hi-IN"/>
              </w:rPr>
            </w:pPr>
          </w:p>
        </w:tc>
      </w:tr>
      <w:tr w:rsidR="00B960FE" w:rsidTr="00006C38">
        <w:tc>
          <w:tcPr>
            <w:cnfStyle w:val="001000000000" w:firstRow="0" w:lastRow="0" w:firstColumn="1" w:lastColumn="0" w:oddVBand="0" w:evenVBand="0" w:oddHBand="0" w:evenHBand="0" w:firstRowFirstColumn="0" w:firstRowLastColumn="0" w:lastRowFirstColumn="0" w:lastRowLastColumn="0"/>
            <w:tcW w:w="2834" w:type="dxa"/>
            <w:vMerge/>
          </w:tcPr>
          <w:p w:rsidR="00B960FE" w:rsidRDefault="00B960FE" w:rsidP="00B960FE">
            <w:pPr>
              <w:rPr>
                <w:lang w:eastAsia="zh-CN" w:bidi="hi-IN"/>
              </w:rPr>
            </w:pPr>
          </w:p>
        </w:tc>
        <w:tc>
          <w:tcPr>
            <w:tcW w:w="837" w:type="dxa"/>
          </w:tcPr>
          <w:p w:rsidR="00B960FE" w:rsidRDefault="00B960FE" w:rsidP="00B960FE">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1" w:type="dxa"/>
          </w:tcPr>
          <w:p w:rsidR="00B960FE" w:rsidRDefault="00B960FE" w:rsidP="00B960FE">
            <w:pPr>
              <w:cnfStyle w:val="000000000000" w:firstRow="0" w:lastRow="0" w:firstColumn="0" w:lastColumn="0" w:oddVBand="0" w:evenVBand="0" w:oddHBand="0" w:evenHBand="0" w:firstRowFirstColumn="0" w:firstRowLastColumn="0" w:lastRowFirstColumn="0" w:lastRowLastColumn="0"/>
              <w:rPr>
                <w:lang w:eastAsia="zh-CN" w:bidi="hi-IN"/>
              </w:rPr>
            </w:pPr>
          </w:p>
        </w:tc>
      </w:tr>
      <w:tr w:rsidR="00B960F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Default="00B960FE" w:rsidP="00B960FE">
            <w:pPr>
              <w:rPr>
                <w:lang w:eastAsia="zh-CN" w:bidi="hi-IN"/>
              </w:rPr>
            </w:pPr>
            <w:r>
              <w:rPr>
                <w:lang w:eastAsia="zh-CN" w:bidi="hi-IN"/>
              </w:rPr>
              <w:t>Rendimiento</w:t>
            </w:r>
          </w:p>
        </w:tc>
        <w:tc>
          <w:tcPr>
            <w:tcW w:w="5668" w:type="dxa"/>
            <w:gridSpan w:val="2"/>
          </w:tcPr>
          <w:p w:rsidR="00B960FE" w:rsidRDefault="00B960FE" w:rsidP="00B960FE">
            <w:pPr>
              <w:cnfStyle w:val="000000100000" w:firstRow="0" w:lastRow="0" w:firstColumn="0" w:lastColumn="0" w:oddVBand="0" w:evenVBand="0" w:oddHBand="1" w:evenHBand="0" w:firstRowFirstColumn="0" w:firstRowLastColumn="0" w:lastRowFirstColumn="0" w:lastRowLastColumn="0"/>
              <w:rPr>
                <w:lang w:eastAsia="zh-CN" w:bidi="hi-IN"/>
              </w:rPr>
            </w:pPr>
          </w:p>
        </w:tc>
      </w:tr>
      <w:tr w:rsidR="00B960FE" w:rsidTr="00006C38">
        <w:tc>
          <w:tcPr>
            <w:cnfStyle w:val="001000000000" w:firstRow="0" w:lastRow="0" w:firstColumn="1" w:lastColumn="0" w:oddVBand="0" w:evenVBand="0" w:oddHBand="0" w:evenHBand="0" w:firstRowFirstColumn="0" w:firstRowLastColumn="0" w:lastRowFirstColumn="0" w:lastRowLastColumn="0"/>
            <w:tcW w:w="2834" w:type="dxa"/>
          </w:tcPr>
          <w:p w:rsidR="00B960FE" w:rsidRDefault="00B960FE" w:rsidP="00B960FE">
            <w:pPr>
              <w:rPr>
                <w:lang w:eastAsia="zh-CN" w:bidi="hi-IN"/>
              </w:rPr>
            </w:pPr>
            <w:r>
              <w:rPr>
                <w:lang w:eastAsia="zh-CN" w:bidi="hi-IN"/>
              </w:rPr>
              <w:t>Frecuencia Esperada</w:t>
            </w:r>
          </w:p>
        </w:tc>
        <w:tc>
          <w:tcPr>
            <w:tcW w:w="5668" w:type="dxa"/>
            <w:gridSpan w:val="2"/>
          </w:tcPr>
          <w:p w:rsidR="00B960FE" w:rsidRDefault="00B960FE" w:rsidP="00B960FE">
            <w:pPr>
              <w:cnfStyle w:val="000000000000" w:firstRow="0" w:lastRow="0" w:firstColumn="0" w:lastColumn="0" w:oddVBand="0" w:evenVBand="0" w:oddHBand="0" w:evenHBand="0" w:firstRowFirstColumn="0" w:firstRowLastColumn="0" w:lastRowFirstColumn="0" w:lastRowLastColumn="0"/>
              <w:rPr>
                <w:lang w:eastAsia="zh-CN" w:bidi="hi-IN"/>
              </w:rPr>
            </w:pPr>
          </w:p>
        </w:tc>
      </w:tr>
      <w:tr w:rsidR="00B960F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Default="00B960FE" w:rsidP="00B960FE">
            <w:pPr>
              <w:rPr>
                <w:lang w:eastAsia="zh-CN" w:bidi="hi-IN"/>
              </w:rPr>
            </w:pPr>
            <w:r>
              <w:rPr>
                <w:lang w:eastAsia="zh-CN" w:bidi="hi-IN"/>
              </w:rPr>
              <w:t>Comentario</w:t>
            </w:r>
          </w:p>
        </w:tc>
        <w:tc>
          <w:tcPr>
            <w:tcW w:w="5668" w:type="dxa"/>
            <w:gridSpan w:val="2"/>
          </w:tcPr>
          <w:p w:rsidR="00B960FE" w:rsidRDefault="00B960FE" w:rsidP="00B960FE">
            <w:pPr>
              <w:keepNext/>
              <w:cnfStyle w:val="000000100000" w:firstRow="0" w:lastRow="0" w:firstColumn="0" w:lastColumn="0" w:oddVBand="0" w:evenVBand="0" w:oddHBand="1" w:evenHBand="0" w:firstRowFirstColumn="0" w:firstRowLastColumn="0" w:lastRowFirstColumn="0" w:lastRowLastColumn="0"/>
              <w:rPr>
                <w:lang w:eastAsia="zh-CN" w:bidi="hi-IN"/>
              </w:rPr>
            </w:pPr>
          </w:p>
        </w:tc>
      </w:tr>
    </w:tbl>
    <w:p w:rsidR="00147E9E" w:rsidRDefault="00E65D90" w:rsidP="007A5B8A">
      <w:pPr>
        <w:pStyle w:val="Descripcin"/>
        <w:rPr>
          <w:lang w:eastAsia="zh-CN" w:bidi="hi-IN"/>
        </w:rPr>
      </w:pPr>
      <w:bookmarkStart w:id="49" w:name="_Toc493715006"/>
      <w:r>
        <w:t>Tabla</w:t>
      </w:r>
      <w:fldSimple w:instr=" SEQ Ilustración \* ARABIC ">
        <w:r w:rsidR="00EF5C7E">
          <w:rPr>
            <w:noProof/>
          </w:rPr>
          <w:t>24</w:t>
        </w:r>
      </w:fldSimple>
      <w:r w:rsidR="007A5B8A">
        <w:t xml:space="preserve"> C.U</w:t>
      </w:r>
      <w:r w:rsidR="007A5B8A" w:rsidRPr="007A5B8A">
        <w:rPr>
          <w:lang w:eastAsia="zh-CN" w:bidi="hi-IN"/>
        </w:rPr>
        <w:t xml:space="preserve"> </w:t>
      </w:r>
      <w:r w:rsidR="007A5B8A" w:rsidRPr="00067710">
        <w:rPr>
          <w:lang w:eastAsia="zh-CN" w:bidi="hi-IN"/>
        </w:rPr>
        <w:t>Asignar candidatos a empresas</w:t>
      </w:r>
      <w:bookmarkEnd w:id="49"/>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Tr="001F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RF11</w:t>
            </w:r>
          </w:p>
        </w:tc>
        <w:tc>
          <w:tcPr>
            <w:tcW w:w="5668" w:type="dxa"/>
            <w:gridSpan w:val="2"/>
          </w:tcPr>
          <w:p w:rsidR="00147E9E" w:rsidRDefault="007F2BF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7F2BFE">
              <w:rPr>
                <w:lang w:eastAsia="zh-CN" w:bidi="hi-IN"/>
              </w:rPr>
              <w:t>Ver reportes de empresas registradas</w:t>
            </w:r>
          </w:p>
        </w:tc>
      </w:tr>
      <w:tr w:rsidR="00147E9E" w:rsidTr="001F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B960F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Equipo</w:t>
            </w:r>
          </w:p>
        </w:tc>
      </w:tr>
      <w:tr w:rsidR="00147E9E" w:rsidTr="001F7514">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B960F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Empresas registradas</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84" w:type="dxa"/>
          </w:tcPr>
          <w:p w:rsidR="00147E9E" w:rsidRPr="00B960FE"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Pasos</w:t>
            </w:r>
          </w:p>
        </w:tc>
        <w:tc>
          <w:tcPr>
            <w:tcW w:w="4684" w:type="dxa"/>
          </w:tcPr>
          <w:p w:rsidR="00147E9E" w:rsidRPr="00B960FE"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B960FE"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84" w:type="dxa"/>
          </w:tcPr>
          <w:p w:rsidR="00147E9E" w:rsidRPr="00B960FE" w:rsidRDefault="00B960FE"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la barra lateral</w:t>
            </w:r>
            <w:r w:rsidR="001F7514">
              <w:rPr>
                <w:lang w:eastAsia="zh-CN" w:bidi="hi-IN"/>
              </w:rPr>
              <w:t xml:space="preserve"> en la opción reporte</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1F751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84" w:type="dxa"/>
          </w:tcPr>
          <w:p w:rsidR="00147E9E" w:rsidRPr="001F7514" w:rsidRDefault="001F7514" w:rsidP="001F751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Tipos de reportes</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1F751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84" w:type="dxa"/>
          </w:tcPr>
          <w:p w:rsidR="00147E9E" w:rsidRPr="001F7514" w:rsidRDefault="001F7514" w:rsidP="001F751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la opción de empresas registrada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1F751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684" w:type="dxa"/>
          </w:tcPr>
          <w:p w:rsidR="00147E9E" w:rsidRPr="001F7514" w:rsidRDefault="001F7514" w:rsidP="001F751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Lista de empresas registrada</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98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8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84" w:type="dxa"/>
          </w:tcPr>
          <w:p w:rsidR="00147E9E" w:rsidRPr="00B960FE"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Pasos</w:t>
            </w:r>
          </w:p>
        </w:tc>
        <w:tc>
          <w:tcPr>
            <w:tcW w:w="4684" w:type="dxa"/>
          </w:tcPr>
          <w:p w:rsidR="00147E9E" w:rsidRPr="00B960FE"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960FE">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8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68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F7514"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F7514" w:rsidRDefault="001F7514" w:rsidP="000F7076">
            <w:pPr>
              <w:rPr>
                <w:lang w:eastAsia="zh-CN" w:bidi="hi-IN"/>
              </w:rPr>
            </w:pPr>
            <w:r>
              <w:rPr>
                <w:lang w:eastAsia="zh-CN" w:bidi="hi-IN"/>
              </w:rPr>
              <w:t>Rendimiento</w:t>
            </w:r>
          </w:p>
        </w:tc>
        <w:tc>
          <w:tcPr>
            <w:tcW w:w="984" w:type="dxa"/>
          </w:tcPr>
          <w:p w:rsidR="001F7514" w:rsidRPr="001F7514" w:rsidRDefault="001F7514"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1F7514">
              <w:rPr>
                <w:b/>
                <w:lang w:eastAsia="zh-CN" w:bidi="hi-IN"/>
              </w:rPr>
              <w:t>Pasos</w:t>
            </w:r>
          </w:p>
        </w:tc>
        <w:tc>
          <w:tcPr>
            <w:tcW w:w="4684" w:type="dxa"/>
          </w:tcPr>
          <w:p w:rsidR="001F7514" w:rsidRPr="001F7514" w:rsidRDefault="001F7514"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1F7514">
              <w:rPr>
                <w:b/>
                <w:lang w:eastAsia="zh-CN" w:bidi="hi-IN"/>
              </w:rPr>
              <w:t>Cota de tiempo</w:t>
            </w:r>
          </w:p>
        </w:tc>
      </w:tr>
      <w:tr w:rsidR="001F7514"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F7514" w:rsidRDefault="001F7514" w:rsidP="000F7076">
            <w:pPr>
              <w:rPr>
                <w:lang w:eastAsia="zh-CN" w:bidi="hi-IN"/>
              </w:rPr>
            </w:pPr>
          </w:p>
        </w:tc>
        <w:tc>
          <w:tcPr>
            <w:tcW w:w="984" w:type="dxa"/>
          </w:tcPr>
          <w:p w:rsidR="001F7514" w:rsidRDefault="001F751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84" w:type="dxa"/>
          </w:tcPr>
          <w:p w:rsidR="001F7514" w:rsidRDefault="001F751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5 seg</w:t>
            </w:r>
          </w:p>
        </w:tc>
      </w:tr>
      <w:tr w:rsidR="001F7514" w:rsidTr="00006C38">
        <w:tc>
          <w:tcPr>
            <w:cnfStyle w:val="001000000000" w:firstRow="0" w:lastRow="0" w:firstColumn="1" w:lastColumn="0" w:oddVBand="0" w:evenVBand="0" w:oddHBand="0" w:evenHBand="0" w:firstRowFirstColumn="0" w:firstRowLastColumn="0" w:lastRowFirstColumn="0" w:lastRowLastColumn="0"/>
            <w:tcW w:w="2834" w:type="dxa"/>
            <w:vMerge/>
          </w:tcPr>
          <w:p w:rsidR="001F7514" w:rsidRDefault="001F7514" w:rsidP="000F7076">
            <w:pPr>
              <w:rPr>
                <w:lang w:eastAsia="zh-CN" w:bidi="hi-IN"/>
              </w:rPr>
            </w:pPr>
          </w:p>
        </w:tc>
        <w:tc>
          <w:tcPr>
            <w:tcW w:w="984" w:type="dxa"/>
          </w:tcPr>
          <w:p w:rsidR="001F7514" w:rsidRDefault="001F751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4</w:t>
            </w:r>
          </w:p>
        </w:tc>
        <w:tc>
          <w:tcPr>
            <w:tcW w:w="4684" w:type="dxa"/>
          </w:tcPr>
          <w:p w:rsidR="001F7514" w:rsidRDefault="001F751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30 seg</w:t>
            </w:r>
          </w:p>
        </w:tc>
      </w:tr>
      <w:tr w:rsidR="00147E9E" w:rsidTr="001F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F751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1 vez por semana</w:t>
            </w:r>
          </w:p>
        </w:tc>
      </w:tr>
      <w:tr w:rsidR="00147E9E" w:rsidTr="001F7514">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181550">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181550">
      <w:pPr>
        <w:pStyle w:val="Descripcin"/>
        <w:rPr>
          <w:lang w:eastAsia="zh-CN" w:bidi="hi-IN"/>
        </w:rPr>
      </w:pPr>
      <w:bookmarkStart w:id="50" w:name="_Toc493715007"/>
      <w:r>
        <w:lastRenderedPageBreak/>
        <w:t>Tabla</w:t>
      </w:r>
      <w:fldSimple w:instr=" SEQ Ilustración \* ARABIC ">
        <w:r w:rsidR="00EF5C7E">
          <w:rPr>
            <w:noProof/>
          </w:rPr>
          <w:t>25</w:t>
        </w:r>
      </w:fldSimple>
      <w:r w:rsidR="00181550">
        <w:t xml:space="preserve"> C.U </w:t>
      </w:r>
      <w:r w:rsidR="00181550" w:rsidRPr="007F2BFE">
        <w:rPr>
          <w:lang w:eastAsia="zh-CN" w:bidi="hi-IN"/>
        </w:rPr>
        <w:t>Ver reportes de empresas registradas</w:t>
      </w:r>
      <w:bookmarkEnd w:id="50"/>
    </w:p>
    <w:p w:rsidR="008D269B" w:rsidRDefault="008D269B" w:rsidP="008D269B">
      <w:pPr>
        <w:rPr>
          <w:lang w:eastAsia="zh-CN" w:bidi="hi-IN"/>
        </w:rPr>
      </w:pPr>
    </w:p>
    <w:p w:rsidR="008D269B" w:rsidRPr="008D269B" w:rsidRDefault="008D269B" w:rsidP="008D269B">
      <w:pPr>
        <w:rPr>
          <w:lang w:eastAsia="zh-CN" w:bidi="hi-IN"/>
        </w:rPr>
      </w:pP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47"/>
        <w:gridCol w:w="4821"/>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RF12</w:t>
            </w:r>
          </w:p>
        </w:tc>
        <w:tc>
          <w:tcPr>
            <w:tcW w:w="5668" w:type="dxa"/>
            <w:gridSpan w:val="2"/>
          </w:tcPr>
          <w:p w:rsidR="00147E9E" w:rsidRDefault="004D617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4D617E">
              <w:rPr>
                <w:lang w:eastAsia="zh-CN" w:bidi="hi-IN"/>
              </w:rPr>
              <w:t>Ver reportes de empresas que generan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8D269B"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Equipo</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847" w:type="dxa"/>
          </w:tcPr>
          <w:p w:rsidR="00147E9E" w:rsidRPr="008D269B"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8D269B">
              <w:rPr>
                <w:b/>
                <w:lang w:eastAsia="zh-CN" w:bidi="hi-IN"/>
              </w:rPr>
              <w:t>Pasos</w:t>
            </w:r>
          </w:p>
        </w:tc>
        <w:tc>
          <w:tcPr>
            <w:tcW w:w="4821" w:type="dxa"/>
          </w:tcPr>
          <w:p w:rsidR="00147E9E" w:rsidRPr="008D269B"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8D269B">
              <w:rPr>
                <w:b/>
                <w:lang w:eastAsia="zh-CN" w:bidi="hi-IN"/>
              </w:rPr>
              <w:t>Acción</w:t>
            </w:r>
          </w:p>
        </w:tc>
      </w:tr>
      <w:tr w:rsidR="00AC5E4E" w:rsidTr="00006C38">
        <w:tc>
          <w:tcPr>
            <w:cnfStyle w:val="001000000000" w:firstRow="0" w:lastRow="0" w:firstColumn="1" w:lastColumn="0" w:oddVBand="0" w:evenVBand="0" w:oddHBand="0" w:evenHBand="0" w:firstRowFirstColumn="0" w:firstRowLastColumn="0" w:lastRowFirstColumn="0" w:lastRowLastColumn="0"/>
            <w:tcW w:w="2834" w:type="dxa"/>
            <w:vMerge/>
          </w:tcPr>
          <w:p w:rsidR="00AC5E4E" w:rsidRDefault="00AC5E4E" w:rsidP="00AC5E4E">
            <w:pPr>
              <w:rPr>
                <w:lang w:eastAsia="zh-CN" w:bidi="hi-IN"/>
              </w:rPr>
            </w:pPr>
          </w:p>
        </w:tc>
        <w:tc>
          <w:tcPr>
            <w:tcW w:w="847" w:type="dxa"/>
          </w:tcPr>
          <w:p w:rsidR="00AC5E4E" w:rsidRDefault="00AC5E4E" w:rsidP="00AC5E4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21" w:type="dxa"/>
          </w:tcPr>
          <w:p w:rsidR="00AC5E4E" w:rsidRPr="00B960FE" w:rsidRDefault="00AC5E4E" w:rsidP="00AC5E4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la barra lateral en la opción reporte</w:t>
            </w:r>
          </w:p>
        </w:tc>
      </w:tr>
      <w:tr w:rsidR="00AC5E4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AC5E4E" w:rsidRDefault="00AC5E4E" w:rsidP="00AC5E4E">
            <w:pPr>
              <w:rPr>
                <w:lang w:eastAsia="zh-CN" w:bidi="hi-IN"/>
              </w:rPr>
            </w:pPr>
          </w:p>
        </w:tc>
        <w:tc>
          <w:tcPr>
            <w:tcW w:w="847" w:type="dxa"/>
          </w:tcPr>
          <w:p w:rsidR="00AC5E4E" w:rsidRDefault="00AC5E4E" w:rsidP="00AC5E4E">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21" w:type="dxa"/>
          </w:tcPr>
          <w:p w:rsidR="00AC5E4E" w:rsidRPr="001F7514" w:rsidRDefault="00AC5E4E" w:rsidP="00AC5E4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Tipos de reportes</w:t>
            </w:r>
          </w:p>
        </w:tc>
      </w:tr>
      <w:tr w:rsidR="00AC5E4E" w:rsidTr="00006C38">
        <w:tc>
          <w:tcPr>
            <w:cnfStyle w:val="001000000000" w:firstRow="0" w:lastRow="0" w:firstColumn="1" w:lastColumn="0" w:oddVBand="0" w:evenVBand="0" w:oddHBand="0" w:evenHBand="0" w:firstRowFirstColumn="0" w:firstRowLastColumn="0" w:lastRowFirstColumn="0" w:lastRowLastColumn="0"/>
            <w:tcW w:w="2834" w:type="dxa"/>
            <w:vMerge/>
          </w:tcPr>
          <w:p w:rsidR="00AC5E4E" w:rsidRDefault="00AC5E4E" w:rsidP="00AC5E4E">
            <w:pPr>
              <w:rPr>
                <w:lang w:eastAsia="zh-CN" w:bidi="hi-IN"/>
              </w:rPr>
            </w:pPr>
          </w:p>
        </w:tc>
        <w:tc>
          <w:tcPr>
            <w:tcW w:w="847" w:type="dxa"/>
          </w:tcPr>
          <w:p w:rsidR="00AC5E4E" w:rsidRDefault="00AC5E4E" w:rsidP="00AC5E4E">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21" w:type="dxa"/>
          </w:tcPr>
          <w:p w:rsidR="00AC5E4E" w:rsidRPr="001F7514" w:rsidRDefault="00AC5E4E" w:rsidP="00AC5E4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Selecciona </w:t>
            </w:r>
            <w:r w:rsidR="007E37D5">
              <w:rPr>
                <w:lang w:eastAsia="zh-CN" w:bidi="hi-IN"/>
              </w:rPr>
              <w:t>la opción de empresas que generan ofertas</w:t>
            </w:r>
          </w:p>
        </w:tc>
      </w:tr>
      <w:tr w:rsidR="00AC5E4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AC5E4E" w:rsidRDefault="00AC5E4E" w:rsidP="00AC5E4E">
            <w:pPr>
              <w:rPr>
                <w:lang w:eastAsia="zh-CN" w:bidi="hi-IN"/>
              </w:rPr>
            </w:pPr>
          </w:p>
        </w:tc>
        <w:tc>
          <w:tcPr>
            <w:tcW w:w="847" w:type="dxa"/>
          </w:tcPr>
          <w:p w:rsidR="00AC5E4E" w:rsidRDefault="00AC5E4E" w:rsidP="00AC5E4E">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21" w:type="dxa"/>
          </w:tcPr>
          <w:p w:rsidR="00AC5E4E" w:rsidRPr="001F7514" w:rsidRDefault="007E37D5" w:rsidP="00AC5E4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Lista de empresas que generan ofertas</w:t>
            </w:r>
          </w:p>
        </w:tc>
      </w:tr>
      <w:tr w:rsidR="00AC5E4E" w:rsidTr="00006C38">
        <w:tc>
          <w:tcPr>
            <w:cnfStyle w:val="001000000000" w:firstRow="0" w:lastRow="0" w:firstColumn="1" w:lastColumn="0" w:oddVBand="0" w:evenVBand="0" w:oddHBand="0" w:evenHBand="0" w:firstRowFirstColumn="0" w:firstRowLastColumn="0" w:lastRowFirstColumn="0" w:lastRowLastColumn="0"/>
            <w:tcW w:w="2834" w:type="dxa"/>
          </w:tcPr>
          <w:p w:rsidR="00AC5E4E" w:rsidRDefault="00AC5E4E" w:rsidP="00AC5E4E">
            <w:pPr>
              <w:rPr>
                <w:lang w:eastAsia="zh-CN" w:bidi="hi-IN"/>
              </w:rPr>
            </w:pPr>
            <w:r>
              <w:rPr>
                <w:lang w:eastAsia="zh-CN" w:bidi="hi-IN"/>
              </w:rPr>
              <w:t xml:space="preserve">Post-condición </w:t>
            </w:r>
          </w:p>
        </w:tc>
        <w:tc>
          <w:tcPr>
            <w:tcW w:w="847" w:type="dxa"/>
          </w:tcPr>
          <w:p w:rsidR="00AC5E4E" w:rsidRDefault="00AC5E4E" w:rsidP="00AC5E4E">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21" w:type="dxa"/>
          </w:tcPr>
          <w:p w:rsidR="00AC5E4E" w:rsidRDefault="00AC5E4E" w:rsidP="00AC5E4E">
            <w:pPr>
              <w:cnfStyle w:val="000000000000" w:firstRow="0" w:lastRow="0" w:firstColumn="0" w:lastColumn="0" w:oddVBand="0" w:evenVBand="0" w:oddHBand="0" w:evenHBand="0" w:firstRowFirstColumn="0" w:firstRowLastColumn="0" w:lastRowFirstColumn="0" w:lastRowLastColumn="0"/>
              <w:rPr>
                <w:lang w:eastAsia="zh-CN" w:bidi="hi-IN"/>
              </w:rPr>
            </w:pPr>
          </w:p>
        </w:tc>
      </w:tr>
      <w:tr w:rsidR="00AC5E4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AC5E4E" w:rsidRDefault="00AC5E4E" w:rsidP="00AC5E4E">
            <w:pPr>
              <w:rPr>
                <w:lang w:eastAsia="zh-CN" w:bidi="hi-IN"/>
              </w:rPr>
            </w:pPr>
            <w:r>
              <w:rPr>
                <w:lang w:eastAsia="zh-CN" w:bidi="hi-IN"/>
              </w:rPr>
              <w:t>Excepciones</w:t>
            </w:r>
          </w:p>
        </w:tc>
        <w:tc>
          <w:tcPr>
            <w:tcW w:w="847" w:type="dxa"/>
          </w:tcPr>
          <w:p w:rsidR="00AC5E4E" w:rsidRPr="007E37D5" w:rsidRDefault="00AC5E4E" w:rsidP="00AC5E4E">
            <w:pPr>
              <w:cnfStyle w:val="000000100000" w:firstRow="0" w:lastRow="0" w:firstColumn="0" w:lastColumn="0" w:oddVBand="0" w:evenVBand="0" w:oddHBand="1" w:evenHBand="0" w:firstRowFirstColumn="0" w:firstRowLastColumn="0" w:lastRowFirstColumn="0" w:lastRowLastColumn="0"/>
              <w:rPr>
                <w:b/>
                <w:lang w:eastAsia="zh-CN" w:bidi="hi-IN"/>
              </w:rPr>
            </w:pPr>
            <w:r w:rsidRPr="007E37D5">
              <w:rPr>
                <w:b/>
                <w:lang w:eastAsia="zh-CN" w:bidi="hi-IN"/>
              </w:rPr>
              <w:t>Pasos</w:t>
            </w:r>
          </w:p>
        </w:tc>
        <w:tc>
          <w:tcPr>
            <w:tcW w:w="4821" w:type="dxa"/>
          </w:tcPr>
          <w:p w:rsidR="00AC5E4E" w:rsidRPr="007E37D5" w:rsidRDefault="00AC5E4E" w:rsidP="00AC5E4E">
            <w:pPr>
              <w:cnfStyle w:val="000000100000" w:firstRow="0" w:lastRow="0" w:firstColumn="0" w:lastColumn="0" w:oddVBand="0" w:evenVBand="0" w:oddHBand="1" w:evenHBand="0" w:firstRowFirstColumn="0" w:firstRowLastColumn="0" w:lastRowFirstColumn="0" w:lastRowLastColumn="0"/>
              <w:rPr>
                <w:b/>
                <w:lang w:eastAsia="zh-CN" w:bidi="hi-IN"/>
              </w:rPr>
            </w:pPr>
            <w:r w:rsidRPr="007E37D5">
              <w:rPr>
                <w:b/>
                <w:lang w:eastAsia="zh-CN" w:bidi="hi-IN"/>
              </w:rPr>
              <w:t>Acción</w:t>
            </w:r>
          </w:p>
        </w:tc>
      </w:tr>
      <w:tr w:rsidR="007E37D5" w:rsidTr="00006C38">
        <w:tc>
          <w:tcPr>
            <w:cnfStyle w:val="001000000000" w:firstRow="0" w:lastRow="0" w:firstColumn="1" w:lastColumn="0" w:oddVBand="0" w:evenVBand="0" w:oddHBand="0" w:evenHBand="0" w:firstRowFirstColumn="0" w:firstRowLastColumn="0" w:lastRowFirstColumn="0" w:lastRowLastColumn="0"/>
            <w:tcW w:w="2834" w:type="dxa"/>
            <w:vMerge/>
          </w:tcPr>
          <w:p w:rsidR="007E37D5" w:rsidRDefault="007E37D5" w:rsidP="007E37D5">
            <w:pPr>
              <w:rPr>
                <w:lang w:eastAsia="zh-CN" w:bidi="hi-IN"/>
              </w:rPr>
            </w:pPr>
          </w:p>
        </w:tc>
        <w:tc>
          <w:tcPr>
            <w:tcW w:w="847" w:type="dxa"/>
          </w:tcPr>
          <w:p w:rsidR="007E37D5" w:rsidRDefault="007E37D5" w:rsidP="007E37D5">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21" w:type="dxa"/>
          </w:tcPr>
          <w:p w:rsidR="007E37D5" w:rsidRDefault="007E37D5" w:rsidP="007E37D5">
            <w:pPr>
              <w:cnfStyle w:val="000000000000" w:firstRow="0" w:lastRow="0" w:firstColumn="0" w:lastColumn="0" w:oddVBand="0" w:evenVBand="0" w:oddHBand="0" w:evenHBand="0" w:firstRowFirstColumn="0" w:firstRowLastColumn="0" w:lastRowFirstColumn="0" w:lastRowLastColumn="0"/>
              <w:rPr>
                <w:lang w:eastAsia="zh-CN" w:bidi="hi-IN"/>
              </w:rPr>
            </w:pPr>
          </w:p>
        </w:tc>
      </w:tr>
      <w:tr w:rsidR="007E37D5"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E37D5" w:rsidRDefault="007E37D5" w:rsidP="007E37D5">
            <w:pPr>
              <w:rPr>
                <w:lang w:eastAsia="zh-CN" w:bidi="hi-IN"/>
              </w:rPr>
            </w:pPr>
          </w:p>
        </w:tc>
        <w:tc>
          <w:tcPr>
            <w:tcW w:w="847" w:type="dxa"/>
          </w:tcPr>
          <w:p w:rsidR="007E37D5" w:rsidRDefault="007E37D5" w:rsidP="007E37D5">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821" w:type="dxa"/>
          </w:tcPr>
          <w:p w:rsidR="007E37D5" w:rsidRDefault="007E37D5" w:rsidP="007E37D5">
            <w:pPr>
              <w:cnfStyle w:val="000000100000" w:firstRow="0" w:lastRow="0" w:firstColumn="0" w:lastColumn="0" w:oddVBand="0" w:evenVBand="0" w:oddHBand="1" w:evenHBand="0" w:firstRowFirstColumn="0" w:firstRowLastColumn="0" w:lastRowFirstColumn="0" w:lastRowLastColumn="0"/>
              <w:rPr>
                <w:lang w:eastAsia="zh-CN" w:bidi="hi-IN"/>
              </w:rPr>
            </w:pPr>
          </w:p>
        </w:tc>
      </w:tr>
      <w:tr w:rsidR="007E37D5"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7E37D5" w:rsidRDefault="007E37D5" w:rsidP="007E37D5">
            <w:pPr>
              <w:rPr>
                <w:lang w:eastAsia="zh-CN" w:bidi="hi-IN"/>
              </w:rPr>
            </w:pPr>
            <w:r>
              <w:rPr>
                <w:lang w:eastAsia="zh-CN" w:bidi="hi-IN"/>
              </w:rPr>
              <w:t>Rendimiento</w:t>
            </w:r>
          </w:p>
        </w:tc>
        <w:tc>
          <w:tcPr>
            <w:tcW w:w="847" w:type="dxa"/>
          </w:tcPr>
          <w:p w:rsidR="007E37D5" w:rsidRPr="007E37D5" w:rsidRDefault="007E37D5" w:rsidP="007E37D5">
            <w:pPr>
              <w:cnfStyle w:val="000000000000" w:firstRow="0" w:lastRow="0" w:firstColumn="0" w:lastColumn="0" w:oddVBand="0" w:evenVBand="0" w:oddHBand="0" w:evenHBand="0" w:firstRowFirstColumn="0" w:firstRowLastColumn="0" w:lastRowFirstColumn="0" w:lastRowLastColumn="0"/>
              <w:rPr>
                <w:b/>
                <w:lang w:eastAsia="zh-CN" w:bidi="hi-IN"/>
              </w:rPr>
            </w:pPr>
            <w:r w:rsidRPr="007E37D5">
              <w:rPr>
                <w:b/>
                <w:lang w:eastAsia="zh-CN" w:bidi="hi-IN"/>
              </w:rPr>
              <w:t>Pasos</w:t>
            </w:r>
          </w:p>
        </w:tc>
        <w:tc>
          <w:tcPr>
            <w:tcW w:w="4821" w:type="dxa"/>
          </w:tcPr>
          <w:p w:rsidR="007E37D5" w:rsidRPr="007E37D5" w:rsidRDefault="007E37D5" w:rsidP="007E37D5">
            <w:pPr>
              <w:cnfStyle w:val="000000000000" w:firstRow="0" w:lastRow="0" w:firstColumn="0" w:lastColumn="0" w:oddVBand="0" w:evenVBand="0" w:oddHBand="0" w:evenHBand="0" w:firstRowFirstColumn="0" w:firstRowLastColumn="0" w:lastRowFirstColumn="0" w:lastRowLastColumn="0"/>
              <w:rPr>
                <w:b/>
                <w:lang w:eastAsia="zh-CN" w:bidi="hi-IN"/>
              </w:rPr>
            </w:pPr>
            <w:r w:rsidRPr="007E37D5">
              <w:rPr>
                <w:b/>
                <w:lang w:eastAsia="zh-CN" w:bidi="hi-IN"/>
              </w:rPr>
              <w:t xml:space="preserve">Cota de tiempo </w:t>
            </w:r>
          </w:p>
        </w:tc>
      </w:tr>
      <w:tr w:rsidR="007E37D5"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E37D5" w:rsidRDefault="007E37D5" w:rsidP="007E37D5">
            <w:pPr>
              <w:rPr>
                <w:lang w:eastAsia="zh-CN" w:bidi="hi-IN"/>
              </w:rPr>
            </w:pPr>
          </w:p>
        </w:tc>
        <w:tc>
          <w:tcPr>
            <w:tcW w:w="847" w:type="dxa"/>
          </w:tcPr>
          <w:p w:rsidR="007E37D5" w:rsidRDefault="007E37D5" w:rsidP="007E37D5">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21" w:type="dxa"/>
          </w:tcPr>
          <w:p w:rsidR="007E37D5" w:rsidRDefault="007E37D5" w:rsidP="007E37D5">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5 seg</w:t>
            </w:r>
          </w:p>
        </w:tc>
      </w:tr>
      <w:tr w:rsidR="007E37D5" w:rsidTr="00006C38">
        <w:tc>
          <w:tcPr>
            <w:cnfStyle w:val="001000000000" w:firstRow="0" w:lastRow="0" w:firstColumn="1" w:lastColumn="0" w:oddVBand="0" w:evenVBand="0" w:oddHBand="0" w:evenHBand="0" w:firstRowFirstColumn="0" w:firstRowLastColumn="0" w:lastRowFirstColumn="0" w:lastRowLastColumn="0"/>
            <w:tcW w:w="2834" w:type="dxa"/>
            <w:vMerge/>
          </w:tcPr>
          <w:p w:rsidR="007E37D5" w:rsidRDefault="007E37D5" w:rsidP="007E37D5">
            <w:pPr>
              <w:rPr>
                <w:lang w:eastAsia="zh-CN" w:bidi="hi-IN"/>
              </w:rPr>
            </w:pPr>
          </w:p>
        </w:tc>
        <w:tc>
          <w:tcPr>
            <w:tcW w:w="847" w:type="dxa"/>
          </w:tcPr>
          <w:p w:rsidR="007E37D5" w:rsidRDefault="007E37D5" w:rsidP="007E37D5">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4</w:t>
            </w:r>
          </w:p>
        </w:tc>
        <w:tc>
          <w:tcPr>
            <w:tcW w:w="4821" w:type="dxa"/>
          </w:tcPr>
          <w:p w:rsidR="007E37D5" w:rsidRDefault="007E37D5" w:rsidP="007E37D5">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30 seg</w:t>
            </w:r>
          </w:p>
        </w:tc>
      </w:tr>
      <w:tr w:rsidR="007E37D5"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7E37D5" w:rsidRDefault="007E37D5" w:rsidP="007E37D5">
            <w:pPr>
              <w:rPr>
                <w:lang w:eastAsia="zh-CN" w:bidi="hi-IN"/>
              </w:rPr>
            </w:pPr>
            <w:r>
              <w:rPr>
                <w:lang w:eastAsia="zh-CN" w:bidi="hi-IN"/>
              </w:rPr>
              <w:t>Frecuencia Esperada</w:t>
            </w:r>
          </w:p>
        </w:tc>
        <w:tc>
          <w:tcPr>
            <w:tcW w:w="5668" w:type="dxa"/>
            <w:gridSpan w:val="2"/>
          </w:tcPr>
          <w:p w:rsidR="007E37D5" w:rsidRDefault="007E37D5" w:rsidP="007E37D5">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1 vez por semana</w:t>
            </w:r>
          </w:p>
        </w:tc>
      </w:tr>
      <w:tr w:rsidR="007E37D5" w:rsidTr="000F7076">
        <w:tc>
          <w:tcPr>
            <w:cnfStyle w:val="001000000000" w:firstRow="0" w:lastRow="0" w:firstColumn="1" w:lastColumn="0" w:oddVBand="0" w:evenVBand="0" w:oddHBand="0" w:evenHBand="0" w:firstRowFirstColumn="0" w:firstRowLastColumn="0" w:lastRowFirstColumn="0" w:lastRowLastColumn="0"/>
            <w:tcW w:w="2834" w:type="dxa"/>
          </w:tcPr>
          <w:p w:rsidR="007E37D5" w:rsidRDefault="007E37D5" w:rsidP="007E37D5">
            <w:pPr>
              <w:rPr>
                <w:lang w:eastAsia="zh-CN" w:bidi="hi-IN"/>
              </w:rPr>
            </w:pPr>
            <w:r>
              <w:rPr>
                <w:lang w:eastAsia="zh-CN" w:bidi="hi-IN"/>
              </w:rPr>
              <w:t>Comentario</w:t>
            </w:r>
          </w:p>
        </w:tc>
        <w:tc>
          <w:tcPr>
            <w:tcW w:w="5668" w:type="dxa"/>
            <w:gridSpan w:val="2"/>
          </w:tcPr>
          <w:p w:rsidR="007E37D5" w:rsidRDefault="007E37D5" w:rsidP="007E37D5">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181550">
      <w:pPr>
        <w:pStyle w:val="Descripcin"/>
        <w:rPr>
          <w:lang w:eastAsia="zh-CN" w:bidi="hi-IN"/>
        </w:rPr>
      </w:pPr>
      <w:bookmarkStart w:id="51" w:name="_Toc493715008"/>
      <w:r>
        <w:t>Tabla</w:t>
      </w:r>
      <w:fldSimple w:instr=" SEQ Ilustración \* ARABIC ">
        <w:r w:rsidR="00EF5C7E">
          <w:rPr>
            <w:noProof/>
          </w:rPr>
          <w:t>26</w:t>
        </w:r>
      </w:fldSimple>
      <w:r w:rsidR="00181550">
        <w:t xml:space="preserve"> C.U </w:t>
      </w:r>
      <w:r w:rsidR="00181550" w:rsidRPr="004D617E">
        <w:rPr>
          <w:lang w:eastAsia="zh-CN" w:bidi="hi-IN"/>
        </w:rPr>
        <w:t>Ver reportes de empresas que generan ofertas</w:t>
      </w:r>
      <w:bookmarkEnd w:id="51"/>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37"/>
        <w:gridCol w:w="4831"/>
      </w:tblGrid>
      <w:tr w:rsidR="00147E9E"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RF13</w:t>
            </w:r>
          </w:p>
        </w:tc>
        <w:tc>
          <w:tcPr>
            <w:tcW w:w="5668" w:type="dxa"/>
            <w:gridSpan w:val="2"/>
          </w:tcPr>
          <w:p w:rsidR="00147E9E" w:rsidRDefault="00F224E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F224EE">
              <w:rPr>
                <w:lang w:eastAsia="zh-CN" w:bidi="hi-IN"/>
              </w:rPr>
              <w:t>Ver reporte de empresa aplicadas</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943717"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Equipo</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837" w:type="dxa"/>
          </w:tcPr>
          <w:p w:rsidR="00147E9E" w:rsidRPr="00943717"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943717">
              <w:rPr>
                <w:b/>
                <w:lang w:eastAsia="zh-CN" w:bidi="hi-IN"/>
              </w:rPr>
              <w:t>Pasos</w:t>
            </w:r>
          </w:p>
        </w:tc>
        <w:tc>
          <w:tcPr>
            <w:tcW w:w="4831" w:type="dxa"/>
          </w:tcPr>
          <w:p w:rsidR="00147E9E" w:rsidRPr="00943717"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943717">
              <w:rPr>
                <w:b/>
                <w:lang w:eastAsia="zh-CN" w:bidi="hi-IN"/>
              </w:rPr>
              <w:t>Acción</w:t>
            </w:r>
          </w:p>
        </w:tc>
      </w:tr>
      <w:tr w:rsidR="00ED2B67"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Default="00ED2B67" w:rsidP="00ED2B67">
            <w:pPr>
              <w:rPr>
                <w:lang w:eastAsia="zh-CN" w:bidi="hi-IN"/>
              </w:rPr>
            </w:pPr>
          </w:p>
        </w:tc>
        <w:tc>
          <w:tcPr>
            <w:tcW w:w="837"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31" w:type="dxa"/>
          </w:tcPr>
          <w:p w:rsidR="00ED2B67" w:rsidRPr="00B960FE" w:rsidRDefault="00ED2B67" w:rsidP="00ED2B6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la barra lateral en la opción reporte</w:t>
            </w:r>
          </w:p>
        </w:tc>
      </w:tr>
      <w:tr w:rsidR="00ED2B67"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D2B67" w:rsidRDefault="00ED2B67" w:rsidP="00ED2B67">
            <w:pPr>
              <w:rPr>
                <w:lang w:eastAsia="zh-CN" w:bidi="hi-IN"/>
              </w:rPr>
            </w:pPr>
          </w:p>
        </w:tc>
        <w:tc>
          <w:tcPr>
            <w:tcW w:w="837" w:type="dxa"/>
          </w:tcPr>
          <w:p w:rsidR="00ED2B67" w:rsidRDefault="00ED2B67" w:rsidP="00ED2B67">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31" w:type="dxa"/>
          </w:tcPr>
          <w:p w:rsidR="00ED2B67" w:rsidRPr="001F7514" w:rsidRDefault="00ED2B67" w:rsidP="00ED2B67">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Tipos de reportes</w:t>
            </w:r>
          </w:p>
        </w:tc>
      </w:tr>
      <w:tr w:rsidR="00ED2B67"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Default="00ED2B67" w:rsidP="00ED2B67">
            <w:pPr>
              <w:rPr>
                <w:lang w:eastAsia="zh-CN" w:bidi="hi-IN"/>
              </w:rPr>
            </w:pPr>
          </w:p>
        </w:tc>
        <w:tc>
          <w:tcPr>
            <w:tcW w:w="837"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31" w:type="dxa"/>
          </w:tcPr>
          <w:p w:rsidR="00ED2B67" w:rsidRPr="001F7514" w:rsidRDefault="00ED2B67" w:rsidP="00ED2B6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la opción de empresas que generan ofertas</w:t>
            </w:r>
            <w:r w:rsidR="00943717">
              <w:rPr>
                <w:lang w:eastAsia="zh-CN" w:bidi="hi-IN"/>
              </w:rPr>
              <w:t xml:space="preserve"> aplicadas</w:t>
            </w:r>
          </w:p>
        </w:tc>
      </w:tr>
      <w:tr w:rsidR="00ED2B67"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D2B67" w:rsidRDefault="00ED2B67" w:rsidP="00ED2B67">
            <w:pPr>
              <w:rPr>
                <w:lang w:eastAsia="zh-CN" w:bidi="hi-IN"/>
              </w:rPr>
            </w:pPr>
          </w:p>
        </w:tc>
        <w:tc>
          <w:tcPr>
            <w:tcW w:w="837" w:type="dxa"/>
          </w:tcPr>
          <w:p w:rsidR="00ED2B67" w:rsidRDefault="00ED2B67" w:rsidP="00ED2B67">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31" w:type="dxa"/>
          </w:tcPr>
          <w:p w:rsidR="00ED2B67" w:rsidRPr="001F7514" w:rsidRDefault="00ED2B67" w:rsidP="00ED2B67">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Lista de empresas que generan ofertas</w:t>
            </w:r>
            <w:r w:rsidR="00943717">
              <w:rPr>
                <w:lang w:eastAsia="zh-CN" w:bidi="hi-IN"/>
              </w:rPr>
              <w:t xml:space="preserve"> aplicadas</w:t>
            </w:r>
          </w:p>
        </w:tc>
      </w:tr>
      <w:tr w:rsidR="00ED2B67" w:rsidTr="00006C38">
        <w:tc>
          <w:tcPr>
            <w:cnfStyle w:val="001000000000" w:firstRow="0" w:lastRow="0" w:firstColumn="1" w:lastColumn="0" w:oddVBand="0" w:evenVBand="0" w:oddHBand="0" w:evenHBand="0" w:firstRowFirstColumn="0" w:firstRowLastColumn="0" w:lastRowFirstColumn="0" w:lastRowLastColumn="0"/>
            <w:tcW w:w="2834" w:type="dxa"/>
          </w:tcPr>
          <w:p w:rsidR="00ED2B67" w:rsidRDefault="00ED2B67" w:rsidP="00ED2B67">
            <w:pPr>
              <w:rPr>
                <w:lang w:eastAsia="zh-CN" w:bidi="hi-IN"/>
              </w:rPr>
            </w:pPr>
            <w:r>
              <w:rPr>
                <w:lang w:eastAsia="zh-CN" w:bidi="hi-IN"/>
              </w:rPr>
              <w:t xml:space="preserve">Post-condición </w:t>
            </w:r>
          </w:p>
        </w:tc>
        <w:tc>
          <w:tcPr>
            <w:tcW w:w="837"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1"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p>
        </w:tc>
      </w:tr>
      <w:tr w:rsidR="00ED2B67"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ED2B67" w:rsidRDefault="00ED2B67" w:rsidP="00ED2B67">
            <w:pPr>
              <w:rPr>
                <w:lang w:eastAsia="zh-CN" w:bidi="hi-IN"/>
              </w:rPr>
            </w:pPr>
            <w:r>
              <w:rPr>
                <w:lang w:eastAsia="zh-CN" w:bidi="hi-IN"/>
              </w:rPr>
              <w:t>Excepciones</w:t>
            </w:r>
          </w:p>
        </w:tc>
        <w:tc>
          <w:tcPr>
            <w:tcW w:w="837" w:type="dxa"/>
          </w:tcPr>
          <w:p w:rsidR="00ED2B67" w:rsidRPr="001F4521" w:rsidRDefault="00ED2B67" w:rsidP="00ED2B67">
            <w:pPr>
              <w:cnfStyle w:val="000000100000" w:firstRow="0" w:lastRow="0" w:firstColumn="0" w:lastColumn="0" w:oddVBand="0" w:evenVBand="0" w:oddHBand="1" w:evenHBand="0" w:firstRowFirstColumn="0" w:firstRowLastColumn="0" w:lastRowFirstColumn="0" w:lastRowLastColumn="0"/>
              <w:rPr>
                <w:b/>
                <w:lang w:eastAsia="zh-CN" w:bidi="hi-IN"/>
              </w:rPr>
            </w:pPr>
            <w:r w:rsidRPr="001F4521">
              <w:rPr>
                <w:b/>
                <w:lang w:eastAsia="zh-CN" w:bidi="hi-IN"/>
              </w:rPr>
              <w:t>Pasos</w:t>
            </w:r>
          </w:p>
        </w:tc>
        <w:tc>
          <w:tcPr>
            <w:tcW w:w="4831" w:type="dxa"/>
          </w:tcPr>
          <w:p w:rsidR="00ED2B67" w:rsidRPr="001F4521" w:rsidRDefault="00ED2B67" w:rsidP="00ED2B67">
            <w:pPr>
              <w:cnfStyle w:val="000000100000" w:firstRow="0" w:lastRow="0" w:firstColumn="0" w:lastColumn="0" w:oddVBand="0" w:evenVBand="0" w:oddHBand="1" w:evenHBand="0" w:firstRowFirstColumn="0" w:firstRowLastColumn="0" w:lastRowFirstColumn="0" w:lastRowLastColumn="0"/>
              <w:rPr>
                <w:b/>
                <w:lang w:eastAsia="zh-CN" w:bidi="hi-IN"/>
              </w:rPr>
            </w:pPr>
            <w:r w:rsidRPr="001F4521">
              <w:rPr>
                <w:b/>
                <w:lang w:eastAsia="zh-CN" w:bidi="hi-IN"/>
              </w:rPr>
              <w:t>Acción</w:t>
            </w:r>
          </w:p>
        </w:tc>
      </w:tr>
      <w:tr w:rsidR="00ED2B67"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Default="00ED2B67" w:rsidP="00ED2B67">
            <w:pPr>
              <w:rPr>
                <w:lang w:eastAsia="zh-CN" w:bidi="hi-IN"/>
              </w:rPr>
            </w:pPr>
          </w:p>
        </w:tc>
        <w:tc>
          <w:tcPr>
            <w:tcW w:w="837"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31" w:type="dxa"/>
          </w:tcPr>
          <w:p w:rsidR="00ED2B67" w:rsidRDefault="00ED2B67" w:rsidP="00ED2B67">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F4521"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F4521" w:rsidRDefault="001F4521" w:rsidP="00ED2B67">
            <w:pPr>
              <w:rPr>
                <w:lang w:eastAsia="zh-CN" w:bidi="hi-IN"/>
              </w:rPr>
            </w:pPr>
            <w:r>
              <w:rPr>
                <w:lang w:eastAsia="zh-CN" w:bidi="hi-IN"/>
              </w:rPr>
              <w:t>Rendimiento</w:t>
            </w:r>
          </w:p>
        </w:tc>
        <w:tc>
          <w:tcPr>
            <w:tcW w:w="837" w:type="dxa"/>
          </w:tcPr>
          <w:p w:rsidR="001F4521" w:rsidRPr="001F4521" w:rsidRDefault="001F4521" w:rsidP="00ED2B67">
            <w:pPr>
              <w:cnfStyle w:val="000000100000" w:firstRow="0" w:lastRow="0" w:firstColumn="0" w:lastColumn="0" w:oddVBand="0" w:evenVBand="0" w:oddHBand="1" w:evenHBand="0" w:firstRowFirstColumn="0" w:firstRowLastColumn="0" w:lastRowFirstColumn="0" w:lastRowLastColumn="0"/>
              <w:rPr>
                <w:b/>
                <w:lang w:eastAsia="zh-CN" w:bidi="hi-IN"/>
              </w:rPr>
            </w:pPr>
            <w:r w:rsidRPr="001F4521">
              <w:rPr>
                <w:b/>
                <w:lang w:eastAsia="zh-CN" w:bidi="hi-IN"/>
              </w:rPr>
              <w:t>Pasos</w:t>
            </w:r>
          </w:p>
        </w:tc>
        <w:tc>
          <w:tcPr>
            <w:tcW w:w="4831" w:type="dxa"/>
          </w:tcPr>
          <w:p w:rsidR="001F4521" w:rsidRPr="001F4521" w:rsidRDefault="001F4521" w:rsidP="00ED2B67">
            <w:pPr>
              <w:cnfStyle w:val="000000100000" w:firstRow="0" w:lastRow="0" w:firstColumn="0" w:lastColumn="0" w:oddVBand="0" w:evenVBand="0" w:oddHBand="1" w:evenHBand="0" w:firstRowFirstColumn="0" w:firstRowLastColumn="0" w:lastRowFirstColumn="0" w:lastRowLastColumn="0"/>
              <w:rPr>
                <w:b/>
                <w:lang w:eastAsia="zh-CN" w:bidi="hi-IN"/>
              </w:rPr>
            </w:pPr>
            <w:r w:rsidRPr="001F4521">
              <w:rPr>
                <w:b/>
                <w:lang w:eastAsia="zh-CN" w:bidi="hi-IN"/>
              </w:rPr>
              <w:t>Cota de tiempo</w:t>
            </w:r>
          </w:p>
        </w:tc>
      </w:tr>
      <w:tr w:rsidR="001F4521" w:rsidTr="00006C38">
        <w:tc>
          <w:tcPr>
            <w:cnfStyle w:val="001000000000" w:firstRow="0" w:lastRow="0" w:firstColumn="1" w:lastColumn="0" w:oddVBand="0" w:evenVBand="0" w:oddHBand="0" w:evenHBand="0" w:firstRowFirstColumn="0" w:firstRowLastColumn="0" w:lastRowFirstColumn="0" w:lastRowLastColumn="0"/>
            <w:tcW w:w="2834" w:type="dxa"/>
            <w:vMerge/>
          </w:tcPr>
          <w:p w:rsidR="001F4521" w:rsidRDefault="001F4521" w:rsidP="001F4521">
            <w:pPr>
              <w:rPr>
                <w:lang w:eastAsia="zh-CN" w:bidi="hi-IN"/>
              </w:rPr>
            </w:pPr>
          </w:p>
        </w:tc>
        <w:tc>
          <w:tcPr>
            <w:tcW w:w="837" w:type="dxa"/>
          </w:tcPr>
          <w:p w:rsidR="001F4521" w:rsidRDefault="001F4521" w:rsidP="001F4521">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831" w:type="dxa"/>
          </w:tcPr>
          <w:p w:rsidR="001F4521" w:rsidRDefault="001F4521" w:rsidP="001F4521">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1F4521"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F4521" w:rsidRDefault="001F4521" w:rsidP="001F4521">
            <w:pPr>
              <w:rPr>
                <w:lang w:eastAsia="zh-CN" w:bidi="hi-IN"/>
              </w:rPr>
            </w:pPr>
          </w:p>
        </w:tc>
        <w:tc>
          <w:tcPr>
            <w:tcW w:w="837" w:type="dxa"/>
          </w:tcPr>
          <w:p w:rsidR="001F4521" w:rsidRDefault="001F4521" w:rsidP="001F4521">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31" w:type="dxa"/>
          </w:tcPr>
          <w:p w:rsidR="001F4521" w:rsidRDefault="001F4521" w:rsidP="001F4521">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 seg</w:t>
            </w:r>
          </w:p>
        </w:tc>
      </w:tr>
      <w:tr w:rsidR="001F4521" w:rsidTr="00006C38">
        <w:tc>
          <w:tcPr>
            <w:cnfStyle w:val="001000000000" w:firstRow="0" w:lastRow="0" w:firstColumn="1" w:lastColumn="0" w:oddVBand="0" w:evenVBand="0" w:oddHBand="0" w:evenHBand="0" w:firstRowFirstColumn="0" w:firstRowLastColumn="0" w:lastRowFirstColumn="0" w:lastRowLastColumn="0"/>
            <w:tcW w:w="2834" w:type="dxa"/>
          </w:tcPr>
          <w:p w:rsidR="001F4521" w:rsidRDefault="001F4521" w:rsidP="001F4521">
            <w:pPr>
              <w:rPr>
                <w:lang w:eastAsia="zh-CN" w:bidi="hi-IN"/>
              </w:rPr>
            </w:pPr>
            <w:r>
              <w:rPr>
                <w:lang w:eastAsia="zh-CN" w:bidi="hi-IN"/>
              </w:rPr>
              <w:t>Frecuencia Esperada</w:t>
            </w:r>
          </w:p>
        </w:tc>
        <w:tc>
          <w:tcPr>
            <w:tcW w:w="5668" w:type="dxa"/>
            <w:gridSpan w:val="2"/>
          </w:tcPr>
          <w:p w:rsidR="001F4521" w:rsidRDefault="001F4521" w:rsidP="001F4521">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 vez por semana</w:t>
            </w:r>
          </w:p>
        </w:tc>
      </w:tr>
      <w:tr w:rsidR="001F4521"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F4521" w:rsidRDefault="001F4521" w:rsidP="001F4521">
            <w:pPr>
              <w:rPr>
                <w:lang w:eastAsia="zh-CN" w:bidi="hi-IN"/>
              </w:rPr>
            </w:pPr>
            <w:r>
              <w:rPr>
                <w:lang w:eastAsia="zh-CN" w:bidi="hi-IN"/>
              </w:rPr>
              <w:t>Comentario</w:t>
            </w:r>
          </w:p>
        </w:tc>
        <w:tc>
          <w:tcPr>
            <w:tcW w:w="5668" w:type="dxa"/>
            <w:gridSpan w:val="2"/>
          </w:tcPr>
          <w:p w:rsidR="001F4521" w:rsidRDefault="001F4521" w:rsidP="001F4521">
            <w:pPr>
              <w:keepNext/>
              <w:cnfStyle w:val="000000100000" w:firstRow="0" w:lastRow="0" w:firstColumn="0" w:lastColumn="0" w:oddVBand="0" w:evenVBand="0" w:oddHBand="1" w:evenHBand="0" w:firstRowFirstColumn="0" w:firstRowLastColumn="0" w:lastRowFirstColumn="0" w:lastRowLastColumn="0"/>
              <w:rPr>
                <w:lang w:eastAsia="zh-CN" w:bidi="hi-IN"/>
              </w:rPr>
            </w:pPr>
          </w:p>
        </w:tc>
      </w:tr>
    </w:tbl>
    <w:p w:rsidR="00147E9E" w:rsidRDefault="00E65D90" w:rsidP="00F55212">
      <w:pPr>
        <w:pStyle w:val="Descripcin"/>
        <w:rPr>
          <w:lang w:eastAsia="zh-CN" w:bidi="hi-IN"/>
        </w:rPr>
      </w:pPr>
      <w:bookmarkStart w:id="52" w:name="_Toc493715009"/>
      <w:r>
        <w:t>Tabla</w:t>
      </w:r>
      <w:fldSimple w:instr=" SEQ Ilustración \* ARABIC ">
        <w:r w:rsidR="00EF5C7E">
          <w:rPr>
            <w:noProof/>
          </w:rPr>
          <w:t>27</w:t>
        </w:r>
      </w:fldSimple>
      <w:r w:rsidR="00F55212">
        <w:t xml:space="preserve"> C.U </w:t>
      </w:r>
      <w:r w:rsidR="00F55212" w:rsidRPr="00F224EE">
        <w:rPr>
          <w:lang w:eastAsia="zh-CN" w:bidi="hi-IN"/>
        </w:rPr>
        <w:t>Ver reporte de empresa aplicadas</w:t>
      </w:r>
      <w:bookmarkEnd w:id="52"/>
    </w:p>
    <w:p w:rsidR="008D269B" w:rsidRDefault="008D269B" w:rsidP="008D269B">
      <w:pPr>
        <w:rPr>
          <w:lang w:eastAsia="zh-CN" w:bidi="hi-IN"/>
        </w:rPr>
      </w:pPr>
    </w:p>
    <w:p w:rsidR="008D269B" w:rsidRDefault="008D269B" w:rsidP="008D269B">
      <w:pPr>
        <w:rPr>
          <w:lang w:eastAsia="zh-CN" w:bidi="hi-IN"/>
        </w:rPr>
      </w:pPr>
    </w:p>
    <w:p w:rsidR="00CE5AE7" w:rsidRDefault="00CE5AE7" w:rsidP="008D269B">
      <w:pPr>
        <w:rPr>
          <w:lang w:eastAsia="zh-CN" w:bidi="hi-IN"/>
        </w:rPr>
      </w:pPr>
    </w:p>
    <w:p w:rsidR="008D269B" w:rsidRPr="008D269B" w:rsidRDefault="008D269B" w:rsidP="008D269B">
      <w:pPr>
        <w:rPr>
          <w:lang w:eastAsia="zh-CN" w:bidi="hi-IN"/>
        </w:rPr>
      </w:pPr>
    </w:p>
    <w:p w:rsidR="00147E9E" w:rsidRPr="00147E9E" w:rsidRDefault="00147E9E" w:rsidP="00147E9E">
      <w:pPr>
        <w:pStyle w:val="Subttulo"/>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Registro y actualización de datos / ambiente empresa</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147E9E" w:rsidTr="008D2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RF14</w:t>
            </w:r>
          </w:p>
        </w:tc>
        <w:tc>
          <w:tcPr>
            <w:tcW w:w="5668" w:type="dxa"/>
            <w:gridSpan w:val="2"/>
          </w:tcPr>
          <w:p w:rsidR="00147E9E" w:rsidRDefault="00F224EE"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F224EE">
              <w:rPr>
                <w:lang w:eastAsia="zh-CN" w:bidi="hi-IN"/>
              </w:rPr>
              <w:t>Registros de Ofertas</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B64167"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Empresa</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B64167"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Datos de empresa completados</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74" w:type="dxa"/>
          </w:tcPr>
          <w:p w:rsidR="00147E9E" w:rsidRPr="00B677C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677C1">
              <w:rPr>
                <w:b/>
                <w:lang w:eastAsia="zh-CN" w:bidi="hi-IN"/>
              </w:rPr>
              <w:t>Pasos</w:t>
            </w:r>
          </w:p>
        </w:tc>
        <w:tc>
          <w:tcPr>
            <w:tcW w:w="4694" w:type="dxa"/>
          </w:tcPr>
          <w:p w:rsidR="00147E9E" w:rsidRPr="00B677C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677C1">
              <w:rPr>
                <w:b/>
                <w:lang w:eastAsia="zh-CN" w:bidi="hi-IN"/>
              </w:rPr>
              <w:t>Acción</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74" w:type="dxa"/>
          </w:tcPr>
          <w:p w:rsidR="00147E9E" w:rsidRDefault="002C2C7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94" w:type="dxa"/>
          </w:tcPr>
          <w:p w:rsidR="00147E9E" w:rsidRPr="002C2C7C" w:rsidRDefault="002C2C7C" w:rsidP="002C2C7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panel lateral en la opción de ofertas, clic en submenú Nueva oferta</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74" w:type="dxa"/>
          </w:tcPr>
          <w:p w:rsidR="00147E9E" w:rsidRDefault="002C2C7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94" w:type="dxa"/>
          </w:tcPr>
          <w:p w:rsidR="00147E9E" w:rsidRPr="002C2C7C" w:rsidRDefault="002C2C7C" w:rsidP="002C2C7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formulario</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74" w:type="dxa"/>
          </w:tcPr>
          <w:p w:rsidR="00147E9E" w:rsidRDefault="002C2C7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94" w:type="dxa"/>
          </w:tcPr>
          <w:p w:rsidR="00147E9E" w:rsidRPr="002C2C7C" w:rsidRDefault="002C2C7C" w:rsidP="002C2C7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Registra y guarda datos</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74" w:type="dxa"/>
          </w:tcPr>
          <w:p w:rsidR="00147E9E" w:rsidRPr="002C2C7C" w:rsidRDefault="002C2C7C" w:rsidP="002C2C7C">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694" w:type="dxa"/>
          </w:tcPr>
          <w:p w:rsidR="00147E9E" w:rsidRPr="002C2C7C" w:rsidRDefault="002C2C7C" w:rsidP="002C2C7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Redirige a la vista de todas las ofertas generadas </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97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94"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74" w:type="dxa"/>
          </w:tcPr>
          <w:p w:rsidR="00147E9E" w:rsidRPr="00EA1AA5"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EA1AA5">
              <w:rPr>
                <w:b/>
                <w:lang w:eastAsia="zh-CN" w:bidi="hi-IN"/>
              </w:rPr>
              <w:t>Pasos</w:t>
            </w:r>
          </w:p>
        </w:tc>
        <w:tc>
          <w:tcPr>
            <w:tcW w:w="4694" w:type="dxa"/>
          </w:tcPr>
          <w:p w:rsidR="00147E9E" w:rsidRPr="00EA1AA5"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EA1AA5">
              <w:rPr>
                <w:b/>
                <w:lang w:eastAsia="zh-CN" w:bidi="hi-IN"/>
              </w:rPr>
              <w:t>Acción</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74" w:type="dxa"/>
          </w:tcPr>
          <w:p w:rsidR="00147E9E" w:rsidRPr="00EA1AA5"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p>
        </w:tc>
        <w:tc>
          <w:tcPr>
            <w:tcW w:w="4694" w:type="dxa"/>
          </w:tcPr>
          <w:p w:rsidR="00147E9E" w:rsidRPr="00EA1AA5"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p>
        </w:tc>
      </w:tr>
      <w:tr w:rsidR="00EA1AA5"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EA1AA5" w:rsidRDefault="00EA1AA5" w:rsidP="000F7076">
            <w:pPr>
              <w:rPr>
                <w:lang w:eastAsia="zh-CN" w:bidi="hi-IN"/>
              </w:rPr>
            </w:pPr>
            <w:r>
              <w:rPr>
                <w:lang w:eastAsia="zh-CN" w:bidi="hi-IN"/>
              </w:rPr>
              <w:t>Rendimiento</w:t>
            </w:r>
          </w:p>
        </w:tc>
        <w:tc>
          <w:tcPr>
            <w:tcW w:w="974" w:type="dxa"/>
          </w:tcPr>
          <w:p w:rsidR="00EA1AA5" w:rsidRPr="00EA1AA5" w:rsidRDefault="00EA1AA5"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EA1AA5">
              <w:rPr>
                <w:b/>
                <w:lang w:eastAsia="zh-CN" w:bidi="hi-IN"/>
              </w:rPr>
              <w:t>Pasos</w:t>
            </w:r>
          </w:p>
        </w:tc>
        <w:tc>
          <w:tcPr>
            <w:tcW w:w="4694" w:type="dxa"/>
          </w:tcPr>
          <w:p w:rsidR="00EA1AA5" w:rsidRPr="00EA1AA5" w:rsidRDefault="00EA1AA5"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EA1AA5">
              <w:rPr>
                <w:b/>
                <w:lang w:eastAsia="zh-CN" w:bidi="hi-IN"/>
              </w:rPr>
              <w:t xml:space="preserve"> Cota de tiempo</w:t>
            </w:r>
          </w:p>
        </w:tc>
      </w:tr>
      <w:tr w:rsidR="00EA1AA5" w:rsidTr="008D269B">
        <w:tc>
          <w:tcPr>
            <w:cnfStyle w:val="001000000000" w:firstRow="0" w:lastRow="0" w:firstColumn="1" w:lastColumn="0" w:oddVBand="0" w:evenVBand="0" w:oddHBand="0" w:evenHBand="0" w:firstRowFirstColumn="0" w:firstRowLastColumn="0" w:lastRowFirstColumn="0" w:lastRowLastColumn="0"/>
            <w:tcW w:w="2834" w:type="dxa"/>
            <w:vMerge/>
          </w:tcPr>
          <w:p w:rsidR="00EA1AA5" w:rsidRDefault="00EA1AA5" w:rsidP="000F7076">
            <w:pPr>
              <w:rPr>
                <w:lang w:eastAsia="zh-CN" w:bidi="hi-IN"/>
              </w:rPr>
            </w:pPr>
          </w:p>
        </w:tc>
        <w:tc>
          <w:tcPr>
            <w:tcW w:w="974" w:type="dxa"/>
          </w:tcPr>
          <w:p w:rsidR="00EA1AA5" w:rsidRPr="00EA1AA5" w:rsidRDefault="00EA1AA5"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EA1AA5">
              <w:rPr>
                <w:lang w:eastAsia="zh-CN" w:bidi="hi-IN"/>
              </w:rPr>
              <w:t>2</w:t>
            </w:r>
          </w:p>
        </w:tc>
        <w:tc>
          <w:tcPr>
            <w:tcW w:w="4694" w:type="dxa"/>
          </w:tcPr>
          <w:p w:rsidR="00EA1AA5" w:rsidRPr="00EA1AA5" w:rsidRDefault="00EA1AA5"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EA1AA5"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A1AA5" w:rsidRDefault="00EA1AA5" w:rsidP="000F7076">
            <w:pPr>
              <w:rPr>
                <w:lang w:eastAsia="zh-CN" w:bidi="hi-IN"/>
              </w:rPr>
            </w:pPr>
          </w:p>
        </w:tc>
        <w:tc>
          <w:tcPr>
            <w:tcW w:w="974" w:type="dxa"/>
          </w:tcPr>
          <w:p w:rsidR="00EA1AA5" w:rsidRPr="00EA1AA5" w:rsidRDefault="00EA1AA5" w:rsidP="000F7076">
            <w:pPr>
              <w:cnfStyle w:val="000000100000" w:firstRow="0" w:lastRow="0" w:firstColumn="0" w:lastColumn="0" w:oddVBand="0" w:evenVBand="0" w:oddHBand="1" w:evenHBand="0" w:firstRowFirstColumn="0" w:firstRowLastColumn="0" w:lastRowFirstColumn="0" w:lastRowLastColumn="0"/>
              <w:rPr>
                <w:lang w:eastAsia="zh-CN" w:bidi="hi-IN"/>
              </w:rPr>
            </w:pPr>
            <w:r w:rsidRPr="00EA1AA5">
              <w:rPr>
                <w:lang w:eastAsia="zh-CN" w:bidi="hi-IN"/>
              </w:rPr>
              <w:t>4</w:t>
            </w:r>
          </w:p>
        </w:tc>
        <w:tc>
          <w:tcPr>
            <w:tcW w:w="4694" w:type="dxa"/>
          </w:tcPr>
          <w:p w:rsidR="00EA1AA5" w:rsidRPr="00EA1AA5" w:rsidRDefault="00EA1AA5"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 seg</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C5501D" w:rsidP="00B92E22">
            <w:pPr>
              <w:keepNext/>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La frecuencia no se puede determinar ya que depende del tipo de empresa.</w:t>
            </w:r>
          </w:p>
        </w:tc>
      </w:tr>
    </w:tbl>
    <w:p w:rsidR="00147E9E" w:rsidRDefault="00E65D90" w:rsidP="00B92E22">
      <w:pPr>
        <w:pStyle w:val="Descripcin"/>
        <w:rPr>
          <w:lang w:eastAsia="zh-CN" w:bidi="hi-IN"/>
        </w:rPr>
      </w:pPr>
      <w:bookmarkStart w:id="53" w:name="_Toc493715010"/>
      <w:r>
        <w:t>Tabla</w:t>
      </w:r>
      <w:fldSimple w:instr=" SEQ Ilustración \* ARABIC ">
        <w:r w:rsidR="00EF5C7E">
          <w:rPr>
            <w:noProof/>
          </w:rPr>
          <w:t>28</w:t>
        </w:r>
      </w:fldSimple>
      <w:r w:rsidR="00B92E22">
        <w:t xml:space="preserve"> C.U </w:t>
      </w:r>
      <w:r w:rsidR="00B92E22" w:rsidRPr="00F224EE">
        <w:rPr>
          <w:lang w:eastAsia="zh-CN" w:bidi="hi-IN"/>
        </w:rPr>
        <w:t>Registros de Ofertas</w:t>
      </w:r>
      <w:bookmarkEnd w:id="53"/>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842"/>
        <w:gridCol w:w="4826"/>
      </w:tblGrid>
      <w:tr w:rsidR="00147E9E" w:rsidTr="008D2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RF15</w:t>
            </w:r>
          </w:p>
        </w:tc>
        <w:tc>
          <w:tcPr>
            <w:tcW w:w="5668" w:type="dxa"/>
            <w:gridSpan w:val="2"/>
          </w:tcPr>
          <w:p w:rsidR="00147E9E" w:rsidRDefault="00C050E3"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C050E3">
              <w:rPr>
                <w:lang w:eastAsia="zh-CN" w:bidi="hi-IN"/>
              </w:rPr>
              <w:t>Actualizar datos</w:t>
            </w:r>
            <w:r w:rsidR="005C10C8">
              <w:rPr>
                <w:lang w:eastAsia="zh-CN" w:bidi="hi-IN"/>
              </w:rPr>
              <w:t xml:space="preserve"> empresa</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5C10C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Empresa</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5C10C8"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Empresa registrada</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842" w:type="dxa"/>
          </w:tcPr>
          <w:p w:rsidR="00147E9E" w:rsidRPr="005C10C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C10C8">
              <w:rPr>
                <w:b/>
                <w:lang w:eastAsia="zh-CN" w:bidi="hi-IN"/>
              </w:rPr>
              <w:t>Pasos</w:t>
            </w:r>
          </w:p>
        </w:tc>
        <w:tc>
          <w:tcPr>
            <w:tcW w:w="4826" w:type="dxa"/>
          </w:tcPr>
          <w:p w:rsidR="00147E9E" w:rsidRPr="005C10C8"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C10C8">
              <w:rPr>
                <w:b/>
                <w:lang w:eastAsia="zh-CN" w:bidi="hi-IN"/>
              </w:rPr>
              <w:t>Acción</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42" w:type="dxa"/>
          </w:tcPr>
          <w:p w:rsidR="00147E9E" w:rsidRDefault="006333A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826" w:type="dxa"/>
          </w:tcPr>
          <w:p w:rsidR="00147E9E" w:rsidRPr="006333A4" w:rsidRDefault="006333A4" w:rsidP="006333A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datos de empresa</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42" w:type="dxa"/>
          </w:tcPr>
          <w:p w:rsidR="00147E9E" w:rsidRDefault="006333A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826" w:type="dxa"/>
          </w:tcPr>
          <w:p w:rsidR="00147E9E" w:rsidRPr="006333A4" w:rsidRDefault="006333A4" w:rsidP="006333A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formulario</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42" w:type="dxa"/>
          </w:tcPr>
          <w:p w:rsidR="00147E9E" w:rsidRDefault="006333A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826" w:type="dxa"/>
          </w:tcPr>
          <w:p w:rsidR="00147E9E" w:rsidRPr="006333A4" w:rsidRDefault="006333A4" w:rsidP="006333A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Actualizar la información deseada y  clic en el botón guardar</w:t>
            </w: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42" w:type="dxa"/>
          </w:tcPr>
          <w:p w:rsidR="00147E9E" w:rsidRDefault="006333A4"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26" w:type="dxa"/>
          </w:tcPr>
          <w:p w:rsidR="00147E9E" w:rsidRPr="006333A4" w:rsidRDefault="006333A4" w:rsidP="006333A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Redirige a la vista de perfil</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842"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26"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842" w:type="dxa"/>
          </w:tcPr>
          <w:p w:rsidR="00147E9E" w:rsidRPr="00504F2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04F26">
              <w:rPr>
                <w:b/>
                <w:lang w:eastAsia="zh-CN" w:bidi="hi-IN"/>
              </w:rPr>
              <w:t>Pasos</w:t>
            </w:r>
          </w:p>
        </w:tc>
        <w:tc>
          <w:tcPr>
            <w:tcW w:w="4826" w:type="dxa"/>
          </w:tcPr>
          <w:p w:rsidR="00147E9E" w:rsidRPr="00504F2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04F26">
              <w:rPr>
                <w:b/>
                <w:lang w:eastAsia="zh-CN" w:bidi="hi-IN"/>
              </w:rPr>
              <w:t>Acción</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842"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826"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504F26"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504F26" w:rsidRDefault="00504F26" w:rsidP="000F7076">
            <w:pPr>
              <w:rPr>
                <w:lang w:eastAsia="zh-CN" w:bidi="hi-IN"/>
              </w:rPr>
            </w:pPr>
            <w:r>
              <w:rPr>
                <w:lang w:eastAsia="zh-CN" w:bidi="hi-IN"/>
              </w:rPr>
              <w:t>Rendimiento</w:t>
            </w:r>
          </w:p>
        </w:tc>
        <w:tc>
          <w:tcPr>
            <w:tcW w:w="842" w:type="dxa"/>
          </w:tcPr>
          <w:p w:rsidR="00504F26" w:rsidRPr="00504F26" w:rsidRDefault="00504F26"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04F26">
              <w:rPr>
                <w:b/>
                <w:lang w:eastAsia="zh-CN" w:bidi="hi-IN"/>
              </w:rPr>
              <w:t>Pasos</w:t>
            </w:r>
          </w:p>
        </w:tc>
        <w:tc>
          <w:tcPr>
            <w:tcW w:w="4826" w:type="dxa"/>
          </w:tcPr>
          <w:p w:rsidR="00504F26" w:rsidRPr="00504F26" w:rsidRDefault="00504F26"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504F26">
              <w:rPr>
                <w:b/>
                <w:lang w:eastAsia="zh-CN" w:bidi="hi-IN"/>
              </w:rPr>
              <w:t>Cota de tiempo</w:t>
            </w:r>
          </w:p>
        </w:tc>
      </w:tr>
      <w:tr w:rsidR="00504F26" w:rsidTr="008D269B">
        <w:tc>
          <w:tcPr>
            <w:cnfStyle w:val="001000000000" w:firstRow="0" w:lastRow="0" w:firstColumn="1" w:lastColumn="0" w:oddVBand="0" w:evenVBand="0" w:oddHBand="0" w:evenHBand="0" w:firstRowFirstColumn="0" w:firstRowLastColumn="0" w:lastRowFirstColumn="0" w:lastRowLastColumn="0"/>
            <w:tcW w:w="2834" w:type="dxa"/>
            <w:vMerge/>
          </w:tcPr>
          <w:p w:rsidR="00504F26" w:rsidRDefault="00504F26" w:rsidP="000F7076">
            <w:pPr>
              <w:rPr>
                <w:lang w:eastAsia="zh-CN" w:bidi="hi-IN"/>
              </w:rPr>
            </w:pPr>
          </w:p>
        </w:tc>
        <w:tc>
          <w:tcPr>
            <w:tcW w:w="842" w:type="dxa"/>
          </w:tcPr>
          <w:p w:rsidR="00504F26" w:rsidRDefault="00504F2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826" w:type="dxa"/>
          </w:tcPr>
          <w:p w:rsidR="00504F26" w:rsidRDefault="00504F2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5seg</w:t>
            </w:r>
          </w:p>
        </w:tc>
      </w:tr>
      <w:tr w:rsidR="00504F26"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504F26" w:rsidRDefault="00504F26" w:rsidP="000F7076">
            <w:pPr>
              <w:rPr>
                <w:lang w:eastAsia="zh-CN" w:bidi="hi-IN"/>
              </w:rPr>
            </w:pPr>
          </w:p>
        </w:tc>
        <w:tc>
          <w:tcPr>
            <w:tcW w:w="842" w:type="dxa"/>
          </w:tcPr>
          <w:p w:rsidR="00504F26" w:rsidRDefault="00504F2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4</w:t>
            </w:r>
          </w:p>
        </w:tc>
        <w:tc>
          <w:tcPr>
            <w:tcW w:w="4826" w:type="dxa"/>
          </w:tcPr>
          <w:p w:rsidR="00504F26" w:rsidRDefault="00504F2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30 seg</w:t>
            </w:r>
          </w:p>
        </w:tc>
      </w:tr>
      <w:tr w:rsidR="00147E9E"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785C41" w:rsidP="00B92E22">
            <w:pPr>
              <w:keepNext/>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La frecuencia no se puede determinar ya que está a disposición de la empresa.</w:t>
            </w:r>
          </w:p>
        </w:tc>
      </w:tr>
    </w:tbl>
    <w:p w:rsidR="00147E9E" w:rsidRDefault="00E65D90" w:rsidP="00B92E22">
      <w:pPr>
        <w:pStyle w:val="Descripcin"/>
        <w:rPr>
          <w:lang w:eastAsia="zh-CN" w:bidi="hi-IN"/>
        </w:rPr>
      </w:pPr>
      <w:bookmarkStart w:id="54" w:name="_Toc493715011"/>
      <w:r>
        <w:t>Tabla</w:t>
      </w:r>
      <w:fldSimple w:instr=" SEQ Ilustración \* ARABIC ">
        <w:r w:rsidR="00EF5C7E">
          <w:rPr>
            <w:noProof/>
          </w:rPr>
          <w:t>29</w:t>
        </w:r>
      </w:fldSimple>
      <w:r w:rsidR="00B92E22">
        <w:t xml:space="preserve"> C.U </w:t>
      </w:r>
      <w:r w:rsidR="00B92E22" w:rsidRPr="00C050E3">
        <w:rPr>
          <w:lang w:eastAsia="zh-CN" w:bidi="hi-IN"/>
        </w:rPr>
        <w:t>Actualizar datos</w:t>
      </w:r>
      <w:bookmarkEnd w:id="54"/>
    </w:p>
    <w:p w:rsidR="008D269B" w:rsidRDefault="008D269B" w:rsidP="008D269B">
      <w:pPr>
        <w:rPr>
          <w:lang w:eastAsia="zh-CN" w:bidi="hi-IN"/>
        </w:rPr>
      </w:pPr>
    </w:p>
    <w:p w:rsidR="008D269B" w:rsidRPr="008D269B" w:rsidRDefault="008D269B" w:rsidP="008D269B">
      <w:pPr>
        <w:rPr>
          <w:lang w:eastAsia="zh-CN" w:bidi="hi-IN"/>
        </w:rPr>
      </w:pPr>
    </w:p>
    <w:p w:rsidR="00147E9E" w:rsidRPr="00147E9E" w:rsidRDefault="00147E9E" w:rsidP="00147E9E">
      <w:pPr>
        <w:rPr>
          <w:rFonts w:ascii="Arial" w:hAnsi="Arial" w:cs="Arial"/>
          <w:b/>
          <w:i/>
          <w:color w:val="0070C0"/>
          <w:sz w:val="24"/>
          <w:szCs w:val="24"/>
          <w:lang w:eastAsia="zh-CN" w:bidi="hi-IN"/>
        </w:rPr>
      </w:pPr>
      <w:r w:rsidRPr="00147E9E">
        <w:rPr>
          <w:rFonts w:ascii="Arial" w:hAnsi="Arial" w:cs="Arial"/>
          <w:b/>
          <w:i/>
          <w:color w:val="0070C0"/>
          <w:sz w:val="24"/>
          <w:szCs w:val="24"/>
          <w:lang w:eastAsia="zh-CN" w:bidi="hi-IN"/>
        </w:rPr>
        <w:t>Paquete: Búsqueda y visualización / ambiente candidato</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Tr="00B87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RF16</w:t>
            </w:r>
          </w:p>
        </w:tc>
        <w:tc>
          <w:tcPr>
            <w:tcW w:w="5668" w:type="dxa"/>
            <w:gridSpan w:val="2"/>
          </w:tcPr>
          <w:p w:rsidR="00147E9E" w:rsidRDefault="006000E2"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6000E2">
              <w:rPr>
                <w:lang w:eastAsia="zh-CN" w:bidi="hi-IN"/>
              </w:rPr>
              <w:t>Ver ofertas</w:t>
            </w:r>
          </w:p>
        </w:tc>
      </w:tr>
      <w:tr w:rsidR="00147E9E" w:rsidTr="00B87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006C38"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w:t>
            </w:r>
            <w:r w:rsidR="00785C41">
              <w:rPr>
                <w:lang w:eastAsia="zh-CN" w:bidi="hi-IN"/>
              </w:rPr>
              <w:t>studiante</w:t>
            </w:r>
          </w:p>
        </w:tc>
      </w:tr>
      <w:tr w:rsidR="00147E9E" w:rsidTr="00B87F51">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84" w:type="dxa"/>
          </w:tcPr>
          <w:p w:rsidR="00147E9E" w:rsidRPr="00B87F5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Pasos</w:t>
            </w:r>
          </w:p>
        </w:tc>
        <w:tc>
          <w:tcPr>
            <w:tcW w:w="4684" w:type="dxa"/>
          </w:tcPr>
          <w:p w:rsidR="00147E9E" w:rsidRPr="00B87F5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Acción</w:t>
            </w:r>
          </w:p>
        </w:tc>
      </w:tr>
      <w:tr w:rsidR="00147E9E" w:rsidTr="007C4F94">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785C41"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84" w:type="dxa"/>
          </w:tcPr>
          <w:p w:rsidR="00147E9E" w:rsidRPr="00785C41" w:rsidRDefault="00785C41" w:rsidP="00785C41">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Manda notificación</w:t>
            </w:r>
          </w:p>
        </w:tc>
      </w:tr>
      <w:tr w:rsidR="00147E9E"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785C41"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84" w:type="dxa"/>
          </w:tcPr>
          <w:p w:rsidR="00147E9E" w:rsidRPr="00785C41" w:rsidRDefault="00785C41" w:rsidP="00785C41">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Revisa oferta </w:t>
            </w:r>
          </w:p>
        </w:tc>
      </w:tr>
      <w:tr w:rsidR="008D269B" w:rsidTr="0095265E">
        <w:tc>
          <w:tcPr>
            <w:cnfStyle w:val="001000000000" w:firstRow="0" w:lastRow="0" w:firstColumn="1" w:lastColumn="0" w:oddVBand="0" w:evenVBand="0" w:oddHBand="0" w:evenHBand="0" w:firstRowFirstColumn="0" w:firstRowLastColumn="0" w:lastRowFirstColumn="0" w:lastRowLastColumn="0"/>
            <w:tcW w:w="2834" w:type="dxa"/>
          </w:tcPr>
          <w:p w:rsidR="008D269B" w:rsidRDefault="008D269B" w:rsidP="000F7076">
            <w:pPr>
              <w:rPr>
                <w:lang w:eastAsia="zh-CN" w:bidi="hi-IN"/>
              </w:rPr>
            </w:pPr>
            <w:r>
              <w:rPr>
                <w:lang w:eastAsia="zh-CN" w:bidi="hi-IN"/>
              </w:rPr>
              <w:t xml:space="preserve">Post-condición </w:t>
            </w:r>
          </w:p>
        </w:tc>
        <w:tc>
          <w:tcPr>
            <w:tcW w:w="5668" w:type="dxa"/>
            <w:gridSpan w:val="2"/>
          </w:tcPr>
          <w:p w:rsidR="008D269B" w:rsidRDefault="008D269B"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Aplicar oferta</w:t>
            </w:r>
          </w:p>
        </w:tc>
      </w:tr>
      <w:tr w:rsidR="00147E9E"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84" w:type="dxa"/>
          </w:tcPr>
          <w:p w:rsidR="00147E9E" w:rsidRPr="00B87F5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Pasos</w:t>
            </w:r>
          </w:p>
        </w:tc>
        <w:tc>
          <w:tcPr>
            <w:tcW w:w="4684" w:type="dxa"/>
          </w:tcPr>
          <w:p w:rsidR="00147E9E" w:rsidRPr="00B87F51"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Acción</w:t>
            </w:r>
          </w:p>
        </w:tc>
      </w:tr>
      <w:tr w:rsidR="00147E9E" w:rsidTr="007C4F94">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Pr="00B87F51"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p>
        </w:tc>
        <w:tc>
          <w:tcPr>
            <w:tcW w:w="4684" w:type="dxa"/>
          </w:tcPr>
          <w:p w:rsidR="00147E9E" w:rsidRPr="00B87F51" w:rsidRDefault="00147E9E" w:rsidP="00B87F51">
            <w:pPr>
              <w:cnfStyle w:val="000000000000" w:firstRow="0" w:lastRow="0" w:firstColumn="0" w:lastColumn="0" w:oddVBand="0" w:evenVBand="0" w:oddHBand="0" w:evenHBand="0" w:firstRowFirstColumn="0" w:firstRowLastColumn="0" w:lastRowFirstColumn="0" w:lastRowLastColumn="0"/>
              <w:rPr>
                <w:b/>
                <w:lang w:eastAsia="zh-CN" w:bidi="hi-IN"/>
              </w:rPr>
            </w:pPr>
          </w:p>
        </w:tc>
      </w:tr>
      <w:tr w:rsidR="00B87F51"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87F51" w:rsidRDefault="00B87F51" w:rsidP="000F7076">
            <w:pPr>
              <w:rPr>
                <w:lang w:eastAsia="zh-CN" w:bidi="hi-IN"/>
              </w:rPr>
            </w:pPr>
            <w:r>
              <w:rPr>
                <w:lang w:eastAsia="zh-CN" w:bidi="hi-IN"/>
              </w:rPr>
              <w:t>Rendimiento</w:t>
            </w:r>
          </w:p>
        </w:tc>
        <w:tc>
          <w:tcPr>
            <w:tcW w:w="984" w:type="dxa"/>
          </w:tcPr>
          <w:p w:rsidR="00B87F51" w:rsidRPr="00B87F51" w:rsidRDefault="00B87F51"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Pasos</w:t>
            </w:r>
          </w:p>
        </w:tc>
        <w:tc>
          <w:tcPr>
            <w:tcW w:w="4684" w:type="dxa"/>
          </w:tcPr>
          <w:p w:rsidR="00B87F51" w:rsidRPr="00B87F51" w:rsidRDefault="00B87F51"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B87F51">
              <w:rPr>
                <w:b/>
                <w:lang w:eastAsia="zh-CN" w:bidi="hi-IN"/>
              </w:rPr>
              <w:t>Cota de tiempo</w:t>
            </w:r>
          </w:p>
        </w:tc>
      </w:tr>
      <w:tr w:rsidR="00B87F51" w:rsidTr="007C4F94">
        <w:tc>
          <w:tcPr>
            <w:cnfStyle w:val="001000000000" w:firstRow="0" w:lastRow="0" w:firstColumn="1" w:lastColumn="0" w:oddVBand="0" w:evenVBand="0" w:oddHBand="0" w:evenHBand="0" w:firstRowFirstColumn="0" w:firstRowLastColumn="0" w:lastRowFirstColumn="0" w:lastRowLastColumn="0"/>
            <w:tcW w:w="2834" w:type="dxa"/>
            <w:vMerge/>
          </w:tcPr>
          <w:p w:rsidR="00B87F51" w:rsidRDefault="00B87F51" w:rsidP="000F7076">
            <w:pPr>
              <w:rPr>
                <w:lang w:eastAsia="zh-CN" w:bidi="hi-IN"/>
              </w:rPr>
            </w:pPr>
          </w:p>
        </w:tc>
        <w:tc>
          <w:tcPr>
            <w:tcW w:w="984" w:type="dxa"/>
          </w:tcPr>
          <w:p w:rsidR="00B87F51" w:rsidRPr="00B87F51" w:rsidRDefault="00B87F51" w:rsidP="000F7076">
            <w:pPr>
              <w:cnfStyle w:val="000000000000" w:firstRow="0" w:lastRow="0" w:firstColumn="0" w:lastColumn="0" w:oddVBand="0" w:evenVBand="0" w:oddHBand="0" w:evenHBand="0" w:firstRowFirstColumn="0" w:firstRowLastColumn="0" w:lastRowFirstColumn="0" w:lastRowLastColumn="0"/>
              <w:rPr>
                <w:lang w:eastAsia="zh-CN" w:bidi="hi-IN"/>
              </w:rPr>
            </w:pPr>
            <w:r w:rsidRPr="00B87F51">
              <w:rPr>
                <w:lang w:eastAsia="zh-CN" w:bidi="hi-IN"/>
              </w:rPr>
              <w:t>2</w:t>
            </w:r>
          </w:p>
        </w:tc>
        <w:tc>
          <w:tcPr>
            <w:tcW w:w="4684" w:type="dxa"/>
          </w:tcPr>
          <w:p w:rsidR="00B87F51" w:rsidRPr="00B87F51" w:rsidRDefault="00B87F51"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5 seg</w:t>
            </w:r>
          </w:p>
        </w:tc>
      </w:tr>
      <w:tr w:rsidR="00147E9E" w:rsidTr="00B87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B87F51">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6F0629">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Pr="008372A1" w:rsidRDefault="00E65D90" w:rsidP="006F0629">
      <w:pPr>
        <w:pStyle w:val="Descripcin"/>
        <w:rPr>
          <w:u w:val="single"/>
          <w:lang w:eastAsia="zh-CN" w:bidi="hi-IN"/>
        </w:rPr>
      </w:pPr>
      <w:bookmarkStart w:id="55" w:name="_Toc493715012"/>
      <w:r>
        <w:t>Tabla</w:t>
      </w:r>
      <w:fldSimple w:instr=" SEQ Ilustración \* ARABIC ">
        <w:r w:rsidR="00EF5C7E">
          <w:rPr>
            <w:noProof/>
          </w:rPr>
          <w:t>30</w:t>
        </w:r>
      </w:fldSimple>
      <w:r w:rsidR="006F0629">
        <w:t xml:space="preserve"> C.U </w:t>
      </w:r>
      <w:bookmarkEnd w:id="55"/>
      <w:r w:rsidR="008372A1">
        <w:rPr>
          <w:lang w:eastAsia="zh-CN" w:bidi="hi-IN"/>
        </w:rPr>
        <w:t>ver ofertas</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9"/>
        <w:gridCol w:w="4679"/>
      </w:tblGrid>
      <w:tr w:rsidR="00147E9E"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RF17</w:t>
            </w:r>
          </w:p>
        </w:tc>
        <w:tc>
          <w:tcPr>
            <w:tcW w:w="5668" w:type="dxa"/>
            <w:gridSpan w:val="2"/>
          </w:tcPr>
          <w:p w:rsidR="00147E9E" w:rsidRDefault="007B1F27"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7B1F27">
              <w:rPr>
                <w:lang w:eastAsia="zh-CN" w:bidi="hi-IN"/>
              </w:rPr>
              <w:t>Aplicar a ofertas</w:t>
            </w: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6B18A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Estudiante</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6B18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Ver oferta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89" w:type="dxa"/>
          </w:tcPr>
          <w:p w:rsidR="00147E9E" w:rsidRPr="006B18AC"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6B18AC">
              <w:rPr>
                <w:b/>
                <w:lang w:eastAsia="zh-CN" w:bidi="hi-IN"/>
              </w:rPr>
              <w:t>Pasos</w:t>
            </w:r>
          </w:p>
        </w:tc>
        <w:tc>
          <w:tcPr>
            <w:tcW w:w="4679" w:type="dxa"/>
          </w:tcPr>
          <w:p w:rsidR="00147E9E" w:rsidRPr="006B18AC"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6B18AC">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Default="006B18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79" w:type="dxa"/>
          </w:tcPr>
          <w:p w:rsidR="00147E9E" w:rsidRPr="006B18AC"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Selecciona la oferta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Default="006B18AC"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79" w:type="dxa"/>
          </w:tcPr>
          <w:p w:rsidR="00147E9E" w:rsidRPr="006B18AC" w:rsidRDefault="006B18AC" w:rsidP="006B18A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Muestra datos de la oferta</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Pr="006B18AC" w:rsidRDefault="006B18AC" w:rsidP="006B18AC">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79" w:type="dxa"/>
          </w:tcPr>
          <w:p w:rsidR="00147E9E" w:rsidRPr="006B18AC"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Aplica a la oferta en el botón aplicar</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679"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98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c>
          <w:tcPr>
            <w:tcW w:w="4679" w:type="dxa"/>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89" w:type="dxa"/>
          </w:tcPr>
          <w:p w:rsidR="00147E9E" w:rsidRPr="007C4F94"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C4F94">
              <w:rPr>
                <w:b/>
                <w:lang w:eastAsia="zh-CN" w:bidi="hi-IN"/>
              </w:rPr>
              <w:t>Pasos</w:t>
            </w:r>
          </w:p>
        </w:tc>
        <w:tc>
          <w:tcPr>
            <w:tcW w:w="4679" w:type="dxa"/>
          </w:tcPr>
          <w:p w:rsidR="00147E9E" w:rsidRPr="007C4F94"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C4F94">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Default="006B18AC"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79" w:type="dxa"/>
          </w:tcPr>
          <w:p w:rsidR="00147E9E" w:rsidRPr="006B18AC"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Clic en ver todas las ofertas y selecciona las ofertas que desea</w:t>
            </w:r>
            <w:r w:rsidR="00A16BCE">
              <w:rPr>
                <w:lang w:eastAsia="zh-CN" w:bidi="hi-IN"/>
              </w:rPr>
              <w:t xml:space="preserve"> y clic en botón aplicar</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9" w:type="dxa"/>
          </w:tcPr>
          <w:p w:rsidR="00147E9E" w:rsidRDefault="00A16BC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79" w:type="dxa"/>
          </w:tcPr>
          <w:p w:rsidR="00147E9E" w:rsidRPr="00A16BCE" w:rsidRDefault="00A16BCE" w:rsidP="00A16BC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Envía notificación de aplicación a ofertas</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Rendimiento</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A16BCE"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 veces al día</w:t>
            </w:r>
          </w:p>
        </w:tc>
      </w:tr>
      <w:tr w:rsidR="00147E9E"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147E9E" w:rsidP="00EE187F">
            <w:pPr>
              <w:keepNext/>
              <w:cnfStyle w:val="000000000000" w:firstRow="0" w:lastRow="0" w:firstColumn="0" w:lastColumn="0" w:oddVBand="0" w:evenVBand="0" w:oddHBand="0" w:evenHBand="0" w:firstRowFirstColumn="0" w:firstRowLastColumn="0" w:lastRowFirstColumn="0" w:lastRowLastColumn="0"/>
              <w:rPr>
                <w:lang w:eastAsia="zh-CN" w:bidi="hi-IN"/>
              </w:rPr>
            </w:pPr>
          </w:p>
        </w:tc>
      </w:tr>
    </w:tbl>
    <w:p w:rsidR="00147E9E" w:rsidRDefault="00E65D90" w:rsidP="00EE187F">
      <w:pPr>
        <w:pStyle w:val="Descripcin"/>
        <w:rPr>
          <w:lang w:eastAsia="zh-CN" w:bidi="hi-IN"/>
        </w:rPr>
      </w:pPr>
      <w:bookmarkStart w:id="56" w:name="_Toc493715013"/>
      <w:r>
        <w:t>Tabla</w:t>
      </w:r>
      <w:fldSimple w:instr=" SEQ Ilustración \* ARABIC ">
        <w:r w:rsidR="00EF5C7E">
          <w:rPr>
            <w:noProof/>
          </w:rPr>
          <w:t>31</w:t>
        </w:r>
      </w:fldSimple>
      <w:r w:rsidR="00EE187F">
        <w:t xml:space="preserve"> C.U </w:t>
      </w:r>
      <w:r w:rsidR="00EE187F" w:rsidRPr="007B1F27">
        <w:rPr>
          <w:lang w:eastAsia="zh-CN" w:bidi="hi-IN"/>
        </w:rPr>
        <w:t>Aplicar a ofertas</w:t>
      </w:r>
      <w:bookmarkEnd w:id="56"/>
    </w:p>
    <w:p w:rsidR="007C4F94" w:rsidRDefault="007C4F94" w:rsidP="007C4F94">
      <w:pPr>
        <w:rPr>
          <w:lang w:eastAsia="zh-CN" w:bidi="hi-IN"/>
        </w:rPr>
      </w:pPr>
    </w:p>
    <w:p w:rsidR="00CE5AE7" w:rsidRDefault="00CE5AE7" w:rsidP="007C4F94">
      <w:pPr>
        <w:rPr>
          <w:lang w:eastAsia="zh-CN" w:bidi="hi-IN"/>
        </w:rPr>
      </w:pPr>
    </w:p>
    <w:p w:rsidR="00CE5AE7" w:rsidRDefault="00CE5AE7" w:rsidP="007C4F94">
      <w:pPr>
        <w:rPr>
          <w:lang w:eastAsia="zh-CN" w:bidi="hi-IN"/>
        </w:rPr>
      </w:pPr>
    </w:p>
    <w:p w:rsidR="00CE5AE7" w:rsidRDefault="00CE5AE7" w:rsidP="007C4F94">
      <w:pPr>
        <w:rPr>
          <w:lang w:eastAsia="zh-CN" w:bidi="hi-IN"/>
        </w:rPr>
      </w:pPr>
    </w:p>
    <w:p w:rsidR="00CE5AE7" w:rsidRDefault="00CE5AE7" w:rsidP="007C4F94">
      <w:pPr>
        <w:rPr>
          <w:lang w:eastAsia="zh-CN" w:bidi="hi-IN"/>
        </w:rPr>
      </w:pPr>
    </w:p>
    <w:p w:rsidR="00CE5AE7" w:rsidRDefault="00CE5AE7" w:rsidP="007C4F94">
      <w:pPr>
        <w:rPr>
          <w:lang w:eastAsia="zh-CN" w:bidi="hi-IN"/>
        </w:rPr>
      </w:pPr>
    </w:p>
    <w:p w:rsidR="00CE5AE7" w:rsidRPr="007C4F94" w:rsidRDefault="00CE5AE7" w:rsidP="007C4F94">
      <w:pPr>
        <w:rPr>
          <w:lang w:eastAsia="zh-CN" w:bidi="hi-IN"/>
        </w:rPr>
      </w:pP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Tr="008B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RF18</w:t>
            </w:r>
          </w:p>
        </w:tc>
        <w:tc>
          <w:tcPr>
            <w:tcW w:w="5668" w:type="dxa"/>
            <w:gridSpan w:val="2"/>
          </w:tcPr>
          <w:p w:rsidR="00147E9E" w:rsidRDefault="00E02D69" w:rsidP="000F7076">
            <w:pPr>
              <w:cnfStyle w:val="100000000000" w:firstRow="1" w:lastRow="0" w:firstColumn="0" w:lastColumn="0" w:oddVBand="0" w:evenVBand="0" w:oddHBand="0" w:evenHBand="0" w:firstRowFirstColumn="0" w:firstRowLastColumn="0" w:lastRowFirstColumn="0" w:lastRowLastColumn="0"/>
              <w:rPr>
                <w:lang w:eastAsia="zh-CN" w:bidi="hi-IN"/>
              </w:rPr>
            </w:pPr>
            <w:r w:rsidRPr="00E02D69">
              <w:rPr>
                <w:lang w:eastAsia="zh-CN" w:bidi="hi-IN"/>
              </w:rPr>
              <w:t>Búsqueda de Monografía</w:t>
            </w:r>
          </w:p>
        </w:tc>
      </w:tr>
      <w:tr w:rsidR="00147E9E" w:rsidTr="008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Actor principal</w:t>
            </w:r>
          </w:p>
        </w:tc>
        <w:tc>
          <w:tcPr>
            <w:tcW w:w="5668" w:type="dxa"/>
            <w:gridSpan w:val="2"/>
          </w:tcPr>
          <w:p w:rsidR="00147E9E" w:rsidRDefault="007D35D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Empresa </w:t>
            </w:r>
            <w:r w:rsidR="007C4F94">
              <w:rPr>
                <w:lang w:eastAsia="zh-CN" w:bidi="hi-IN"/>
              </w:rPr>
              <w:t>–</w:t>
            </w:r>
            <w:r>
              <w:rPr>
                <w:lang w:eastAsia="zh-CN" w:bidi="hi-IN"/>
              </w:rPr>
              <w:t xml:space="preserve"> estudiante</w:t>
            </w:r>
          </w:p>
        </w:tc>
      </w:tr>
      <w:tr w:rsidR="00147E9E" w:rsidTr="008B0334">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Precondición</w:t>
            </w:r>
          </w:p>
        </w:tc>
        <w:tc>
          <w:tcPr>
            <w:tcW w:w="5668" w:type="dxa"/>
            <w:gridSpan w:val="2"/>
          </w:tcPr>
          <w:p w:rsidR="00147E9E" w:rsidRDefault="00147E9E" w:rsidP="000F7076">
            <w:pPr>
              <w:cnfStyle w:val="000000000000" w:firstRow="0" w:lastRow="0" w:firstColumn="0" w:lastColumn="0" w:oddVBand="0" w:evenVBand="0" w:oddHBand="0" w:evenHBand="0" w:firstRowFirstColumn="0" w:firstRowLastColumn="0" w:lastRowFirstColumn="0" w:lastRowLastColumn="0"/>
              <w:rPr>
                <w:lang w:eastAsia="zh-CN" w:bidi="hi-IN"/>
              </w:rPr>
            </w:pP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Secuencia</w:t>
            </w:r>
          </w:p>
        </w:tc>
        <w:tc>
          <w:tcPr>
            <w:tcW w:w="984" w:type="dxa"/>
          </w:tcPr>
          <w:p w:rsidR="00147E9E" w:rsidRPr="007D35D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D35D6">
              <w:rPr>
                <w:b/>
                <w:lang w:eastAsia="zh-CN" w:bidi="hi-IN"/>
              </w:rPr>
              <w:t>Pasos</w:t>
            </w:r>
          </w:p>
        </w:tc>
        <w:tc>
          <w:tcPr>
            <w:tcW w:w="4684" w:type="dxa"/>
          </w:tcPr>
          <w:p w:rsidR="00147E9E" w:rsidRPr="007D35D6" w:rsidRDefault="00147E9E"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7D35D6">
              <w:rPr>
                <w:b/>
                <w:lang w:eastAsia="zh-CN" w:bidi="hi-IN"/>
              </w:rPr>
              <w:t>Acción</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7D35D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1</w:t>
            </w:r>
          </w:p>
        </w:tc>
        <w:tc>
          <w:tcPr>
            <w:tcW w:w="4684" w:type="dxa"/>
          </w:tcPr>
          <w:p w:rsidR="00147E9E" w:rsidRPr="002A6E9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Clic en barra lateral en la opción de </w:t>
            </w:r>
            <w:r w:rsidR="00006C38">
              <w:rPr>
                <w:lang w:eastAsia="zh-CN" w:bidi="hi-IN"/>
              </w:rPr>
              <w:t>monografía</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7D35D6"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2</w:t>
            </w:r>
          </w:p>
        </w:tc>
        <w:tc>
          <w:tcPr>
            <w:tcW w:w="4684" w:type="dxa"/>
          </w:tcPr>
          <w:p w:rsidR="00147E9E" w:rsidRPr="002A6E9B" w:rsidRDefault="002A6E9B" w:rsidP="002A6E9B">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 xml:space="preserve">Vista de </w:t>
            </w:r>
            <w:r w:rsidR="00006C38">
              <w:rPr>
                <w:lang w:eastAsia="zh-CN" w:bidi="hi-IN"/>
              </w:rPr>
              <w:t>monografía</w:t>
            </w:r>
            <w:r>
              <w:rPr>
                <w:lang w:eastAsia="zh-CN" w:bidi="hi-IN"/>
              </w:rPr>
              <w:t xml:space="preserve">(lista y barra de </w:t>
            </w:r>
            <w:r w:rsidR="00006C38">
              <w:rPr>
                <w:lang w:eastAsia="zh-CN" w:bidi="hi-IN"/>
              </w:rPr>
              <w:t>búsqueda</w:t>
            </w:r>
            <w:r>
              <w:rPr>
                <w:lang w:eastAsia="zh-CN" w:bidi="hi-IN"/>
              </w:rPr>
              <w:t>)</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7D35D6"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84" w:type="dxa"/>
          </w:tcPr>
          <w:p w:rsidR="00147E9E" w:rsidRPr="002A6E9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 xml:space="preserve">Selecciona la </w:t>
            </w:r>
            <w:r w:rsidR="00006C38">
              <w:rPr>
                <w:lang w:eastAsia="zh-CN" w:bidi="hi-IN"/>
              </w:rPr>
              <w:t>monografía</w:t>
            </w:r>
            <w:r>
              <w:rPr>
                <w:lang w:eastAsia="zh-CN" w:bidi="hi-IN"/>
              </w:rPr>
              <w:t xml:space="preserve"> a visualizar</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 xml:space="preserve">Post-condición </w:t>
            </w:r>
          </w:p>
        </w:tc>
        <w:tc>
          <w:tcPr>
            <w:tcW w:w="98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c>
          <w:tcPr>
            <w:tcW w:w="4684" w:type="dxa"/>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Default="00147E9E" w:rsidP="000F7076">
            <w:pPr>
              <w:rPr>
                <w:lang w:eastAsia="zh-CN" w:bidi="hi-IN"/>
              </w:rPr>
            </w:pPr>
            <w:r>
              <w:rPr>
                <w:lang w:eastAsia="zh-CN" w:bidi="hi-IN"/>
              </w:rPr>
              <w:t>Excepciones</w:t>
            </w:r>
          </w:p>
        </w:tc>
        <w:tc>
          <w:tcPr>
            <w:tcW w:w="984" w:type="dxa"/>
          </w:tcPr>
          <w:p w:rsidR="00147E9E" w:rsidRPr="002A6E9B"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2A6E9B">
              <w:rPr>
                <w:b/>
                <w:lang w:eastAsia="zh-CN" w:bidi="hi-IN"/>
              </w:rPr>
              <w:t>Pasos</w:t>
            </w:r>
          </w:p>
        </w:tc>
        <w:tc>
          <w:tcPr>
            <w:tcW w:w="4684" w:type="dxa"/>
          </w:tcPr>
          <w:p w:rsidR="00147E9E" w:rsidRPr="002A6E9B" w:rsidRDefault="00147E9E" w:rsidP="000F7076">
            <w:pPr>
              <w:cnfStyle w:val="000000000000" w:firstRow="0" w:lastRow="0" w:firstColumn="0" w:lastColumn="0" w:oddVBand="0" w:evenVBand="0" w:oddHBand="0" w:evenHBand="0" w:firstRowFirstColumn="0" w:firstRowLastColumn="0" w:lastRowFirstColumn="0" w:lastRowLastColumn="0"/>
              <w:rPr>
                <w:b/>
                <w:lang w:eastAsia="zh-CN" w:bidi="hi-IN"/>
              </w:rPr>
            </w:pPr>
            <w:r w:rsidRPr="002A6E9B">
              <w:rPr>
                <w:b/>
                <w:lang w:eastAsia="zh-CN" w:bidi="hi-IN"/>
              </w:rPr>
              <w:t>Acción</w:t>
            </w:r>
          </w:p>
        </w:tc>
      </w:tr>
      <w:tr w:rsidR="00147E9E"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2A6E9B" w:rsidP="000F7076">
            <w:p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3</w:t>
            </w:r>
          </w:p>
        </w:tc>
        <w:tc>
          <w:tcPr>
            <w:tcW w:w="4684" w:type="dxa"/>
          </w:tcPr>
          <w:p w:rsidR="00147E9E" w:rsidRPr="002A6E9B" w:rsidRDefault="002A6E9B" w:rsidP="002A6E9B">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lang w:eastAsia="zh-CN" w:bidi="hi-IN"/>
              </w:rPr>
            </w:pPr>
            <w:r>
              <w:rPr>
                <w:lang w:eastAsia="zh-CN" w:bidi="hi-IN"/>
              </w:rPr>
              <w:t>Busca en la barra de búsqueda por titulo</w:t>
            </w:r>
          </w:p>
        </w:tc>
      </w:tr>
      <w:tr w:rsidR="00147E9E"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Default="00147E9E" w:rsidP="000F7076">
            <w:pPr>
              <w:rPr>
                <w:lang w:eastAsia="zh-CN" w:bidi="hi-IN"/>
              </w:rPr>
            </w:pPr>
          </w:p>
        </w:tc>
        <w:tc>
          <w:tcPr>
            <w:tcW w:w="984" w:type="dxa"/>
          </w:tcPr>
          <w:p w:rsidR="00147E9E" w:rsidRDefault="002A6E9B"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w:t>
            </w:r>
          </w:p>
        </w:tc>
        <w:tc>
          <w:tcPr>
            <w:tcW w:w="4684" w:type="dxa"/>
          </w:tcPr>
          <w:p w:rsidR="00147E9E" w:rsidRPr="002A6E9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Busca por lista mostrada en la vista</w:t>
            </w:r>
          </w:p>
        </w:tc>
      </w:tr>
      <w:tr w:rsidR="008B0334"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B0334" w:rsidRDefault="008B0334" w:rsidP="000F7076">
            <w:pPr>
              <w:rPr>
                <w:lang w:eastAsia="zh-CN" w:bidi="hi-IN"/>
              </w:rPr>
            </w:pPr>
            <w:r>
              <w:rPr>
                <w:lang w:eastAsia="zh-CN" w:bidi="hi-IN"/>
              </w:rPr>
              <w:t>Rendimiento</w:t>
            </w:r>
          </w:p>
        </w:tc>
        <w:tc>
          <w:tcPr>
            <w:tcW w:w="984" w:type="dxa"/>
          </w:tcPr>
          <w:p w:rsidR="008B0334" w:rsidRPr="008B0334" w:rsidRDefault="008B0334"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8B0334">
              <w:rPr>
                <w:b/>
                <w:lang w:eastAsia="zh-CN" w:bidi="hi-IN"/>
              </w:rPr>
              <w:t>Pasos</w:t>
            </w:r>
          </w:p>
        </w:tc>
        <w:tc>
          <w:tcPr>
            <w:tcW w:w="4684" w:type="dxa"/>
          </w:tcPr>
          <w:p w:rsidR="008B0334" w:rsidRPr="008B0334" w:rsidRDefault="008B0334" w:rsidP="000F7076">
            <w:pPr>
              <w:cnfStyle w:val="000000100000" w:firstRow="0" w:lastRow="0" w:firstColumn="0" w:lastColumn="0" w:oddVBand="0" w:evenVBand="0" w:oddHBand="1" w:evenHBand="0" w:firstRowFirstColumn="0" w:firstRowLastColumn="0" w:lastRowFirstColumn="0" w:lastRowLastColumn="0"/>
              <w:rPr>
                <w:b/>
                <w:lang w:eastAsia="zh-CN" w:bidi="hi-IN"/>
              </w:rPr>
            </w:pPr>
            <w:r w:rsidRPr="008B0334">
              <w:rPr>
                <w:b/>
                <w:lang w:eastAsia="zh-CN" w:bidi="hi-IN"/>
              </w:rPr>
              <w:t>Cota de tiempo</w:t>
            </w:r>
          </w:p>
        </w:tc>
      </w:tr>
      <w:tr w:rsidR="008B0334" w:rsidTr="00006C38">
        <w:tc>
          <w:tcPr>
            <w:cnfStyle w:val="001000000000" w:firstRow="0" w:lastRow="0" w:firstColumn="1" w:lastColumn="0" w:oddVBand="0" w:evenVBand="0" w:oddHBand="0" w:evenHBand="0" w:firstRowFirstColumn="0" w:firstRowLastColumn="0" w:lastRowFirstColumn="0" w:lastRowLastColumn="0"/>
            <w:tcW w:w="2834" w:type="dxa"/>
            <w:vMerge/>
          </w:tcPr>
          <w:p w:rsidR="008B0334" w:rsidRDefault="008B0334" w:rsidP="000F7076">
            <w:pPr>
              <w:rPr>
                <w:lang w:eastAsia="zh-CN" w:bidi="hi-IN"/>
              </w:rPr>
            </w:pPr>
          </w:p>
        </w:tc>
        <w:tc>
          <w:tcPr>
            <w:tcW w:w="984" w:type="dxa"/>
          </w:tcPr>
          <w:p w:rsidR="008B0334" w:rsidRDefault="008B033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2</w:t>
            </w:r>
          </w:p>
        </w:tc>
        <w:tc>
          <w:tcPr>
            <w:tcW w:w="4684" w:type="dxa"/>
          </w:tcPr>
          <w:p w:rsidR="008B0334" w:rsidRDefault="008B0334" w:rsidP="000F7076">
            <w:pPr>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30 seg</w:t>
            </w:r>
          </w:p>
        </w:tc>
      </w:tr>
      <w:tr w:rsidR="00147E9E" w:rsidTr="008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Frecuencia Esperada</w:t>
            </w:r>
          </w:p>
        </w:tc>
        <w:tc>
          <w:tcPr>
            <w:tcW w:w="5668" w:type="dxa"/>
            <w:gridSpan w:val="2"/>
          </w:tcPr>
          <w:p w:rsidR="00147E9E" w:rsidRDefault="00147E9E" w:rsidP="000F7076">
            <w:pPr>
              <w:cnfStyle w:val="000000100000" w:firstRow="0" w:lastRow="0" w:firstColumn="0" w:lastColumn="0" w:oddVBand="0" w:evenVBand="0" w:oddHBand="1" w:evenHBand="0" w:firstRowFirstColumn="0" w:firstRowLastColumn="0" w:lastRowFirstColumn="0" w:lastRowLastColumn="0"/>
              <w:rPr>
                <w:lang w:eastAsia="zh-CN" w:bidi="hi-IN"/>
              </w:rPr>
            </w:pPr>
          </w:p>
        </w:tc>
      </w:tr>
      <w:tr w:rsidR="00147E9E" w:rsidTr="008B0334">
        <w:tc>
          <w:tcPr>
            <w:cnfStyle w:val="001000000000" w:firstRow="0" w:lastRow="0" w:firstColumn="1" w:lastColumn="0" w:oddVBand="0" w:evenVBand="0" w:oddHBand="0" w:evenHBand="0" w:firstRowFirstColumn="0" w:firstRowLastColumn="0" w:lastRowFirstColumn="0" w:lastRowLastColumn="0"/>
            <w:tcW w:w="2834" w:type="dxa"/>
          </w:tcPr>
          <w:p w:rsidR="00147E9E" w:rsidRDefault="00147E9E" w:rsidP="000F7076">
            <w:pPr>
              <w:rPr>
                <w:lang w:eastAsia="zh-CN" w:bidi="hi-IN"/>
              </w:rPr>
            </w:pPr>
            <w:r>
              <w:rPr>
                <w:lang w:eastAsia="zh-CN" w:bidi="hi-IN"/>
              </w:rPr>
              <w:t>Comentario</w:t>
            </w:r>
          </w:p>
        </w:tc>
        <w:tc>
          <w:tcPr>
            <w:tcW w:w="5668" w:type="dxa"/>
            <w:gridSpan w:val="2"/>
          </w:tcPr>
          <w:p w:rsidR="00147E9E" w:rsidRDefault="008B0334" w:rsidP="00A325E2">
            <w:pPr>
              <w:keepNext/>
              <w:cnfStyle w:val="000000000000" w:firstRow="0" w:lastRow="0" w:firstColumn="0" w:lastColumn="0" w:oddVBand="0" w:evenVBand="0" w:oddHBand="0" w:evenHBand="0" w:firstRowFirstColumn="0" w:firstRowLastColumn="0" w:lastRowFirstColumn="0" w:lastRowLastColumn="0"/>
              <w:rPr>
                <w:lang w:eastAsia="zh-CN" w:bidi="hi-IN"/>
              </w:rPr>
            </w:pPr>
            <w:r>
              <w:rPr>
                <w:lang w:eastAsia="zh-CN" w:bidi="hi-IN"/>
              </w:rPr>
              <w:t>El tiempo esperado de rendimiento en el paso 2 estará en dependencia de la velocidad de conexión</w:t>
            </w:r>
            <w:r w:rsidR="00433337">
              <w:rPr>
                <w:lang w:eastAsia="zh-CN" w:bidi="hi-IN"/>
              </w:rPr>
              <w:t>.</w:t>
            </w:r>
            <w:r>
              <w:rPr>
                <w:lang w:eastAsia="zh-CN" w:bidi="hi-IN"/>
              </w:rPr>
              <w:t xml:space="preserve"> </w:t>
            </w:r>
          </w:p>
        </w:tc>
      </w:tr>
    </w:tbl>
    <w:p w:rsidR="00147E9E" w:rsidRDefault="00E65D90" w:rsidP="00A325E2">
      <w:pPr>
        <w:pStyle w:val="Descripcin"/>
        <w:rPr>
          <w:lang w:eastAsia="zh-CN" w:bidi="hi-IN"/>
        </w:rPr>
      </w:pPr>
      <w:bookmarkStart w:id="57" w:name="_Toc493715014"/>
      <w:r>
        <w:t>Tabla</w:t>
      </w:r>
      <w:fldSimple w:instr=" SEQ Ilustración \* ARABIC ">
        <w:r w:rsidR="00EF5C7E">
          <w:rPr>
            <w:noProof/>
          </w:rPr>
          <w:t>32</w:t>
        </w:r>
      </w:fldSimple>
      <w:r w:rsidR="00A325E2">
        <w:t xml:space="preserve"> C.U </w:t>
      </w:r>
      <w:r w:rsidR="00A325E2" w:rsidRPr="00E02D69">
        <w:rPr>
          <w:lang w:eastAsia="zh-CN" w:bidi="hi-IN"/>
        </w:rPr>
        <w:t>Búsqueda de Monografía</w:t>
      </w:r>
      <w:bookmarkEnd w:id="57"/>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024DDB" w:rsidRDefault="00024DDB" w:rsidP="00FD3149">
      <w:pPr>
        <w:rPr>
          <w:lang w:eastAsia="zh-CN" w:bidi="hi-IN"/>
        </w:rPr>
      </w:pPr>
    </w:p>
    <w:p w:rsidR="00024DDB" w:rsidRDefault="00024DDB"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Pr="003F5DA6" w:rsidRDefault="00147E9E" w:rsidP="00147E9E">
      <w:pPr>
        <w:pStyle w:val="Ttulo1"/>
        <w:numPr>
          <w:ilvl w:val="2"/>
          <w:numId w:val="1"/>
        </w:numPr>
        <w:rPr>
          <w:lang w:eastAsia="zh-CN" w:bidi="hi-IN"/>
        </w:rPr>
      </w:pPr>
      <w:bookmarkStart w:id="58" w:name="_Toc494323333"/>
      <w:r w:rsidRPr="00147E9E">
        <w:rPr>
          <w:rFonts w:ascii="Arial" w:eastAsiaTheme="minorEastAsia" w:hAnsi="Arial" w:cs="Arial"/>
          <w:color w:val="0070C0"/>
          <w:spacing w:val="15"/>
          <w:sz w:val="22"/>
          <w:szCs w:val="22"/>
        </w:rPr>
        <w:t>Diseño arquitectónico</w:t>
      </w:r>
      <w:bookmarkEnd w:id="58"/>
      <w:r>
        <w:rPr>
          <w:rFonts w:eastAsia="Times New Roman"/>
          <w:lang w:eastAsia="zh-CN" w:bidi="hi-IN"/>
        </w:rPr>
        <w:t xml:space="preserve"> </w:t>
      </w:r>
    </w:p>
    <w:p w:rsidR="00147E9E" w:rsidRDefault="00147E9E" w:rsidP="00147E9E">
      <w:pPr>
        <w:tabs>
          <w:tab w:val="left" w:pos="3960"/>
        </w:tabs>
        <w:rPr>
          <w:lang w:eastAsia="zh-CN" w:bidi="hi-IN"/>
        </w:rPr>
      </w:pPr>
      <w:r>
        <w:rPr>
          <w:lang w:eastAsia="zh-CN" w:bidi="hi-IN"/>
        </w:rPr>
        <w:tab/>
      </w:r>
    </w:p>
    <w:p w:rsidR="00FD3149" w:rsidRDefault="000A330D" w:rsidP="00FD3149">
      <w:pPr>
        <w:rPr>
          <w:lang w:eastAsia="zh-CN" w:bidi="hi-IN"/>
        </w:rPr>
      </w:pPr>
      <w:r>
        <w:rPr>
          <w:noProof/>
          <w:lang w:eastAsia="es-NI"/>
        </w:rPr>
        <mc:AlternateContent>
          <mc:Choice Requires="wps">
            <w:drawing>
              <wp:anchor distT="0" distB="0" distL="114300" distR="114300" simplePos="0" relativeHeight="251664384" behindDoc="0" locked="0" layoutInCell="1" allowOverlap="1" wp14:anchorId="3CEA150C" wp14:editId="7B363942">
                <wp:simplePos x="0" y="0"/>
                <wp:positionH relativeFrom="column">
                  <wp:posOffset>0</wp:posOffset>
                </wp:positionH>
                <wp:positionV relativeFrom="paragraph">
                  <wp:posOffset>3710940</wp:posOffset>
                </wp:positionV>
                <wp:extent cx="530923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rsidR="0095265E" w:rsidRPr="00520A18" w:rsidRDefault="0095265E" w:rsidP="000A330D">
                            <w:pPr>
                              <w:pStyle w:val="Descripcin"/>
                              <w:rPr>
                                <w:rFonts w:eastAsia="Times New Roman"/>
                                <w:noProof/>
                              </w:rPr>
                            </w:pPr>
                            <w:r>
                              <w:t xml:space="preserve">Figura </w:t>
                            </w:r>
                            <w:fldSimple w:instr=" SEQ Figura \* ARABIC ">
                              <w:r w:rsidR="00EF5C7E">
                                <w:rPr>
                                  <w:noProof/>
                                </w:rPr>
                                <w:t>1</w:t>
                              </w:r>
                            </w:fldSimple>
                            <w:r>
                              <w:t xml:space="preserve"> Diseño Arquitectónico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A150C" id="_x0000_t202" coordsize="21600,21600" o:spt="202" path="m,l,21600r21600,l21600,xe">
                <v:stroke joinstyle="miter"/>
                <v:path gradientshapeok="t" o:connecttype="rect"/>
              </v:shapetype>
              <v:shape id="Cuadro de texto 9" o:spid="_x0000_s1026" type="#_x0000_t202" style="position:absolute;margin-left:0;margin-top:292.2pt;width:418.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" stroked="f">
                <v:textbox style="mso-fit-shape-to-text:t" inset="0,0,0,0">
                  <w:txbxContent>
                    <w:p w:rsidR="0095265E" w:rsidRPr="00520A18" w:rsidRDefault="0095265E" w:rsidP="000A330D">
                      <w:pPr>
                        <w:pStyle w:val="Descripcin"/>
                        <w:rPr>
                          <w:rFonts w:eastAsia="Times New Roman"/>
                          <w:noProof/>
                        </w:rPr>
                      </w:pPr>
                      <w:r>
                        <w:t xml:space="preserve">Figura </w:t>
                      </w:r>
                      <w:fldSimple w:instr=" SEQ Figura \* ARABIC ">
                        <w:r w:rsidR="00EF5C7E">
                          <w:rPr>
                            <w:noProof/>
                          </w:rPr>
                          <w:t>1</w:t>
                        </w:r>
                      </w:fldSimple>
                      <w:r>
                        <w:t xml:space="preserve"> Diseño Arquitectónico </w:t>
                      </w:r>
                    </w:p>
                  </w:txbxContent>
                </v:textbox>
                <w10:wrap type="square"/>
              </v:shape>
            </w:pict>
          </mc:Fallback>
        </mc:AlternateContent>
      </w:r>
      <w:r w:rsidR="0087671C">
        <w:rPr>
          <w:rFonts w:eastAsia="Times New Roman"/>
          <w:noProof/>
          <w:lang w:eastAsia="es-NI"/>
        </w:rPr>
        <w:drawing>
          <wp:anchor distT="0" distB="0" distL="114300" distR="114300" simplePos="0" relativeHeight="251662336" behindDoc="0" locked="0" layoutInCell="1" allowOverlap="1" wp14:anchorId="6A3F9940" wp14:editId="24E72B41">
            <wp:simplePos x="0" y="0"/>
            <wp:positionH relativeFrom="margin">
              <wp:align>left</wp:align>
            </wp:positionH>
            <wp:positionV relativeFrom="paragraph">
              <wp:posOffset>378460</wp:posOffset>
            </wp:positionV>
            <wp:extent cx="5309235" cy="3275330"/>
            <wp:effectExtent l="0" t="0" r="5715" b="1270"/>
            <wp:wrapSquare wrapText="bothSides"/>
            <wp:docPr id="6" name="Imagen 6" descr="E:\doc\diseno_arquitecto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diseno_arquitectoni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235" cy="3275330"/>
                    </a:xfrm>
                    <a:prstGeom prst="rect">
                      <a:avLst/>
                    </a:prstGeom>
                    <a:noFill/>
                    <a:ln>
                      <a:noFill/>
                    </a:ln>
                  </pic:spPr>
                </pic:pic>
              </a:graphicData>
            </a:graphic>
          </wp:anchor>
        </w:drawing>
      </w: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Default="00147E9E" w:rsidP="00FD3149">
      <w:pPr>
        <w:rPr>
          <w:lang w:eastAsia="zh-CN" w:bidi="hi-IN"/>
        </w:rPr>
      </w:pPr>
    </w:p>
    <w:p w:rsidR="00147E9E" w:rsidRPr="00147E9E" w:rsidRDefault="00147E9E" w:rsidP="00147E9E">
      <w:pPr>
        <w:pStyle w:val="Ttulo1"/>
        <w:numPr>
          <w:ilvl w:val="2"/>
          <w:numId w:val="1"/>
        </w:numPr>
      </w:pPr>
      <w:bookmarkStart w:id="59" w:name="_Toc494323334"/>
      <w:r w:rsidRPr="00147E9E">
        <w:t>Diseño de interfaz</w:t>
      </w:r>
      <w:bookmarkEnd w:id="59"/>
    </w:p>
    <w:p w:rsidR="00147E9E" w:rsidRPr="00FD3149" w:rsidRDefault="00147E9E" w:rsidP="00147E9E">
      <w:pPr>
        <w:tabs>
          <w:tab w:val="left" w:pos="3806"/>
        </w:tabs>
        <w:rPr>
          <w:lang w:eastAsia="zh-CN" w:bidi="hi-IN"/>
        </w:rPr>
      </w:pPr>
      <w:r>
        <w:rPr>
          <w:lang w:eastAsia="zh-CN" w:bidi="hi-IN"/>
        </w:rPr>
        <w:tab/>
      </w:r>
      <w:r w:rsidR="00925834">
        <w:rPr>
          <w:lang w:eastAsia="zh-CN" w:bidi="hi-IN"/>
        </w:rPr>
        <w:t xml:space="preserve">  </w:t>
      </w:r>
    </w:p>
    <w:p w:rsidR="00FD3149" w:rsidRPr="008A7080" w:rsidRDefault="008A7080" w:rsidP="008A7080">
      <w:pPr>
        <w:spacing w:line="360" w:lineRule="auto"/>
        <w:jc w:val="both"/>
        <w:rPr>
          <w:rFonts w:ascii="Arial" w:hAnsi="Arial" w:cs="Arial"/>
          <w:sz w:val="24"/>
          <w:szCs w:val="24"/>
          <w:lang w:eastAsia="zh-CN" w:bidi="hi-IN"/>
        </w:rPr>
      </w:pPr>
      <w:r w:rsidRPr="008A7080">
        <w:rPr>
          <w:rFonts w:ascii="Arial" w:hAnsi="Arial" w:cs="Arial"/>
          <w:sz w:val="24"/>
          <w:szCs w:val="24"/>
          <w:lang w:eastAsia="zh-CN" w:bidi="hi-IN"/>
        </w:rPr>
        <w:t xml:space="preserve">El diseño principal del sistema estará como un subdominio de la </w:t>
      </w:r>
      <w:r w:rsidR="00303C7A" w:rsidRPr="008A7080">
        <w:rPr>
          <w:rFonts w:ascii="Arial" w:hAnsi="Arial" w:cs="Arial"/>
          <w:sz w:val="24"/>
          <w:szCs w:val="24"/>
          <w:lang w:eastAsia="zh-CN" w:bidi="hi-IN"/>
        </w:rPr>
        <w:t>página</w:t>
      </w:r>
      <w:r w:rsidRPr="008A7080">
        <w:rPr>
          <w:rFonts w:ascii="Arial" w:hAnsi="Arial" w:cs="Arial"/>
          <w:sz w:val="24"/>
          <w:szCs w:val="24"/>
          <w:lang w:eastAsia="zh-CN" w:bidi="hi-IN"/>
        </w:rPr>
        <w:t xml:space="preserve"> del Programa Seguimientos a Graduados. Se muestra el diseño del sistema cuando el usuario esta logeado.</w:t>
      </w:r>
    </w:p>
    <w:p w:rsidR="00303C7A" w:rsidRDefault="00303C7A" w:rsidP="00303C7A">
      <w:pPr>
        <w:keepNext/>
        <w:spacing w:line="360" w:lineRule="auto"/>
        <w:ind w:left="360"/>
        <w:jc w:val="both"/>
      </w:pPr>
      <w:r>
        <w:rPr>
          <w:noProof/>
          <w:lang w:eastAsia="es-NI"/>
        </w:rPr>
        <w:drawing>
          <wp:inline distT="0" distB="0" distL="0" distR="0" wp14:anchorId="47E14159" wp14:editId="2794D245">
            <wp:extent cx="5092691" cy="2862943"/>
            <wp:effectExtent l="0" t="0" r="0" b="0"/>
            <wp:docPr id="15" name="Imagen 15"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0455" cy="2878551"/>
                    </a:xfrm>
                    <a:prstGeom prst="rect">
                      <a:avLst/>
                    </a:prstGeom>
                    <a:noFill/>
                    <a:ln>
                      <a:noFill/>
                    </a:ln>
                  </pic:spPr>
                </pic:pic>
              </a:graphicData>
            </a:graphic>
          </wp:inline>
        </w:drawing>
      </w:r>
    </w:p>
    <w:p w:rsidR="007B7582" w:rsidRPr="007B7582" w:rsidRDefault="00303C7A" w:rsidP="00303C7A">
      <w:pPr>
        <w:pStyle w:val="Descripcin"/>
        <w:jc w:val="both"/>
        <w:rPr>
          <w:rFonts w:ascii="Arial" w:eastAsia="Times New Roman" w:hAnsi="Liberation Serif" w:cs="Liberation Serif"/>
          <w:kern w:val="1"/>
          <w:sz w:val="24"/>
          <w:szCs w:val="24"/>
          <w:lang w:eastAsia="zh-CN" w:bidi="hi-IN"/>
        </w:rPr>
      </w:pPr>
      <w:r>
        <w:t xml:space="preserve">figura </w:t>
      </w:r>
      <w:fldSimple w:instr=" SEQ figura \* ARABIC ">
        <w:r w:rsidR="00EF5C7E">
          <w:rPr>
            <w:noProof/>
          </w:rPr>
          <w:t>2</w:t>
        </w:r>
      </w:fldSimple>
      <w:r>
        <w:t xml:space="preserve"> Esquema de diseño del sistema</w:t>
      </w:r>
    </w:p>
    <w:p w:rsidR="00913A30" w:rsidRDefault="00913A3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340309" w:rsidRPr="00340309" w:rsidRDefault="00147E9E" w:rsidP="00147E9E">
      <w:pPr>
        <w:pStyle w:val="Ttulo1"/>
        <w:numPr>
          <w:ilvl w:val="2"/>
          <w:numId w:val="1"/>
        </w:numPr>
      </w:pPr>
      <w:bookmarkStart w:id="60" w:name="_Toc494323335"/>
      <w:r w:rsidRPr="00147E9E">
        <w:t>Manual de Usuario</w:t>
      </w:r>
      <w:bookmarkEnd w:id="60"/>
    </w:p>
    <w:p w:rsidR="00340309" w:rsidRDefault="00340309"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0F7076" w:rsidRDefault="000F7076" w:rsidP="006C14CB">
      <w:pPr>
        <w:spacing w:line="360" w:lineRule="auto"/>
        <w:jc w:val="both"/>
      </w:pPr>
    </w:p>
    <w:p w:rsidR="00EF4B00" w:rsidRPr="00EF4B00" w:rsidRDefault="00EF4B00" w:rsidP="00EF4B00">
      <w:pPr>
        <w:pStyle w:val="Ttulo1"/>
        <w:numPr>
          <w:ilvl w:val="1"/>
          <w:numId w:val="1"/>
        </w:numPr>
        <w:rPr>
          <w:rFonts w:ascii="Arial" w:eastAsiaTheme="minorEastAsia" w:hAnsi="Arial" w:cs="Arial"/>
          <w:color w:val="0070C0"/>
          <w:spacing w:val="15"/>
          <w:sz w:val="22"/>
          <w:szCs w:val="22"/>
        </w:rPr>
      </w:pPr>
      <w:bookmarkStart w:id="61" w:name="_Toc494323336"/>
      <w:r w:rsidRPr="00EF4B00">
        <w:rPr>
          <w:rFonts w:ascii="Arial" w:eastAsiaTheme="minorEastAsia" w:hAnsi="Arial" w:cs="Arial"/>
          <w:color w:val="0070C0"/>
          <w:spacing w:val="15"/>
          <w:sz w:val="22"/>
          <w:szCs w:val="22"/>
        </w:rPr>
        <w:t>Fase 3: Ingeniería Inversa</w:t>
      </w:r>
      <w:bookmarkEnd w:id="61"/>
    </w:p>
    <w:p w:rsidR="00EF4B00" w:rsidRDefault="00EF4B00" w:rsidP="006C14CB">
      <w:pPr>
        <w:spacing w:line="360" w:lineRule="auto"/>
        <w:jc w:val="both"/>
      </w:pPr>
    </w:p>
    <w:p w:rsidR="00EF4B00" w:rsidRPr="00EF4B00" w:rsidRDefault="00EF4B00" w:rsidP="00EF4B00">
      <w:pPr>
        <w:pStyle w:val="Ttulo1"/>
        <w:numPr>
          <w:ilvl w:val="2"/>
          <w:numId w:val="1"/>
        </w:numPr>
        <w:rPr>
          <w:rFonts w:ascii="Arial" w:eastAsiaTheme="minorEastAsia" w:hAnsi="Arial" w:cs="Arial"/>
          <w:color w:val="0070C0"/>
          <w:spacing w:val="15"/>
          <w:sz w:val="22"/>
          <w:szCs w:val="22"/>
        </w:rPr>
      </w:pPr>
      <w:bookmarkStart w:id="62" w:name="_Toc494323337"/>
      <w:r w:rsidRPr="00EF4B00">
        <w:rPr>
          <w:rFonts w:ascii="Arial" w:eastAsiaTheme="minorEastAsia" w:hAnsi="Arial" w:cs="Arial"/>
          <w:color w:val="0070C0"/>
          <w:spacing w:val="15"/>
          <w:sz w:val="22"/>
          <w:szCs w:val="22"/>
        </w:rPr>
        <w:t>Nivel Código</w:t>
      </w:r>
      <w:bookmarkEnd w:id="62"/>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EF4B00">
      <w:pPr>
        <w:pStyle w:val="Ttulo1"/>
        <w:numPr>
          <w:ilvl w:val="2"/>
          <w:numId w:val="1"/>
        </w:numPr>
        <w:rPr>
          <w:rFonts w:ascii="Arial" w:eastAsiaTheme="minorEastAsia" w:hAnsi="Arial" w:cs="Arial"/>
          <w:color w:val="0070C0"/>
          <w:spacing w:val="15"/>
          <w:sz w:val="22"/>
          <w:szCs w:val="22"/>
        </w:rPr>
      </w:pPr>
      <w:bookmarkStart w:id="63" w:name="_Toc494323338"/>
      <w:r w:rsidRPr="00EF4B00">
        <w:rPr>
          <w:rFonts w:ascii="Arial" w:eastAsiaTheme="minorEastAsia" w:hAnsi="Arial" w:cs="Arial"/>
          <w:color w:val="0070C0"/>
          <w:spacing w:val="15"/>
          <w:sz w:val="22"/>
          <w:szCs w:val="22"/>
        </w:rPr>
        <w:t>Nivel Interfaz</w:t>
      </w:r>
      <w:bookmarkEnd w:id="63"/>
    </w:p>
    <w:p w:rsidR="00EF4B00" w:rsidRDefault="00EF4B00" w:rsidP="00EF4B00"/>
    <w:p w:rsidR="00EF4B00" w:rsidRPr="00EF4B00" w:rsidRDefault="00E10ECF" w:rsidP="00EF4B00">
      <w:r>
        <w:t xml:space="preserve"> </w:t>
      </w:r>
    </w:p>
    <w:p w:rsidR="000A330D" w:rsidRDefault="00EF4B00" w:rsidP="000A330D">
      <w:pPr>
        <w:keepNext/>
        <w:spacing w:line="360" w:lineRule="auto"/>
        <w:jc w:val="both"/>
      </w:pPr>
      <w:r>
        <w:rPr>
          <w:noProof/>
          <w:u w:val="single"/>
          <w:lang w:eastAsia="es-NI"/>
        </w:rPr>
        <w:lastRenderedPageBreak/>
        <w:drawing>
          <wp:inline distT="0" distB="0" distL="0" distR="0" wp14:anchorId="537331E1" wp14:editId="054D79B5">
            <wp:extent cx="5297170" cy="4126230"/>
            <wp:effectExtent l="0" t="0" r="0" b="7620"/>
            <wp:docPr id="8" name="Imagen 8" descr="E:\Descargas\sistema-viejo\pag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s\sistema-viejo\pagin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150" cy="4130888"/>
                    </a:xfrm>
                    <a:prstGeom prst="rect">
                      <a:avLst/>
                    </a:prstGeom>
                    <a:noFill/>
                    <a:ln>
                      <a:noFill/>
                    </a:ln>
                  </pic:spPr>
                </pic:pic>
              </a:graphicData>
            </a:graphic>
          </wp:inline>
        </w:drawing>
      </w:r>
    </w:p>
    <w:p w:rsidR="0087671C" w:rsidRDefault="000A330D" w:rsidP="000A330D">
      <w:pPr>
        <w:pStyle w:val="Descripcin"/>
        <w:jc w:val="both"/>
      </w:pPr>
      <w:r>
        <w:t xml:space="preserve">Figura </w:t>
      </w:r>
      <w:fldSimple w:instr=" SEQ Figura \* ARABIC ">
        <w:r w:rsidR="00EF5C7E">
          <w:rPr>
            <w:noProof/>
          </w:rPr>
          <w:t>3</w:t>
        </w:r>
      </w:fldSimple>
      <w:r>
        <w:t xml:space="preserve"> Pantalla principal del sistema 2011</w:t>
      </w:r>
    </w:p>
    <w:p w:rsidR="0087671C" w:rsidRPr="0087671C" w:rsidRDefault="0087671C" w:rsidP="0087671C"/>
    <w:p w:rsidR="0087671C" w:rsidRPr="0087671C" w:rsidRDefault="0087671C" w:rsidP="0087671C"/>
    <w:p w:rsidR="0087671C" w:rsidRPr="0087671C" w:rsidRDefault="0087671C" w:rsidP="0087671C"/>
    <w:p w:rsidR="0087671C" w:rsidRPr="0087671C" w:rsidRDefault="0087671C" w:rsidP="0087671C"/>
    <w:p w:rsidR="0087671C" w:rsidRDefault="0087671C" w:rsidP="0087671C"/>
    <w:p w:rsidR="00EF4B00" w:rsidRDefault="0087671C" w:rsidP="0087671C">
      <w:pPr>
        <w:tabs>
          <w:tab w:val="left" w:pos="2715"/>
        </w:tabs>
      </w:pPr>
      <w:r>
        <w:tab/>
      </w:r>
    </w:p>
    <w:p w:rsidR="0087671C" w:rsidRDefault="0087671C" w:rsidP="0087671C">
      <w:pPr>
        <w:tabs>
          <w:tab w:val="left" w:pos="2715"/>
        </w:tabs>
      </w:pPr>
    </w:p>
    <w:p w:rsidR="0087671C" w:rsidRDefault="0087671C" w:rsidP="0087671C">
      <w:pPr>
        <w:tabs>
          <w:tab w:val="left" w:pos="2715"/>
        </w:tabs>
      </w:pPr>
    </w:p>
    <w:p w:rsidR="0087671C" w:rsidRDefault="0087671C" w:rsidP="0087671C">
      <w:pPr>
        <w:tabs>
          <w:tab w:val="left" w:pos="2715"/>
        </w:tabs>
      </w:pPr>
    </w:p>
    <w:p w:rsidR="008238AC" w:rsidRDefault="008238AC" w:rsidP="0087671C">
      <w:pPr>
        <w:tabs>
          <w:tab w:val="left" w:pos="2715"/>
        </w:tabs>
        <w:sectPr w:rsidR="008238AC" w:rsidSect="001020F6">
          <w:pgSz w:w="12240" w:h="15840" w:code="1"/>
          <w:pgMar w:top="1417" w:right="1701" w:bottom="1417" w:left="1701" w:header="708" w:footer="708" w:gutter="0"/>
          <w:cols w:space="708"/>
          <w:docGrid w:linePitch="360"/>
        </w:sectPr>
      </w:pPr>
    </w:p>
    <w:p w:rsidR="0087671C" w:rsidRDefault="0087671C" w:rsidP="0087671C">
      <w:pPr>
        <w:tabs>
          <w:tab w:val="left" w:pos="2715"/>
        </w:tabs>
      </w:pPr>
    </w:p>
    <w:p w:rsidR="0087671C" w:rsidRPr="0087671C" w:rsidRDefault="00A2719A" w:rsidP="0087671C">
      <w:pPr>
        <w:pStyle w:val="Ttulo1"/>
        <w:numPr>
          <w:ilvl w:val="2"/>
          <w:numId w:val="1"/>
        </w:numPr>
        <w:rPr>
          <w:rFonts w:ascii="Arial" w:eastAsiaTheme="minorEastAsia" w:hAnsi="Arial" w:cs="Arial"/>
          <w:color w:val="0070C0"/>
          <w:spacing w:val="15"/>
          <w:sz w:val="22"/>
          <w:szCs w:val="22"/>
        </w:rPr>
      </w:pPr>
      <w:bookmarkStart w:id="64" w:name="_Toc494323339"/>
      <w:r>
        <w:rPr>
          <w:rFonts w:ascii="Arial" w:eastAsiaTheme="minorEastAsia" w:hAnsi="Arial" w:cs="Arial"/>
          <w:color w:val="0070C0"/>
          <w:spacing w:val="15"/>
          <w:sz w:val="22"/>
          <w:szCs w:val="22"/>
        </w:rPr>
        <w:t xml:space="preserve">Nivel </w:t>
      </w:r>
      <w:r w:rsidR="001477B8">
        <w:rPr>
          <w:rFonts w:ascii="Arial" w:eastAsiaTheme="minorEastAsia" w:hAnsi="Arial" w:cs="Arial"/>
          <w:color w:val="0070C0"/>
          <w:spacing w:val="15"/>
          <w:sz w:val="22"/>
          <w:szCs w:val="22"/>
        </w:rPr>
        <w:t>Modelo de</w:t>
      </w:r>
      <w:r w:rsidR="0087671C" w:rsidRPr="0087671C">
        <w:rPr>
          <w:rFonts w:ascii="Arial" w:eastAsiaTheme="minorEastAsia" w:hAnsi="Arial" w:cs="Arial"/>
          <w:color w:val="0070C0"/>
          <w:spacing w:val="15"/>
          <w:sz w:val="22"/>
          <w:szCs w:val="22"/>
        </w:rPr>
        <w:t xml:space="preserve"> Base de Datos</w:t>
      </w:r>
      <w:bookmarkEnd w:id="64"/>
    </w:p>
    <w:p w:rsidR="0087671C" w:rsidRDefault="0087671C" w:rsidP="0087671C">
      <w:pPr>
        <w:tabs>
          <w:tab w:val="left" w:pos="2715"/>
        </w:tabs>
      </w:pPr>
    </w:p>
    <w:p w:rsidR="000A330D" w:rsidRDefault="008238AC" w:rsidP="000A330D">
      <w:pPr>
        <w:keepNext/>
        <w:tabs>
          <w:tab w:val="left" w:pos="2715"/>
        </w:tabs>
      </w:pPr>
      <w:r>
        <w:rPr>
          <w:rFonts w:eastAsia="Times New Roman"/>
          <w:b/>
          <w:i/>
          <w:noProof/>
          <w:sz w:val="28"/>
          <w:szCs w:val="28"/>
          <w:lang w:eastAsia="es-NI"/>
        </w:rPr>
        <w:drawing>
          <wp:inline distT="0" distB="0" distL="0" distR="0" wp14:anchorId="0842B6A0" wp14:editId="0264CF80">
            <wp:extent cx="5619750" cy="5648652"/>
            <wp:effectExtent l="0" t="0" r="0" b="9525"/>
            <wp:docPr id="5" name="Imagen 5" descr="E:\descarga\egresados_digrama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egresados_digrama_d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3645" cy="5652567"/>
                    </a:xfrm>
                    <a:prstGeom prst="rect">
                      <a:avLst/>
                    </a:prstGeom>
                    <a:noFill/>
                    <a:ln>
                      <a:noFill/>
                    </a:ln>
                  </pic:spPr>
                </pic:pic>
              </a:graphicData>
            </a:graphic>
          </wp:inline>
        </w:drawing>
      </w:r>
    </w:p>
    <w:p w:rsidR="008238AC" w:rsidRDefault="000A330D" w:rsidP="000A330D">
      <w:pPr>
        <w:pStyle w:val="Descripcin"/>
      </w:pPr>
      <w:r>
        <w:t xml:space="preserve">Figura </w:t>
      </w:r>
      <w:fldSimple w:instr=" SEQ Figura \* ARABIC ">
        <w:r w:rsidR="00EF5C7E">
          <w:rPr>
            <w:noProof/>
          </w:rPr>
          <w:t>4</w:t>
        </w:r>
      </w:fldSimple>
      <w:r>
        <w:t xml:space="preserve"> Base de Dato no relacional del sistema 2011</w:t>
      </w:r>
    </w:p>
    <w:p w:rsidR="008238AC" w:rsidRPr="008238AC" w:rsidRDefault="008238AC" w:rsidP="008238AC"/>
    <w:p w:rsidR="008238AC" w:rsidRDefault="008238AC" w:rsidP="008238AC"/>
    <w:p w:rsidR="008238AC" w:rsidRDefault="008238AC" w:rsidP="008238AC">
      <w:pPr>
        <w:tabs>
          <w:tab w:val="left" w:pos="1956"/>
        </w:tabs>
      </w:pPr>
      <w:r>
        <w:tab/>
      </w:r>
    </w:p>
    <w:p w:rsidR="008238AC" w:rsidRDefault="008238AC" w:rsidP="008238AC">
      <w:pPr>
        <w:tabs>
          <w:tab w:val="left" w:pos="1956"/>
        </w:tabs>
      </w:pPr>
    </w:p>
    <w:p w:rsidR="008238AC" w:rsidRDefault="008238AC" w:rsidP="008238AC">
      <w:pPr>
        <w:tabs>
          <w:tab w:val="left" w:pos="1956"/>
        </w:tabs>
      </w:pPr>
    </w:p>
    <w:p w:rsidR="008238AC" w:rsidRDefault="008238AC" w:rsidP="008238AC">
      <w:pPr>
        <w:tabs>
          <w:tab w:val="left" w:pos="1956"/>
        </w:tabs>
      </w:pPr>
    </w:p>
    <w:p w:rsidR="008238AC" w:rsidRDefault="008238AC" w:rsidP="008238AC">
      <w:pPr>
        <w:pStyle w:val="Ttulo1"/>
        <w:numPr>
          <w:ilvl w:val="1"/>
          <w:numId w:val="1"/>
        </w:numPr>
        <w:rPr>
          <w:rFonts w:ascii="Arial" w:eastAsiaTheme="minorEastAsia" w:hAnsi="Arial" w:cs="Arial"/>
          <w:color w:val="0070C0"/>
          <w:spacing w:val="15"/>
          <w:sz w:val="22"/>
          <w:szCs w:val="22"/>
        </w:rPr>
      </w:pPr>
      <w:bookmarkStart w:id="65" w:name="_Toc494323340"/>
      <w:r w:rsidRPr="008238AC">
        <w:rPr>
          <w:rFonts w:ascii="Arial" w:eastAsiaTheme="minorEastAsia" w:hAnsi="Arial" w:cs="Arial"/>
          <w:color w:val="0070C0"/>
          <w:spacing w:val="15"/>
          <w:sz w:val="22"/>
          <w:szCs w:val="22"/>
        </w:rPr>
        <w:t>Fase 4: Reestructuración de Código</w:t>
      </w:r>
      <w:bookmarkEnd w:id="65"/>
      <w:r w:rsidRPr="008238AC">
        <w:rPr>
          <w:rFonts w:ascii="Arial" w:eastAsiaTheme="minorEastAsia" w:hAnsi="Arial" w:cs="Arial"/>
          <w:color w:val="0070C0"/>
          <w:spacing w:val="15"/>
          <w:sz w:val="22"/>
          <w:szCs w:val="22"/>
        </w:rPr>
        <w:t xml:space="preserve"> </w:t>
      </w: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6" w:name="_Toc494323341"/>
      <w:r w:rsidRPr="008238AC">
        <w:rPr>
          <w:rFonts w:ascii="Arial" w:eastAsiaTheme="minorEastAsia" w:hAnsi="Arial" w:cs="Arial"/>
          <w:color w:val="0070C0"/>
          <w:spacing w:val="15"/>
          <w:sz w:val="22"/>
          <w:szCs w:val="22"/>
        </w:rPr>
        <w:t>Modelo</w:t>
      </w:r>
      <w:bookmarkEnd w:id="66"/>
    </w:p>
    <w:p w:rsidR="008238AC" w:rsidRDefault="008238AC" w:rsidP="008238AC">
      <w:pPr>
        <w:spacing w:line="360" w:lineRule="auto"/>
        <w:jc w:val="both"/>
        <w:rPr>
          <w:rFonts w:ascii="Arial" w:hAnsi="Arial" w:cs="Arial"/>
          <w:sz w:val="24"/>
          <w:szCs w:val="24"/>
          <w:lang w:eastAsia="zh-CN" w:bidi="hi-IN"/>
        </w:rPr>
      </w:pPr>
      <w:r w:rsidRPr="008238AC">
        <w:rPr>
          <w:rFonts w:ascii="Arial" w:hAnsi="Arial" w:cs="Arial"/>
          <w:sz w:val="24"/>
          <w:szCs w:val="24"/>
          <w:lang w:eastAsia="zh-CN" w:bidi="hi-IN"/>
        </w:rPr>
        <w:t>El framework Laravel implementa totalmente la arquitectura MVC(modelo-vista-controlador) por lo que los modelos son representados por clases PHP que extienden de la clase Model, que es un ORM parte del framework Laravel el cual accede a tablas de base de datos. Según convenciones Laravel se crea un modelo por tabla.</w:t>
      </w:r>
    </w:p>
    <w:p w:rsidR="008C7D6D" w:rsidRDefault="008C7D6D" w:rsidP="008C7D6D">
      <w:pPr>
        <w:keepNext/>
        <w:spacing w:line="360" w:lineRule="auto"/>
        <w:jc w:val="both"/>
      </w:pPr>
      <w:r>
        <w:rPr>
          <w:rFonts w:ascii="Arial" w:hAnsi="Arial" w:cs="Arial"/>
          <w:noProof/>
          <w:sz w:val="24"/>
          <w:szCs w:val="24"/>
          <w:lang w:eastAsia="es-NI"/>
        </w:rPr>
        <w:drawing>
          <wp:inline distT="0" distB="0" distL="0" distR="0" wp14:anchorId="1165F9DD" wp14:editId="102F3B14">
            <wp:extent cx="5607050" cy="3155315"/>
            <wp:effectExtent l="0" t="0" r="0" b="6985"/>
            <wp:docPr id="19" name="Imagen 19" descr="D:\RUTH\Descargas\Screenshot_20171002_20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Screenshot_20171002_2008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238AC" w:rsidRDefault="008C7D6D" w:rsidP="008C7D6D">
      <w:pPr>
        <w:pStyle w:val="Descripcin"/>
        <w:jc w:val="both"/>
        <w:rPr>
          <w:rFonts w:ascii="Arial" w:hAnsi="Arial" w:cs="Arial"/>
          <w:sz w:val="24"/>
          <w:szCs w:val="24"/>
          <w:lang w:eastAsia="zh-CN" w:bidi="hi-IN"/>
        </w:rPr>
      </w:pPr>
      <w:r>
        <w:t xml:space="preserve">figura </w:t>
      </w:r>
      <w:fldSimple w:instr=" SEQ figura \* ARABIC ">
        <w:r w:rsidR="00EF5C7E">
          <w:rPr>
            <w:noProof/>
          </w:rPr>
          <w:t>5</w:t>
        </w:r>
      </w:fldSimple>
      <w:r>
        <w:t xml:space="preserve"> Modelo </w:t>
      </w: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7" w:name="_Toc494323342"/>
      <w:r w:rsidRPr="008238AC">
        <w:rPr>
          <w:rFonts w:ascii="Arial" w:eastAsiaTheme="minorEastAsia" w:hAnsi="Arial" w:cs="Arial"/>
          <w:color w:val="0070C0"/>
          <w:spacing w:val="15"/>
          <w:sz w:val="22"/>
          <w:szCs w:val="22"/>
        </w:rPr>
        <w:t>Controlador</w:t>
      </w:r>
      <w:bookmarkEnd w:id="67"/>
    </w:p>
    <w:p w:rsidR="008238AC" w:rsidRDefault="008238AC" w:rsidP="008238AC">
      <w:pPr>
        <w:spacing w:line="360" w:lineRule="auto"/>
        <w:jc w:val="both"/>
        <w:rPr>
          <w:rFonts w:ascii="Arial" w:hAnsi="Arial" w:cs="Arial"/>
          <w:sz w:val="24"/>
          <w:szCs w:val="24"/>
          <w:lang w:eastAsia="zh-CN" w:bidi="hi-IN"/>
        </w:rPr>
      </w:pPr>
      <w:r w:rsidRPr="00F1737C">
        <w:rPr>
          <w:rFonts w:ascii="Arial" w:hAnsi="Arial" w:cs="Arial"/>
          <w:sz w:val="24"/>
          <w:szCs w:val="24"/>
          <w:lang w:eastAsia="zh-CN" w:bidi="hi-IN"/>
        </w:rPr>
        <w:t>Son clases que nos permiten procesar los datos provenientes de modelos para ser visualizados en las vistas, y procesados de las vistas hacia los modelos creando un puente entre los modelos y las vistas. Los controladores son representados por clase PHP que extienden la clase Controller, estos fueron creados según el tipo de interacción.</w:t>
      </w:r>
    </w:p>
    <w:p w:rsidR="008C7D6D" w:rsidRDefault="008C7D6D" w:rsidP="008C7D6D">
      <w:pPr>
        <w:keepNext/>
        <w:spacing w:line="360" w:lineRule="auto"/>
        <w:jc w:val="both"/>
      </w:pPr>
      <w:r>
        <w:rPr>
          <w:noProof/>
          <w:lang w:eastAsia="es-NI"/>
        </w:rPr>
        <w:drawing>
          <wp:inline distT="0" distB="0" distL="0" distR="0" wp14:anchorId="7B467036" wp14:editId="584BCB44">
            <wp:extent cx="5607050" cy="3155315"/>
            <wp:effectExtent l="0" t="0" r="0" b="6985"/>
            <wp:docPr id="21" name="Imagen 21" descr="D:\RUTH\Descargas\Screenshot_20171002_20085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UTH\Descargas\Screenshot_20171002_20085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C7D6D" w:rsidRDefault="008C7D6D" w:rsidP="008C7D6D">
      <w:pPr>
        <w:pStyle w:val="Descripcin"/>
        <w:jc w:val="both"/>
      </w:pPr>
      <w:r>
        <w:t xml:space="preserve">figura </w:t>
      </w:r>
      <w:fldSimple w:instr=" SEQ figura \* ARABIC ">
        <w:r w:rsidR="00EF5C7E">
          <w:rPr>
            <w:noProof/>
          </w:rPr>
          <w:t>6</w:t>
        </w:r>
      </w:fldSimple>
      <w:r>
        <w:t xml:space="preserve"> Constrolador</w:t>
      </w:r>
    </w:p>
    <w:p w:rsidR="008238AC" w:rsidRDefault="008238AC" w:rsidP="008C7D6D">
      <w:pPr>
        <w:pStyle w:val="Descripcin"/>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Default="008238AC" w:rsidP="008238AC">
      <w:pPr>
        <w:spacing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8" w:name="_Toc494323343"/>
      <w:r w:rsidRPr="008238AC">
        <w:rPr>
          <w:rFonts w:ascii="Arial" w:eastAsiaTheme="minorEastAsia" w:hAnsi="Arial" w:cs="Arial"/>
          <w:color w:val="0070C0"/>
          <w:spacing w:val="15"/>
          <w:sz w:val="22"/>
          <w:szCs w:val="22"/>
        </w:rPr>
        <w:t>Vistas</w:t>
      </w:r>
      <w:bookmarkEnd w:id="68"/>
    </w:p>
    <w:p w:rsidR="008238AC" w:rsidRDefault="008238AC" w:rsidP="008238AC">
      <w:pPr>
        <w:spacing w:line="360" w:lineRule="auto"/>
        <w:jc w:val="both"/>
        <w:rPr>
          <w:rFonts w:ascii="Arial" w:hAnsi="Arial" w:cs="Arial"/>
          <w:sz w:val="24"/>
          <w:szCs w:val="24"/>
          <w:lang w:eastAsia="zh-CN" w:bidi="hi-IN"/>
        </w:rPr>
      </w:pPr>
      <w:r w:rsidRPr="0099589B">
        <w:rPr>
          <w:rFonts w:ascii="Arial" w:hAnsi="Arial" w:cs="Arial"/>
          <w:sz w:val="24"/>
          <w:szCs w:val="24"/>
          <w:lang w:eastAsia="zh-CN" w:bidi="hi-IN"/>
        </w:rPr>
        <w:t>Las vistas están ordenadas en carpetas según el controlador que interactúan con ellas. Las vistas ocupan el sistema de plantilla Blade que es parte del framework Laravel cuya principal característica es extender layout para no duplicar código y mantener archivos de vista ágil.</w:t>
      </w:r>
    </w:p>
    <w:p w:rsidR="008C7D6D" w:rsidRDefault="008C7D6D" w:rsidP="008C7D6D">
      <w:pPr>
        <w:keepNext/>
        <w:tabs>
          <w:tab w:val="left" w:pos="1956"/>
        </w:tabs>
      </w:pPr>
      <w:r>
        <w:rPr>
          <w:rFonts w:ascii="Arial" w:hAnsi="Arial" w:cs="Arial"/>
          <w:noProof/>
          <w:sz w:val="24"/>
          <w:szCs w:val="24"/>
          <w:lang w:eastAsia="es-NI"/>
        </w:rPr>
        <w:drawing>
          <wp:inline distT="0" distB="0" distL="0" distR="0" wp14:anchorId="1C6FC96B" wp14:editId="078ED7D4">
            <wp:extent cx="5607050" cy="3155315"/>
            <wp:effectExtent l="0" t="0" r="0" b="6985"/>
            <wp:docPr id="20" name="Imagen 20" descr="D:\RUTH\Descargas\Screenshot_20171002_20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UTH\Descargas\Screenshot_20171002_2009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238AC" w:rsidRDefault="008C7D6D" w:rsidP="008C7D6D">
      <w:pPr>
        <w:pStyle w:val="Descripcin"/>
      </w:pPr>
      <w:r>
        <w:t xml:space="preserve">figura </w:t>
      </w:r>
      <w:fldSimple w:instr=" SEQ figura \* ARABIC ">
        <w:r w:rsidR="00EF5C7E">
          <w:rPr>
            <w:noProof/>
          </w:rPr>
          <w:t>7</w:t>
        </w:r>
      </w:fldSimple>
      <w:r>
        <w:t xml:space="preserve"> Vista</w:t>
      </w: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Default="00DF0805" w:rsidP="008238AC">
      <w:pPr>
        <w:tabs>
          <w:tab w:val="left" w:pos="1956"/>
        </w:tabs>
      </w:pPr>
    </w:p>
    <w:p w:rsidR="00DF0805" w:rsidRPr="00DF0805" w:rsidRDefault="00DF0805" w:rsidP="00DF0805">
      <w:pPr>
        <w:pStyle w:val="Ttulo1"/>
        <w:numPr>
          <w:ilvl w:val="1"/>
          <w:numId w:val="1"/>
        </w:numPr>
        <w:rPr>
          <w:rFonts w:ascii="Arial" w:eastAsiaTheme="minorEastAsia" w:hAnsi="Arial" w:cs="Arial"/>
          <w:color w:val="0070C0"/>
          <w:spacing w:val="15"/>
          <w:sz w:val="22"/>
          <w:szCs w:val="22"/>
        </w:rPr>
      </w:pPr>
      <w:bookmarkStart w:id="69" w:name="_Toc494323344"/>
      <w:r w:rsidRPr="00DF0805">
        <w:rPr>
          <w:rFonts w:ascii="Arial" w:eastAsiaTheme="minorEastAsia" w:hAnsi="Arial" w:cs="Arial"/>
          <w:color w:val="0070C0"/>
          <w:spacing w:val="15"/>
          <w:sz w:val="22"/>
          <w:szCs w:val="22"/>
        </w:rPr>
        <w:lastRenderedPageBreak/>
        <w:t>Fase 5: Reestructuración de Datos</w:t>
      </w:r>
      <w:bookmarkEnd w:id="69"/>
    </w:p>
    <w:p w:rsidR="00DF0805" w:rsidRDefault="00DF0805" w:rsidP="00DF0805">
      <w:pPr>
        <w:tabs>
          <w:tab w:val="left" w:pos="1956"/>
        </w:tabs>
      </w:pPr>
    </w:p>
    <w:p w:rsidR="00DF0805" w:rsidRPr="00690963" w:rsidRDefault="00690963" w:rsidP="00690963">
      <w:pPr>
        <w:pStyle w:val="Ttulo1"/>
        <w:numPr>
          <w:ilvl w:val="2"/>
          <w:numId w:val="1"/>
        </w:numPr>
        <w:rPr>
          <w:rFonts w:ascii="Arial" w:eastAsiaTheme="minorEastAsia" w:hAnsi="Arial" w:cs="Arial"/>
          <w:color w:val="0070C0"/>
          <w:spacing w:val="15"/>
          <w:sz w:val="22"/>
          <w:szCs w:val="22"/>
        </w:rPr>
      </w:pPr>
      <w:bookmarkStart w:id="70" w:name="_Toc494323345"/>
      <w:r w:rsidRPr="00690963">
        <w:rPr>
          <w:rFonts w:ascii="Arial" w:eastAsiaTheme="minorEastAsia" w:hAnsi="Arial" w:cs="Arial"/>
          <w:color w:val="0070C0"/>
          <w:spacing w:val="15"/>
          <w:sz w:val="22"/>
          <w:szCs w:val="22"/>
        </w:rPr>
        <w:t>Modelo de Base de Datos</w:t>
      </w:r>
      <w:bookmarkEnd w:id="70"/>
    </w:p>
    <w:p w:rsidR="00DF0805" w:rsidRDefault="00DF0805" w:rsidP="00DF0805">
      <w:pPr>
        <w:tabs>
          <w:tab w:val="left" w:pos="1956"/>
        </w:tabs>
      </w:pPr>
    </w:p>
    <w:p w:rsidR="0044259F" w:rsidRDefault="00DF0805" w:rsidP="0044259F">
      <w:pPr>
        <w:keepNext/>
        <w:tabs>
          <w:tab w:val="left" w:pos="1956"/>
        </w:tabs>
      </w:pPr>
      <w:r>
        <w:rPr>
          <w:noProof/>
          <w:lang w:eastAsia="es-NI"/>
        </w:rPr>
        <w:drawing>
          <wp:inline distT="0" distB="0" distL="0" distR="0" wp14:anchorId="70791DE4" wp14:editId="717C9D1A">
            <wp:extent cx="5612130" cy="4211955"/>
            <wp:effectExtent l="0" t="0" r="7620" b="0"/>
            <wp:docPr id="4" name="Imagen 4" descr="E:\descarga\PSG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PSG_D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4211955"/>
                    </a:xfrm>
                    <a:prstGeom prst="rect">
                      <a:avLst/>
                    </a:prstGeom>
                    <a:noFill/>
                    <a:ln>
                      <a:noFill/>
                    </a:ln>
                  </pic:spPr>
                </pic:pic>
              </a:graphicData>
            </a:graphic>
          </wp:inline>
        </w:drawing>
      </w:r>
    </w:p>
    <w:p w:rsidR="00DF0805" w:rsidRDefault="0044259F" w:rsidP="0044259F">
      <w:pPr>
        <w:pStyle w:val="Descripcin"/>
      </w:pPr>
      <w:r>
        <w:t xml:space="preserve">Figura </w:t>
      </w:r>
      <w:fldSimple w:instr=" SEQ Figura \* ARABIC ">
        <w:r w:rsidR="00EF5C7E">
          <w:rPr>
            <w:noProof/>
          </w:rPr>
          <w:t>8</w:t>
        </w:r>
      </w:fldSimple>
      <w:r>
        <w:t xml:space="preserve"> Modelo de Base de Datos – Sistema 2017</w:t>
      </w: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Default="00690963" w:rsidP="00DF0805">
      <w:pPr>
        <w:tabs>
          <w:tab w:val="left" w:pos="1956"/>
        </w:tabs>
      </w:pPr>
    </w:p>
    <w:p w:rsidR="00690963" w:rsidRPr="00690963" w:rsidRDefault="005D5167" w:rsidP="00690963">
      <w:pPr>
        <w:pStyle w:val="Ttulo1"/>
        <w:numPr>
          <w:ilvl w:val="2"/>
          <w:numId w:val="1"/>
        </w:numPr>
        <w:rPr>
          <w:rFonts w:ascii="Arial" w:eastAsiaTheme="minorEastAsia" w:hAnsi="Arial" w:cs="Arial"/>
          <w:color w:val="0070C0"/>
          <w:spacing w:val="15"/>
          <w:sz w:val="22"/>
          <w:szCs w:val="22"/>
        </w:rPr>
      </w:pPr>
      <w:bookmarkStart w:id="71" w:name="_Toc494323346"/>
      <w:r>
        <w:rPr>
          <w:rFonts w:ascii="Arial" w:eastAsiaTheme="minorEastAsia" w:hAnsi="Arial" w:cs="Arial"/>
          <w:color w:val="0070C0"/>
          <w:spacing w:val="15"/>
          <w:sz w:val="22"/>
          <w:szCs w:val="22"/>
        </w:rPr>
        <w:t>Diccionario</w:t>
      </w:r>
      <w:r w:rsidR="00690963" w:rsidRPr="00690963">
        <w:rPr>
          <w:rFonts w:ascii="Arial" w:eastAsiaTheme="minorEastAsia" w:hAnsi="Arial" w:cs="Arial"/>
          <w:color w:val="0070C0"/>
          <w:spacing w:val="15"/>
          <w:sz w:val="22"/>
          <w:szCs w:val="22"/>
        </w:rPr>
        <w:t xml:space="preserve"> de Datos</w:t>
      </w:r>
      <w:bookmarkEnd w:id="71"/>
    </w:p>
    <w:p w:rsidR="00DF0805" w:rsidRDefault="00DF0805"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4F6434" w:rsidTr="00046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4F6434" w:rsidRDefault="004F6434" w:rsidP="00DF0805">
            <w:pPr>
              <w:tabs>
                <w:tab w:val="left" w:pos="1956"/>
              </w:tabs>
            </w:pPr>
            <w:r>
              <w:t>Tabla Contacto</w:t>
            </w:r>
          </w:p>
        </w:tc>
        <w:tc>
          <w:tcPr>
            <w:tcW w:w="4990" w:type="dxa"/>
            <w:gridSpan w:val="3"/>
          </w:tcPr>
          <w:p w:rsidR="004F6434" w:rsidRDefault="004F6434" w:rsidP="00DF0805">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datos </w:t>
            </w:r>
            <w:r w:rsidR="003001F7">
              <w:t>generales del contacto de la empresa</w:t>
            </w:r>
          </w:p>
        </w:tc>
      </w:tr>
      <w:tr w:rsidR="004F643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shd w:val="clear" w:color="auto" w:fill="BDD6EE" w:themeFill="accent1" w:themeFillTint="66"/>
          </w:tcPr>
          <w:p w:rsidR="004F6434" w:rsidRPr="004F6434" w:rsidRDefault="004F6434" w:rsidP="004F6434">
            <w:pPr>
              <w:tabs>
                <w:tab w:val="left" w:pos="1956"/>
              </w:tabs>
              <w:jc w:val="center"/>
              <w:rPr>
                <w:rFonts w:ascii="Arial" w:hAnsi="Arial" w:cs="Arial"/>
              </w:rPr>
            </w:pPr>
            <w:r w:rsidRPr="004F6434">
              <w:rPr>
                <w:rFonts w:ascii="Arial" w:hAnsi="Arial" w:cs="Arial"/>
              </w:rPr>
              <w:t>Campo</w:t>
            </w:r>
          </w:p>
        </w:tc>
        <w:tc>
          <w:tcPr>
            <w:tcW w:w="1573"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tcBorders>
              <w:top w:val="none" w:sz="0" w:space="0" w:color="auto"/>
              <w:bottom w:val="none" w:sz="0" w:space="0" w:color="auto"/>
            </w:tcBorders>
            <w:shd w:val="clear" w:color="auto" w:fill="BDD6EE" w:themeFill="accent1" w:themeFillTint="66"/>
          </w:tcPr>
          <w:p w:rsidR="004F6434" w:rsidRPr="004F6434"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4F6434"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4F6434" w:rsidRDefault="003001F7" w:rsidP="00DF0805">
            <w:pPr>
              <w:tabs>
                <w:tab w:val="left" w:pos="1956"/>
              </w:tabs>
            </w:pPr>
            <w:r>
              <w:t>Id_contacto</w:t>
            </w:r>
          </w:p>
        </w:tc>
        <w:tc>
          <w:tcPr>
            <w:tcW w:w="1573"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4F6434"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pPr>
            <w:r>
              <w:t>Identificador de Contacto</w:t>
            </w:r>
          </w:p>
        </w:tc>
      </w:tr>
      <w:tr w:rsidR="004F643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4F6434" w:rsidRDefault="003001F7" w:rsidP="00DF0805">
            <w:pPr>
              <w:tabs>
                <w:tab w:val="left" w:pos="1956"/>
              </w:tabs>
            </w:pPr>
            <w:r>
              <w:t>Nombre_contacto</w:t>
            </w:r>
          </w:p>
        </w:tc>
        <w:tc>
          <w:tcPr>
            <w:tcW w:w="1573" w:type="dxa"/>
            <w:tcBorders>
              <w:top w:val="none" w:sz="0" w:space="0" w:color="auto"/>
              <w:bottom w:val="none" w:sz="0" w:space="0" w:color="auto"/>
            </w:tcBorders>
          </w:tcPr>
          <w:p w:rsidR="004F6434" w:rsidRDefault="004F6434" w:rsidP="00DF0805">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Borders>
              <w:top w:val="none" w:sz="0" w:space="0" w:color="auto"/>
              <w:bottom w:val="none" w:sz="0" w:space="0" w:color="auto"/>
            </w:tcBorders>
          </w:tcPr>
          <w:p w:rsidR="004F6434"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pPr>
            <w:r>
              <w:t>Nombre del contacto de la empresa</w:t>
            </w:r>
          </w:p>
        </w:tc>
      </w:tr>
      <w:tr w:rsidR="003001F7"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3001F7" w:rsidRDefault="003001F7" w:rsidP="003001F7">
            <w:pPr>
              <w:tabs>
                <w:tab w:val="left" w:pos="1956"/>
              </w:tabs>
            </w:pPr>
            <w:r>
              <w:t>Apellido_contacto</w:t>
            </w:r>
          </w:p>
        </w:tc>
        <w:tc>
          <w:tcPr>
            <w:tcW w:w="1573"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3001F7"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pPr>
            <w:r>
              <w:t>Apellido del contacto de la empresa</w:t>
            </w:r>
          </w:p>
        </w:tc>
      </w:tr>
      <w:tr w:rsidR="003001F7"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3001F7" w:rsidRDefault="000466D4" w:rsidP="003001F7">
            <w:pPr>
              <w:tabs>
                <w:tab w:val="left" w:pos="1956"/>
              </w:tabs>
            </w:pPr>
            <w:r>
              <w:t>Cedula_contacto</w:t>
            </w:r>
          </w:p>
        </w:tc>
        <w:tc>
          <w:tcPr>
            <w:tcW w:w="1573" w:type="dxa"/>
            <w:tcBorders>
              <w:top w:val="none" w:sz="0" w:space="0" w:color="auto"/>
              <w:bottom w:val="none" w:sz="0" w:space="0" w:color="auto"/>
            </w:tcBorders>
          </w:tcPr>
          <w:p w:rsidR="003001F7" w:rsidRDefault="003001F7"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Borders>
              <w:top w:val="none" w:sz="0" w:space="0" w:color="auto"/>
              <w:bottom w:val="none" w:sz="0" w:space="0" w:color="auto"/>
            </w:tcBorders>
          </w:tcPr>
          <w:p w:rsidR="003001F7"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Numero de cedula</w:t>
            </w:r>
          </w:p>
        </w:tc>
      </w:tr>
      <w:tr w:rsidR="000466D4"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Cargo_contacto</w:t>
            </w:r>
          </w:p>
        </w:tc>
        <w:tc>
          <w:tcPr>
            <w:tcW w:w="1573"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Cargo laboral</w:t>
            </w:r>
          </w:p>
        </w:tc>
      </w:tr>
      <w:tr w:rsidR="000466D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Email</w:t>
            </w:r>
          </w:p>
        </w:tc>
        <w:tc>
          <w:tcPr>
            <w:tcW w:w="1573"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Email del contacto</w:t>
            </w:r>
          </w:p>
        </w:tc>
      </w:tr>
      <w:tr w:rsidR="000466D4"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Telefono_personal</w:t>
            </w:r>
          </w:p>
        </w:tc>
        <w:tc>
          <w:tcPr>
            <w:tcW w:w="1573"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pPr>
            <w:r>
              <w:t>Teléfono personal</w:t>
            </w:r>
          </w:p>
        </w:tc>
      </w:tr>
      <w:tr w:rsidR="000466D4"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3001F7">
            <w:pPr>
              <w:tabs>
                <w:tab w:val="left" w:pos="1956"/>
              </w:tabs>
            </w:pPr>
            <w:r>
              <w:t>Telefono_institucional</w:t>
            </w:r>
          </w:p>
        </w:tc>
        <w:tc>
          <w:tcPr>
            <w:tcW w:w="1573"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pPr>
            <w:r>
              <w:t>Teléfono  institucional</w:t>
            </w:r>
          </w:p>
        </w:tc>
      </w:tr>
    </w:tbl>
    <w:p w:rsidR="00DF0805" w:rsidRDefault="00411BD7" w:rsidP="00411BD7">
      <w:pPr>
        <w:pStyle w:val="Descripcin"/>
      </w:pPr>
      <w:r>
        <w:t xml:space="preserve">Ilustración </w:t>
      </w:r>
      <w:fldSimple w:instr=" SEQ Ilustración \* ARABIC ">
        <w:r w:rsidR="00EF5C7E">
          <w:rPr>
            <w:noProof/>
          </w:rPr>
          <w:t>33</w:t>
        </w:r>
      </w:fldSimple>
      <w:r>
        <w:t xml:space="preserve"> D.D Tabla contacto</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0466D4"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0466D4" w:rsidRDefault="00C80752" w:rsidP="006B0CEA">
            <w:pPr>
              <w:tabs>
                <w:tab w:val="left" w:pos="1956"/>
              </w:tabs>
            </w:pPr>
            <w:r>
              <w:t>Tabla Empresa</w:t>
            </w:r>
          </w:p>
        </w:tc>
        <w:tc>
          <w:tcPr>
            <w:tcW w:w="4990" w:type="dxa"/>
            <w:gridSpan w:val="3"/>
          </w:tcPr>
          <w:p w:rsidR="000466D4" w:rsidRDefault="000466D4"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generales de la empresa</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0466D4" w:rsidRPr="004F6434" w:rsidRDefault="000466D4"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0466D4" w:rsidRPr="004F6434"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0466D4"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Id_empresa</w:t>
            </w:r>
          </w:p>
        </w:tc>
        <w:tc>
          <w:tcPr>
            <w:tcW w:w="1573" w:type="dxa"/>
          </w:tcPr>
          <w:p w:rsidR="000466D4"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empresa</w:t>
            </w:r>
          </w:p>
        </w:tc>
      </w:tr>
      <w:tr w:rsidR="009E55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9E5552" w:rsidRDefault="009E5552" w:rsidP="006B0CEA">
            <w:pPr>
              <w:tabs>
                <w:tab w:val="left" w:pos="1956"/>
              </w:tabs>
            </w:pPr>
            <w:r>
              <w:t>Contacto_</w:t>
            </w:r>
            <w:r w:rsidR="00C80752">
              <w:t>id</w:t>
            </w:r>
          </w:p>
        </w:tc>
        <w:tc>
          <w:tcPr>
            <w:tcW w:w="1573"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9E55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 contacto(tabla contacto)</w:t>
            </w:r>
          </w:p>
        </w:tc>
      </w:tr>
      <w:tr w:rsidR="009E5552" w:rsidTr="006B0CEA">
        <w:tc>
          <w:tcPr>
            <w:cnfStyle w:val="001000000000" w:firstRow="0" w:lastRow="0" w:firstColumn="1" w:lastColumn="0" w:oddVBand="0" w:evenVBand="0" w:oddHBand="0" w:evenHBand="0" w:firstRowFirstColumn="0" w:firstRowLastColumn="0" w:lastRowFirstColumn="0" w:lastRowLastColumn="0"/>
            <w:tcW w:w="2265" w:type="dxa"/>
          </w:tcPr>
          <w:p w:rsidR="009E5552" w:rsidRDefault="00C80752" w:rsidP="006B0CEA">
            <w:pPr>
              <w:tabs>
                <w:tab w:val="left" w:pos="1956"/>
              </w:tabs>
            </w:pPr>
            <w:r>
              <w:t>Usuario_id</w:t>
            </w:r>
          </w:p>
        </w:tc>
        <w:tc>
          <w:tcPr>
            <w:tcW w:w="1573"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634"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9E55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usuario(tabla usuario)</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Nombre_empresa</w:t>
            </w:r>
          </w:p>
        </w:tc>
        <w:tc>
          <w:tcPr>
            <w:tcW w:w="1573"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0466D4">
            <w:pPr>
              <w:tabs>
                <w:tab w:val="left" w:pos="1956"/>
              </w:tabs>
              <w:cnfStyle w:val="000000100000" w:firstRow="0" w:lastRow="0" w:firstColumn="0" w:lastColumn="0" w:oddVBand="0" w:evenVBand="0" w:oddHBand="1" w:evenHBand="0" w:firstRowFirstColumn="0" w:firstRowLastColumn="0" w:lastRowFirstColumn="0" w:lastRowLastColumn="0"/>
            </w:pPr>
            <w:r>
              <w:t>Nombre de la empresa</w:t>
            </w:r>
          </w:p>
        </w:tc>
      </w:tr>
      <w:tr w:rsidR="000466D4"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Default="00024DDB" w:rsidP="006B0CEA">
            <w:pPr>
              <w:tabs>
                <w:tab w:val="left" w:pos="1956"/>
              </w:tabs>
            </w:pPr>
            <w:r>
              <w:t>R</w:t>
            </w:r>
            <w:r w:rsidR="000466D4">
              <w:t>uc</w:t>
            </w:r>
          </w:p>
        </w:tc>
        <w:tc>
          <w:tcPr>
            <w:tcW w:w="1573"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0466D4"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pPr>
            <w:r>
              <w:t>Numero RUC</w:t>
            </w:r>
          </w:p>
        </w:tc>
      </w:tr>
      <w:tr w:rsidR="000466D4"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Default="000466D4" w:rsidP="006B0CEA">
            <w:pPr>
              <w:tabs>
                <w:tab w:val="left" w:pos="1956"/>
              </w:tabs>
            </w:pPr>
            <w:r>
              <w:t>Dirección_empresa</w:t>
            </w:r>
          </w:p>
        </w:tc>
        <w:tc>
          <w:tcPr>
            <w:tcW w:w="1573"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0466D4"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0466D4"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pPr>
            <w:r>
              <w:t>Dirección de la empresa</w:t>
            </w:r>
          </w:p>
        </w:tc>
      </w:tr>
    </w:tbl>
    <w:p w:rsidR="00C3518F" w:rsidRDefault="00411BD7" w:rsidP="00411BD7">
      <w:pPr>
        <w:pStyle w:val="Descripcin"/>
      </w:pPr>
      <w:r>
        <w:t xml:space="preserve">Ilustración </w:t>
      </w:r>
      <w:fldSimple w:instr=" SEQ Ilustración \* ARABIC ">
        <w:r w:rsidR="00EF5C7E">
          <w:rPr>
            <w:noProof/>
          </w:rPr>
          <w:t>34</w:t>
        </w:r>
      </w:fldSimple>
      <w:r w:rsidRPr="00411BD7">
        <w:t xml:space="preserve"> </w:t>
      </w:r>
      <w:r>
        <w:t>D.D Tabla empresa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80752"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80752" w:rsidRDefault="00C80752" w:rsidP="006B0CEA">
            <w:pPr>
              <w:tabs>
                <w:tab w:val="left" w:pos="1956"/>
              </w:tabs>
            </w:pPr>
            <w:r>
              <w:lastRenderedPageBreak/>
              <w:t>Tabla Oferta</w:t>
            </w:r>
          </w:p>
        </w:tc>
        <w:tc>
          <w:tcPr>
            <w:tcW w:w="4990" w:type="dxa"/>
            <w:gridSpan w:val="3"/>
          </w:tcPr>
          <w:p w:rsidR="00C80752" w:rsidRDefault="00C80752" w:rsidP="00C80752">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datos de las ofertas </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80752" w:rsidRPr="004F6434" w:rsidRDefault="00C80752"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C80752" w:rsidRPr="004F6434"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Id_oferta</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Empresa_id</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 empresa(tabla empresa)</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Detalle_oferta_id</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detalle de oferta(tabla detalle_oferta)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Tipo_oferta_id</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Identificador del tipo de oferta(tabla tipo_oferta)</w:t>
            </w:r>
          </w:p>
        </w:tc>
      </w:tr>
      <w:tr w:rsidR="00C80752"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Fecha_registro_oferta</w:t>
            </w:r>
          </w:p>
        </w:tc>
        <w:tc>
          <w:tcPr>
            <w:tcW w:w="1573"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C80752" w:rsidRPr="00C80752"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Fecha en la que se registra una oferta</w:t>
            </w:r>
          </w:p>
        </w:tc>
      </w:tr>
      <w:tr w:rsidR="00C80752"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Default="00C80752" w:rsidP="006B0CEA">
            <w:pPr>
              <w:tabs>
                <w:tab w:val="left" w:pos="1956"/>
              </w:tabs>
            </w:pPr>
            <w:r>
              <w:t>Estado_oferta</w:t>
            </w:r>
          </w:p>
        </w:tc>
        <w:tc>
          <w:tcPr>
            <w:tcW w:w="1573"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C80752"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pPr>
            <w:r>
              <w:t>TINYINT</w:t>
            </w:r>
          </w:p>
        </w:tc>
        <w:tc>
          <w:tcPr>
            <w:tcW w:w="1647" w:type="dxa"/>
          </w:tcPr>
          <w:p w:rsidR="00C80752"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w:t>
            </w:r>
          </w:p>
        </w:tc>
        <w:tc>
          <w:tcPr>
            <w:tcW w:w="1709" w:type="dxa"/>
          </w:tcPr>
          <w:p w:rsidR="00C80752" w:rsidRPr="00502593"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Estado de la oferta</w:t>
            </w:r>
          </w:p>
        </w:tc>
      </w:tr>
    </w:tbl>
    <w:p w:rsidR="00C80752" w:rsidRDefault="00411BD7" w:rsidP="00411BD7">
      <w:pPr>
        <w:pStyle w:val="Descripcin"/>
      </w:pPr>
      <w:r>
        <w:t xml:space="preserve">Ilustración </w:t>
      </w:r>
      <w:fldSimple w:instr=" SEQ Ilustración \* ARABIC ">
        <w:r w:rsidR="00EF5C7E">
          <w:rPr>
            <w:noProof/>
          </w:rPr>
          <w:t>35</w:t>
        </w:r>
      </w:fldSimple>
      <w:r w:rsidRPr="00411BD7">
        <w:t xml:space="preserve"> </w:t>
      </w:r>
      <w:r>
        <w:t>D.D Tabla oferta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tipo_oferta</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tipos de ofertas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Id_tipo_oferta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tipo de oferta</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tipo_oferta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Pr="00502593"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Tipo de oferta</w:t>
            </w:r>
          </w:p>
        </w:tc>
      </w:tr>
    </w:tbl>
    <w:p w:rsidR="00C3518F" w:rsidRDefault="00411BD7" w:rsidP="00411BD7">
      <w:pPr>
        <w:pStyle w:val="Descripcin"/>
      </w:pPr>
      <w:r>
        <w:t xml:space="preserve">Ilustración </w:t>
      </w:r>
      <w:fldSimple w:instr=" SEQ Ilustración \* ARABIC ">
        <w:r w:rsidR="00EF5C7E">
          <w:rPr>
            <w:noProof/>
          </w:rPr>
          <w:t>36</w:t>
        </w:r>
      </w:fldSimple>
      <w:r>
        <w:t xml:space="preserve"> D.D Tabla tipo_oferta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detalle_oferta</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 xml:space="preserve">Contiene los detalles de las ofertas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Id_detalle_oferta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detalle de oferta</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024DDB" w:rsidP="006B0CEA">
            <w:pPr>
              <w:tabs>
                <w:tab w:val="left" w:pos="1956"/>
              </w:tabs>
            </w:pPr>
            <w:r>
              <w:t>Orientación</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P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 xml:space="preserve">Descripcion de la oferta </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Oferta_salarial</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502593" w:rsidP="00502593">
            <w:pPr>
              <w:tabs>
                <w:tab w:val="left" w:pos="1956"/>
              </w:tabs>
              <w:cnfStyle w:val="000000000000" w:firstRow="0" w:lastRow="0" w:firstColumn="0" w:lastColumn="0" w:oddVBand="0" w:evenVBand="0" w:oddHBand="0" w:evenHBand="0" w:firstRowFirstColumn="0" w:firstRowLastColumn="0" w:lastRowFirstColumn="0" w:lastRowLastColumn="0"/>
            </w:pPr>
            <w:r>
              <w:t xml:space="preserve">Oferta salarial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Área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Default="00502593" w:rsidP="00502593">
            <w:pPr>
              <w:tabs>
                <w:tab w:val="left" w:pos="1956"/>
              </w:tabs>
              <w:cnfStyle w:val="000000100000" w:firstRow="0" w:lastRow="0" w:firstColumn="0" w:lastColumn="0" w:oddVBand="0" w:evenVBand="0" w:oddHBand="1" w:evenHBand="0" w:firstRowFirstColumn="0" w:firstRowLastColumn="0" w:lastRowFirstColumn="0" w:lastRowLastColumn="0"/>
            </w:pPr>
            <w:r>
              <w:t xml:space="preserve">Área laboral </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Cargo_oferta</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502593" w:rsidP="00411BD7">
            <w:pPr>
              <w:keepNext/>
              <w:tabs>
                <w:tab w:val="left" w:pos="1956"/>
              </w:tabs>
              <w:cnfStyle w:val="000000000000" w:firstRow="0" w:lastRow="0" w:firstColumn="0" w:lastColumn="0" w:oddVBand="0" w:evenVBand="0" w:oddHBand="0" w:evenHBand="0" w:firstRowFirstColumn="0" w:firstRowLastColumn="0" w:lastRowFirstColumn="0" w:lastRowLastColumn="0"/>
            </w:pPr>
            <w:r>
              <w:t>Cargo que ofrece la oferta</w:t>
            </w:r>
          </w:p>
        </w:tc>
      </w:tr>
    </w:tbl>
    <w:p w:rsidR="00502593" w:rsidRDefault="00411BD7" w:rsidP="00411BD7">
      <w:pPr>
        <w:pStyle w:val="Descripcin"/>
      </w:pPr>
      <w:r>
        <w:t xml:space="preserve">Ilustración </w:t>
      </w:r>
      <w:fldSimple w:instr=" SEQ Ilustración \* ARABIC ">
        <w:r w:rsidR="00EF5C7E">
          <w:rPr>
            <w:noProof/>
          </w:rPr>
          <w:t>37</w:t>
        </w:r>
      </w:fldSimple>
      <w:r w:rsidRPr="00411BD7">
        <w:t xml:space="preserve"> </w:t>
      </w:r>
      <w:r>
        <w:t>D.D Tabla detalle_oferta</w:t>
      </w:r>
    </w:p>
    <w:p w:rsidR="002B586A" w:rsidRDefault="002B586A" w:rsidP="00DF0805">
      <w:pPr>
        <w:tabs>
          <w:tab w:val="left" w:pos="1956"/>
        </w:tabs>
      </w:pPr>
    </w:p>
    <w:p w:rsidR="002B586A" w:rsidRDefault="002B586A"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Default="00502593" w:rsidP="006B0CEA">
            <w:pPr>
              <w:tabs>
                <w:tab w:val="left" w:pos="1956"/>
              </w:tabs>
            </w:pPr>
            <w:r>
              <w:t>Tabla usuario</w:t>
            </w:r>
          </w:p>
        </w:tc>
        <w:tc>
          <w:tcPr>
            <w:tcW w:w="4990" w:type="dxa"/>
            <w:gridSpan w:val="3"/>
          </w:tcPr>
          <w:p w:rsidR="00502593"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de usuario</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F6434" w:rsidRDefault="00502593"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502593" w:rsidRPr="004F6434"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502593" w:rsidP="006B0CEA">
            <w:pPr>
              <w:tabs>
                <w:tab w:val="left" w:pos="1956"/>
              </w:tabs>
            </w:pPr>
            <w:r>
              <w:t>Id_</w:t>
            </w:r>
            <w:r w:rsidR="002B586A">
              <w:t>usuario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w:t>
            </w:r>
            <w:r w:rsidR="002B586A">
              <w:t xml:space="preserve"> usuario</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Tipo_usuario</w:t>
            </w:r>
          </w:p>
        </w:tc>
        <w:tc>
          <w:tcPr>
            <w:tcW w:w="1573"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502593" w:rsidRP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usuario(tabla tipo_usuario)</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Email_usuario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Correo electrónico del usuario</w:t>
            </w:r>
            <w:r w:rsidR="00502593">
              <w:t xml:space="preserve"> </w:t>
            </w:r>
          </w:p>
        </w:tc>
      </w:tr>
      <w:tr w:rsidR="00502593"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Default="00024DDB" w:rsidP="006B0CEA">
            <w:pPr>
              <w:tabs>
                <w:tab w:val="left" w:pos="1956"/>
              </w:tabs>
            </w:pPr>
            <w:r>
              <w:t>Contraseña</w:t>
            </w:r>
          </w:p>
        </w:tc>
        <w:tc>
          <w:tcPr>
            <w:tcW w:w="1573"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502593"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502593"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Contraseña de usuario</w:t>
            </w:r>
          </w:p>
        </w:tc>
      </w:tr>
      <w:tr w:rsidR="00502593"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Default="002B586A" w:rsidP="006B0CEA">
            <w:pPr>
              <w:tabs>
                <w:tab w:val="left" w:pos="1956"/>
              </w:tabs>
            </w:pPr>
            <w:r>
              <w:t>Estado_usario</w:t>
            </w:r>
          </w:p>
        </w:tc>
        <w:tc>
          <w:tcPr>
            <w:tcW w:w="1573"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502593"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502593"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Estado de usuario con confirmación de cuenta</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Fecha_registro</w:t>
            </w:r>
          </w:p>
        </w:tc>
        <w:tc>
          <w:tcPr>
            <w:tcW w:w="1573"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2B586A"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pPr>
            <w:r>
              <w:t>Fecha de registro de usuario</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Foto_usuario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2B586A" w:rsidRPr="002B586A" w:rsidRDefault="002B586A" w:rsidP="00411BD7">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Foto de usuario</w:t>
            </w:r>
          </w:p>
        </w:tc>
      </w:tr>
    </w:tbl>
    <w:p w:rsidR="00411BD7" w:rsidRPr="00411BD7" w:rsidRDefault="00411BD7" w:rsidP="001C797F">
      <w:pPr>
        <w:pStyle w:val="Descripcin"/>
      </w:pPr>
      <w:r>
        <w:t xml:space="preserve">Ilustración </w:t>
      </w:r>
      <w:fldSimple w:instr=" SEQ Ilustración \* ARABIC ">
        <w:r w:rsidR="00EF5C7E">
          <w:rPr>
            <w:noProof/>
          </w:rPr>
          <w:t>38</w:t>
        </w:r>
      </w:fldSimple>
      <w:r w:rsidRPr="00411BD7">
        <w:t xml:space="preserve"> </w:t>
      </w:r>
      <w:r>
        <w:t>D.D Tabla 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2B586A"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2B586A" w:rsidRDefault="002B586A" w:rsidP="006B0CEA">
            <w:pPr>
              <w:tabs>
                <w:tab w:val="left" w:pos="1956"/>
              </w:tabs>
            </w:pPr>
            <w:r>
              <w:t>Tabla tipo_usuario</w:t>
            </w:r>
          </w:p>
        </w:tc>
        <w:tc>
          <w:tcPr>
            <w:tcW w:w="4990" w:type="dxa"/>
            <w:gridSpan w:val="3"/>
          </w:tcPr>
          <w:p w:rsidR="002B586A" w:rsidRDefault="002B586A"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tipos de usuarios</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2B586A" w:rsidRPr="004F6434" w:rsidRDefault="002B586A"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2B586A" w:rsidRPr="004F6434"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2B586A" w:rsidP="006B0CEA">
            <w:pPr>
              <w:tabs>
                <w:tab w:val="left" w:pos="1956"/>
              </w:tabs>
            </w:pPr>
            <w:r>
              <w:t>Id_</w:t>
            </w:r>
            <w:r w:rsidR="003503B9">
              <w:t>tipo_usuario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w:t>
            </w:r>
            <w:r w:rsidR="003503B9">
              <w:t xml:space="preserve"> tipo de usuario</w:t>
            </w:r>
          </w:p>
        </w:tc>
      </w:tr>
      <w:tr w:rsidR="002B586A"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Default="003503B9" w:rsidP="006B0CEA">
            <w:pPr>
              <w:tabs>
                <w:tab w:val="left" w:pos="1956"/>
              </w:tabs>
            </w:pPr>
            <w:r>
              <w:t>Privilegio_id</w:t>
            </w:r>
          </w:p>
        </w:tc>
        <w:tc>
          <w:tcPr>
            <w:tcW w:w="1573"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634"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647" w:type="dxa"/>
          </w:tcPr>
          <w:p w:rsidR="002B586A"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709" w:type="dxa"/>
          </w:tcPr>
          <w:p w:rsidR="002B586A" w:rsidRPr="00502593"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privilegio de usuario(taba privilegio)</w:t>
            </w:r>
            <w:r w:rsidR="002B586A">
              <w:t xml:space="preserve"> </w:t>
            </w:r>
          </w:p>
        </w:tc>
      </w:tr>
      <w:tr w:rsidR="002B586A"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Default="003503B9" w:rsidP="006B0CEA">
            <w:pPr>
              <w:tabs>
                <w:tab w:val="left" w:pos="1956"/>
              </w:tabs>
            </w:pPr>
            <w:r>
              <w:t>Tipo_usuario</w:t>
            </w:r>
          </w:p>
        </w:tc>
        <w:tc>
          <w:tcPr>
            <w:tcW w:w="1573"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634"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647" w:type="dxa"/>
          </w:tcPr>
          <w:p w:rsidR="002B586A"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709" w:type="dxa"/>
          </w:tcPr>
          <w:p w:rsidR="002B586A" w:rsidRDefault="003503B9" w:rsidP="00411BD7">
            <w:pPr>
              <w:keepNext/>
              <w:tabs>
                <w:tab w:val="left" w:pos="1956"/>
              </w:tabs>
              <w:cnfStyle w:val="000000000000" w:firstRow="0" w:lastRow="0" w:firstColumn="0" w:lastColumn="0" w:oddVBand="0" w:evenVBand="0" w:oddHBand="0" w:evenHBand="0" w:firstRowFirstColumn="0" w:firstRowLastColumn="0" w:lastRowFirstColumn="0" w:lastRowLastColumn="0"/>
            </w:pPr>
            <w:r>
              <w:t>Tipo de usuario del sistema</w:t>
            </w:r>
          </w:p>
        </w:tc>
      </w:tr>
    </w:tbl>
    <w:p w:rsidR="00C3518F" w:rsidRDefault="00411BD7" w:rsidP="00411BD7">
      <w:pPr>
        <w:pStyle w:val="Descripcin"/>
      </w:pPr>
      <w:r>
        <w:t xml:space="preserve">Ilustración </w:t>
      </w:r>
      <w:fldSimple w:instr=" SEQ Ilustración \* ARABIC ">
        <w:r w:rsidR="00EF5C7E">
          <w:rPr>
            <w:noProof/>
          </w:rPr>
          <w:t>39</w:t>
        </w:r>
      </w:fldSimple>
      <w:r w:rsidRPr="00411BD7">
        <w:t xml:space="preserve"> </w:t>
      </w:r>
      <w:r>
        <w:t>D.D Tabla tipo_usuario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3503B9"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3503B9" w:rsidRDefault="003503B9" w:rsidP="006B0CEA">
            <w:pPr>
              <w:tabs>
                <w:tab w:val="left" w:pos="1956"/>
              </w:tabs>
            </w:pPr>
            <w:r>
              <w:t>Tabla privilegio</w:t>
            </w:r>
          </w:p>
        </w:tc>
        <w:tc>
          <w:tcPr>
            <w:tcW w:w="4990" w:type="dxa"/>
            <w:gridSpan w:val="3"/>
          </w:tcPr>
          <w:p w:rsidR="003503B9"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privilegios de usuario</w:t>
            </w:r>
          </w:p>
        </w:tc>
      </w:tr>
      <w:tr w:rsidR="003503B9"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3503B9" w:rsidRPr="004F6434" w:rsidRDefault="003503B9" w:rsidP="006B0CEA">
            <w:pPr>
              <w:tabs>
                <w:tab w:val="left" w:pos="1956"/>
              </w:tabs>
              <w:jc w:val="center"/>
              <w:rPr>
                <w:rFonts w:ascii="Arial" w:hAnsi="Arial" w:cs="Arial"/>
              </w:rPr>
            </w:pPr>
            <w:r w:rsidRPr="004F6434">
              <w:rPr>
                <w:rFonts w:ascii="Arial" w:hAnsi="Arial" w:cs="Arial"/>
              </w:rPr>
              <w:t>Campo</w:t>
            </w:r>
          </w:p>
        </w:tc>
        <w:tc>
          <w:tcPr>
            <w:tcW w:w="1573"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634"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647"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709"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3503B9" w:rsidTr="006B0CEA">
        <w:tc>
          <w:tcPr>
            <w:cnfStyle w:val="001000000000" w:firstRow="0" w:lastRow="0" w:firstColumn="1" w:lastColumn="0" w:oddVBand="0" w:evenVBand="0" w:oddHBand="0" w:evenHBand="0" w:firstRowFirstColumn="0" w:firstRowLastColumn="0" w:lastRowFirstColumn="0" w:lastRowLastColumn="0"/>
            <w:tcW w:w="2265" w:type="dxa"/>
          </w:tcPr>
          <w:p w:rsidR="003503B9" w:rsidRDefault="003503B9" w:rsidP="006B0CEA">
            <w:pPr>
              <w:tabs>
                <w:tab w:val="left" w:pos="1956"/>
              </w:tabs>
            </w:pPr>
            <w:r>
              <w:t>Id_privilegio</w:t>
            </w:r>
          </w:p>
        </w:tc>
        <w:tc>
          <w:tcPr>
            <w:tcW w:w="1573"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634"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647"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709"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del privilegio</w:t>
            </w:r>
          </w:p>
        </w:tc>
      </w:tr>
      <w:tr w:rsidR="003503B9"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503B9" w:rsidRDefault="00024DDB" w:rsidP="006B0CEA">
            <w:pPr>
              <w:tabs>
                <w:tab w:val="left" w:pos="1956"/>
              </w:tabs>
            </w:pPr>
            <w:r>
              <w:t>P</w:t>
            </w:r>
            <w:r w:rsidR="003503B9">
              <w:t>rivilegio</w:t>
            </w:r>
          </w:p>
        </w:tc>
        <w:tc>
          <w:tcPr>
            <w:tcW w:w="1573"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634"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647" w:type="dxa"/>
          </w:tcPr>
          <w:p w:rsidR="003503B9"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709" w:type="dxa"/>
          </w:tcPr>
          <w:p w:rsidR="003503B9" w:rsidRPr="00502593" w:rsidRDefault="003503B9"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 xml:space="preserve">Descripcion de la oferta </w:t>
            </w:r>
          </w:p>
        </w:tc>
      </w:tr>
    </w:tbl>
    <w:p w:rsidR="003503B9" w:rsidRDefault="001C797F" w:rsidP="001C797F">
      <w:pPr>
        <w:pStyle w:val="Descripcin"/>
      </w:pPr>
      <w:r>
        <w:t xml:space="preserve">Ilustración </w:t>
      </w:r>
      <w:fldSimple w:instr=" SEQ Ilustración \* ARABIC ">
        <w:r w:rsidR="00EF5C7E">
          <w:rPr>
            <w:noProof/>
          </w:rPr>
          <w:t>40</w:t>
        </w:r>
      </w:fldSimple>
      <w:r w:rsidRPr="001C797F">
        <w:t xml:space="preserve"> </w:t>
      </w:r>
      <w:r>
        <w:t>D.D Tabla privilegio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A348F4" w:rsidTr="00A348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3503B9" w:rsidRDefault="003503B9" w:rsidP="006B0CEA">
            <w:pPr>
              <w:tabs>
                <w:tab w:val="left" w:pos="1956"/>
              </w:tabs>
            </w:pPr>
            <w:r>
              <w:lastRenderedPageBreak/>
              <w:t>Tabla estudiante</w:t>
            </w:r>
          </w:p>
        </w:tc>
        <w:tc>
          <w:tcPr>
            <w:tcW w:w="5115" w:type="dxa"/>
            <w:gridSpan w:val="3"/>
          </w:tcPr>
          <w:p w:rsidR="003503B9"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de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3503B9" w:rsidRPr="004F6434" w:rsidRDefault="003503B9" w:rsidP="006B0CEA">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3503B9" w:rsidRPr="004F6434"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3503B9" w:rsidRDefault="003503B9" w:rsidP="006B0CEA">
            <w:pPr>
              <w:tabs>
                <w:tab w:val="left" w:pos="1956"/>
              </w:tabs>
            </w:pPr>
            <w:r>
              <w:t>Id_estudiante</w:t>
            </w:r>
          </w:p>
        </w:tc>
        <w:tc>
          <w:tcPr>
            <w:tcW w:w="1493"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3503B9"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pPr>
            <w:r>
              <w:t>Ide</w:t>
            </w:r>
            <w:r w:rsidR="006B0CEA">
              <w:t>ntificador del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3503B9" w:rsidRPr="00A348F4" w:rsidRDefault="00A348F4" w:rsidP="006B0CEA">
            <w:pPr>
              <w:tabs>
                <w:tab w:val="left" w:pos="1956"/>
              </w:tabs>
              <w:rPr>
                <w:u w:val="single"/>
              </w:rPr>
            </w:pPr>
            <w:r>
              <w:t>Tipo_estudiante</w:t>
            </w:r>
          </w:p>
        </w:tc>
        <w:tc>
          <w:tcPr>
            <w:tcW w:w="1493" w:type="dxa"/>
          </w:tcPr>
          <w:p w:rsidR="003503B9"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3503B9"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3503B9"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3503B9" w:rsidRPr="00502593"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estudiante(tabla tipo_estudiante)</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348F4" w:rsidP="00A348F4">
            <w:pPr>
              <w:tabs>
                <w:tab w:val="left" w:pos="1956"/>
              </w:tabs>
            </w:pPr>
            <w:r>
              <w:t>Dato_profecional</w:t>
            </w:r>
          </w:p>
        </w:tc>
        <w:tc>
          <w:tcPr>
            <w:tcW w:w="1493" w:type="dxa"/>
          </w:tcPr>
          <w:p w:rsidR="00A348F4"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579"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A348F4" w:rsidRPr="00502593"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Identificador de datos profesionales(tabla dato_profesional)</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Default="00024DDB" w:rsidP="00A348F4">
            <w:pPr>
              <w:tabs>
                <w:tab w:val="left" w:pos="1956"/>
              </w:tabs>
            </w:pPr>
            <w:r>
              <w:t>U</w:t>
            </w:r>
            <w:r w:rsidR="00A348F4">
              <w:t>suario</w:t>
            </w:r>
          </w:p>
        </w:tc>
        <w:tc>
          <w:tcPr>
            <w:tcW w:w="1493" w:type="dxa"/>
          </w:tcPr>
          <w:p w:rsidR="00A348F4"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A348F4" w:rsidRPr="00502593"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usuario(tabla usuario)</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348F4" w:rsidP="00A348F4">
            <w:pPr>
              <w:tabs>
                <w:tab w:val="left" w:pos="1956"/>
              </w:tabs>
            </w:pPr>
            <w:r>
              <w:t>C</w:t>
            </w:r>
            <w:r w:rsidR="00A46CA2">
              <w:t>arnet</w:t>
            </w:r>
          </w:p>
        </w:tc>
        <w:tc>
          <w:tcPr>
            <w:tcW w:w="1493"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Carnet de estudiante</w:t>
            </w:r>
          </w:p>
        </w:tc>
      </w:tr>
      <w:tr w:rsidR="00A348F4"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Default="00A46CA2" w:rsidP="00A348F4">
            <w:pPr>
              <w:tabs>
                <w:tab w:val="left" w:pos="1956"/>
              </w:tabs>
            </w:pPr>
            <w:r>
              <w:t>Nombre_estudiante</w:t>
            </w:r>
          </w:p>
        </w:tc>
        <w:tc>
          <w:tcPr>
            <w:tcW w:w="1493" w:type="dxa"/>
          </w:tcPr>
          <w:p w:rsidR="00A348F4"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348F4"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pPr>
            <w:r>
              <w:t>Nombre del estudiante</w:t>
            </w:r>
          </w:p>
        </w:tc>
      </w:tr>
      <w:tr w:rsidR="00A348F4"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Default="00A46CA2" w:rsidP="00A348F4">
            <w:pPr>
              <w:tabs>
                <w:tab w:val="left" w:pos="1956"/>
              </w:tabs>
            </w:pPr>
            <w:r>
              <w:t>Cedula_estudiante</w:t>
            </w:r>
          </w:p>
        </w:tc>
        <w:tc>
          <w:tcPr>
            <w:tcW w:w="1493" w:type="dxa"/>
          </w:tcPr>
          <w:p w:rsidR="00A348F4"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348F4"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348F4"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pPr>
            <w:r>
              <w:t>Numero de cedula</w:t>
            </w:r>
          </w:p>
        </w:tc>
      </w:tr>
      <w:tr w:rsidR="00AD6BBF"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Pr="008A1540" w:rsidRDefault="00AD6BBF" w:rsidP="00A348F4">
            <w:pPr>
              <w:tabs>
                <w:tab w:val="left" w:pos="1956"/>
              </w:tabs>
            </w:pPr>
            <w:r>
              <w:t>Apellido_estudiante</w:t>
            </w:r>
          </w:p>
        </w:tc>
        <w:tc>
          <w:tcPr>
            <w:tcW w:w="1493" w:type="dxa"/>
          </w:tcPr>
          <w:p w:rsidR="00AD6BBF"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Apellido del estudiante</w:t>
            </w:r>
          </w:p>
        </w:tc>
      </w:tr>
      <w:tr w:rsidR="00AD6BBF" w:rsidTr="00A348F4">
        <w:tc>
          <w:tcPr>
            <w:cnfStyle w:val="001000000000" w:firstRow="0" w:lastRow="0" w:firstColumn="1" w:lastColumn="0" w:oddVBand="0" w:evenVBand="0" w:oddHBand="0" w:evenHBand="0" w:firstRowFirstColumn="0" w:firstRowLastColumn="0" w:lastRowFirstColumn="0" w:lastRowLastColumn="0"/>
            <w:tcW w:w="2220" w:type="dxa"/>
          </w:tcPr>
          <w:p w:rsidR="00AD6BBF" w:rsidRDefault="006B0CEA" w:rsidP="00A348F4">
            <w:pPr>
              <w:tabs>
                <w:tab w:val="left" w:pos="1956"/>
              </w:tabs>
            </w:pPr>
            <w:r>
              <w:t>Telefono_estudiante</w:t>
            </w:r>
          </w:p>
        </w:tc>
        <w:tc>
          <w:tcPr>
            <w:tcW w:w="1493" w:type="dxa"/>
          </w:tcPr>
          <w:p w:rsidR="00AD6BBF"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AD6BBF"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Numero telefonico</w:t>
            </w:r>
          </w:p>
        </w:tc>
      </w:tr>
      <w:tr w:rsidR="00AD6BBF"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Default="006B0CEA" w:rsidP="00A348F4">
            <w:pPr>
              <w:tabs>
                <w:tab w:val="left" w:pos="1956"/>
              </w:tabs>
            </w:pPr>
            <w:r>
              <w:t>Dirección_estudiante</w:t>
            </w:r>
          </w:p>
        </w:tc>
        <w:tc>
          <w:tcPr>
            <w:tcW w:w="1493" w:type="dxa"/>
          </w:tcPr>
          <w:p w:rsidR="00AD6BBF"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AD6BBF"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Dirección domiciliar</w:t>
            </w:r>
          </w:p>
        </w:tc>
      </w:tr>
      <w:tr w:rsidR="006B0CEA" w:rsidTr="00A348F4">
        <w:tc>
          <w:tcPr>
            <w:cnfStyle w:val="001000000000" w:firstRow="0" w:lastRow="0" w:firstColumn="1" w:lastColumn="0" w:oddVBand="0" w:evenVBand="0" w:oddHBand="0" w:evenHBand="0" w:firstRowFirstColumn="0" w:firstRowLastColumn="0" w:lastRowFirstColumn="0" w:lastRowLastColumn="0"/>
            <w:tcW w:w="2220" w:type="dxa"/>
          </w:tcPr>
          <w:p w:rsidR="006B0CEA" w:rsidRDefault="006B0CEA" w:rsidP="00A348F4">
            <w:pPr>
              <w:tabs>
                <w:tab w:val="left" w:pos="1956"/>
              </w:tabs>
            </w:pPr>
            <w:r>
              <w:t>Email_estudiante</w:t>
            </w:r>
          </w:p>
        </w:tc>
        <w:tc>
          <w:tcPr>
            <w:tcW w:w="1493"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6B0CEA"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pPr>
            <w:r>
              <w:t>Correo electronico</w:t>
            </w:r>
          </w:p>
        </w:tc>
      </w:tr>
      <w:tr w:rsidR="006B0CEA"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6B0CEA" w:rsidRDefault="006B0CEA" w:rsidP="00A348F4">
            <w:pPr>
              <w:tabs>
                <w:tab w:val="left" w:pos="1956"/>
              </w:tabs>
            </w:pPr>
            <w:r>
              <w:t>Edad_estudiante</w:t>
            </w:r>
          </w:p>
        </w:tc>
        <w:tc>
          <w:tcPr>
            <w:tcW w:w="1493"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6B0CEA"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6B0CEA" w:rsidRDefault="006B0CEA"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Edad del estudiante</w:t>
            </w:r>
          </w:p>
        </w:tc>
      </w:tr>
    </w:tbl>
    <w:p w:rsidR="003503B9" w:rsidRDefault="001C797F" w:rsidP="001C797F">
      <w:pPr>
        <w:pStyle w:val="Descripcin"/>
      </w:pPr>
      <w:r>
        <w:t xml:space="preserve">Ilustración </w:t>
      </w:r>
      <w:fldSimple w:instr=" SEQ Ilustración \* ARABIC ">
        <w:r w:rsidR="00EF5C7E">
          <w:rPr>
            <w:noProof/>
          </w:rPr>
          <w:t>41</w:t>
        </w:r>
      </w:fldSimple>
      <w:r>
        <w:t xml:space="preserve"> D.D Tabla estudiante</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300"/>
        <w:gridCol w:w="1372"/>
        <w:gridCol w:w="1496"/>
        <w:gridCol w:w="1523"/>
        <w:gridCol w:w="2137"/>
      </w:tblGrid>
      <w:tr w:rsidR="006B0CEA" w:rsidTr="00E75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2" w:type="dxa"/>
            <w:gridSpan w:val="2"/>
          </w:tcPr>
          <w:p w:rsidR="006B0CEA" w:rsidRDefault="001C797F" w:rsidP="006B0CEA">
            <w:pPr>
              <w:tabs>
                <w:tab w:val="left" w:pos="1956"/>
              </w:tabs>
            </w:pPr>
            <w:r>
              <w:t>Tabla dato_profes</w:t>
            </w:r>
            <w:r w:rsidR="006B0CEA">
              <w:t>ional</w:t>
            </w:r>
          </w:p>
        </w:tc>
        <w:tc>
          <w:tcPr>
            <w:tcW w:w="5156" w:type="dxa"/>
            <w:gridSpan w:val="3"/>
          </w:tcPr>
          <w:p w:rsidR="006B0CEA" w:rsidRDefault="006B0CEA" w:rsidP="006B0CEA">
            <w:pPr>
              <w:tabs>
                <w:tab w:val="left" w:pos="1956"/>
              </w:tabs>
              <w:cnfStyle w:val="100000000000" w:firstRow="1" w:lastRow="0" w:firstColumn="0" w:lastColumn="0" w:oddVBand="0" w:evenVBand="0" w:oddHBand="0" w:evenHBand="0" w:firstRowFirstColumn="0" w:firstRowLastColumn="0" w:lastRowFirstColumn="0" w:lastRowLastColumn="0"/>
            </w:pPr>
            <w:r>
              <w:t>Contiene los datos profesionales para curriculum</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shd w:val="clear" w:color="auto" w:fill="BDD6EE" w:themeFill="accent1" w:themeFillTint="66"/>
          </w:tcPr>
          <w:p w:rsidR="006B0CEA" w:rsidRPr="004F6434" w:rsidRDefault="006B0CEA" w:rsidP="006B0CEA">
            <w:pPr>
              <w:tabs>
                <w:tab w:val="left" w:pos="1956"/>
              </w:tabs>
              <w:jc w:val="center"/>
              <w:rPr>
                <w:rFonts w:ascii="Arial" w:hAnsi="Arial" w:cs="Arial"/>
              </w:rPr>
            </w:pPr>
            <w:r w:rsidRPr="004F6434">
              <w:rPr>
                <w:rFonts w:ascii="Arial" w:hAnsi="Arial" w:cs="Arial"/>
              </w:rPr>
              <w:t>Campo</w:t>
            </w:r>
          </w:p>
        </w:tc>
        <w:tc>
          <w:tcPr>
            <w:tcW w:w="1372"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496"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23"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2137" w:type="dxa"/>
            <w:shd w:val="clear" w:color="auto" w:fill="BDD6EE" w:themeFill="accent1" w:themeFillTint="66"/>
          </w:tcPr>
          <w:p w:rsidR="006B0CEA" w:rsidRPr="004F6434"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1C797F" w:rsidP="006B0CEA">
            <w:pPr>
              <w:tabs>
                <w:tab w:val="left" w:pos="1956"/>
              </w:tabs>
            </w:pPr>
            <w:r>
              <w:t>Id_dato_profes</w:t>
            </w:r>
            <w:r w:rsidR="006B0CEA">
              <w:t>ional</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 xml:space="preserve">Identificador de los datos profesionales </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A348F4" w:rsidRDefault="006B0CEA" w:rsidP="006B0CEA">
            <w:pPr>
              <w:tabs>
                <w:tab w:val="left" w:pos="1956"/>
              </w:tabs>
              <w:rPr>
                <w:u w:val="single"/>
              </w:rPr>
            </w:pPr>
            <w:r>
              <w:t>Monografía_id</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2137" w:type="dxa"/>
          </w:tcPr>
          <w:p w:rsidR="006B0CEA" w:rsidRPr="00502593"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monografía(tabla monografia)</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6B0CEA" w:rsidP="006B0CEA">
            <w:pPr>
              <w:tabs>
                <w:tab w:val="left" w:pos="1956"/>
              </w:tabs>
            </w:pPr>
            <w:r>
              <w:t>Experiencia_laboral</w:t>
            </w:r>
            <w:r w:rsidR="00E75D3E">
              <w:t>_id</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Pr="00502593"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Identificador de experiencia laboral (tabla expericnecia_laboral)</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Otro_estudio_id</w:t>
            </w:r>
          </w:p>
        </w:tc>
        <w:tc>
          <w:tcPr>
            <w:tcW w:w="1372" w:type="dxa"/>
          </w:tcPr>
          <w:p w:rsidR="006B0CEA"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2137" w:type="dxa"/>
          </w:tcPr>
          <w:p w:rsidR="006B0CEA" w:rsidRPr="00502593"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otros estudios(tabla otro_estudio</w:t>
            </w:r>
            <w:r w:rsidR="006B0CEA">
              <w:t>)</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lastRenderedPageBreak/>
              <w:t>Facultad_id</w:t>
            </w:r>
          </w:p>
        </w:tc>
        <w:tc>
          <w:tcPr>
            <w:tcW w:w="1372"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FK</w:t>
            </w:r>
          </w:p>
        </w:tc>
        <w:tc>
          <w:tcPr>
            <w:tcW w:w="1496"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23"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2137" w:type="dxa"/>
          </w:tcPr>
          <w:p w:rsidR="006B0CEA"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pPr>
            <w:r>
              <w:t>Identificador de facultad(tabla facultad)</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Especialización</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2137" w:type="dxa"/>
          </w:tcPr>
          <w:p w:rsidR="006B0CEA"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pPr>
            <w:r>
              <w:t>Detalle de especializacion</w:t>
            </w:r>
          </w:p>
        </w:tc>
      </w:tr>
      <w:tr w:rsidR="006B0CEA"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Default="00E75D3E" w:rsidP="006B0CEA">
            <w:pPr>
              <w:tabs>
                <w:tab w:val="left" w:pos="1956"/>
              </w:tabs>
            </w:pPr>
            <w:r>
              <w:t>Grado_especializacion</w:t>
            </w:r>
          </w:p>
        </w:tc>
        <w:tc>
          <w:tcPr>
            <w:tcW w:w="1372"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p>
        </w:tc>
        <w:tc>
          <w:tcPr>
            <w:tcW w:w="1496"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23" w:type="dxa"/>
          </w:tcPr>
          <w:p w:rsidR="006B0CEA"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2137" w:type="dxa"/>
          </w:tcPr>
          <w:p w:rsidR="006B0CEA" w:rsidRDefault="00E75D3E" w:rsidP="00E75D3E">
            <w:pPr>
              <w:tabs>
                <w:tab w:val="left" w:pos="1956"/>
              </w:tabs>
              <w:cnfStyle w:val="000000000000" w:firstRow="0" w:lastRow="0" w:firstColumn="0" w:lastColumn="0" w:oddVBand="0" w:evenVBand="0" w:oddHBand="0" w:evenHBand="0" w:firstRowFirstColumn="0" w:firstRowLastColumn="0" w:lastRowFirstColumn="0" w:lastRowLastColumn="0"/>
            </w:pPr>
            <w:r>
              <w:t>Grado adquirido por especializacion</w:t>
            </w:r>
          </w:p>
        </w:tc>
      </w:tr>
      <w:tr w:rsidR="006B0CEA"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8A1540" w:rsidRDefault="00E75D3E" w:rsidP="006B0CEA">
            <w:pPr>
              <w:tabs>
                <w:tab w:val="left" w:pos="1956"/>
              </w:tabs>
            </w:pPr>
            <w:r>
              <w:t>Situación_laboral</w:t>
            </w:r>
          </w:p>
        </w:tc>
        <w:tc>
          <w:tcPr>
            <w:tcW w:w="1372"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p>
        </w:tc>
        <w:tc>
          <w:tcPr>
            <w:tcW w:w="1496"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23" w:type="dxa"/>
          </w:tcPr>
          <w:p w:rsidR="006B0CEA"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2137" w:type="dxa"/>
          </w:tcPr>
          <w:p w:rsidR="006B0CEA" w:rsidRDefault="00E75D3E"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Estado laboral</w:t>
            </w:r>
          </w:p>
        </w:tc>
      </w:tr>
    </w:tbl>
    <w:p w:rsidR="001C797F" w:rsidRDefault="001C797F" w:rsidP="001C797F">
      <w:pPr>
        <w:pStyle w:val="Descripcin"/>
      </w:pPr>
      <w:r>
        <w:t xml:space="preserve">Ilustración </w:t>
      </w:r>
      <w:fldSimple w:instr=" SEQ Ilustración \* ARABIC ">
        <w:r w:rsidR="00EF5C7E">
          <w:rPr>
            <w:noProof/>
          </w:rPr>
          <w:t>42</w:t>
        </w:r>
      </w:fldSimple>
      <w:r>
        <w:t xml:space="preserve">  D.D Tabla dato_profesional</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Default="00E75D3E" w:rsidP="00E52A0C">
            <w:pPr>
              <w:tabs>
                <w:tab w:val="left" w:pos="1956"/>
              </w:tabs>
            </w:pPr>
            <w:r>
              <w:t>Tabla otro_estudio</w:t>
            </w:r>
          </w:p>
        </w:tc>
        <w:tc>
          <w:tcPr>
            <w:tcW w:w="5115" w:type="dxa"/>
            <w:gridSpan w:val="3"/>
          </w:tcPr>
          <w:p w:rsidR="00E75D3E"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los datos sobre los tipos estudios del estudiantes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4F6434" w:rsidRDefault="00E75D3E"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Id_otro_estudio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Identificador del otro estudio</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A348F4" w:rsidRDefault="00E75D3E" w:rsidP="00E52A0C">
            <w:pPr>
              <w:tabs>
                <w:tab w:val="left" w:pos="1956"/>
              </w:tabs>
              <w:rPr>
                <w:u w:val="single"/>
              </w:rPr>
            </w:pPr>
            <w:r>
              <w:t>Tipo_estudio_id</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E75D3E" w:rsidRPr="00502593" w:rsidRDefault="00E75D3E" w:rsidP="00E75D3E">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tipo de estudio(tabla tipo_estudio)</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Nombre 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E75D3E" w:rsidRPr="00502593"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u w:val="single"/>
              </w:rPr>
            </w:pPr>
            <w:r>
              <w:t>Nombre del estudio realizado</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Default="00024DDB" w:rsidP="00E52A0C">
            <w:pPr>
              <w:tabs>
                <w:tab w:val="left" w:pos="1956"/>
              </w:tabs>
            </w:pPr>
            <w:r>
              <w:t>Institución</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E75D3E" w:rsidRPr="00502593"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Institución donde se realizó el estudio</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Fecha_estudio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E75D3E" w:rsidRDefault="00E75D3E" w:rsidP="001C797F">
            <w:pPr>
              <w:keepNext/>
              <w:tabs>
                <w:tab w:val="left" w:pos="1956"/>
              </w:tabs>
              <w:cnfStyle w:val="000000000000" w:firstRow="0" w:lastRow="0" w:firstColumn="0" w:lastColumn="0" w:oddVBand="0" w:evenVBand="0" w:oddHBand="0" w:evenHBand="0" w:firstRowFirstColumn="0" w:firstRowLastColumn="0" w:lastRowFirstColumn="0" w:lastRowLastColumn="0"/>
            </w:pPr>
            <w:r>
              <w:t>Fecha de culminación de estudio</w:t>
            </w:r>
          </w:p>
        </w:tc>
      </w:tr>
    </w:tbl>
    <w:p w:rsidR="00E75D3E" w:rsidRDefault="001C797F" w:rsidP="001C797F">
      <w:pPr>
        <w:pStyle w:val="Descripcin"/>
      </w:pPr>
      <w:r>
        <w:t xml:space="preserve">Ilustración </w:t>
      </w:r>
      <w:fldSimple w:instr=" SEQ Ilustración \* ARABIC ">
        <w:r w:rsidR="00EF5C7E">
          <w:rPr>
            <w:noProof/>
          </w:rPr>
          <w:t>43</w:t>
        </w:r>
      </w:fldSimple>
      <w:r w:rsidRPr="001C797F">
        <w:t xml:space="preserve"> </w:t>
      </w:r>
      <w:r>
        <w:t>D.D Tabla otro_estudio.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Default="00E75D3E" w:rsidP="00E52A0C">
            <w:pPr>
              <w:tabs>
                <w:tab w:val="left" w:pos="1956"/>
              </w:tabs>
            </w:pPr>
            <w:r>
              <w:t>Tabla tipo_estudio</w:t>
            </w:r>
          </w:p>
        </w:tc>
        <w:tc>
          <w:tcPr>
            <w:tcW w:w="5115" w:type="dxa"/>
            <w:gridSpan w:val="3"/>
          </w:tcPr>
          <w:p w:rsidR="00E75D3E"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los tipos de estudios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4F6434" w:rsidRDefault="00E75D3E"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E75D3E" w:rsidRPr="004F6434"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E75D3E"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Default="00E75D3E" w:rsidP="00E52A0C">
            <w:pPr>
              <w:tabs>
                <w:tab w:val="left" w:pos="1956"/>
              </w:tabs>
            </w:pPr>
            <w:r>
              <w:t>Id_tipo_estudio</w:t>
            </w:r>
          </w:p>
        </w:tc>
        <w:tc>
          <w:tcPr>
            <w:tcW w:w="1493"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E75D3E"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E75D3E"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pPr>
            <w:r>
              <w:t>Identificador de tipo de estudios</w:t>
            </w:r>
          </w:p>
        </w:tc>
      </w:tr>
      <w:tr w:rsidR="00E75D3E"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A348F4" w:rsidRDefault="00E75D3E" w:rsidP="00E52A0C">
            <w:pPr>
              <w:tabs>
                <w:tab w:val="left" w:pos="1956"/>
              </w:tabs>
              <w:rPr>
                <w:u w:val="single"/>
              </w:rPr>
            </w:pPr>
            <w:r>
              <w:t>Tipo_estudiante</w:t>
            </w:r>
          </w:p>
        </w:tc>
        <w:tc>
          <w:tcPr>
            <w:tcW w:w="1493" w:type="dxa"/>
          </w:tcPr>
          <w:p w:rsidR="00E75D3E"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E75D3E"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E75D3E"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E75D3E" w:rsidRPr="00502593"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Especifica el tipo de estudio</w:t>
            </w:r>
          </w:p>
        </w:tc>
      </w:tr>
    </w:tbl>
    <w:p w:rsidR="00E75D3E" w:rsidRDefault="001C797F" w:rsidP="001C797F">
      <w:pPr>
        <w:pStyle w:val="Descripcin"/>
      </w:pPr>
      <w:r>
        <w:t xml:space="preserve">Ilustración </w:t>
      </w:r>
      <w:fldSimple w:instr=" SEQ Ilustración \* ARABIC ">
        <w:r w:rsidR="00EF5C7E">
          <w:rPr>
            <w:noProof/>
          </w:rPr>
          <w:t>44</w:t>
        </w:r>
      </w:fldSimple>
      <w:r>
        <w:t xml:space="preserve"> D.D Tabla tipo_estudio</w:t>
      </w:r>
    </w:p>
    <w:p w:rsidR="001C797F" w:rsidRDefault="001C797F" w:rsidP="001C797F"/>
    <w:p w:rsidR="001C797F" w:rsidRDefault="001C797F" w:rsidP="001C797F"/>
    <w:p w:rsidR="001C797F" w:rsidRDefault="001C797F" w:rsidP="001C797F"/>
    <w:p w:rsidR="001C797F" w:rsidRDefault="001C797F" w:rsidP="001C797F"/>
    <w:p w:rsidR="001C797F" w:rsidRDefault="001C797F" w:rsidP="001C797F"/>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Tabla facultad</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las Facultades universitarias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Id_facultad</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pPr>
            <w:r>
              <w:t>Identificador de la facultad</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Carrera_id</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FK</w:t>
            </w: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INT</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11</w:t>
            </w:r>
          </w:p>
        </w:tc>
        <w:tc>
          <w:tcPr>
            <w:tcW w:w="1938" w:type="dxa"/>
          </w:tcPr>
          <w:p w:rsidR="00536020" w:rsidRPr="00502593"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Identificador de carrera universitaria según la facultad(tabla carrera)</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Nombre_facultad</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Pr="00536020" w:rsidRDefault="00536020" w:rsidP="001C797F">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Nombre de la facultad</w:t>
            </w:r>
          </w:p>
        </w:tc>
      </w:tr>
    </w:tbl>
    <w:p w:rsidR="00C3518F" w:rsidRDefault="001C797F" w:rsidP="001C797F">
      <w:pPr>
        <w:pStyle w:val="Descripcin"/>
      </w:pPr>
      <w:r>
        <w:t xml:space="preserve">Ilustración </w:t>
      </w:r>
      <w:fldSimple w:instr=" SEQ Ilustración \* ARABIC ">
        <w:r w:rsidR="00EF5C7E">
          <w:rPr>
            <w:noProof/>
          </w:rPr>
          <w:t>45</w:t>
        </w:r>
      </w:fldSimple>
      <w:r w:rsidRPr="001C797F">
        <w:t xml:space="preserve"> </w:t>
      </w:r>
      <w:r>
        <w:t>D.D Tabla facultad</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Tabla carrera</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las carreras universitarias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Id_carrera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Identificador de carreras</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Nombre_carrera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Pr="00502593"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u w:val="single"/>
              </w:rPr>
            </w:pPr>
            <w:r>
              <w:t>Nombre de la carrera universitaria</w:t>
            </w:r>
          </w:p>
        </w:tc>
      </w:tr>
    </w:tbl>
    <w:p w:rsidR="00536020" w:rsidRDefault="001C797F" w:rsidP="001C797F">
      <w:pPr>
        <w:pStyle w:val="Descripcin"/>
      </w:pPr>
      <w:r>
        <w:t xml:space="preserve">Ilustración </w:t>
      </w:r>
      <w:fldSimple w:instr=" SEQ Ilustración \* ARABIC ">
        <w:r w:rsidR="00EF5C7E">
          <w:rPr>
            <w:noProof/>
          </w:rPr>
          <w:t>46</w:t>
        </w:r>
      </w:fldSimple>
      <w:r>
        <w:t xml:space="preserve"> D.D Tabla carrera</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45"/>
        <w:gridCol w:w="1416"/>
        <w:gridCol w:w="1527"/>
        <w:gridCol w:w="1551"/>
        <w:gridCol w:w="1889"/>
      </w:tblGrid>
      <w:tr w:rsidR="00536020"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Default="00536020" w:rsidP="00E52A0C">
            <w:pPr>
              <w:tabs>
                <w:tab w:val="left" w:pos="1956"/>
              </w:tabs>
            </w:pPr>
            <w:r>
              <w:t xml:space="preserve">Tabla </w:t>
            </w:r>
            <w:r w:rsidR="00024DDB">
              <w:t>monografía</w:t>
            </w:r>
          </w:p>
        </w:tc>
        <w:tc>
          <w:tcPr>
            <w:tcW w:w="5115" w:type="dxa"/>
            <w:gridSpan w:val="3"/>
          </w:tcPr>
          <w:p w:rsidR="00536020"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pPr>
            <w:r>
              <w:t>Contiene datos generales de monografia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4F6434" w:rsidRDefault="00536020"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36020" w:rsidRPr="004F6434"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Id_monografia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 xml:space="preserve">Identificador de </w:t>
            </w:r>
            <w:r w:rsidR="00514477">
              <w:t>monografía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A348F4" w:rsidRDefault="00536020" w:rsidP="00E52A0C">
            <w:pPr>
              <w:tabs>
                <w:tab w:val="left" w:pos="1956"/>
              </w:tabs>
              <w:rPr>
                <w:u w:val="single"/>
              </w:rPr>
            </w:pPr>
            <w:r>
              <w:t>Titulo_monografia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Pr="00502593"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Título</w:t>
            </w:r>
            <w:r w:rsidR="00536020">
              <w:t xml:space="preserve"> </w:t>
            </w:r>
            <w:r>
              <w:t>monográfico</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Tutor_monografia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r>
              <w:t>Nombre del docente tutor</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Fecha_monografia</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r>
              <w:t xml:space="preserve">Fecha de defensa </w:t>
            </w:r>
            <w:r w:rsidR="00514477">
              <w:t>monográfica</w:t>
            </w:r>
          </w:p>
        </w:tc>
      </w:tr>
      <w:tr w:rsidR="00536020"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Default="00536020" w:rsidP="00E52A0C">
            <w:pPr>
              <w:tabs>
                <w:tab w:val="left" w:pos="1956"/>
              </w:tabs>
            </w:pPr>
            <w:r>
              <w:t>Descripción_monografia</w:t>
            </w:r>
          </w:p>
        </w:tc>
        <w:tc>
          <w:tcPr>
            <w:tcW w:w="1493" w:type="dxa"/>
          </w:tcPr>
          <w:p w:rsidR="00536020"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536020"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Descripción de monografía</w:t>
            </w:r>
          </w:p>
        </w:tc>
      </w:tr>
      <w:tr w:rsidR="00536020"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Default="00514477" w:rsidP="00E52A0C">
            <w:pPr>
              <w:tabs>
                <w:tab w:val="left" w:pos="1956"/>
              </w:tabs>
            </w:pPr>
            <w:r>
              <w:t>Objetivo_general</w:t>
            </w:r>
          </w:p>
        </w:tc>
        <w:tc>
          <w:tcPr>
            <w:tcW w:w="1493" w:type="dxa"/>
          </w:tcPr>
          <w:p w:rsidR="00536020"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36020"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36020"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36020" w:rsidRDefault="00514477" w:rsidP="001C797F">
            <w:pPr>
              <w:keepNext/>
              <w:tabs>
                <w:tab w:val="left" w:pos="1956"/>
              </w:tabs>
              <w:cnfStyle w:val="000000100000" w:firstRow="0" w:lastRow="0" w:firstColumn="0" w:lastColumn="0" w:oddVBand="0" w:evenVBand="0" w:oddHBand="1" w:evenHBand="0" w:firstRowFirstColumn="0" w:firstRowLastColumn="0" w:lastRowFirstColumn="0" w:lastRowLastColumn="0"/>
            </w:pPr>
            <w:r>
              <w:t>Objetivo general de la monografía</w:t>
            </w:r>
          </w:p>
        </w:tc>
      </w:tr>
    </w:tbl>
    <w:p w:rsidR="00536020" w:rsidRDefault="001C797F" w:rsidP="001C797F">
      <w:pPr>
        <w:pStyle w:val="Descripcin"/>
      </w:pPr>
      <w:r>
        <w:t xml:space="preserve">Ilustración </w:t>
      </w:r>
      <w:fldSimple w:instr=" SEQ Ilustración \* ARABIC ">
        <w:r w:rsidR="00EF5C7E">
          <w:rPr>
            <w:noProof/>
          </w:rPr>
          <w:t>47</w:t>
        </w:r>
      </w:fldSimple>
      <w:r>
        <w:t xml:space="preserve"> D.D Tabla monografía</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309"/>
        <w:gridCol w:w="1463"/>
        <w:gridCol w:w="1558"/>
        <w:gridCol w:w="1579"/>
        <w:gridCol w:w="1919"/>
      </w:tblGrid>
      <w:tr w:rsidR="00514477"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14477" w:rsidRDefault="00514477" w:rsidP="00E52A0C">
            <w:pPr>
              <w:tabs>
                <w:tab w:val="left" w:pos="1956"/>
              </w:tabs>
            </w:pPr>
            <w:r>
              <w:lastRenderedPageBreak/>
              <w:t>Tabla experiencia_laboral</w:t>
            </w:r>
          </w:p>
        </w:tc>
        <w:tc>
          <w:tcPr>
            <w:tcW w:w="5115" w:type="dxa"/>
            <w:gridSpan w:val="3"/>
          </w:tcPr>
          <w:p w:rsidR="00514477" w:rsidRDefault="00514477" w:rsidP="00E52A0C">
            <w:pPr>
              <w:tabs>
                <w:tab w:val="left" w:pos="1956"/>
              </w:tabs>
              <w:cnfStyle w:val="100000000000" w:firstRow="1" w:lastRow="0" w:firstColumn="0" w:lastColumn="0" w:oddVBand="0" w:evenVBand="0" w:oddHBand="0" w:evenHBand="0" w:firstRowFirstColumn="0" w:firstRowLastColumn="0" w:lastRowFirstColumn="0" w:lastRowLastColumn="0"/>
            </w:pPr>
            <w:r>
              <w:t>Cont</w:t>
            </w:r>
            <w:r w:rsidR="00411BD7">
              <w:t>iene datos sobre experiencias laborales</w:t>
            </w:r>
          </w:p>
        </w:tc>
      </w:tr>
      <w:tr w:rsidR="00411BD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14477" w:rsidRPr="004F6434" w:rsidRDefault="00514477" w:rsidP="00E52A0C">
            <w:pPr>
              <w:tabs>
                <w:tab w:val="left" w:pos="1956"/>
              </w:tabs>
              <w:jc w:val="center"/>
              <w:rPr>
                <w:rFonts w:ascii="Arial" w:hAnsi="Arial" w:cs="Arial"/>
              </w:rPr>
            </w:pPr>
            <w:r w:rsidRPr="004F6434">
              <w:rPr>
                <w:rFonts w:ascii="Arial" w:hAnsi="Arial" w:cs="Arial"/>
              </w:rPr>
              <w:t>Campo</w:t>
            </w:r>
          </w:p>
        </w:tc>
        <w:tc>
          <w:tcPr>
            <w:tcW w:w="1493"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Llave</w:t>
            </w:r>
          </w:p>
        </w:tc>
        <w:tc>
          <w:tcPr>
            <w:tcW w:w="1579"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Tipo de datos</w:t>
            </w:r>
          </w:p>
        </w:tc>
        <w:tc>
          <w:tcPr>
            <w:tcW w:w="1598"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Longitud</w:t>
            </w:r>
          </w:p>
        </w:tc>
        <w:tc>
          <w:tcPr>
            <w:tcW w:w="1938" w:type="dxa"/>
            <w:shd w:val="clear" w:color="auto" w:fill="BDD6EE" w:themeFill="accent1" w:themeFillTint="66"/>
          </w:tcPr>
          <w:p w:rsidR="00514477" w:rsidRPr="004F6434"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4F6434">
              <w:rPr>
                <w:rFonts w:ascii="Arial" w:hAnsi="Arial" w:cs="Arial"/>
                <w:b/>
              </w:rPr>
              <w:t>Descripción</w:t>
            </w:r>
          </w:p>
        </w:tc>
      </w:tr>
      <w:tr w:rsidR="00514477" w:rsidTr="00E52A0C">
        <w:tc>
          <w:tcPr>
            <w:cnfStyle w:val="001000000000" w:firstRow="0" w:lastRow="0" w:firstColumn="1" w:lastColumn="0" w:oddVBand="0" w:evenVBand="0" w:oddHBand="0" w:evenHBand="0" w:firstRowFirstColumn="0" w:firstRowLastColumn="0" w:lastRowFirstColumn="0" w:lastRowLastColumn="0"/>
            <w:tcW w:w="2220" w:type="dxa"/>
          </w:tcPr>
          <w:p w:rsidR="00514477" w:rsidRDefault="00411BD7" w:rsidP="00E52A0C">
            <w:pPr>
              <w:tabs>
                <w:tab w:val="left" w:pos="1956"/>
              </w:tabs>
            </w:pPr>
            <w:r>
              <w:t>Id_experiencia_laboral</w:t>
            </w:r>
          </w:p>
        </w:tc>
        <w:tc>
          <w:tcPr>
            <w:tcW w:w="1493"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PK</w:t>
            </w:r>
          </w:p>
        </w:tc>
        <w:tc>
          <w:tcPr>
            <w:tcW w:w="1579"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INT</w:t>
            </w:r>
          </w:p>
        </w:tc>
        <w:tc>
          <w:tcPr>
            <w:tcW w:w="1598"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11</w:t>
            </w:r>
          </w:p>
        </w:tc>
        <w:tc>
          <w:tcPr>
            <w:tcW w:w="1938" w:type="dxa"/>
          </w:tcPr>
          <w:p w:rsidR="00514477"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pPr>
            <w:r>
              <w:t>Ide</w:t>
            </w:r>
            <w:r w:rsidR="00411BD7">
              <w:t>ntificador de experiencia laboral</w:t>
            </w:r>
          </w:p>
        </w:tc>
      </w:tr>
      <w:tr w:rsidR="0051447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14477" w:rsidRPr="00A348F4" w:rsidRDefault="00411BD7" w:rsidP="00E52A0C">
            <w:pPr>
              <w:tabs>
                <w:tab w:val="left" w:pos="1956"/>
              </w:tabs>
              <w:rPr>
                <w:u w:val="single"/>
              </w:rPr>
            </w:pPr>
            <w:r>
              <w:t>Institución_laboral</w:t>
            </w:r>
          </w:p>
        </w:tc>
        <w:tc>
          <w:tcPr>
            <w:tcW w:w="1493"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514477"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514477" w:rsidRPr="00502593"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u w:val="single"/>
              </w:rPr>
            </w:pPr>
            <w:r>
              <w:t>Nombre de la institución laboral</w:t>
            </w:r>
          </w:p>
        </w:tc>
      </w:tr>
      <w:tr w:rsidR="00411BD7"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Fecha_inicio_laboral</w:t>
            </w:r>
          </w:p>
        </w:tc>
        <w:tc>
          <w:tcPr>
            <w:tcW w:w="1493"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Fecha de inicio laboral</w:t>
            </w:r>
          </w:p>
        </w:tc>
      </w:tr>
      <w:tr w:rsidR="00411BD7"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Fecha_fin_laboral</w:t>
            </w:r>
          </w:p>
        </w:tc>
        <w:tc>
          <w:tcPr>
            <w:tcW w:w="1493"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p>
        </w:tc>
        <w:tc>
          <w:tcPr>
            <w:tcW w:w="1579"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VARCHAR</w:t>
            </w:r>
          </w:p>
        </w:tc>
        <w:tc>
          <w:tcPr>
            <w:tcW w:w="1598"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45</w:t>
            </w:r>
          </w:p>
        </w:tc>
        <w:tc>
          <w:tcPr>
            <w:tcW w:w="1938" w:type="dxa"/>
          </w:tcPr>
          <w:p w:rsidR="00411BD7"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pPr>
            <w:r>
              <w:t>Fecha de ultimo día laboral</w:t>
            </w:r>
          </w:p>
        </w:tc>
      </w:tr>
      <w:tr w:rsidR="00411BD7"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Default="00411BD7" w:rsidP="00E52A0C">
            <w:pPr>
              <w:tabs>
                <w:tab w:val="left" w:pos="1956"/>
              </w:tabs>
            </w:pPr>
            <w:r>
              <w:t>Cargo_laboral</w:t>
            </w:r>
          </w:p>
        </w:tc>
        <w:tc>
          <w:tcPr>
            <w:tcW w:w="1493"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p>
        </w:tc>
        <w:tc>
          <w:tcPr>
            <w:tcW w:w="1579"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VARCHAR</w:t>
            </w:r>
          </w:p>
        </w:tc>
        <w:tc>
          <w:tcPr>
            <w:tcW w:w="1598" w:type="dxa"/>
          </w:tcPr>
          <w:p w:rsidR="00411BD7"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pPr>
            <w:r>
              <w:t>45</w:t>
            </w:r>
          </w:p>
        </w:tc>
        <w:tc>
          <w:tcPr>
            <w:tcW w:w="1938" w:type="dxa"/>
          </w:tcPr>
          <w:p w:rsidR="00411BD7" w:rsidRPr="00411BD7" w:rsidRDefault="00411BD7" w:rsidP="001C797F">
            <w:pPr>
              <w:keepNext/>
              <w:tabs>
                <w:tab w:val="left" w:pos="1956"/>
              </w:tabs>
              <w:cnfStyle w:val="000000000000" w:firstRow="0" w:lastRow="0" w:firstColumn="0" w:lastColumn="0" w:oddVBand="0" w:evenVBand="0" w:oddHBand="0" w:evenHBand="0" w:firstRowFirstColumn="0" w:firstRowLastColumn="0" w:lastRowFirstColumn="0" w:lastRowLastColumn="0"/>
              <w:rPr>
                <w:u w:val="single"/>
              </w:rPr>
            </w:pPr>
            <w:r>
              <w:t>Cargo que desempeñaba en la institucion</w:t>
            </w:r>
          </w:p>
        </w:tc>
      </w:tr>
    </w:tbl>
    <w:p w:rsidR="00C3518F" w:rsidRPr="001C797F" w:rsidRDefault="001C797F" w:rsidP="001C797F">
      <w:pPr>
        <w:pStyle w:val="Descripcin"/>
        <w:rPr>
          <w:u w:val="single"/>
        </w:rPr>
      </w:pPr>
      <w:r>
        <w:t xml:space="preserve">Ilustración </w:t>
      </w:r>
      <w:fldSimple w:instr=" SEQ Ilustración \* ARABIC ">
        <w:r w:rsidR="00EF5C7E">
          <w:rPr>
            <w:noProof/>
          </w:rPr>
          <w:t>48</w:t>
        </w:r>
      </w:fldSimple>
      <w:r>
        <w:t xml:space="preserve"> D.D Tabla experiencia_laboral</w:t>
      </w: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rPr>
          <w:u w:val="single"/>
        </w:rPr>
      </w:pPr>
    </w:p>
    <w:p w:rsidR="001C797F" w:rsidRDefault="001C797F" w:rsidP="00DF0805">
      <w:pPr>
        <w:tabs>
          <w:tab w:val="left" w:pos="1956"/>
        </w:tabs>
        <w:rPr>
          <w:u w:val="single"/>
        </w:rPr>
      </w:pPr>
    </w:p>
    <w:p w:rsidR="001C797F" w:rsidRDefault="001C797F" w:rsidP="00DF0805">
      <w:pPr>
        <w:tabs>
          <w:tab w:val="left" w:pos="1956"/>
        </w:tabs>
        <w:rPr>
          <w:u w:val="single"/>
        </w:rPr>
      </w:pPr>
    </w:p>
    <w:p w:rsidR="001C797F" w:rsidRPr="001C797F" w:rsidRDefault="001C797F" w:rsidP="00DF0805">
      <w:pPr>
        <w:tabs>
          <w:tab w:val="left" w:pos="1956"/>
        </w:tabs>
        <w:rPr>
          <w:u w:val="single"/>
        </w:rPr>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C3518F" w:rsidRDefault="00C3518F"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Default="00DF0805" w:rsidP="00DF0805">
      <w:pPr>
        <w:tabs>
          <w:tab w:val="left" w:pos="1956"/>
        </w:tabs>
      </w:pPr>
    </w:p>
    <w:p w:rsidR="00DF0805" w:rsidRPr="00DF0805" w:rsidRDefault="00DF0805" w:rsidP="00C3518F">
      <w:pPr>
        <w:pStyle w:val="Ttulo1"/>
        <w:numPr>
          <w:ilvl w:val="1"/>
          <w:numId w:val="1"/>
        </w:numPr>
        <w:rPr>
          <w:rFonts w:ascii="Arial" w:eastAsiaTheme="minorEastAsia" w:hAnsi="Arial" w:cs="Arial"/>
          <w:color w:val="0070C0"/>
          <w:spacing w:val="15"/>
          <w:sz w:val="22"/>
          <w:szCs w:val="22"/>
        </w:rPr>
      </w:pPr>
      <w:bookmarkStart w:id="72" w:name="_Toc494323347"/>
      <w:r w:rsidRPr="00DF0805">
        <w:rPr>
          <w:rFonts w:ascii="Arial" w:eastAsiaTheme="minorEastAsia" w:hAnsi="Arial" w:cs="Arial"/>
          <w:color w:val="0070C0"/>
          <w:spacing w:val="15"/>
          <w:sz w:val="22"/>
          <w:szCs w:val="22"/>
        </w:rPr>
        <w:lastRenderedPageBreak/>
        <w:t>Fase 6: Ingeniería Directa</w:t>
      </w:r>
      <w:bookmarkEnd w:id="72"/>
    </w:p>
    <w:p w:rsidR="00DF0805" w:rsidRDefault="00DF0805" w:rsidP="00DF0805">
      <w:pPr>
        <w:tabs>
          <w:tab w:val="left" w:pos="1956"/>
        </w:tabs>
      </w:pPr>
    </w:p>
    <w:p w:rsidR="00DF0805" w:rsidRDefault="00DF0805" w:rsidP="00C3518F">
      <w:pPr>
        <w:pStyle w:val="Ttulo1"/>
        <w:numPr>
          <w:ilvl w:val="2"/>
          <w:numId w:val="1"/>
        </w:numPr>
        <w:rPr>
          <w:rFonts w:ascii="Arial" w:eastAsiaTheme="minorEastAsia" w:hAnsi="Arial" w:cs="Arial"/>
          <w:color w:val="0070C0"/>
          <w:spacing w:val="15"/>
          <w:sz w:val="22"/>
          <w:szCs w:val="22"/>
        </w:rPr>
      </w:pPr>
      <w:bookmarkStart w:id="73" w:name="_Toc494323348"/>
      <w:r w:rsidRPr="00DF0805">
        <w:rPr>
          <w:rFonts w:ascii="Arial" w:eastAsiaTheme="minorEastAsia" w:hAnsi="Arial" w:cs="Arial"/>
          <w:color w:val="0070C0"/>
          <w:spacing w:val="15"/>
          <w:sz w:val="22"/>
          <w:szCs w:val="22"/>
        </w:rPr>
        <w:t>Diseño de Interfaz</w:t>
      </w:r>
      <w:bookmarkEnd w:id="73"/>
    </w:p>
    <w:p w:rsidR="00DF0805" w:rsidRDefault="00DF0805" w:rsidP="00C3518F">
      <w:pPr>
        <w:pStyle w:val="Ttulo1"/>
        <w:numPr>
          <w:ilvl w:val="3"/>
          <w:numId w:val="1"/>
        </w:numPr>
        <w:rPr>
          <w:rFonts w:ascii="Arial" w:eastAsiaTheme="minorEastAsia" w:hAnsi="Arial" w:cs="Arial"/>
          <w:color w:val="0070C0"/>
          <w:spacing w:val="15"/>
          <w:sz w:val="22"/>
          <w:szCs w:val="22"/>
        </w:rPr>
      </w:pPr>
      <w:bookmarkStart w:id="74" w:name="_Toc494323349"/>
      <w:r w:rsidRPr="00DF0805">
        <w:rPr>
          <w:rFonts w:ascii="Arial" w:eastAsiaTheme="minorEastAsia" w:hAnsi="Arial" w:cs="Arial"/>
          <w:color w:val="0070C0"/>
          <w:spacing w:val="15"/>
          <w:sz w:val="22"/>
          <w:szCs w:val="22"/>
        </w:rPr>
        <w:t>Logo</w:t>
      </w:r>
      <w:bookmarkEnd w:id="74"/>
      <w:r w:rsidRPr="00DF0805">
        <w:rPr>
          <w:rFonts w:ascii="Arial" w:eastAsiaTheme="minorEastAsia" w:hAnsi="Arial" w:cs="Arial"/>
          <w:color w:val="0070C0"/>
          <w:spacing w:val="15"/>
          <w:sz w:val="22"/>
          <w:szCs w:val="22"/>
        </w:rPr>
        <w:t xml:space="preserve"> </w:t>
      </w:r>
    </w:p>
    <w:p w:rsidR="00DF0805" w:rsidRDefault="00DF0805" w:rsidP="00DF0805"/>
    <w:p w:rsidR="00872C87" w:rsidRDefault="000F7076" w:rsidP="000F7076">
      <w:pPr>
        <w:spacing w:line="360" w:lineRule="auto"/>
        <w:jc w:val="both"/>
        <w:rPr>
          <w:rFonts w:ascii="Arial" w:hAnsi="Arial" w:cs="Arial"/>
          <w:sz w:val="24"/>
          <w:szCs w:val="24"/>
        </w:rPr>
      </w:pPr>
      <w:r w:rsidRPr="000F7076">
        <w:rPr>
          <w:rFonts w:ascii="Arial" w:hAnsi="Arial" w:cs="Arial"/>
          <w:sz w:val="24"/>
          <w:szCs w:val="24"/>
        </w:rPr>
        <w:t>El sistema del Programa de seguimiento a Graduados realizado en el 2011 no contaba con una imagen representativa o diseñada para usarse como logotipo u imagotipo</w:t>
      </w:r>
      <w:r>
        <w:rPr>
          <w:rFonts w:ascii="Arial" w:hAnsi="Arial" w:cs="Arial"/>
          <w:sz w:val="24"/>
          <w:szCs w:val="24"/>
        </w:rPr>
        <w:t>. Por lo tanto, para el nuevo Sistema Seguimiento se optó por tomar el color y estilo de diseño del imago tipo de la Universidad Nacional de Ingeniería y del Programa de seguimiento a Graduados.</w:t>
      </w:r>
    </w:p>
    <w:p w:rsidR="004E5AC1" w:rsidRDefault="004E5AC1" w:rsidP="004E5AC1">
      <w:pPr>
        <w:keepNext/>
      </w:pPr>
      <w:r>
        <w:rPr>
          <w:noProof/>
          <w:lang w:eastAsia="es-NI"/>
        </w:rPr>
        <w:drawing>
          <wp:inline distT="0" distB="0" distL="0" distR="0" wp14:anchorId="54A3E727" wp14:editId="2EE7B4FC">
            <wp:extent cx="2731769" cy="2498652"/>
            <wp:effectExtent l="0" t="0" r="0" b="0"/>
            <wp:docPr id="7" name="Imagen 7" descr="C:\Users\Fundacion\Downloads\photo505097514077452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dacion\Downloads\photo505097514077452078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5500" cy="2511211"/>
                    </a:xfrm>
                    <a:prstGeom prst="rect">
                      <a:avLst/>
                    </a:prstGeom>
                    <a:noFill/>
                    <a:ln>
                      <a:noFill/>
                    </a:ln>
                  </pic:spPr>
                </pic:pic>
              </a:graphicData>
            </a:graphic>
          </wp:inline>
        </w:drawing>
      </w:r>
    </w:p>
    <w:p w:rsidR="00DF0805" w:rsidRDefault="004E5AC1" w:rsidP="004E5AC1">
      <w:pPr>
        <w:pStyle w:val="Descripcin"/>
      </w:pPr>
      <w:r>
        <w:t xml:space="preserve">Figura </w:t>
      </w:r>
      <w:fldSimple w:instr=" SEQ Figura \* ARABIC ">
        <w:r w:rsidR="00EF5C7E">
          <w:rPr>
            <w:noProof/>
          </w:rPr>
          <w:t>9</w:t>
        </w:r>
      </w:fldSimple>
      <w:r>
        <w:t xml:space="preserve"> Imagen del imagotipo del Programa de Seguimiento a Graduado</w:t>
      </w:r>
    </w:p>
    <w:p w:rsidR="00EE62E5" w:rsidRPr="00EE62E5" w:rsidRDefault="00EE62E5" w:rsidP="00EE62E5"/>
    <w:p w:rsidR="00EE62E5" w:rsidRPr="00EE62E5" w:rsidRDefault="004E5AC1" w:rsidP="00EE62E5">
      <w:pPr>
        <w:spacing w:line="360" w:lineRule="auto"/>
        <w:jc w:val="both"/>
        <w:rPr>
          <w:rFonts w:ascii="Arial" w:hAnsi="Arial" w:cs="Arial"/>
          <w:sz w:val="24"/>
          <w:szCs w:val="24"/>
        </w:rPr>
      </w:pPr>
      <w:r w:rsidRPr="00EE62E5">
        <w:rPr>
          <w:rFonts w:ascii="Arial" w:hAnsi="Arial" w:cs="Arial"/>
          <w:sz w:val="24"/>
          <w:szCs w:val="24"/>
        </w:rPr>
        <w:t>Para el diseño del Imagotipo de sistema del Programa de Seguimiento a Graduados</w:t>
      </w:r>
      <w:r w:rsidR="00EE62E5" w:rsidRPr="00EE62E5">
        <w:rPr>
          <w:rFonts w:ascii="Arial" w:hAnsi="Arial" w:cs="Arial"/>
          <w:sz w:val="24"/>
          <w:szCs w:val="24"/>
        </w:rPr>
        <w:t xml:space="preserve"> en el cual se aplicó técnica de reingeniería se aplicó estilo de diseño flat, en donde los colores utilizados fueron tomados de </w:t>
      </w:r>
      <w:r w:rsidR="00EE62E5">
        <w:rPr>
          <w:rFonts w:ascii="Arial" w:hAnsi="Arial" w:cs="Arial"/>
          <w:sz w:val="24"/>
          <w:szCs w:val="24"/>
        </w:rPr>
        <w:t>lo</w:t>
      </w:r>
      <w:r w:rsidR="00EE62E5" w:rsidRPr="00EE62E5">
        <w:rPr>
          <w:rFonts w:ascii="Arial" w:hAnsi="Arial" w:cs="Arial"/>
          <w:sz w:val="24"/>
          <w:szCs w:val="24"/>
        </w:rPr>
        <w:t>s</w:t>
      </w:r>
      <w:r w:rsidR="00EE62E5">
        <w:rPr>
          <w:rFonts w:ascii="Arial" w:hAnsi="Arial" w:cs="Arial"/>
          <w:sz w:val="24"/>
          <w:szCs w:val="24"/>
        </w:rPr>
        <w:t xml:space="preserve"> colores</w:t>
      </w:r>
      <w:r w:rsidR="00EE62E5" w:rsidRPr="00EE62E5">
        <w:rPr>
          <w:rFonts w:ascii="Arial" w:hAnsi="Arial" w:cs="Arial"/>
          <w:sz w:val="24"/>
          <w:szCs w:val="24"/>
        </w:rPr>
        <w:t xml:space="preserve"> instituciones.</w:t>
      </w:r>
    </w:p>
    <w:p w:rsidR="003957EB" w:rsidRDefault="00EE62E5" w:rsidP="003957EB">
      <w:pPr>
        <w:keepNext/>
      </w:pPr>
      <w:r>
        <w:rPr>
          <w:noProof/>
          <w:lang w:eastAsia="es-NI"/>
        </w:rPr>
        <w:lastRenderedPageBreak/>
        <w:drawing>
          <wp:inline distT="0" distB="0" distL="0" distR="0" wp14:anchorId="0A16FE05" wp14:editId="2F1BAA75">
            <wp:extent cx="2618509" cy="2245793"/>
            <wp:effectExtent l="0" t="0" r="0" b="2540"/>
            <wp:docPr id="10" name="Imagen 10" descr="C:\Users\Fundacion\Downloads\photo505097514077452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ndacion\Downloads\photo505097514077452078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4845" cy="2268380"/>
                    </a:xfrm>
                    <a:prstGeom prst="rect">
                      <a:avLst/>
                    </a:prstGeom>
                    <a:noFill/>
                    <a:ln>
                      <a:noFill/>
                    </a:ln>
                  </pic:spPr>
                </pic:pic>
              </a:graphicData>
            </a:graphic>
          </wp:inline>
        </w:drawing>
      </w:r>
    </w:p>
    <w:p w:rsidR="004E5AC1" w:rsidRDefault="003957EB" w:rsidP="003957EB">
      <w:pPr>
        <w:pStyle w:val="Descripcin"/>
      </w:pPr>
      <w:r>
        <w:t xml:space="preserve">Figura </w:t>
      </w:r>
      <w:fldSimple w:instr=" SEQ Figura \* ARABIC ">
        <w:r w:rsidR="00EF5C7E">
          <w:rPr>
            <w:noProof/>
          </w:rPr>
          <w:t>10</w:t>
        </w:r>
      </w:fldSimple>
      <w:r>
        <w:t xml:space="preserve"> Imagotipo del Sistema de Seguimiento con detalle de colores y letras.</w:t>
      </w:r>
    </w:p>
    <w:p w:rsidR="0009474D" w:rsidRPr="0009474D" w:rsidRDefault="0009474D" w:rsidP="0009474D"/>
    <w:p w:rsidR="0044259F" w:rsidRDefault="0044259F" w:rsidP="0044259F">
      <w:pPr>
        <w:pStyle w:val="Ttulo1"/>
        <w:numPr>
          <w:ilvl w:val="3"/>
          <w:numId w:val="1"/>
        </w:numPr>
        <w:rPr>
          <w:rFonts w:ascii="Arial" w:eastAsiaTheme="minorEastAsia" w:hAnsi="Arial" w:cs="Arial"/>
          <w:color w:val="0070C0"/>
          <w:spacing w:val="15"/>
          <w:sz w:val="22"/>
          <w:szCs w:val="22"/>
        </w:rPr>
      </w:pPr>
      <w:bookmarkStart w:id="75" w:name="_Toc494323350"/>
      <w:r w:rsidRPr="0044259F">
        <w:rPr>
          <w:rFonts w:ascii="Arial" w:eastAsiaTheme="minorEastAsia" w:hAnsi="Arial" w:cs="Arial"/>
          <w:color w:val="0070C0"/>
          <w:spacing w:val="15"/>
          <w:sz w:val="22"/>
          <w:szCs w:val="22"/>
        </w:rPr>
        <w:t>Interfaz Login</w:t>
      </w:r>
      <w:bookmarkEnd w:id="75"/>
    </w:p>
    <w:p w:rsidR="003957EB" w:rsidRPr="0009474D" w:rsidRDefault="003957EB" w:rsidP="0009474D">
      <w:pPr>
        <w:spacing w:line="360" w:lineRule="auto"/>
        <w:jc w:val="both"/>
        <w:rPr>
          <w:rFonts w:ascii="Arial" w:hAnsi="Arial" w:cs="Arial"/>
          <w:sz w:val="24"/>
          <w:szCs w:val="24"/>
        </w:rPr>
      </w:pPr>
      <w:r w:rsidRPr="0009474D">
        <w:rPr>
          <w:rFonts w:ascii="Arial" w:hAnsi="Arial" w:cs="Arial"/>
          <w:sz w:val="24"/>
          <w:szCs w:val="24"/>
        </w:rPr>
        <w:t xml:space="preserve">Las siguientes interfaces muestran la evolución de tendencias de diseños web, la ubicación del </w:t>
      </w:r>
      <w:r w:rsidR="0009474D" w:rsidRPr="0009474D">
        <w:rPr>
          <w:rFonts w:ascii="Arial" w:hAnsi="Arial" w:cs="Arial"/>
          <w:sz w:val="24"/>
          <w:szCs w:val="24"/>
        </w:rPr>
        <w:t>inicio</w:t>
      </w:r>
      <w:r w:rsidRPr="0009474D">
        <w:rPr>
          <w:rFonts w:ascii="Arial" w:hAnsi="Arial" w:cs="Arial"/>
          <w:sz w:val="24"/>
          <w:szCs w:val="24"/>
        </w:rPr>
        <w:t xml:space="preserve"> de sesión es uno de los requerimientos </w:t>
      </w:r>
      <w:r w:rsidR="0009474D" w:rsidRPr="0009474D">
        <w:rPr>
          <w:rFonts w:ascii="Arial" w:hAnsi="Arial" w:cs="Arial"/>
          <w:sz w:val="24"/>
          <w:szCs w:val="24"/>
        </w:rPr>
        <w:t>funcionales más importantes del sistema ya que por medio de ellos se realiza el tipo acceso al mismo.</w:t>
      </w:r>
    </w:p>
    <w:p w:rsidR="003957EB" w:rsidRDefault="0009474D" w:rsidP="0009474D">
      <w:pPr>
        <w:spacing w:line="360" w:lineRule="auto"/>
        <w:jc w:val="both"/>
      </w:pPr>
      <w:r w:rsidRPr="0009474D">
        <w:rPr>
          <w:rFonts w:ascii="Arial" w:hAnsi="Arial" w:cs="Arial"/>
          <w:sz w:val="24"/>
          <w:szCs w:val="24"/>
        </w:rPr>
        <w:t>El l</w:t>
      </w:r>
      <w:r w:rsidR="003957EB" w:rsidRPr="0009474D">
        <w:rPr>
          <w:rFonts w:ascii="Arial" w:hAnsi="Arial" w:cs="Arial"/>
          <w:sz w:val="24"/>
          <w:szCs w:val="24"/>
        </w:rPr>
        <w:t>ogin del sistema creado en el 2011</w:t>
      </w:r>
      <w:r w:rsidRPr="0009474D">
        <w:rPr>
          <w:rFonts w:ascii="Arial" w:hAnsi="Arial" w:cs="Arial"/>
          <w:sz w:val="24"/>
          <w:szCs w:val="24"/>
        </w:rPr>
        <w:t xml:space="preserve"> se muestra en la página de sitio del Programa de seguimiento en la parte inferior izquierda con proporción </w:t>
      </w:r>
      <w:r>
        <w:rPr>
          <w:rFonts w:ascii="Arial" w:hAnsi="Arial" w:cs="Arial"/>
          <w:sz w:val="24"/>
          <w:szCs w:val="24"/>
        </w:rPr>
        <w:t>de 1</w:t>
      </w:r>
      <w:r w:rsidRPr="0009474D">
        <w:rPr>
          <w:rFonts w:ascii="Arial" w:hAnsi="Arial" w:cs="Arial"/>
          <w:sz w:val="24"/>
          <w:szCs w:val="24"/>
        </w:rPr>
        <w:t>5 % de la página web.</w:t>
      </w:r>
      <w:r w:rsidR="003957EB">
        <w:rPr>
          <w:noProof/>
          <w:lang w:eastAsia="es-NI"/>
        </w:rPr>
        <w:drawing>
          <wp:inline distT="0" distB="0" distL="0" distR="0" wp14:anchorId="53671D86" wp14:editId="35E48169">
            <wp:extent cx="5368358" cy="2625592"/>
            <wp:effectExtent l="0" t="0" r="3810" b="3810"/>
            <wp:docPr id="12" name="Imagen 12" descr="C:\Users\Fundacion\Downloads\photo5050975140774520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dacion\Downloads\photo505097514077452076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56" t="16839" r="1516"/>
                    <a:stretch/>
                  </pic:blipFill>
                  <pic:spPr bwMode="auto">
                    <a:xfrm>
                      <a:off x="0" y="0"/>
                      <a:ext cx="5369438" cy="2626120"/>
                    </a:xfrm>
                    <a:prstGeom prst="rect">
                      <a:avLst/>
                    </a:prstGeom>
                    <a:noFill/>
                    <a:ln>
                      <a:noFill/>
                    </a:ln>
                    <a:extLst>
                      <a:ext uri="{53640926-AAD7-44D8-BBD7-CCE9431645EC}">
                        <a14:shadowObscured xmlns:a14="http://schemas.microsoft.com/office/drawing/2010/main"/>
                      </a:ext>
                    </a:extLst>
                  </pic:spPr>
                </pic:pic>
              </a:graphicData>
            </a:graphic>
          </wp:inline>
        </w:drawing>
      </w:r>
    </w:p>
    <w:p w:rsidR="003957EB" w:rsidRDefault="003957EB" w:rsidP="003957EB">
      <w:pPr>
        <w:pStyle w:val="Descripcin"/>
      </w:pPr>
      <w:r>
        <w:t xml:space="preserve">Figura </w:t>
      </w:r>
      <w:fldSimple w:instr=" SEQ Figura \* ARABIC ">
        <w:r w:rsidR="00EF5C7E">
          <w:rPr>
            <w:noProof/>
          </w:rPr>
          <w:t>11</w:t>
        </w:r>
      </w:fldSimple>
      <w:r>
        <w:t xml:space="preserve"> Login del Sistema año 2011</w:t>
      </w:r>
    </w:p>
    <w:p w:rsidR="0009474D" w:rsidRPr="00F3396C" w:rsidRDefault="0009474D" w:rsidP="00F3396C">
      <w:pPr>
        <w:spacing w:line="360" w:lineRule="auto"/>
        <w:jc w:val="both"/>
        <w:rPr>
          <w:rFonts w:ascii="Arial" w:hAnsi="Arial" w:cs="Arial"/>
          <w:sz w:val="24"/>
          <w:szCs w:val="24"/>
        </w:rPr>
      </w:pPr>
      <w:r w:rsidRPr="00F3396C">
        <w:rPr>
          <w:rFonts w:ascii="Arial" w:hAnsi="Arial" w:cs="Arial"/>
          <w:sz w:val="24"/>
          <w:szCs w:val="24"/>
        </w:rPr>
        <w:lastRenderedPageBreak/>
        <w:t>En el diseño del Sistema de Seguimiento 2017 se aplicó técnicas y tendencias de diseño utilizando como herramienta libre Inkscape en donde el login es una única pantalla para acceso al sitio web.</w:t>
      </w:r>
    </w:p>
    <w:p w:rsidR="0009474D" w:rsidRDefault="003957EB" w:rsidP="0009474D">
      <w:pPr>
        <w:keepNext/>
      </w:pPr>
      <w:r>
        <w:rPr>
          <w:noProof/>
          <w:lang w:eastAsia="es-NI"/>
        </w:rPr>
        <w:drawing>
          <wp:inline distT="0" distB="0" distL="0" distR="0" wp14:anchorId="1A4569EB" wp14:editId="73FD2EDD">
            <wp:extent cx="5220586" cy="2932142"/>
            <wp:effectExtent l="0" t="0" r="0" b="1905"/>
            <wp:docPr id="11" name="Imagen 11" descr="C:\Users\Fundacion\Downloads\photo5050975140774520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ndacion\Downloads\photo505097514077452076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1722" cy="2938397"/>
                    </a:xfrm>
                    <a:prstGeom prst="rect">
                      <a:avLst/>
                    </a:prstGeom>
                    <a:noFill/>
                    <a:ln>
                      <a:noFill/>
                    </a:ln>
                  </pic:spPr>
                </pic:pic>
              </a:graphicData>
            </a:graphic>
          </wp:inline>
        </w:drawing>
      </w:r>
    </w:p>
    <w:p w:rsidR="0044259F" w:rsidRDefault="0009474D" w:rsidP="0009474D">
      <w:pPr>
        <w:pStyle w:val="Descripcin"/>
      </w:pPr>
      <w:r>
        <w:t xml:space="preserve">Figura </w:t>
      </w:r>
      <w:fldSimple w:instr=" SEQ Figura \* ARABIC ">
        <w:r w:rsidR="00EF5C7E">
          <w:rPr>
            <w:noProof/>
          </w:rPr>
          <w:t>12</w:t>
        </w:r>
      </w:fldSimple>
      <w:r>
        <w:t xml:space="preserve"> Login del Sistema de Seguimiento 2017</w:t>
      </w:r>
    </w:p>
    <w:p w:rsidR="003957EB" w:rsidRPr="0044259F" w:rsidRDefault="003957EB" w:rsidP="0044259F"/>
    <w:p w:rsidR="0044259F" w:rsidRDefault="00BC76EA" w:rsidP="0044259F">
      <w:pPr>
        <w:pStyle w:val="Ttulo1"/>
        <w:numPr>
          <w:ilvl w:val="3"/>
          <w:numId w:val="1"/>
        </w:numPr>
        <w:rPr>
          <w:rFonts w:ascii="Arial" w:eastAsiaTheme="minorEastAsia" w:hAnsi="Arial" w:cs="Arial"/>
          <w:color w:val="0070C0"/>
          <w:spacing w:val="15"/>
          <w:sz w:val="22"/>
          <w:szCs w:val="22"/>
        </w:rPr>
      </w:pPr>
      <w:bookmarkStart w:id="76" w:name="_Toc494323351"/>
      <w:r>
        <w:rPr>
          <w:rFonts w:ascii="Arial" w:eastAsiaTheme="minorEastAsia" w:hAnsi="Arial" w:cs="Arial"/>
          <w:color w:val="0070C0"/>
          <w:spacing w:val="15"/>
          <w:sz w:val="22"/>
          <w:szCs w:val="22"/>
        </w:rPr>
        <w:t>Diseño del sistema</w:t>
      </w:r>
      <w:bookmarkEnd w:id="76"/>
    </w:p>
    <w:p w:rsidR="00F3396C" w:rsidRDefault="00BC76EA" w:rsidP="00F3396C">
      <w:pPr>
        <w:spacing w:line="360" w:lineRule="auto"/>
        <w:jc w:val="both"/>
        <w:rPr>
          <w:rFonts w:ascii="Arial" w:hAnsi="Arial" w:cs="Arial"/>
          <w:sz w:val="24"/>
          <w:szCs w:val="24"/>
        </w:rPr>
      </w:pPr>
      <w:r w:rsidRPr="00F3396C">
        <w:rPr>
          <w:rFonts w:ascii="Arial" w:hAnsi="Arial" w:cs="Arial"/>
          <w:sz w:val="24"/>
          <w:szCs w:val="24"/>
        </w:rPr>
        <w:t xml:space="preserve">El diseño de la interfaz del sistema de Seguimiento 2017 no utilizo las tendencias de diseño que el sistema creado en el 2011, utilizando nuevos estilos de diseño de interfaces de usuario y de experiencia de usuario, se </w:t>
      </w:r>
      <w:r w:rsidR="00F3396C" w:rsidRPr="00F3396C">
        <w:rPr>
          <w:rFonts w:ascii="Arial" w:hAnsi="Arial" w:cs="Arial"/>
          <w:sz w:val="24"/>
          <w:szCs w:val="24"/>
        </w:rPr>
        <w:t>realizó</w:t>
      </w:r>
      <w:r w:rsidRPr="00F3396C">
        <w:rPr>
          <w:rFonts w:ascii="Arial" w:hAnsi="Arial" w:cs="Arial"/>
          <w:sz w:val="24"/>
          <w:szCs w:val="24"/>
        </w:rPr>
        <w:t xml:space="preserve"> aplicando las </w:t>
      </w:r>
      <w:r w:rsidR="00F3396C" w:rsidRPr="00F3396C">
        <w:rPr>
          <w:rFonts w:ascii="Arial" w:hAnsi="Arial" w:cs="Arial"/>
          <w:sz w:val="24"/>
          <w:szCs w:val="24"/>
        </w:rPr>
        <w:t>últimas</w:t>
      </w:r>
      <w:r w:rsidRPr="00F3396C">
        <w:rPr>
          <w:rFonts w:ascii="Arial" w:hAnsi="Arial" w:cs="Arial"/>
          <w:sz w:val="24"/>
          <w:szCs w:val="24"/>
        </w:rPr>
        <w:t xml:space="preserve"> tendencias de </w:t>
      </w:r>
      <w:r w:rsidR="00F3396C" w:rsidRPr="00F3396C">
        <w:rPr>
          <w:rFonts w:ascii="Arial" w:hAnsi="Arial" w:cs="Arial"/>
          <w:sz w:val="24"/>
          <w:szCs w:val="24"/>
        </w:rPr>
        <w:t>arquitectura</w:t>
      </w:r>
      <w:r w:rsidRPr="00F3396C">
        <w:rPr>
          <w:rFonts w:ascii="Arial" w:hAnsi="Arial" w:cs="Arial"/>
          <w:sz w:val="24"/>
          <w:szCs w:val="24"/>
        </w:rPr>
        <w:t xml:space="preserve"> de la información en contra posición del diseño anterior.</w:t>
      </w:r>
    </w:p>
    <w:p w:rsidR="00F3396C" w:rsidRDefault="00F3396C" w:rsidP="00C24296">
      <w:pPr>
        <w:spacing w:line="360" w:lineRule="auto"/>
        <w:jc w:val="both"/>
        <w:rPr>
          <w:rFonts w:ascii="Arial" w:hAnsi="Arial" w:cs="Arial"/>
          <w:sz w:val="24"/>
          <w:szCs w:val="24"/>
        </w:rPr>
      </w:pPr>
      <w:r>
        <w:rPr>
          <w:rFonts w:ascii="Arial" w:hAnsi="Arial" w:cs="Arial"/>
          <w:sz w:val="24"/>
          <w:szCs w:val="24"/>
        </w:rPr>
        <w:t xml:space="preserve">En la Figura 9 se </w:t>
      </w:r>
      <w:r w:rsidR="00C24296">
        <w:rPr>
          <w:rFonts w:ascii="Arial" w:hAnsi="Arial" w:cs="Arial"/>
          <w:sz w:val="24"/>
          <w:szCs w:val="24"/>
        </w:rPr>
        <w:t>visualiza una barra de menú en donde el usuario tiene acceso a diferentes ítems. El diseño mantuvo la misma tendencia del login en donde se utilizó básicamente el mismo esquema de interfaz.</w:t>
      </w:r>
    </w:p>
    <w:p w:rsidR="00F3396C" w:rsidRPr="00F3396C" w:rsidRDefault="00F3396C" w:rsidP="00F3396C">
      <w:pPr>
        <w:rPr>
          <w:rFonts w:ascii="Arial" w:hAnsi="Arial" w:cs="Arial"/>
          <w:sz w:val="24"/>
          <w:szCs w:val="24"/>
        </w:rPr>
      </w:pPr>
    </w:p>
    <w:p w:rsidR="00F3396C" w:rsidRDefault="00F3396C" w:rsidP="00F3396C">
      <w:pPr>
        <w:keepNext/>
      </w:pPr>
      <w:r>
        <w:rPr>
          <w:noProof/>
          <w:lang w:eastAsia="es-NI"/>
        </w:rPr>
        <w:lastRenderedPageBreak/>
        <w:drawing>
          <wp:inline distT="0" distB="0" distL="0" distR="0" wp14:anchorId="52FBD3F6" wp14:editId="21FF71FD">
            <wp:extent cx="5723915" cy="2775098"/>
            <wp:effectExtent l="0" t="0" r="0" b="6350"/>
            <wp:docPr id="13" name="Imagen 13" descr="C:\Users\Fundacion\Downloads\photo505097514077452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5097514077452077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16" t="19196" r="2654"/>
                    <a:stretch/>
                  </pic:blipFill>
                  <pic:spPr bwMode="auto">
                    <a:xfrm>
                      <a:off x="0" y="0"/>
                      <a:ext cx="5759998" cy="2792592"/>
                    </a:xfrm>
                    <a:prstGeom prst="rect">
                      <a:avLst/>
                    </a:prstGeom>
                    <a:noFill/>
                    <a:ln>
                      <a:noFill/>
                    </a:ln>
                    <a:extLst>
                      <a:ext uri="{53640926-AAD7-44D8-BBD7-CCE9431645EC}">
                        <a14:shadowObscured xmlns:a14="http://schemas.microsoft.com/office/drawing/2010/main"/>
                      </a:ext>
                    </a:extLst>
                  </pic:spPr>
                </pic:pic>
              </a:graphicData>
            </a:graphic>
          </wp:inline>
        </w:drawing>
      </w:r>
    </w:p>
    <w:p w:rsidR="00F3396C" w:rsidRPr="00BC76EA" w:rsidRDefault="00F3396C" w:rsidP="00F3396C">
      <w:pPr>
        <w:pStyle w:val="Descripcin"/>
      </w:pPr>
      <w:r>
        <w:t xml:space="preserve">Figura </w:t>
      </w:r>
      <w:fldSimple w:instr=" SEQ Figura \* ARABIC ">
        <w:r w:rsidR="00EF5C7E">
          <w:rPr>
            <w:noProof/>
          </w:rPr>
          <w:t>13</w:t>
        </w:r>
      </w:fldSimple>
      <w:r>
        <w:t xml:space="preserve"> Sistema de Seguimiento 2011</w:t>
      </w:r>
    </w:p>
    <w:p w:rsidR="00BC76EA" w:rsidRDefault="00BC76EA" w:rsidP="00F3396C">
      <w:pPr>
        <w:spacing w:line="360" w:lineRule="auto"/>
        <w:jc w:val="both"/>
        <w:rPr>
          <w:rFonts w:ascii="Arial" w:hAnsi="Arial" w:cs="Arial"/>
          <w:sz w:val="24"/>
          <w:szCs w:val="24"/>
        </w:rPr>
      </w:pPr>
      <w:r w:rsidRPr="00F3396C">
        <w:rPr>
          <w:rFonts w:ascii="Arial" w:hAnsi="Arial" w:cs="Arial"/>
          <w:sz w:val="24"/>
          <w:szCs w:val="24"/>
        </w:rPr>
        <w:t xml:space="preserve">Esta página está alojada en el sitio del programa de Seguimiento a Graduado de la Universidad Nacional de </w:t>
      </w:r>
      <w:r w:rsidR="00F3396C" w:rsidRPr="00F3396C">
        <w:rPr>
          <w:rFonts w:ascii="Arial" w:hAnsi="Arial" w:cs="Arial"/>
          <w:sz w:val="24"/>
          <w:szCs w:val="24"/>
        </w:rPr>
        <w:t>Ingeniería.</w:t>
      </w:r>
    </w:p>
    <w:p w:rsidR="00F3396C" w:rsidRPr="00E52A0C" w:rsidRDefault="0064430A" w:rsidP="00F3396C">
      <w:pPr>
        <w:spacing w:line="360" w:lineRule="auto"/>
        <w:jc w:val="both"/>
        <w:rPr>
          <w:rFonts w:ascii="Arial" w:hAnsi="Arial" w:cs="Arial"/>
          <w:b/>
          <w:color w:val="FF0000"/>
          <w:sz w:val="24"/>
          <w:szCs w:val="24"/>
        </w:rPr>
      </w:pPr>
      <w:r>
        <w:rPr>
          <w:noProof/>
          <w:lang w:eastAsia="es-NI"/>
        </w:rPr>
        <w:drawing>
          <wp:inline distT="0" distB="0" distL="0" distR="0" wp14:anchorId="6F7C6634" wp14:editId="1269DA85">
            <wp:extent cx="5602605" cy="3149600"/>
            <wp:effectExtent l="0" t="0" r="0" b="0"/>
            <wp:docPr id="14" name="Imagen 14"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3149600"/>
                    </a:xfrm>
                    <a:prstGeom prst="rect">
                      <a:avLst/>
                    </a:prstGeom>
                    <a:noFill/>
                    <a:ln>
                      <a:noFill/>
                    </a:ln>
                  </pic:spPr>
                </pic:pic>
              </a:graphicData>
            </a:graphic>
          </wp:inline>
        </w:drawing>
      </w:r>
    </w:p>
    <w:p w:rsidR="0044259F" w:rsidRDefault="0044259F" w:rsidP="0044259F"/>
    <w:p w:rsidR="0064430A" w:rsidRDefault="0064430A" w:rsidP="0044259F"/>
    <w:p w:rsidR="0064430A" w:rsidRPr="0044259F" w:rsidRDefault="0064430A" w:rsidP="0044259F"/>
    <w:p w:rsidR="0044259F" w:rsidRDefault="00480A12" w:rsidP="00480A12">
      <w:pPr>
        <w:pStyle w:val="Ttulo1"/>
        <w:numPr>
          <w:ilvl w:val="2"/>
          <w:numId w:val="1"/>
        </w:numPr>
        <w:rPr>
          <w:rFonts w:ascii="Arial" w:eastAsiaTheme="minorEastAsia" w:hAnsi="Arial" w:cs="Arial"/>
          <w:color w:val="0070C0"/>
          <w:spacing w:val="15"/>
          <w:sz w:val="22"/>
          <w:szCs w:val="22"/>
        </w:rPr>
      </w:pPr>
      <w:bookmarkStart w:id="77" w:name="_Toc494323352"/>
      <w:r w:rsidRPr="00480A12">
        <w:rPr>
          <w:rFonts w:ascii="Arial" w:eastAsiaTheme="minorEastAsia" w:hAnsi="Arial" w:cs="Arial"/>
          <w:color w:val="0070C0"/>
          <w:spacing w:val="15"/>
          <w:sz w:val="22"/>
          <w:szCs w:val="22"/>
        </w:rPr>
        <w:lastRenderedPageBreak/>
        <w:t>Base de Datos</w:t>
      </w:r>
      <w:bookmarkEnd w:id="77"/>
    </w:p>
    <w:p w:rsidR="00480A12" w:rsidRDefault="00480A12" w:rsidP="00480A12"/>
    <w:p w:rsidR="00480A12" w:rsidRDefault="00480A12" w:rsidP="00480A12">
      <w:pPr>
        <w:pStyle w:val="Ttulo1"/>
        <w:numPr>
          <w:ilvl w:val="3"/>
          <w:numId w:val="1"/>
        </w:numPr>
        <w:rPr>
          <w:rFonts w:ascii="Arial" w:eastAsiaTheme="minorEastAsia" w:hAnsi="Arial" w:cs="Arial"/>
          <w:color w:val="0070C0"/>
          <w:spacing w:val="15"/>
          <w:sz w:val="22"/>
          <w:szCs w:val="22"/>
        </w:rPr>
      </w:pPr>
      <w:bookmarkStart w:id="78" w:name="_Toc494323353"/>
      <w:r w:rsidRPr="00480A12">
        <w:rPr>
          <w:rFonts w:ascii="Arial" w:eastAsiaTheme="minorEastAsia" w:hAnsi="Arial" w:cs="Arial"/>
          <w:color w:val="0070C0"/>
          <w:spacing w:val="15"/>
          <w:sz w:val="22"/>
          <w:szCs w:val="22"/>
        </w:rPr>
        <w:t>Tablas</w:t>
      </w:r>
      <w:r>
        <w:rPr>
          <w:rFonts w:ascii="Arial" w:eastAsiaTheme="minorEastAsia" w:hAnsi="Arial" w:cs="Arial"/>
          <w:color w:val="0070C0"/>
          <w:spacing w:val="15"/>
          <w:sz w:val="22"/>
          <w:szCs w:val="22"/>
        </w:rPr>
        <w:t xml:space="preserve"> Rescatadas</w:t>
      </w:r>
      <w:bookmarkEnd w:id="78"/>
    </w:p>
    <w:p w:rsidR="00BF5A91" w:rsidRDefault="00BF5A91" w:rsidP="00BF5A91"/>
    <w:p w:rsidR="005C6F4D" w:rsidRDefault="00E7395A" w:rsidP="005C6F4D">
      <w:pPr>
        <w:keepNext/>
      </w:pPr>
      <w:r w:rsidRPr="00E7395A">
        <w:rPr>
          <w:noProof/>
          <w:lang w:eastAsia="es-NI"/>
        </w:rPr>
        <w:drawing>
          <wp:inline distT="0" distB="0" distL="0" distR="0" wp14:anchorId="35BAF513" wp14:editId="6058A966">
            <wp:extent cx="5612130" cy="25469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46985"/>
                    </a:xfrm>
                    <a:prstGeom prst="rect">
                      <a:avLst/>
                    </a:prstGeom>
                  </pic:spPr>
                </pic:pic>
              </a:graphicData>
            </a:graphic>
          </wp:inline>
        </w:drawing>
      </w:r>
    </w:p>
    <w:p w:rsidR="0064430A" w:rsidRDefault="005C6F4D" w:rsidP="005C6F4D">
      <w:pPr>
        <w:pStyle w:val="Descripcin"/>
      </w:pPr>
      <w:r>
        <w:t xml:space="preserve">Figura </w:t>
      </w:r>
      <w:fldSimple w:instr=" SEQ Figura \* ARABIC ">
        <w:r w:rsidR="00EF5C7E">
          <w:rPr>
            <w:noProof/>
          </w:rPr>
          <w:t>14</w:t>
        </w:r>
      </w:fldSimple>
      <w:r>
        <w:t xml:space="preserve"> tabla Oferta </w:t>
      </w:r>
    </w:p>
    <w:p w:rsidR="005A32ED" w:rsidRDefault="00BF5A91" w:rsidP="005A32ED">
      <w:pPr>
        <w:keepNext/>
      </w:pPr>
      <w:r>
        <w:t xml:space="preserve">    </w:t>
      </w:r>
      <w:r w:rsidR="005A32ED" w:rsidRPr="005A32ED">
        <w:rPr>
          <w:noProof/>
          <w:lang w:eastAsia="es-NI"/>
        </w:rPr>
        <w:drawing>
          <wp:inline distT="0" distB="0" distL="0" distR="0" wp14:anchorId="4F79CD0D" wp14:editId="0EBC4B7C">
            <wp:extent cx="5612130" cy="16992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99260"/>
                    </a:xfrm>
                    <a:prstGeom prst="rect">
                      <a:avLst/>
                    </a:prstGeom>
                  </pic:spPr>
                </pic:pic>
              </a:graphicData>
            </a:graphic>
          </wp:inline>
        </w:drawing>
      </w:r>
    </w:p>
    <w:p w:rsidR="00BF5A91" w:rsidRDefault="005A32ED" w:rsidP="005A32ED">
      <w:pPr>
        <w:pStyle w:val="Descripcin"/>
      </w:pPr>
      <w:r>
        <w:t xml:space="preserve">Figura </w:t>
      </w:r>
      <w:fldSimple w:instr=" SEQ Figura \* ARABIC ">
        <w:r w:rsidR="00EF5C7E">
          <w:rPr>
            <w:noProof/>
          </w:rPr>
          <w:t>15</w:t>
        </w:r>
      </w:fldSimple>
      <w:r>
        <w:t xml:space="preserve"> situación laboral</w:t>
      </w:r>
    </w:p>
    <w:p w:rsidR="00BF5A91" w:rsidRDefault="00BF5A91" w:rsidP="00BF5A91"/>
    <w:p w:rsidR="00BF5A91" w:rsidRDefault="00BF5A91" w:rsidP="00BF5A91"/>
    <w:p w:rsidR="008A7080" w:rsidRDefault="008A7080" w:rsidP="00BF5A91"/>
    <w:p w:rsidR="008A7080" w:rsidRDefault="008A7080" w:rsidP="00BF5A91"/>
    <w:p w:rsidR="008A7080" w:rsidRDefault="008A7080" w:rsidP="00BF5A91"/>
    <w:p w:rsidR="00BF5A91" w:rsidRPr="00BF5A91" w:rsidRDefault="00BF5A91" w:rsidP="00BF5A91"/>
    <w:p w:rsidR="00480A12" w:rsidRDefault="00480A12" w:rsidP="00480A12">
      <w:pPr>
        <w:rPr>
          <w:u w:val="single"/>
        </w:rPr>
      </w:pPr>
    </w:p>
    <w:p w:rsidR="001C797F" w:rsidRDefault="00E60613" w:rsidP="00E60613">
      <w:pPr>
        <w:pStyle w:val="Ttulo1"/>
        <w:numPr>
          <w:ilvl w:val="0"/>
          <w:numId w:val="1"/>
        </w:numPr>
        <w:rPr>
          <w:b/>
          <w:color w:val="0070C0"/>
        </w:rPr>
      </w:pPr>
      <w:bookmarkStart w:id="79" w:name="_Toc494323354"/>
      <w:r w:rsidRPr="00E60613">
        <w:rPr>
          <w:b/>
          <w:color w:val="0070C0"/>
        </w:rPr>
        <w:lastRenderedPageBreak/>
        <w:t>Conclusión</w:t>
      </w:r>
      <w:bookmarkEnd w:id="79"/>
    </w:p>
    <w:p w:rsidR="003E7DFD" w:rsidRDefault="003E7DFD" w:rsidP="003E7DFD"/>
    <w:p w:rsidR="003E7DFD" w:rsidRPr="00AE2642" w:rsidRDefault="00313C91" w:rsidP="00AE2642">
      <w:pPr>
        <w:spacing w:line="360" w:lineRule="auto"/>
        <w:jc w:val="both"/>
        <w:rPr>
          <w:rFonts w:ascii="Arial" w:hAnsi="Arial" w:cs="Arial"/>
          <w:sz w:val="24"/>
          <w:szCs w:val="24"/>
        </w:rPr>
      </w:pPr>
      <w:r w:rsidRPr="00AE2642">
        <w:rPr>
          <w:rFonts w:ascii="Arial" w:hAnsi="Arial" w:cs="Arial"/>
          <w:sz w:val="24"/>
          <w:szCs w:val="24"/>
        </w:rPr>
        <w:t xml:space="preserve">El </w:t>
      </w:r>
      <w:r w:rsidR="00B47908" w:rsidRPr="00AE2642">
        <w:rPr>
          <w:rFonts w:ascii="Arial" w:hAnsi="Arial" w:cs="Arial"/>
          <w:sz w:val="24"/>
          <w:szCs w:val="24"/>
        </w:rPr>
        <w:t>“</w:t>
      </w:r>
      <w:r w:rsidRPr="00AE2642">
        <w:rPr>
          <w:rFonts w:ascii="Arial" w:hAnsi="Arial" w:cs="Arial"/>
          <w:sz w:val="24"/>
          <w:szCs w:val="24"/>
        </w:rPr>
        <w:t>Sistema Seguimiento</w:t>
      </w:r>
      <w:r w:rsidR="00B47908" w:rsidRPr="00AE2642">
        <w:rPr>
          <w:rFonts w:ascii="Arial" w:hAnsi="Arial" w:cs="Arial"/>
          <w:sz w:val="24"/>
          <w:szCs w:val="24"/>
        </w:rPr>
        <w:t>”</w:t>
      </w:r>
      <w:r w:rsidRPr="00AE2642">
        <w:rPr>
          <w:rFonts w:ascii="Arial" w:hAnsi="Arial" w:cs="Arial"/>
          <w:sz w:val="24"/>
          <w:szCs w:val="24"/>
        </w:rPr>
        <w:t xml:space="preserve"> </w:t>
      </w:r>
      <w:r w:rsidR="00B47908" w:rsidRPr="00AE2642">
        <w:rPr>
          <w:rFonts w:ascii="Arial" w:hAnsi="Arial" w:cs="Arial"/>
          <w:sz w:val="24"/>
          <w:szCs w:val="24"/>
        </w:rPr>
        <w:t>producto</w:t>
      </w:r>
      <w:r w:rsidRPr="00AE2642">
        <w:rPr>
          <w:rFonts w:ascii="Arial" w:hAnsi="Arial" w:cs="Arial"/>
          <w:sz w:val="24"/>
          <w:szCs w:val="24"/>
        </w:rPr>
        <w:t xml:space="preserve"> de </w:t>
      </w:r>
      <w:r w:rsidR="00B47908" w:rsidRPr="00AE2642">
        <w:rPr>
          <w:rFonts w:ascii="Arial" w:hAnsi="Arial" w:cs="Arial"/>
          <w:sz w:val="24"/>
          <w:szCs w:val="24"/>
        </w:rPr>
        <w:t xml:space="preserve">la </w:t>
      </w:r>
      <w:r w:rsidRPr="00AE2642">
        <w:rPr>
          <w:rFonts w:ascii="Arial" w:hAnsi="Arial" w:cs="Arial"/>
          <w:sz w:val="24"/>
          <w:szCs w:val="24"/>
        </w:rPr>
        <w:t xml:space="preserve">reingeniería </w:t>
      </w:r>
      <w:r w:rsidR="00B47908" w:rsidRPr="00AE2642">
        <w:rPr>
          <w:rFonts w:ascii="Arial" w:hAnsi="Arial" w:cs="Arial"/>
          <w:sz w:val="24"/>
          <w:szCs w:val="24"/>
        </w:rPr>
        <w:t>aplicada al “</w:t>
      </w:r>
      <w:r w:rsidR="0095265E" w:rsidRPr="00AE2642">
        <w:rPr>
          <w:rFonts w:ascii="Arial" w:hAnsi="Arial" w:cs="Arial"/>
          <w:sz w:val="24"/>
          <w:szCs w:val="24"/>
        </w:rPr>
        <w:t>Sistema Egresados</w:t>
      </w:r>
      <w:r w:rsidR="00B47908" w:rsidRPr="00AE2642">
        <w:rPr>
          <w:rFonts w:ascii="Arial" w:hAnsi="Arial" w:cs="Arial"/>
          <w:sz w:val="24"/>
          <w:szCs w:val="24"/>
        </w:rPr>
        <w:t xml:space="preserve">” </w:t>
      </w:r>
      <w:r w:rsidRPr="00AE2642">
        <w:rPr>
          <w:rFonts w:ascii="Arial" w:hAnsi="Arial" w:cs="Arial"/>
          <w:sz w:val="24"/>
          <w:szCs w:val="24"/>
        </w:rPr>
        <w:t>del año 2011</w:t>
      </w:r>
      <w:r w:rsidR="0095265E" w:rsidRPr="00AE2642">
        <w:rPr>
          <w:rFonts w:ascii="Arial" w:hAnsi="Arial" w:cs="Arial"/>
          <w:sz w:val="24"/>
          <w:szCs w:val="24"/>
        </w:rPr>
        <w:t>,</w:t>
      </w:r>
      <w:r w:rsidRPr="00AE2642">
        <w:rPr>
          <w:rFonts w:ascii="Arial" w:hAnsi="Arial" w:cs="Arial"/>
          <w:sz w:val="24"/>
          <w:szCs w:val="24"/>
        </w:rPr>
        <w:t xml:space="preserve"> fue aprobado y aceptado por el departamento del programa de S</w:t>
      </w:r>
      <w:r w:rsidR="00B47908" w:rsidRPr="00AE2642">
        <w:rPr>
          <w:rFonts w:ascii="Arial" w:hAnsi="Arial" w:cs="Arial"/>
          <w:sz w:val="24"/>
          <w:szCs w:val="24"/>
        </w:rPr>
        <w:t xml:space="preserve">eguimientos a Graduados de la Universidad Nacional de </w:t>
      </w:r>
      <w:r w:rsidR="0095265E" w:rsidRPr="00AE2642">
        <w:rPr>
          <w:rFonts w:ascii="Arial" w:hAnsi="Arial" w:cs="Arial"/>
          <w:sz w:val="24"/>
          <w:szCs w:val="24"/>
        </w:rPr>
        <w:t>Ingeniería</w:t>
      </w:r>
      <w:r w:rsidR="00B47908" w:rsidRPr="00AE2642">
        <w:rPr>
          <w:rFonts w:ascii="Arial" w:hAnsi="Arial" w:cs="Arial"/>
          <w:sz w:val="24"/>
          <w:szCs w:val="24"/>
        </w:rPr>
        <w:t xml:space="preserve">. </w:t>
      </w:r>
    </w:p>
    <w:p w:rsidR="0095265E" w:rsidRPr="00AE2642" w:rsidRDefault="0095265E" w:rsidP="00AE2642">
      <w:pPr>
        <w:spacing w:line="360" w:lineRule="auto"/>
        <w:jc w:val="both"/>
        <w:rPr>
          <w:rFonts w:ascii="Arial" w:hAnsi="Arial" w:cs="Arial"/>
          <w:sz w:val="24"/>
          <w:szCs w:val="24"/>
        </w:rPr>
      </w:pPr>
      <w:r w:rsidRPr="00AE2642">
        <w:rPr>
          <w:rFonts w:ascii="Arial" w:hAnsi="Arial" w:cs="Arial"/>
          <w:sz w:val="24"/>
          <w:szCs w:val="24"/>
        </w:rPr>
        <w:t xml:space="preserve">Dicho sistema cumple </w:t>
      </w:r>
      <w:r w:rsidR="009B10DB" w:rsidRPr="00AE2642">
        <w:rPr>
          <w:rFonts w:ascii="Arial" w:hAnsi="Arial" w:cs="Arial"/>
          <w:sz w:val="24"/>
          <w:szCs w:val="24"/>
        </w:rPr>
        <w:t>con las nuevas necesidades de</w:t>
      </w:r>
      <w:r w:rsidRPr="00AE2642">
        <w:rPr>
          <w:rFonts w:ascii="Arial" w:hAnsi="Arial" w:cs="Arial"/>
          <w:sz w:val="24"/>
          <w:szCs w:val="24"/>
        </w:rPr>
        <w:t>l programa de seguimiento</w:t>
      </w:r>
      <w:r w:rsidR="00B96658">
        <w:rPr>
          <w:rFonts w:ascii="Arial" w:hAnsi="Arial" w:cs="Arial"/>
          <w:sz w:val="24"/>
          <w:szCs w:val="24"/>
        </w:rPr>
        <w:t xml:space="preserve"> a graduados</w:t>
      </w:r>
      <w:r w:rsidR="009B10DB" w:rsidRPr="00AE2642">
        <w:rPr>
          <w:rFonts w:ascii="Arial" w:hAnsi="Arial" w:cs="Arial"/>
          <w:sz w:val="24"/>
          <w:szCs w:val="24"/>
        </w:rPr>
        <w:t>, el cual actualmente abarca a todas las carreras y facultades</w:t>
      </w:r>
      <w:r w:rsidR="00B96658">
        <w:rPr>
          <w:rFonts w:ascii="Arial" w:hAnsi="Arial" w:cs="Arial"/>
          <w:sz w:val="24"/>
          <w:szCs w:val="24"/>
        </w:rPr>
        <w:t xml:space="preserve"> de la universidad.</w:t>
      </w:r>
    </w:p>
    <w:p w:rsidR="0095265E" w:rsidRPr="00AE2642" w:rsidRDefault="0095265E" w:rsidP="00AE2642">
      <w:pPr>
        <w:spacing w:line="360" w:lineRule="auto"/>
        <w:jc w:val="both"/>
        <w:rPr>
          <w:rFonts w:ascii="Arial" w:hAnsi="Arial" w:cs="Arial"/>
          <w:sz w:val="24"/>
          <w:szCs w:val="24"/>
        </w:rPr>
      </w:pPr>
      <w:r w:rsidRPr="00AE2642">
        <w:rPr>
          <w:rFonts w:ascii="Arial" w:hAnsi="Arial" w:cs="Arial"/>
          <w:sz w:val="24"/>
          <w:szCs w:val="24"/>
        </w:rPr>
        <w:t>El sistema cuenta con las funcio</w:t>
      </w:r>
      <w:r w:rsidR="00141DEF">
        <w:rPr>
          <w:rFonts w:ascii="Arial" w:hAnsi="Arial" w:cs="Arial"/>
          <w:sz w:val="24"/>
          <w:szCs w:val="24"/>
        </w:rPr>
        <w:t xml:space="preserve">nalidades necesarias para realizar </w:t>
      </w:r>
      <w:r w:rsidR="006670F2">
        <w:rPr>
          <w:rFonts w:ascii="Arial" w:hAnsi="Arial" w:cs="Arial"/>
          <w:sz w:val="24"/>
          <w:szCs w:val="24"/>
        </w:rPr>
        <w:t>las siguientes operaciones</w:t>
      </w:r>
      <w:r w:rsidRPr="00AE2642">
        <w:rPr>
          <w:rFonts w:ascii="Arial" w:hAnsi="Arial" w:cs="Arial"/>
          <w:sz w:val="24"/>
          <w:szCs w:val="24"/>
        </w:rPr>
        <w:t>:</w:t>
      </w:r>
    </w:p>
    <w:p w:rsidR="00C15247" w:rsidRPr="00AE2642" w:rsidRDefault="006670F2" w:rsidP="00AE2642">
      <w:pPr>
        <w:pStyle w:val="Prrafodelista"/>
        <w:numPr>
          <w:ilvl w:val="0"/>
          <w:numId w:val="23"/>
        </w:numPr>
        <w:spacing w:line="360" w:lineRule="auto"/>
        <w:jc w:val="both"/>
        <w:rPr>
          <w:rFonts w:ascii="Arial" w:hAnsi="Arial" w:cs="Arial"/>
          <w:sz w:val="24"/>
          <w:szCs w:val="24"/>
        </w:rPr>
      </w:pPr>
      <w:r>
        <w:rPr>
          <w:rFonts w:ascii="Arial" w:hAnsi="Arial" w:cs="Arial"/>
          <w:sz w:val="24"/>
          <w:szCs w:val="24"/>
        </w:rPr>
        <w:t>Envió de o</w:t>
      </w:r>
      <w:r w:rsidR="00C15247" w:rsidRPr="00AE2642">
        <w:rPr>
          <w:rFonts w:ascii="Arial" w:hAnsi="Arial" w:cs="Arial"/>
          <w:sz w:val="24"/>
          <w:szCs w:val="24"/>
        </w:rPr>
        <w:t>fertas laborales por las empresas que posean cuantas de usuario en el sistema.</w:t>
      </w:r>
    </w:p>
    <w:p w:rsidR="0095265E" w:rsidRPr="00AE2642" w:rsidRDefault="00C15247" w:rsidP="00AE2642">
      <w:pPr>
        <w:pStyle w:val="Prrafodelista"/>
        <w:numPr>
          <w:ilvl w:val="0"/>
          <w:numId w:val="23"/>
        </w:numPr>
        <w:spacing w:line="360" w:lineRule="auto"/>
        <w:jc w:val="both"/>
        <w:rPr>
          <w:rFonts w:ascii="Arial" w:hAnsi="Arial" w:cs="Arial"/>
          <w:sz w:val="24"/>
          <w:szCs w:val="24"/>
        </w:rPr>
      </w:pPr>
      <w:r w:rsidRPr="00AE2642">
        <w:rPr>
          <w:rFonts w:ascii="Arial" w:hAnsi="Arial" w:cs="Arial"/>
          <w:sz w:val="24"/>
          <w:szCs w:val="24"/>
        </w:rPr>
        <w:t>Registros de Facultades con sus carreras correspondientes.</w:t>
      </w:r>
    </w:p>
    <w:p w:rsidR="00C15247" w:rsidRPr="00AE2642" w:rsidRDefault="00C15247" w:rsidP="00AE2642">
      <w:pPr>
        <w:pStyle w:val="Prrafodelista"/>
        <w:numPr>
          <w:ilvl w:val="0"/>
          <w:numId w:val="23"/>
        </w:numPr>
        <w:spacing w:line="360" w:lineRule="auto"/>
        <w:jc w:val="both"/>
        <w:rPr>
          <w:rFonts w:ascii="Arial" w:hAnsi="Arial" w:cs="Arial"/>
          <w:sz w:val="24"/>
          <w:szCs w:val="24"/>
        </w:rPr>
      </w:pPr>
      <w:r w:rsidRPr="00AE2642">
        <w:rPr>
          <w:rFonts w:ascii="Arial" w:hAnsi="Arial" w:cs="Arial"/>
          <w:sz w:val="24"/>
          <w:szCs w:val="24"/>
        </w:rPr>
        <w:t xml:space="preserve">Facilitar al usuario estudiante el registro de datos que forman parte del </w:t>
      </w:r>
      <w:r w:rsidR="006670F2">
        <w:rPr>
          <w:rFonts w:ascii="Arial" w:hAnsi="Arial" w:cs="Arial"/>
          <w:sz w:val="24"/>
          <w:szCs w:val="24"/>
        </w:rPr>
        <w:t>c</w:t>
      </w:r>
      <w:r w:rsidRPr="00AE2642">
        <w:rPr>
          <w:rFonts w:ascii="Arial" w:hAnsi="Arial" w:cs="Arial"/>
          <w:sz w:val="24"/>
          <w:szCs w:val="24"/>
        </w:rPr>
        <w:t>urriculum vitae así como monografía y experiencias laborales.</w:t>
      </w:r>
    </w:p>
    <w:p w:rsidR="00C15247" w:rsidRPr="00AE2642" w:rsidRDefault="00A07939" w:rsidP="00AE2642">
      <w:pPr>
        <w:pStyle w:val="Prrafodelista"/>
        <w:numPr>
          <w:ilvl w:val="0"/>
          <w:numId w:val="23"/>
        </w:numPr>
        <w:spacing w:line="360" w:lineRule="auto"/>
        <w:jc w:val="both"/>
        <w:rPr>
          <w:rFonts w:ascii="Arial" w:hAnsi="Arial" w:cs="Arial"/>
          <w:sz w:val="24"/>
          <w:szCs w:val="24"/>
        </w:rPr>
      </w:pPr>
      <w:r w:rsidRPr="00AE2642">
        <w:rPr>
          <w:rFonts w:ascii="Arial" w:hAnsi="Arial" w:cs="Arial"/>
          <w:sz w:val="24"/>
          <w:szCs w:val="24"/>
        </w:rPr>
        <w:t>Búsqueda</w:t>
      </w:r>
      <w:r w:rsidR="00C15247" w:rsidRPr="00AE2642">
        <w:rPr>
          <w:rFonts w:ascii="Arial" w:hAnsi="Arial" w:cs="Arial"/>
          <w:sz w:val="24"/>
          <w:szCs w:val="24"/>
        </w:rPr>
        <w:t xml:space="preserve"> y </w:t>
      </w:r>
      <w:r w:rsidRPr="00AE2642">
        <w:rPr>
          <w:rFonts w:ascii="Arial" w:hAnsi="Arial" w:cs="Arial"/>
          <w:sz w:val="24"/>
          <w:szCs w:val="24"/>
        </w:rPr>
        <w:t>visualización</w:t>
      </w:r>
      <w:r w:rsidR="00C15247" w:rsidRPr="00AE2642">
        <w:rPr>
          <w:rFonts w:ascii="Arial" w:hAnsi="Arial" w:cs="Arial"/>
          <w:sz w:val="24"/>
          <w:szCs w:val="24"/>
        </w:rPr>
        <w:t xml:space="preserve"> de información </w:t>
      </w:r>
      <w:r w:rsidRPr="00AE2642">
        <w:rPr>
          <w:rFonts w:ascii="Arial" w:hAnsi="Arial" w:cs="Arial"/>
          <w:sz w:val="24"/>
          <w:szCs w:val="24"/>
        </w:rPr>
        <w:t>de empresas y est</w:t>
      </w:r>
      <w:r w:rsidR="004E2DE9" w:rsidRPr="00AE2642">
        <w:rPr>
          <w:rFonts w:ascii="Arial" w:hAnsi="Arial" w:cs="Arial"/>
          <w:sz w:val="24"/>
          <w:szCs w:val="24"/>
        </w:rPr>
        <w:t xml:space="preserve">udiantes </w:t>
      </w:r>
      <w:r w:rsidR="006670F2">
        <w:rPr>
          <w:rFonts w:ascii="Arial" w:hAnsi="Arial" w:cs="Arial"/>
          <w:sz w:val="24"/>
          <w:szCs w:val="24"/>
        </w:rPr>
        <w:t>por parte del equipo de Programa</w:t>
      </w:r>
      <w:r w:rsidR="004E2DE9" w:rsidRPr="00AE2642">
        <w:rPr>
          <w:rFonts w:ascii="Arial" w:hAnsi="Arial" w:cs="Arial"/>
          <w:sz w:val="24"/>
          <w:szCs w:val="24"/>
        </w:rPr>
        <w:t xml:space="preserve"> de Seguimientos a Graduados.</w:t>
      </w:r>
    </w:p>
    <w:p w:rsidR="004E2DE9" w:rsidRDefault="004E2DE9" w:rsidP="00AE2642">
      <w:pPr>
        <w:spacing w:line="360" w:lineRule="auto"/>
        <w:jc w:val="both"/>
        <w:rPr>
          <w:rFonts w:ascii="Arial" w:hAnsi="Arial" w:cs="Arial"/>
          <w:color w:val="000000"/>
          <w:sz w:val="24"/>
          <w:szCs w:val="24"/>
        </w:rPr>
      </w:pPr>
      <w:r w:rsidRPr="00AE2642">
        <w:rPr>
          <w:rFonts w:ascii="Arial" w:hAnsi="Arial" w:cs="Arial"/>
          <w:sz w:val="24"/>
          <w:szCs w:val="24"/>
        </w:rPr>
        <w:t xml:space="preserve">Todo lo anterior corresponde a la aplicación de los objetivos específicos en los cuales se </w:t>
      </w:r>
      <w:r w:rsidR="009B10DB" w:rsidRPr="00AE2642">
        <w:rPr>
          <w:rFonts w:ascii="Arial" w:hAnsi="Arial" w:cs="Arial"/>
          <w:sz w:val="24"/>
          <w:szCs w:val="24"/>
        </w:rPr>
        <w:t>cumplió en su totalidad cada uno de ellos. Siendo el “Sistema Seguimientos</w:t>
      </w:r>
      <w:r w:rsidR="00AE2642" w:rsidRPr="00AE2642">
        <w:rPr>
          <w:rFonts w:ascii="Arial" w:hAnsi="Arial" w:cs="Arial"/>
          <w:sz w:val="24"/>
          <w:szCs w:val="24"/>
        </w:rPr>
        <w:t>” desarrollado propiamente con términos y procesos</w:t>
      </w:r>
      <w:r w:rsidR="006670F2">
        <w:rPr>
          <w:rFonts w:ascii="Arial" w:hAnsi="Arial" w:cs="Arial"/>
          <w:sz w:val="24"/>
          <w:szCs w:val="24"/>
        </w:rPr>
        <w:t xml:space="preserve"> de negocios</w:t>
      </w:r>
      <w:r w:rsidR="00AE2642" w:rsidRPr="00AE2642">
        <w:rPr>
          <w:rFonts w:ascii="Arial" w:hAnsi="Arial" w:cs="Arial"/>
          <w:sz w:val="24"/>
          <w:szCs w:val="24"/>
        </w:rPr>
        <w:t xml:space="preserve"> proporcionado por parte de co</w:t>
      </w:r>
      <w:r w:rsidR="00AE2642">
        <w:rPr>
          <w:rFonts w:ascii="Arial" w:hAnsi="Arial" w:cs="Arial"/>
          <w:sz w:val="24"/>
          <w:szCs w:val="24"/>
        </w:rPr>
        <w:t>ordinador y equipo del programa.</w:t>
      </w:r>
      <w:r w:rsidR="00AE2642">
        <w:rPr>
          <w:rFonts w:ascii="Arial" w:hAnsi="Arial" w:cs="Arial"/>
          <w:color w:val="000000"/>
          <w:sz w:val="24"/>
          <w:szCs w:val="24"/>
        </w:rPr>
        <w:t xml:space="preserve"> E</w:t>
      </w:r>
      <w:r w:rsidR="00AE2642" w:rsidRPr="00AE2642">
        <w:rPr>
          <w:rFonts w:ascii="Arial" w:hAnsi="Arial" w:cs="Arial"/>
          <w:color w:val="000000"/>
          <w:sz w:val="24"/>
          <w:szCs w:val="24"/>
        </w:rPr>
        <w:t>l desarrollo ha sido un gran aporte en la reducción de costos</w:t>
      </w:r>
      <w:bookmarkStart w:id="80" w:name="_GoBack"/>
      <w:bookmarkEnd w:id="80"/>
      <w:r w:rsidR="00AE2642" w:rsidRPr="00AE2642">
        <w:rPr>
          <w:rFonts w:ascii="Arial" w:hAnsi="Arial" w:cs="Arial"/>
          <w:color w:val="000000"/>
          <w:sz w:val="24"/>
          <w:szCs w:val="24"/>
        </w:rPr>
        <w:t xml:space="preserve"> al implementar herramientas de software libre.</w:t>
      </w:r>
    </w:p>
    <w:p w:rsidR="00AE2642" w:rsidRPr="00AE2642" w:rsidRDefault="00AE2642" w:rsidP="00AE2642">
      <w:pPr>
        <w:spacing w:line="360" w:lineRule="auto"/>
        <w:jc w:val="both"/>
        <w:rPr>
          <w:rFonts w:ascii="Arial" w:hAnsi="Arial" w:cs="Arial"/>
          <w:sz w:val="24"/>
          <w:szCs w:val="24"/>
        </w:rPr>
      </w:pPr>
      <w:r>
        <w:rPr>
          <w:rFonts w:ascii="Arial" w:hAnsi="Arial" w:cs="Arial"/>
          <w:color w:val="000000"/>
          <w:sz w:val="24"/>
          <w:szCs w:val="24"/>
        </w:rPr>
        <w:t>La metodología, tecnología y herramientas de desarrollo en la Reingenieria con cada una de sus fases, Laravel, Boo</w:t>
      </w:r>
      <w:r w:rsidR="00035522">
        <w:rPr>
          <w:rFonts w:ascii="Arial" w:hAnsi="Arial" w:cs="Arial"/>
          <w:color w:val="000000"/>
          <w:sz w:val="24"/>
          <w:szCs w:val="24"/>
        </w:rPr>
        <w:t>t</w:t>
      </w:r>
      <w:r>
        <w:rPr>
          <w:rFonts w:ascii="Arial" w:hAnsi="Arial" w:cs="Arial"/>
          <w:color w:val="000000"/>
          <w:sz w:val="24"/>
          <w:szCs w:val="24"/>
        </w:rPr>
        <w:t>strap</w:t>
      </w:r>
      <w:r w:rsidR="00035522">
        <w:rPr>
          <w:rFonts w:ascii="Arial" w:hAnsi="Arial" w:cs="Arial"/>
          <w:color w:val="000000"/>
          <w:sz w:val="24"/>
          <w:szCs w:val="24"/>
        </w:rPr>
        <w:t>, Inkscape, MariaDB</w:t>
      </w:r>
      <w:r>
        <w:rPr>
          <w:rFonts w:ascii="Arial" w:hAnsi="Arial" w:cs="Arial"/>
          <w:color w:val="000000"/>
          <w:sz w:val="24"/>
          <w:szCs w:val="24"/>
        </w:rPr>
        <w:t>, V</w:t>
      </w:r>
      <w:r w:rsidR="00035522">
        <w:rPr>
          <w:rFonts w:ascii="Arial" w:hAnsi="Arial" w:cs="Arial"/>
          <w:color w:val="000000"/>
          <w:sz w:val="24"/>
          <w:szCs w:val="24"/>
        </w:rPr>
        <w:t>ueJS, JQ</w:t>
      </w:r>
      <w:r>
        <w:rPr>
          <w:rFonts w:ascii="Arial" w:hAnsi="Arial" w:cs="Arial"/>
          <w:color w:val="000000"/>
          <w:sz w:val="24"/>
          <w:szCs w:val="24"/>
        </w:rPr>
        <w:t xml:space="preserve">uery, </w:t>
      </w:r>
      <w:r w:rsidR="00141DEF">
        <w:rPr>
          <w:rFonts w:ascii="Arial" w:hAnsi="Arial" w:cs="Arial"/>
          <w:color w:val="000000"/>
          <w:sz w:val="24"/>
          <w:szCs w:val="24"/>
        </w:rPr>
        <w:t>Homestead, Vagrant, PHP, composer, NodeJS, hicieron posible que los procesos de depuración de requisitos, rediseño y construcción del sistema fuesen agiles, eficientes y eficaces.</w:t>
      </w:r>
      <w:r>
        <w:rPr>
          <w:rFonts w:ascii="Arial" w:hAnsi="Arial" w:cs="Arial"/>
          <w:color w:val="000000"/>
          <w:sz w:val="24"/>
          <w:szCs w:val="24"/>
        </w:rPr>
        <w:t xml:space="preserve"> </w:t>
      </w:r>
    </w:p>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Default="003E7DFD" w:rsidP="003E7DFD"/>
    <w:p w:rsidR="003E7DFD" w:rsidRPr="003E7DFD" w:rsidRDefault="003E7DFD" w:rsidP="003E7DFD"/>
    <w:p w:rsidR="00A226C6" w:rsidRPr="00A226C6" w:rsidRDefault="00A226C6" w:rsidP="00A226C6"/>
    <w:p w:rsidR="00A226C6" w:rsidRDefault="00A226C6" w:rsidP="00A226C6">
      <w:pPr>
        <w:pStyle w:val="Ttulo1"/>
        <w:numPr>
          <w:ilvl w:val="0"/>
          <w:numId w:val="1"/>
        </w:numPr>
        <w:rPr>
          <w:b/>
          <w:color w:val="0070C0"/>
        </w:rPr>
      </w:pPr>
      <w:bookmarkStart w:id="81" w:name="_Toc494323355"/>
      <w:r w:rsidRPr="00A226C6">
        <w:rPr>
          <w:b/>
          <w:color w:val="0070C0"/>
        </w:rPr>
        <w:lastRenderedPageBreak/>
        <w:t>Bibliografía</w:t>
      </w:r>
      <w:bookmarkEnd w:id="81"/>
    </w:p>
    <w:p w:rsidR="00A226C6" w:rsidRDefault="00A226C6" w:rsidP="00A226C6"/>
    <w:p w:rsidR="00631622" w:rsidRDefault="008B5287" w:rsidP="000823C9">
      <w:pPr>
        <w:pStyle w:val="Prrafodelista"/>
        <w:numPr>
          <w:ilvl w:val="0"/>
          <w:numId w:val="19"/>
        </w:numPr>
        <w:spacing w:line="360" w:lineRule="auto"/>
        <w:jc w:val="both"/>
        <w:rPr>
          <w:rFonts w:ascii="Arial" w:hAnsi="Arial" w:cs="Arial"/>
          <w:color w:val="000000"/>
          <w:sz w:val="24"/>
          <w:szCs w:val="24"/>
        </w:rPr>
      </w:pPr>
      <w:r w:rsidRPr="000823C9">
        <w:rPr>
          <w:rFonts w:ascii="Arial" w:hAnsi="Arial" w:cs="Arial"/>
          <w:color w:val="000000"/>
          <w:sz w:val="24"/>
          <w:szCs w:val="24"/>
        </w:rPr>
        <w:t>Arnold, R.S. (1993). Software Reengineering. IEEE Computer Society Press: IEEE.</w:t>
      </w:r>
    </w:p>
    <w:p w:rsidR="000823C9" w:rsidRPr="000823C9" w:rsidRDefault="000823C9" w:rsidP="000823C9">
      <w:pPr>
        <w:pStyle w:val="Prrafodelista"/>
        <w:spacing w:line="480" w:lineRule="auto"/>
        <w:jc w:val="both"/>
        <w:rPr>
          <w:rFonts w:ascii="Arial" w:hAnsi="Arial" w:cs="Arial"/>
          <w:color w:val="000000"/>
          <w:sz w:val="24"/>
          <w:szCs w:val="24"/>
        </w:rPr>
      </w:pPr>
    </w:p>
    <w:p w:rsidR="00631622" w:rsidRDefault="00F57FD1" w:rsidP="00631622">
      <w:pPr>
        <w:pStyle w:val="Prrafodelista"/>
        <w:numPr>
          <w:ilvl w:val="0"/>
          <w:numId w:val="19"/>
        </w:numPr>
        <w:spacing w:line="480" w:lineRule="auto"/>
        <w:jc w:val="both"/>
        <w:rPr>
          <w:rFonts w:ascii="Arial" w:hAnsi="Arial" w:cs="Arial"/>
          <w:color w:val="000000"/>
          <w:sz w:val="24"/>
          <w:szCs w:val="24"/>
        </w:rPr>
      </w:pPr>
      <w:r>
        <w:rPr>
          <w:rFonts w:ascii="Arial" w:hAnsi="Arial" w:cs="Arial"/>
          <w:color w:val="000000"/>
          <w:sz w:val="24"/>
          <w:szCs w:val="24"/>
        </w:rPr>
        <w:t xml:space="preserve">R. Elmasri and S.B. </w:t>
      </w:r>
      <w:r w:rsidR="008B5287" w:rsidRPr="00631622">
        <w:rPr>
          <w:rFonts w:ascii="Arial" w:hAnsi="Arial" w:cs="Arial"/>
          <w:color w:val="000000"/>
          <w:sz w:val="24"/>
          <w:szCs w:val="24"/>
        </w:rPr>
        <w:t>(1994). Fundamentals of Database Systems. The Benjamin/Cummings publishing company: Cummings publishing company.</w:t>
      </w:r>
    </w:p>
    <w:p w:rsidR="00631622" w:rsidRPr="00631622" w:rsidRDefault="00631622" w:rsidP="00631622">
      <w:pPr>
        <w:pStyle w:val="Prrafodelista"/>
        <w:rPr>
          <w:rFonts w:ascii="Arial" w:hAnsi="Arial" w:cs="Arial"/>
          <w:color w:val="000000"/>
          <w:sz w:val="24"/>
          <w:szCs w:val="24"/>
        </w:rPr>
      </w:pPr>
    </w:p>
    <w:p w:rsidR="0059597D" w:rsidRDefault="0059597D"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Laak, T. (2013). Responsive Web Design Workflow. Universidad de Tampere: Universidad de Tampere.</w:t>
      </w:r>
    </w:p>
    <w:p w:rsidR="00631622" w:rsidRPr="00631622" w:rsidRDefault="00631622" w:rsidP="00631622">
      <w:pPr>
        <w:pStyle w:val="Prrafodelista"/>
        <w:rPr>
          <w:rFonts w:ascii="Arial" w:hAnsi="Arial" w:cs="Arial"/>
          <w:color w:val="000000"/>
          <w:sz w:val="24"/>
          <w:szCs w:val="24"/>
        </w:rPr>
      </w:pPr>
    </w:p>
    <w:p w:rsidR="0059597D" w:rsidRDefault="0059597D" w:rsidP="00631622">
      <w:pPr>
        <w:pStyle w:val="Prrafodelista"/>
        <w:numPr>
          <w:ilvl w:val="0"/>
          <w:numId w:val="19"/>
        </w:numPr>
        <w:spacing w:line="360" w:lineRule="auto"/>
        <w:jc w:val="both"/>
        <w:rPr>
          <w:rFonts w:ascii="Arial" w:hAnsi="Arial" w:cs="Arial"/>
          <w:color w:val="000000"/>
          <w:sz w:val="24"/>
          <w:szCs w:val="24"/>
        </w:rPr>
      </w:pPr>
      <w:r w:rsidRPr="00631622">
        <w:rPr>
          <w:rFonts w:ascii="Arial" w:hAnsi="Arial" w:cs="Arial"/>
          <w:color w:val="000000"/>
          <w:sz w:val="24"/>
          <w:szCs w:val="24"/>
        </w:rPr>
        <w:t>Jim Melton. (1986). Database Language Embedded SQL. American National Standard for Information Systems: American National Standards Institute.</w:t>
      </w:r>
    </w:p>
    <w:p w:rsidR="00631622" w:rsidRPr="00631622" w:rsidRDefault="00631622" w:rsidP="00631622">
      <w:pPr>
        <w:pStyle w:val="Prrafodelista"/>
        <w:rPr>
          <w:rFonts w:ascii="Arial" w:hAnsi="Arial" w:cs="Arial"/>
          <w:color w:val="000000"/>
          <w:sz w:val="24"/>
          <w:szCs w:val="24"/>
        </w:rPr>
      </w:pPr>
    </w:p>
    <w:p w:rsidR="0059597D" w:rsidRDefault="000B487A"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Kenneth E. Kendall y Julie E. Kendall. (2005). Análisis y diseño de sistemas. México: Pearson Education</w:t>
      </w:r>
    </w:p>
    <w:p w:rsidR="00631622" w:rsidRPr="00631622" w:rsidRDefault="00631622" w:rsidP="00631622">
      <w:pPr>
        <w:pStyle w:val="Prrafodelista"/>
        <w:rPr>
          <w:rFonts w:ascii="Arial" w:hAnsi="Arial" w:cs="Arial"/>
          <w:color w:val="000000"/>
          <w:sz w:val="24"/>
          <w:szCs w:val="24"/>
        </w:rPr>
      </w:pPr>
    </w:p>
    <w:p w:rsidR="000B487A" w:rsidRDefault="007767AD"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Chris Bank- Jerry Coa. (2014). Web UI design best practices. UXPin: UXPin.</w:t>
      </w:r>
    </w:p>
    <w:p w:rsidR="00631622" w:rsidRPr="00631622" w:rsidRDefault="00631622" w:rsidP="00631622">
      <w:pPr>
        <w:pStyle w:val="Prrafodelista"/>
        <w:rPr>
          <w:rFonts w:ascii="Arial" w:hAnsi="Arial" w:cs="Arial"/>
          <w:color w:val="000000"/>
          <w:sz w:val="24"/>
          <w:szCs w:val="24"/>
        </w:rPr>
      </w:pPr>
    </w:p>
    <w:p w:rsidR="000B3DF9" w:rsidRDefault="00F57FD1" w:rsidP="00631622">
      <w:pPr>
        <w:pStyle w:val="Prrafodelista"/>
        <w:numPr>
          <w:ilvl w:val="0"/>
          <w:numId w:val="19"/>
        </w:numPr>
        <w:spacing w:line="480" w:lineRule="auto"/>
        <w:jc w:val="both"/>
        <w:rPr>
          <w:rFonts w:ascii="Arial" w:hAnsi="Arial" w:cs="Arial"/>
          <w:color w:val="000000"/>
          <w:sz w:val="24"/>
          <w:szCs w:val="24"/>
        </w:rPr>
      </w:pPr>
      <w:r>
        <w:rPr>
          <w:rFonts w:ascii="Arial" w:hAnsi="Arial" w:cs="Arial"/>
          <w:color w:val="000000"/>
          <w:sz w:val="24"/>
          <w:szCs w:val="24"/>
        </w:rPr>
        <w:t>Abraham Silberschatz</w:t>
      </w:r>
      <w:r w:rsidR="00631622" w:rsidRPr="00631622">
        <w:rPr>
          <w:rFonts w:ascii="Arial" w:hAnsi="Arial" w:cs="Arial"/>
          <w:color w:val="000000"/>
          <w:sz w:val="24"/>
          <w:szCs w:val="24"/>
        </w:rPr>
        <w:t>(2002).Fundamentos de Base de Datos.McGrawHill.Nueva York Apollo Global Management.</w:t>
      </w:r>
    </w:p>
    <w:p w:rsidR="00631622" w:rsidRPr="00631622" w:rsidRDefault="00631622" w:rsidP="00631622">
      <w:pPr>
        <w:pStyle w:val="Prrafodelista"/>
        <w:rPr>
          <w:rFonts w:ascii="Arial" w:hAnsi="Arial" w:cs="Arial"/>
          <w:color w:val="000000"/>
          <w:sz w:val="24"/>
          <w:szCs w:val="24"/>
        </w:rPr>
      </w:pPr>
    </w:p>
    <w:p w:rsidR="00631622" w:rsidRDefault="00631622"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Luciano Baresi, Franca Garzzoto, Luca Mainetti &amp; Paolo Paolini.(2000). Meta-modeling Tecniques Meet Web Aplication Disign Tools, Milano</w:t>
      </w:r>
    </w:p>
    <w:p w:rsidR="00631622" w:rsidRPr="00631622" w:rsidRDefault="00631622" w:rsidP="00631622">
      <w:pPr>
        <w:pStyle w:val="Prrafodelista"/>
        <w:rPr>
          <w:rFonts w:ascii="Arial" w:hAnsi="Arial" w:cs="Arial"/>
          <w:color w:val="000000"/>
          <w:sz w:val="24"/>
          <w:szCs w:val="24"/>
        </w:rPr>
      </w:pPr>
    </w:p>
    <w:p w:rsidR="00631622" w:rsidRPr="00631622" w:rsidRDefault="00631622" w:rsidP="00631622">
      <w:pPr>
        <w:pStyle w:val="Prrafodelista"/>
        <w:numPr>
          <w:ilvl w:val="0"/>
          <w:numId w:val="19"/>
        </w:numPr>
        <w:spacing w:line="480" w:lineRule="auto"/>
        <w:jc w:val="both"/>
        <w:rPr>
          <w:rFonts w:ascii="Arial" w:hAnsi="Arial" w:cs="Arial"/>
          <w:color w:val="000000"/>
          <w:sz w:val="24"/>
          <w:szCs w:val="24"/>
        </w:rPr>
      </w:pPr>
      <w:r w:rsidRPr="00631622">
        <w:rPr>
          <w:rFonts w:ascii="Arial" w:hAnsi="Arial" w:cs="Arial"/>
          <w:color w:val="000000"/>
          <w:sz w:val="24"/>
          <w:szCs w:val="24"/>
        </w:rPr>
        <w:t>IEEE. (2002). IEEE Instrumentation and Measurement Society. Learning java .IEE</w:t>
      </w:r>
    </w:p>
    <w:p w:rsidR="000B3DF9" w:rsidRDefault="000B3DF9" w:rsidP="000B3DF9">
      <w:pPr>
        <w:pStyle w:val="Ttulo1"/>
        <w:numPr>
          <w:ilvl w:val="0"/>
          <w:numId w:val="1"/>
        </w:numPr>
        <w:rPr>
          <w:b/>
          <w:color w:val="0070C0"/>
        </w:rPr>
      </w:pPr>
      <w:bookmarkStart w:id="82" w:name="_Toc494323356"/>
      <w:r w:rsidRPr="000B3DF9">
        <w:rPr>
          <w:b/>
          <w:color w:val="0070C0"/>
        </w:rPr>
        <w:lastRenderedPageBreak/>
        <w:t>Webgrafía</w:t>
      </w:r>
      <w:bookmarkEnd w:id="82"/>
      <w:r w:rsidRPr="000B3DF9">
        <w:rPr>
          <w:b/>
          <w:color w:val="0070C0"/>
        </w:rPr>
        <w:t xml:space="preserve"> </w:t>
      </w:r>
    </w:p>
    <w:p w:rsidR="007767AD" w:rsidRPr="007767AD" w:rsidRDefault="007767AD" w:rsidP="007767AD"/>
    <w:p w:rsidR="000B3DF9" w:rsidRPr="00631622" w:rsidRDefault="007767AD" w:rsidP="00631622">
      <w:pPr>
        <w:pStyle w:val="Prrafodelista"/>
        <w:numPr>
          <w:ilvl w:val="0"/>
          <w:numId w:val="20"/>
        </w:numPr>
        <w:spacing w:line="360" w:lineRule="auto"/>
        <w:jc w:val="both"/>
        <w:rPr>
          <w:rFonts w:ascii="Arial" w:hAnsi="Arial" w:cs="Arial"/>
          <w:sz w:val="24"/>
          <w:szCs w:val="24"/>
        </w:rPr>
      </w:pPr>
      <w:r w:rsidRPr="00631622">
        <w:rPr>
          <w:rFonts w:ascii="Arial" w:hAnsi="Arial" w:cs="Arial"/>
          <w:color w:val="000000"/>
          <w:sz w:val="24"/>
          <w:szCs w:val="24"/>
        </w:rPr>
        <w:t xml:space="preserve">Laak, T. (2013). Cómo leer un archivo en formato SVG . 10 de Enero de 2014, de Laak Sitio web: </w:t>
      </w:r>
      <w:hyperlink r:id="rId24" w:history="1">
        <w:r w:rsidR="00631622" w:rsidRPr="00673FB0">
          <w:rPr>
            <w:rStyle w:val="Hipervnculo"/>
            <w:rFonts w:ascii="Arial" w:hAnsi="Arial" w:cs="Arial"/>
            <w:sz w:val="24"/>
            <w:szCs w:val="24"/>
          </w:rPr>
          <w:t>http://es.kioskea.net/faq/10376-svg-como-leer-un-archivo-en-formato-svg</w:t>
        </w:r>
      </w:hyperlink>
    </w:p>
    <w:p w:rsidR="00631622" w:rsidRPr="00631622" w:rsidRDefault="00631622" w:rsidP="00631622">
      <w:pPr>
        <w:pStyle w:val="Prrafodelista"/>
        <w:spacing w:line="360" w:lineRule="auto"/>
        <w:jc w:val="both"/>
        <w:rPr>
          <w:rFonts w:ascii="Arial" w:hAnsi="Arial" w:cs="Arial"/>
          <w:sz w:val="24"/>
          <w:szCs w:val="24"/>
        </w:rPr>
      </w:pPr>
    </w:p>
    <w:p w:rsidR="000B3DF9" w:rsidRDefault="00D03D39" w:rsidP="00631622">
      <w:pPr>
        <w:pStyle w:val="Prrafodelista"/>
        <w:numPr>
          <w:ilvl w:val="0"/>
          <w:numId w:val="20"/>
        </w:numPr>
        <w:spacing w:line="360" w:lineRule="auto"/>
        <w:jc w:val="both"/>
        <w:rPr>
          <w:rFonts w:ascii="Arial" w:hAnsi="Arial" w:cs="Arial"/>
          <w:color w:val="000000"/>
          <w:sz w:val="24"/>
          <w:szCs w:val="24"/>
        </w:rPr>
      </w:pPr>
      <w:r w:rsidRPr="00631622">
        <w:rPr>
          <w:rFonts w:ascii="Arial" w:hAnsi="Arial" w:cs="Arial"/>
          <w:color w:val="000000"/>
          <w:sz w:val="24"/>
          <w:szCs w:val="24"/>
        </w:rPr>
        <w:t xml:space="preserve">Leandro Alegsa. (1998 ). Framework. 10 de </w:t>
      </w:r>
      <w:r w:rsidR="004155D8" w:rsidRPr="00631622">
        <w:rPr>
          <w:rFonts w:ascii="Arial" w:hAnsi="Arial" w:cs="Arial"/>
          <w:color w:val="000000"/>
          <w:sz w:val="24"/>
          <w:szCs w:val="24"/>
        </w:rPr>
        <w:t>enero</w:t>
      </w:r>
      <w:r w:rsidRPr="00631622">
        <w:rPr>
          <w:rFonts w:ascii="Arial" w:hAnsi="Arial" w:cs="Arial"/>
          <w:color w:val="000000"/>
          <w:sz w:val="24"/>
          <w:szCs w:val="24"/>
        </w:rPr>
        <w:t xml:space="preserve"> de 2014, de ALEGSA Sitio web: </w:t>
      </w:r>
      <w:hyperlink r:id="rId25" w:history="1">
        <w:r w:rsidR="004155D8" w:rsidRPr="00631622">
          <w:rPr>
            <w:rStyle w:val="Hipervnculo"/>
            <w:rFonts w:ascii="Arial" w:hAnsi="Arial" w:cs="Arial"/>
            <w:sz w:val="24"/>
            <w:szCs w:val="24"/>
          </w:rPr>
          <w:t>http://www.alegsa.com.ar/Dic/framework.php</w:t>
        </w:r>
      </w:hyperlink>
    </w:p>
    <w:p w:rsidR="00631622" w:rsidRPr="00631622" w:rsidRDefault="00631622" w:rsidP="00631622">
      <w:pPr>
        <w:pStyle w:val="Prrafodelista"/>
        <w:rPr>
          <w:rFonts w:ascii="Arial" w:hAnsi="Arial" w:cs="Arial"/>
          <w:color w:val="000000"/>
          <w:sz w:val="24"/>
          <w:szCs w:val="24"/>
        </w:rPr>
      </w:pPr>
    </w:p>
    <w:p w:rsidR="004155D8"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Carlos Delgado Kloo. (2005). About .LRN . 10 de enero de 2014, de Carlos III University of Madrid Sitio web: </w:t>
      </w:r>
      <w:hyperlink r:id="rId26" w:history="1">
        <w:r w:rsidRPr="00631622">
          <w:rPr>
            <w:rFonts w:ascii="Arial" w:hAnsi="Arial" w:cs="Arial"/>
            <w:sz w:val="24"/>
            <w:szCs w:val="24"/>
          </w:rPr>
          <w:t>http://dotlrn.org/about/</w:t>
        </w:r>
      </w:hyperlink>
    </w:p>
    <w:p w:rsidR="00631622" w:rsidRPr="00631622" w:rsidRDefault="00631622" w:rsidP="00631622">
      <w:pPr>
        <w:pStyle w:val="Prrafodelista"/>
        <w:rPr>
          <w:rFonts w:ascii="Arial" w:hAnsi="Arial" w:cs="Arial"/>
          <w:sz w:val="24"/>
          <w:szCs w:val="24"/>
        </w:rPr>
      </w:pPr>
    </w:p>
    <w:p w:rsidR="0003106E"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Sociedad BAB. (2004). Diseño Y Desarrollo De Aplicaciones Web. 10 de enero de 2014, de BAB Barcelona Sitio web: </w:t>
      </w:r>
      <w:hyperlink r:id="rId27" w:history="1">
        <w:r w:rsidRPr="00631622">
          <w:rPr>
            <w:rStyle w:val="Hipervnculo"/>
            <w:rFonts w:ascii="Arial" w:hAnsi="Arial" w:cs="Arial"/>
            <w:sz w:val="24"/>
            <w:szCs w:val="24"/>
          </w:rPr>
          <w:t>http://www.bab-soft.com/es/diseno_desarrollo_aplicaciones_web.php</w:t>
        </w:r>
      </w:hyperlink>
    </w:p>
    <w:p w:rsidR="00631622" w:rsidRPr="00631622" w:rsidRDefault="00631622" w:rsidP="00631622">
      <w:pPr>
        <w:pStyle w:val="Prrafodelista"/>
        <w:rPr>
          <w:rFonts w:ascii="Arial" w:hAnsi="Arial" w:cs="Arial"/>
          <w:sz w:val="24"/>
          <w:szCs w:val="24"/>
        </w:rPr>
      </w:pPr>
    </w:p>
    <w:p w:rsidR="0003106E"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Sitio oficial. (2015) Institute for informatic.2015 UML-BASED WEB ENGINEERING. Sitio web </w:t>
      </w:r>
      <w:hyperlink r:id="rId28" w:history="1">
        <w:r w:rsidRPr="00631622">
          <w:rPr>
            <w:rStyle w:val="Hipervnculo"/>
            <w:rFonts w:ascii="Arial" w:hAnsi="Arial" w:cs="Arial"/>
            <w:sz w:val="24"/>
            <w:szCs w:val="24"/>
          </w:rPr>
          <w:t>http://uwe.pst.ifi.lmu.de/</w:t>
        </w:r>
      </w:hyperlink>
    </w:p>
    <w:p w:rsidR="00631622" w:rsidRPr="00631622" w:rsidRDefault="00631622" w:rsidP="00631622">
      <w:pPr>
        <w:pStyle w:val="Prrafodelista"/>
        <w:rPr>
          <w:rFonts w:ascii="Arial" w:hAnsi="Arial" w:cs="Arial"/>
          <w:sz w:val="24"/>
          <w:szCs w:val="24"/>
        </w:rPr>
      </w:pPr>
    </w:p>
    <w:p w:rsidR="0003106E" w:rsidRPr="00631622" w:rsidRDefault="0003106E" w:rsidP="00631622">
      <w:pPr>
        <w:pStyle w:val="Prrafodelista"/>
        <w:numPr>
          <w:ilvl w:val="0"/>
          <w:numId w:val="20"/>
        </w:numPr>
        <w:spacing w:line="360" w:lineRule="auto"/>
        <w:jc w:val="both"/>
        <w:rPr>
          <w:rFonts w:ascii="Arial" w:hAnsi="Arial" w:cs="Arial"/>
          <w:sz w:val="24"/>
          <w:szCs w:val="24"/>
        </w:rPr>
      </w:pPr>
      <w:r w:rsidRPr="00631622">
        <w:rPr>
          <w:rFonts w:ascii="Arial" w:hAnsi="Arial" w:cs="Arial"/>
          <w:sz w:val="24"/>
          <w:szCs w:val="24"/>
        </w:rPr>
        <w:t xml:space="preserve">Sitio oficial. (2013) Diseño Responsivo.2015. Rockcherry Diseño. sitio web </w:t>
      </w:r>
      <w:hyperlink r:id="rId29" w:history="1">
        <w:r w:rsidRPr="00631622">
          <w:rPr>
            <w:rStyle w:val="Hipervnculo"/>
            <w:rFonts w:ascii="Arial" w:hAnsi="Arial" w:cs="Arial"/>
            <w:sz w:val="24"/>
            <w:szCs w:val="24"/>
          </w:rPr>
          <w:t>http://rockcherry.wordpress.com/2013/07/15/diseno-responsivo/</w:t>
        </w:r>
      </w:hyperlink>
    </w:p>
    <w:p w:rsidR="0003106E" w:rsidRPr="0003106E" w:rsidRDefault="0003106E" w:rsidP="008B5287">
      <w:pPr>
        <w:spacing w:line="360" w:lineRule="auto"/>
        <w:jc w:val="both"/>
        <w:rPr>
          <w:rFonts w:ascii="Arial" w:hAnsi="Arial" w:cs="Arial"/>
          <w:sz w:val="24"/>
          <w:szCs w:val="24"/>
        </w:rPr>
      </w:pPr>
    </w:p>
    <w:p w:rsidR="0003106E" w:rsidRPr="0059597D" w:rsidRDefault="0003106E" w:rsidP="008B5287">
      <w:pPr>
        <w:spacing w:line="360" w:lineRule="auto"/>
        <w:jc w:val="both"/>
        <w:rPr>
          <w:rFonts w:ascii="Arial" w:hAnsi="Arial" w:cs="Arial"/>
          <w:color w:val="000000"/>
          <w:sz w:val="24"/>
          <w:szCs w:val="24"/>
        </w:rPr>
      </w:pPr>
    </w:p>
    <w:p w:rsidR="00A226C6" w:rsidRPr="0059597D" w:rsidRDefault="00A226C6" w:rsidP="00A226C6">
      <w:pPr>
        <w:rPr>
          <w:sz w:val="24"/>
          <w:szCs w:val="24"/>
        </w:rPr>
      </w:pPr>
    </w:p>
    <w:p w:rsidR="00A226C6" w:rsidRPr="0059597D" w:rsidRDefault="00A226C6" w:rsidP="00A226C6">
      <w:pPr>
        <w:rPr>
          <w:sz w:val="24"/>
          <w:szCs w:val="24"/>
        </w:rPr>
      </w:pPr>
    </w:p>
    <w:p w:rsidR="00A226C6" w:rsidRPr="0059597D" w:rsidRDefault="00A226C6" w:rsidP="00A226C6">
      <w:pPr>
        <w:rPr>
          <w:sz w:val="24"/>
          <w:szCs w:val="24"/>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Pr="0059597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p>
    <w:p w:rsidR="003E7DFD" w:rsidRDefault="00A226C6"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3E7DFD">
        <w:rPr>
          <w:rFonts w:ascii="Arial" w:eastAsia="Times New Roman" w:hAnsi="Liberation Serif" w:cs="Liberation Serif"/>
          <w:b/>
          <w:color w:val="44546A" w:themeColor="text2"/>
          <w:kern w:val="1"/>
          <w:sz w:val="24"/>
          <w:szCs w:val="24"/>
          <w:lang w:eastAsia="zh-CN" w:bidi="hi-IN"/>
        </w:rPr>
        <w:lastRenderedPageBreak/>
        <w:t>Anexos</w:t>
      </w:r>
    </w:p>
    <w:p w:rsidR="003E7DFD" w:rsidRPr="003E7DFD" w:rsidRDefault="003E7DFD" w:rsidP="003E7DFD">
      <w:pPr>
        <w:autoSpaceDE w:val="0"/>
        <w:autoSpaceDN w:val="0"/>
        <w:adjustRightInd w:val="0"/>
        <w:spacing w:after="0" w:line="360" w:lineRule="auto"/>
        <w:rPr>
          <w:rFonts w:ascii="Arial" w:eastAsia="Times New Roman" w:hAnsi="Liberation Serif" w:cs="Liberation Serif"/>
          <w:color w:val="44546A" w:themeColor="text2"/>
          <w:kern w:val="1"/>
          <w:sz w:val="24"/>
          <w:szCs w:val="24"/>
          <w:lang w:eastAsia="zh-CN" w:bidi="hi-IN"/>
        </w:rPr>
      </w:pPr>
      <w:r w:rsidRPr="003E7DFD">
        <w:rPr>
          <w:rFonts w:ascii="Arial" w:eastAsia="Times New Roman" w:hAnsi="Liberation Serif" w:cs="Liberation Serif"/>
          <w:color w:val="0070C0"/>
          <w:kern w:val="1"/>
          <w:sz w:val="24"/>
          <w:szCs w:val="24"/>
          <w:lang w:eastAsia="zh-CN" w:bidi="hi-IN"/>
        </w:rPr>
        <w:t xml:space="preserve">Curriculum vitae </w:t>
      </w:r>
    </w:p>
    <w:p w:rsidR="00A226C6" w:rsidRPr="003E7DFD"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Pr>
          <w:rFonts w:ascii="Arial" w:eastAsia="Times New Roman" w:hAnsi="Liberation Serif" w:cs="Liberation Serif"/>
          <w:b/>
          <w:noProof/>
          <w:color w:val="44546A" w:themeColor="text2"/>
          <w:kern w:val="1"/>
          <w:sz w:val="24"/>
          <w:szCs w:val="24"/>
          <w:lang w:eastAsia="es-NI"/>
        </w:rPr>
        <w:drawing>
          <wp:inline distT="0" distB="0" distL="0" distR="0" wp14:anchorId="1DE6C006" wp14:editId="38616978">
            <wp:extent cx="5606415" cy="7260590"/>
            <wp:effectExtent l="0" t="0" r="0" b="0"/>
            <wp:docPr id="18" name="Imagen 18" descr="D:\RUTH\Descargas\Curriculum Vitae Feria Empleo  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Curriculum Vitae Feria Empleo  UN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6415" cy="7260590"/>
                    </a:xfrm>
                    <a:prstGeom prst="rect">
                      <a:avLst/>
                    </a:prstGeom>
                    <a:noFill/>
                    <a:ln>
                      <a:noFill/>
                    </a:ln>
                  </pic:spPr>
                </pic:pic>
              </a:graphicData>
            </a:graphic>
          </wp:inline>
        </w:drawing>
      </w:r>
    </w:p>
    <w:sectPr w:rsidR="00A226C6" w:rsidRPr="003E7DFD" w:rsidSect="001020F6">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65E" w:rsidRDefault="0095265E" w:rsidP="001020F6">
      <w:pPr>
        <w:spacing w:after="0" w:line="240" w:lineRule="auto"/>
      </w:pPr>
      <w:r>
        <w:separator/>
      </w:r>
    </w:p>
  </w:endnote>
  <w:endnote w:type="continuationSeparator" w:id="0">
    <w:p w:rsidR="0095265E" w:rsidRDefault="0095265E" w:rsidP="0010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Arial">
    <w:panose1 w:val="020B0604020202020204"/>
    <w:charset w:val="00"/>
    <w:family w:val="swiss"/>
    <w:pitch w:val="variable"/>
    <w:sig w:usb0="E0002EFF" w:usb1="C0007843"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DejaVu Sans">
    <w:charset w:val="00"/>
    <w:family w:val="swiss"/>
    <w:pitch w:val="variable"/>
    <w:sig w:usb0="E7002EFF" w:usb1="D200FDFF" w:usb2="0A24602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65E" w:rsidRDefault="0095265E">
    <w:pPr>
      <w:pStyle w:val="Piedepgina"/>
    </w:pPr>
  </w:p>
  <w:p w:rsidR="0095265E" w:rsidRDefault="009526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65E" w:rsidRDefault="0095265E" w:rsidP="001020F6">
      <w:pPr>
        <w:spacing w:after="0" w:line="240" w:lineRule="auto"/>
      </w:pPr>
      <w:r>
        <w:separator/>
      </w:r>
    </w:p>
  </w:footnote>
  <w:footnote w:type="continuationSeparator" w:id="0">
    <w:p w:rsidR="0095265E" w:rsidRDefault="0095265E" w:rsidP="001020F6">
      <w:pPr>
        <w:spacing w:after="0" w:line="240" w:lineRule="auto"/>
      </w:pPr>
      <w:r>
        <w:continuationSeparator/>
      </w:r>
    </w:p>
  </w:footnote>
  <w:footnote w:id="1">
    <w:p w:rsidR="0095265E" w:rsidRDefault="0095265E" w:rsidP="006C14CB">
      <w:pPr>
        <w:pStyle w:val="Notaalpie"/>
        <w:rPr>
          <w:rFonts w:cs="DejaVu Sans"/>
          <w:szCs w:val="24"/>
        </w:rPr>
      </w:pPr>
      <w:r>
        <w:rPr>
          <w:rFonts w:eastAsiaTheme="minorHAnsi" w:cs="DejaVu Sans"/>
          <w:kern w:val="0"/>
          <w:lang w:val="es-ES_tradnl" w:eastAsia="en-US" w:bidi="ar-SA"/>
        </w:rPr>
        <w:footnoteRef/>
      </w:r>
      <w:r>
        <w:rPr>
          <w:rStyle w:val="Refdenotaalpie1"/>
          <w:rFonts w:cs="DejaVu Sans"/>
          <w:color w:val="000000"/>
          <w:szCs w:val="24"/>
        </w:rPr>
        <w:tab/>
        <w:t xml:space="preserve"> </w:t>
      </w:r>
      <w:r>
        <w:rPr>
          <w:rFonts w:ascii="Arial" w:cs="DejaVu Sans"/>
          <w:color w:val="292526"/>
          <w:sz w:val="18"/>
          <w:szCs w:val="24"/>
        </w:rPr>
        <w:t>Netcommerce, consultor</w:t>
      </w:r>
      <w:r>
        <w:rPr>
          <w:rFonts w:ascii="Arial" w:cs="DejaVu Sans"/>
          <w:color w:val="292526"/>
          <w:sz w:val="18"/>
          <w:szCs w:val="24"/>
        </w:rPr>
        <w:t>í</w:t>
      </w:r>
      <w:r>
        <w:rPr>
          <w:rFonts w:ascii="Arial" w:cs="DejaVu Sans"/>
          <w:color w:val="292526"/>
          <w:sz w:val="18"/>
          <w:szCs w:val="24"/>
        </w:rPr>
        <w:t>a en comercio electr</w:t>
      </w:r>
      <w:r>
        <w:rPr>
          <w:rFonts w:ascii="Arial" w:cs="DejaVu Sans"/>
          <w:color w:val="292526"/>
          <w:sz w:val="18"/>
          <w:szCs w:val="24"/>
        </w:rPr>
        <w:t>ó</w:t>
      </w:r>
      <w:r>
        <w:rPr>
          <w:rFonts w:ascii="Arial" w:cs="DejaVu Sans"/>
          <w:color w:val="292526"/>
          <w:sz w:val="18"/>
          <w:szCs w:val="24"/>
        </w:rPr>
        <w:t xml:space="preserve">nico. </w:t>
      </w:r>
      <w:r>
        <w:rPr>
          <w:rFonts w:ascii="Arial" w:cs="DejaVu Sans"/>
          <w:b/>
          <w:i/>
          <w:color w:val="292526"/>
          <w:sz w:val="18"/>
          <w:szCs w:val="24"/>
        </w:rPr>
        <w:t xml:space="preserve">Desarrollo de Aplicaciones Web. </w:t>
      </w:r>
      <w:r>
        <w:rPr>
          <w:rFonts w:ascii="Arial" w:cs="DejaVu Sans"/>
          <w:color w:val="292526"/>
          <w:sz w:val="18"/>
          <w:szCs w:val="24"/>
        </w:rPr>
        <w:t>2009</w:t>
      </w:r>
    </w:p>
  </w:footnote>
  <w:footnote w:id="2">
    <w:p w:rsidR="0095265E" w:rsidRDefault="0095265E" w:rsidP="006C14CB">
      <w:pPr>
        <w:pStyle w:val="Notaalpie"/>
        <w:rPr>
          <w:rFonts w:cs="DejaVu Sans"/>
          <w:szCs w:val="24"/>
        </w:rPr>
      </w:pPr>
      <w:r>
        <w:rPr>
          <w:rFonts w:eastAsiaTheme="minorHAnsi" w:cs="DejaVu Sans"/>
          <w:kern w:val="0"/>
          <w:lang w:val="es-ES_tradnl" w:eastAsia="en-US" w:bidi="ar-SA"/>
        </w:rPr>
        <w:footnoteRef/>
      </w:r>
      <w:r>
        <w:rPr>
          <w:rStyle w:val="Refdenotaalpie"/>
          <w:rFonts w:eastAsiaTheme="majorEastAsia" w:cs="DejaVu Sans"/>
          <w:szCs w:val="24"/>
        </w:rPr>
        <w:tab/>
        <w:t xml:space="preserve">   </w:t>
      </w:r>
      <w:r>
        <w:rPr>
          <w:rFonts w:ascii="Arial" w:cs="DejaVu Sans"/>
          <w:color w:val="000000"/>
          <w:szCs w:val="24"/>
        </w:rPr>
        <w:t>Kendall &amp; Kendall, An</w:t>
      </w:r>
      <w:r>
        <w:rPr>
          <w:rFonts w:ascii="Arial" w:cs="DejaVu Sans"/>
          <w:color w:val="000000"/>
          <w:szCs w:val="24"/>
        </w:rPr>
        <w:t>á</w:t>
      </w:r>
      <w:r>
        <w:rPr>
          <w:rFonts w:ascii="Arial" w:cs="DejaVu Sans"/>
          <w:color w:val="000000"/>
          <w:szCs w:val="24"/>
        </w:rPr>
        <w:t>lisis y dise</w:t>
      </w:r>
      <w:r>
        <w:rPr>
          <w:rFonts w:ascii="Arial" w:cs="DejaVu Sans"/>
          <w:color w:val="000000"/>
          <w:szCs w:val="24"/>
        </w:rPr>
        <w:t>ñ</w:t>
      </w:r>
      <w:r>
        <w:rPr>
          <w:rFonts w:ascii="Arial" w:cs="DejaVu Sans"/>
          <w:color w:val="000000"/>
          <w:szCs w:val="24"/>
        </w:rPr>
        <w:t>o de sistemas, M</w:t>
      </w:r>
      <w:r>
        <w:rPr>
          <w:rFonts w:ascii="Arial" w:cs="DejaVu Sans"/>
          <w:color w:val="000000"/>
          <w:szCs w:val="24"/>
        </w:rPr>
        <w:t>é</w:t>
      </w:r>
      <w:r>
        <w:rPr>
          <w:rFonts w:ascii="Arial" w:cs="DejaVu Sans"/>
          <w:color w:val="000000"/>
          <w:szCs w:val="24"/>
        </w:rPr>
        <w:t>xico: PEARSON EDUCACI</w:t>
      </w:r>
      <w:r>
        <w:rPr>
          <w:rFonts w:ascii="Arial" w:cs="DejaVu Sans"/>
          <w:color w:val="000000"/>
          <w:szCs w:val="24"/>
        </w:rPr>
        <w:t>Ó</w:t>
      </w:r>
      <w:r>
        <w:rPr>
          <w:rFonts w:ascii="Arial" w:cs="DejaVu Sans"/>
          <w:color w:val="000000"/>
          <w:szCs w:val="24"/>
        </w:rPr>
        <w:t>N S.A, 2005, 6ta edici</w:t>
      </w:r>
      <w:r>
        <w:rPr>
          <w:rFonts w:ascii="Arial" w:cs="DejaVu Sans"/>
          <w:color w:val="000000"/>
          <w:szCs w:val="24"/>
        </w:rPr>
        <w:t>ó</w:t>
      </w:r>
      <w:r>
        <w:rPr>
          <w:rFonts w:ascii="Arial" w:cs="DejaVu Sans"/>
          <w:color w:val="000000"/>
          <w:szCs w:val="24"/>
        </w:rPr>
        <w:t>n, p</w:t>
      </w:r>
      <w:r>
        <w:rPr>
          <w:rFonts w:ascii="Arial" w:cs="DejaVu Sans"/>
          <w:color w:val="000000"/>
          <w:szCs w:val="24"/>
        </w:rPr>
        <w:t>á</w:t>
      </w:r>
      <w:r>
        <w:rPr>
          <w:rFonts w:ascii="Arial" w:cs="DejaVu Sans"/>
          <w:color w:val="000000"/>
          <w:szCs w:val="24"/>
        </w:rPr>
        <w:t>g. 28</w:t>
      </w:r>
    </w:p>
  </w:footnote>
  <w:footnote w:id="3">
    <w:p w:rsidR="0095265E" w:rsidRDefault="0095265E"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http://www.antirrobo.net/seguridad/seguridad-web.html</w:t>
      </w:r>
    </w:p>
  </w:footnote>
  <w:footnote w:id="4">
    <w:p w:rsidR="0095265E" w:rsidRDefault="0095265E"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http://www.mitecnologico.com</w:t>
      </w:r>
    </w:p>
  </w:footnote>
  <w:footnote w:id="5">
    <w:p w:rsidR="0095265E" w:rsidRDefault="0095265E"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6">
    <w:p w:rsidR="0095265E" w:rsidRDefault="0095265E"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7">
    <w:p w:rsidR="0095265E" w:rsidRDefault="0095265E"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 w:id="8">
    <w:p w:rsidR="0095265E" w:rsidRDefault="0095265E"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9">
    <w:p w:rsidR="0095265E" w:rsidRDefault="0095265E"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10">
    <w:p w:rsidR="0095265E" w:rsidRDefault="0095265E"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A5E4B9E"/>
    <w:lvl w:ilvl="0">
      <w:start w:val="1"/>
      <w:numFmt w:val="bullet"/>
      <w:lvlText w:val=""/>
      <w:lvlJc w:val="left"/>
      <w:pPr>
        <w:ind w:left="360" w:hanging="360"/>
      </w:pPr>
      <w:rPr>
        <w:rFonts w:ascii="Symbol" w:hAnsi="Symbol" w:hint="default"/>
        <w:b/>
        <w:bCs/>
        <w:sz w:val="24"/>
        <w:szCs w:val="24"/>
      </w:rPr>
    </w:lvl>
    <w:lvl w:ilvl="1">
      <w:start w:val="1"/>
      <w:numFmt w:val="decimal"/>
      <w:lvlText w:val="%1.%2"/>
      <w:lvlJc w:val="left"/>
      <w:pPr>
        <w:ind w:left="375" w:hanging="375"/>
      </w:pPr>
      <w:rPr>
        <w:rFonts w:eastAsia="Times New Roman"/>
        <w:b/>
        <w:bCs/>
        <w:sz w:val="24"/>
        <w:szCs w:val="24"/>
      </w:rPr>
    </w:lvl>
    <w:lvl w:ilvl="2">
      <w:start w:val="1"/>
      <w:numFmt w:val="decimal"/>
      <w:lvlText w:val="%1.%2.%3"/>
      <w:lvlJc w:val="left"/>
      <w:pPr>
        <w:ind w:left="720" w:hanging="720"/>
      </w:pPr>
      <w:rPr>
        <w:rFonts w:eastAsia="Times New Roman"/>
        <w:b/>
        <w:bCs/>
        <w:sz w:val="24"/>
        <w:szCs w:val="24"/>
      </w:rPr>
    </w:lvl>
    <w:lvl w:ilvl="3">
      <w:start w:val="1"/>
      <w:numFmt w:val="decimal"/>
      <w:lvlText w:val="%1.%2.%3.%4"/>
      <w:lvlJc w:val="left"/>
      <w:pPr>
        <w:ind w:left="1080" w:hanging="1080"/>
      </w:pPr>
      <w:rPr>
        <w:rFonts w:eastAsia="Times New Roman"/>
        <w:b/>
        <w:bCs/>
        <w:sz w:val="24"/>
        <w:szCs w:val="24"/>
      </w:rPr>
    </w:lvl>
    <w:lvl w:ilvl="4">
      <w:start w:val="1"/>
      <w:numFmt w:val="decimal"/>
      <w:lvlText w:val="%1.%2.%3.%4.%5"/>
      <w:lvlJc w:val="left"/>
      <w:pPr>
        <w:ind w:left="1080" w:hanging="1080"/>
      </w:pPr>
      <w:rPr>
        <w:rFonts w:eastAsia="Times New Roman"/>
        <w:b/>
        <w:bCs/>
        <w:sz w:val="24"/>
        <w:szCs w:val="24"/>
      </w:rPr>
    </w:lvl>
    <w:lvl w:ilvl="5">
      <w:start w:val="1"/>
      <w:numFmt w:val="decimal"/>
      <w:lvlText w:val="%1.%2.%3.%4.%5.%6"/>
      <w:lvlJc w:val="left"/>
      <w:pPr>
        <w:ind w:left="1440" w:hanging="1440"/>
      </w:pPr>
      <w:rPr>
        <w:rFonts w:eastAsia="Times New Roman"/>
        <w:b/>
        <w:bCs/>
        <w:sz w:val="24"/>
        <w:szCs w:val="24"/>
      </w:rPr>
    </w:lvl>
    <w:lvl w:ilvl="6">
      <w:start w:val="1"/>
      <w:numFmt w:val="decimal"/>
      <w:lvlText w:val="%1.%2.%3.%4.%5.%6.%7"/>
      <w:lvlJc w:val="left"/>
      <w:pPr>
        <w:ind w:left="1440" w:hanging="1440"/>
      </w:pPr>
      <w:rPr>
        <w:rFonts w:eastAsia="Times New Roman"/>
        <w:b/>
        <w:bCs/>
        <w:sz w:val="24"/>
        <w:szCs w:val="24"/>
      </w:rPr>
    </w:lvl>
    <w:lvl w:ilvl="7">
      <w:start w:val="1"/>
      <w:numFmt w:val="decimal"/>
      <w:lvlText w:val="%1.%2.%3.%4.%5.%6.%7.%8"/>
      <w:lvlJc w:val="left"/>
      <w:pPr>
        <w:ind w:left="1800" w:hanging="1800"/>
      </w:pPr>
      <w:rPr>
        <w:rFonts w:eastAsia="Times New Roman"/>
        <w:b/>
        <w:bCs/>
        <w:sz w:val="24"/>
        <w:szCs w:val="24"/>
      </w:rPr>
    </w:lvl>
    <w:lvl w:ilvl="8">
      <w:start w:val="1"/>
      <w:numFmt w:val="decimal"/>
      <w:lvlText w:val="%1.%2.%3.%4.%5.%6.%7.%8.%9"/>
      <w:lvlJc w:val="left"/>
      <w:pPr>
        <w:ind w:left="1800" w:hanging="1800"/>
      </w:pPr>
      <w:rPr>
        <w:rFonts w:eastAsia="Times New Roman"/>
        <w:b/>
        <w:bCs/>
        <w:sz w:val="24"/>
        <w:szCs w:val="24"/>
      </w:rPr>
    </w:lvl>
  </w:abstractNum>
  <w:abstractNum w:abstractNumId="1">
    <w:nsid w:val="00000003"/>
    <w:multiLevelType w:val="multilevel"/>
    <w:tmpl w:val="00000003"/>
    <w:lvl w:ilvl="0">
      <w:start w:val="1"/>
      <w:numFmt w:val="bullet"/>
      <w:lvlText w:val=""/>
      <w:lvlJc w:val="left"/>
      <w:pPr>
        <w:ind w:left="720" w:hanging="360"/>
      </w:pPr>
      <w:rPr>
        <w:rFonts w:ascii="Symbol" w:eastAsia="Times New Roman"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4"/>
    <w:multiLevelType w:val="multilevel"/>
    <w:tmpl w:val="00000004"/>
    <w:lvl w:ilvl="0">
      <w:start w:val="1"/>
      <w:numFmt w:val="bullet"/>
      <w:lvlText w:val=""/>
      <w:lvlJc w:val="left"/>
      <w:pPr>
        <w:ind w:left="1080" w:hanging="360"/>
      </w:pPr>
      <w:rPr>
        <w:rFonts w:ascii="Symbol" w:eastAsia="Times New Roman" w:hAnsi="Symbol"/>
        <w:color w:val="00000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6"/>
    <w:multiLevelType w:val="multilevel"/>
    <w:tmpl w:val="00000006"/>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4">
    <w:nsid w:val="00000007"/>
    <w:multiLevelType w:val="multilevel"/>
    <w:tmpl w:val="00000007"/>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5">
    <w:nsid w:val="00056DAB"/>
    <w:multiLevelType w:val="hybridMultilevel"/>
    <w:tmpl w:val="76A07D50"/>
    <w:lvl w:ilvl="0" w:tplc="0A56BFDC">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nsid w:val="04E6147E"/>
    <w:multiLevelType w:val="hybridMultilevel"/>
    <w:tmpl w:val="ACD6054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Liberation Mono" w:hAnsi="Liberation Mono" w:cs="Liberation Mono"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Liberation Mono" w:hAnsi="Liberation Mono" w:cs="Liberation Mono"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Liberation Mono" w:hAnsi="Liberation Mono" w:cs="Liberation Mono" w:hint="default"/>
      </w:rPr>
    </w:lvl>
    <w:lvl w:ilvl="8" w:tplc="040A0005" w:tentative="1">
      <w:start w:val="1"/>
      <w:numFmt w:val="bullet"/>
      <w:lvlText w:val=""/>
      <w:lvlJc w:val="left"/>
      <w:pPr>
        <w:ind w:left="6840" w:hanging="360"/>
      </w:pPr>
      <w:rPr>
        <w:rFonts w:ascii="Wingdings" w:hAnsi="Wingdings" w:hint="default"/>
      </w:rPr>
    </w:lvl>
  </w:abstractNum>
  <w:abstractNum w:abstractNumId="7">
    <w:nsid w:val="09A946BD"/>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1C0A7B"/>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BB4AEB"/>
    <w:multiLevelType w:val="hybridMultilevel"/>
    <w:tmpl w:val="9D3EDCB0"/>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0">
    <w:nsid w:val="24690090"/>
    <w:multiLevelType w:val="hybridMultilevel"/>
    <w:tmpl w:val="8204563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Liberation Mono" w:hAnsi="Liberation Mono" w:cs="Liberation Mono"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Liberation Mono" w:hAnsi="Liberation Mono" w:cs="Liberation Mono"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Liberation Mono" w:hAnsi="Liberation Mono" w:cs="Liberation Mono"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26DD23DC"/>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692B76"/>
    <w:multiLevelType w:val="multilevel"/>
    <w:tmpl w:val="126E424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8084485"/>
    <w:multiLevelType w:val="hybridMultilevel"/>
    <w:tmpl w:val="B47A25A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3E476879"/>
    <w:multiLevelType w:val="hybridMultilevel"/>
    <w:tmpl w:val="3CBA2926"/>
    <w:lvl w:ilvl="0" w:tplc="AC9C4AB6">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nsid w:val="49C53C62"/>
    <w:multiLevelType w:val="multilevel"/>
    <w:tmpl w:val="8C783D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90538C"/>
    <w:multiLevelType w:val="hybridMultilevel"/>
    <w:tmpl w:val="DD84A652"/>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nsid w:val="573C5B97"/>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772BAB"/>
    <w:multiLevelType w:val="hybridMultilevel"/>
    <w:tmpl w:val="EBDE438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nsid w:val="667906CB"/>
    <w:multiLevelType w:val="hybridMultilevel"/>
    <w:tmpl w:val="AE3263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cs="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cs="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cs="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75D95E62"/>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85E11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F6B02AF"/>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2"/>
  </w:num>
  <w:num w:numId="3">
    <w:abstractNumId w:val="11"/>
  </w:num>
  <w:num w:numId="4">
    <w:abstractNumId w:val="12"/>
  </w:num>
  <w:num w:numId="5">
    <w:abstractNumId w:val="7"/>
  </w:num>
  <w:num w:numId="6">
    <w:abstractNumId w:val="1"/>
  </w:num>
  <w:num w:numId="7">
    <w:abstractNumId w:val="15"/>
  </w:num>
  <w:num w:numId="8">
    <w:abstractNumId w:val="6"/>
  </w:num>
  <w:num w:numId="9">
    <w:abstractNumId w:val="3"/>
  </w:num>
  <w:num w:numId="10">
    <w:abstractNumId w:val="10"/>
  </w:num>
  <w:num w:numId="11">
    <w:abstractNumId w:val="21"/>
  </w:num>
  <w:num w:numId="12">
    <w:abstractNumId w:val="0"/>
  </w:num>
  <w:num w:numId="13">
    <w:abstractNumId w:val="2"/>
  </w:num>
  <w:num w:numId="14">
    <w:abstractNumId w:val="4"/>
  </w:num>
  <w:num w:numId="15">
    <w:abstractNumId w:val="18"/>
  </w:num>
  <w:num w:numId="16">
    <w:abstractNumId w:val="19"/>
  </w:num>
  <w:num w:numId="17">
    <w:abstractNumId w:val="20"/>
  </w:num>
  <w:num w:numId="18">
    <w:abstractNumId w:val="8"/>
  </w:num>
  <w:num w:numId="19">
    <w:abstractNumId w:val="13"/>
  </w:num>
  <w:num w:numId="20">
    <w:abstractNumId w:val="9"/>
  </w:num>
  <w:num w:numId="21">
    <w:abstractNumId w:val="5"/>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s-NI"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0F6"/>
    <w:rsid w:val="000058F6"/>
    <w:rsid w:val="00006C38"/>
    <w:rsid w:val="00014511"/>
    <w:rsid w:val="00015D09"/>
    <w:rsid w:val="00024DDB"/>
    <w:rsid w:val="0003106E"/>
    <w:rsid w:val="00035522"/>
    <w:rsid w:val="000466D4"/>
    <w:rsid w:val="00067710"/>
    <w:rsid w:val="000823C9"/>
    <w:rsid w:val="0009474D"/>
    <w:rsid w:val="00097295"/>
    <w:rsid w:val="000A330D"/>
    <w:rsid w:val="000B3DF9"/>
    <w:rsid w:val="000B487A"/>
    <w:rsid w:val="000C24C0"/>
    <w:rsid w:val="000F7076"/>
    <w:rsid w:val="001020F6"/>
    <w:rsid w:val="001350AC"/>
    <w:rsid w:val="00141DEF"/>
    <w:rsid w:val="00147350"/>
    <w:rsid w:val="001477B8"/>
    <w:rsid w:val="00147E9E"/>
    <w:rsid w:val="00181550"/>
    <w:rsid w:val="001C797F"/>
    <w:rsid w:val="001F4521"/>
    <w:rsid w:val="001F7514"/>
    <w:rsid w:val="00277814"/>
    <w:rsid w:val="00296E5F"/>
    <w:rsid w:val="002A6E9B"/>
    <w:rsid w:val="002B586A"/>
    <w:rsid w:val="002C2C7C"/>
    <w:rsid w:val="002C4125"/>
    <w:rsid w:val="003001F7"/>
    <w:rsid w:val="00303C7A"/>
    <w:rsid w:val="00313C91"/>
    <w:rsid w:val="00340309"/>
    <w:rsid w:val="003503B9"/>
    <w:rsid w:val="003957EB"/>
    <w:rsid w:val="003976AE"/>
    <w:rsid w:val="003A17B1"/>
    <w:rsid w:val="003B0109"/>
    <w:rsid w:val="003E7DFD"/>
    <w:rsid w:val="00411BD7"/>
    <w:rsid w:val="004155D8"/>
    <w:rsid w:val="00425C19"/>
    <w:rsid w:val="00433337"/>
    <w:rsid w:val="00437245"/>
    <w:rsid w:val="0044259F"/>
    <w:rsid w:val="00477505"/>
    <w:rsid w:val="00480A12"/>
    <w:rsid w:val="004831E0"/>
    <w:rsid w:val="004C54E7"/>
    <w:rsid w:val="004D0ED8"/>
    <w:rsid w:val="004D617E"/>
    <w:rsid w:val="004E2DE9"/>
    <w:rsid w:val="004E3941"/>
    <w:rsid w:val="004E5AC1"/>
    <w:rsid w:val="004F2FDF"/>
    <w:rsid w:val="004F6434"/>
    <w:rsid w:val="00502593"/>
    <w:rsid w:val="00504F26"/>
    <w:rsid w:val="00505558"/>
    <w:rsid w:val="00514477"/>
    <w:rsid w:val="00525D56"/>
    <w:rsid w:val="00536020"/>
    <w:rsid w:val="00537CE7"/>
    <w:rsid w:val="00566C30"/>
    <w:rsid w:val="005811DB"/>
    <w:rsid w:val="0059597D"/>
    <w:rsid w:val="005A32ED"/>
    <w:rsid w:val="005C10C8"/>
    <w:rsid w:val="005C6F4D"/>
    <w:rsid w:val="005D5167"/>
    <w:rsid w:val="005E214D"/>
    <w:rsid w:val="005F46E7"/>
    <w:rsid w:val="006000E2"/>
    <w:rsid w:val="0061650E"/>
    <w:rsid w:val="00624147"/>
    <w:rsid w:val="0062591F"/>
    <w:rsid w:val="00631622"/>
    <w:rsid w:val="006333A4"/>
    <w:rsid w:val="0064430A"/>
    <w:rsid w:val="006670F2"/>
    <w:rsid w:val="0067737E"/>
    <w:rsid w:val="00690963"/>
    <w:rsid w:val="006B0CEA"/>
    <w:rsid w:val="006B18AC"/>
    <w:rsid w:val="006C0E9C"/>
    <w:rsid w:val="006C14CB"/>
    <w:rsid w:val="006F0629"/>
    <w:rsid w:val="006F2E07"/>
    <w:rsid w:val="00705AE3"/>
    <w:rsid w:val="00721779"/>
    <w:rsid w:val="00747C36"/>
    <w:rsid w:val="00767511"/>
    <w:rsid w:val="007767AD"/>
    <w:rsid w:val="00781527"/>
    <w:rsid w:val="00785C41"/>
    <w:rsid w:val="007961CB"/>
    <w:rsid w:val="007A5B8A"/>
    <w:rsid w:val="007B1F27"/>
    <w:rsid w:val="007B7582"/>
    <w:rsid w:val="007C4F94"/>
    <w:rsid w:val="007D35D6"/>
    <w:rsid w:val="007E37D5"/>
    <w:rsid w:val="007F2BFE"/>
    <w:rsid w:val="0082242A"/>
    <w:rsid w:val="008238AC"/>
    <w:rsid w:val="008372A1"/>
    <w:rsid w:val="00843754"/>
    <w:rsid w:val="00872C87"/>
    <w:rsid w:val="0087671C"/>
    <w:rsid w:val="008A1540"/>
    <w:rsid w:val="008A7080"/>
    <w:rsid w:val="008B0334"/>
    <w:rsid w:val="008B5287"/>
    <w:rsid w:val="008C7D6D"/>
    <w:rsid w:val="008D269B"/>
    <w:rsid w:val="008E7C0A"/>
    <w:rsid w:val="009025F1"/>
    <w:rsid w:val="009052DE"/>
    <w:rsid w:val="00913A30"/>
    <w:rsid w:val="00925834"/>
    <w:rsid w:val="00943717"/>
    <w:rsid w:val="0095265E"/>
    <w:rsid w:val="00990419"/>
    <w:rsid w:val="009B10DB"/>
    <w:rsid w:val="009E5552"/>
    <w:rsid w:val="00A07939"/>
    <w:rsid w:val="00A11727"/>
    <w:rsid w:val="00A16BCE"/>
    <w:rsid w:val="00A226C6"/>
    <w:rsid w:val="00A2526E"/>
    <w:rsid w:val="00A2719A"/>
    <w:rsid w:val="00A325E2"/>
    <w:rsid w:val="00A348F4"/>
    <w:rsid w:val="00A365F0"/>
    <w:rsid w:val="00A46CA2"/>
    <w:rsid w:val="00A51EC7"/>
    <w:rsid w:val="00A96055"/>
    <w:rsid w:val="00AC5E4E"/>
    <w:rsid w:val="00AD6BBF"/>
    <w:rsid w:val="00AE2642"/>
    <w:rsid w:val="00B04CEE"/>
    <w:rsid w:val="00B1361B"/>
    <w:rsid w:val="00B21F27"/>
    <w:rsid w:val="00B30872"/>
    <w:rsid w:val="00B40A16"/>
    <w:rsid w:val="00B47908"/>
    <w:rsid w:val="00B47CD7"/>
    <w:rsid w:val="00B50E07"/>
    <w:rsid w:val="00B61149"/>
    <w:rsid w:val="00B64167"/>
    <w:rsid w:val="00B64B49"/>
    <w:rsid w:val="00B677C1"/>
    <w:rsid w:val="00B716B8"/>
    <w:rsid w:val="00B87F51"/>
    <w:rsid w:val="00B92E22"/>
    <w:rsid w:val="00B960FE"/>
    <w:rsid w:val="00B96658"/>
    <w:rsid w:val="00BA0932"/>
    <w:rsid w:val="00BB5F29"/>
    <w:rsid w:val="00BC76EA"/>
    <w:rsid w:val="00BD36EC"/>
    <w:rsid w:val="00BE5320"/>
    <w:rsid w:val="00BE7436"/>
    <w:rsid w:val="00BF5A91"/>
    <w:rsid w:val="00C050E3"/>
    <w:rsid w:val="00C117A1"/>
    <w:rsid w:val="00C15247"/>
    <w:rsid w:val="00C24296"/>
    <w:rsid w:val="00C32777"/>
    <w:rsid w:val="00C3518F"/>
    <w:rsid w:val="00C3745F"/>
    <w:rsid w:val="00C37DF9"/>
    <w:rsid w:val="00C505D5"/>
    <w:rsid w:val="00C5501D"/>
    <w:rsid w:val="00C7794C"/>
    <w:rsid w:val="00C80752"/>
    <w:rsid w:val="00CA6B73"/>
    <w:rsid w:val="00CE1754"/>
    <w:rsid w:val="00CE5AE7"/>
    <w:rsid w:val="00D03D39"/>
    <w:rsid w:val="00D131A6"/>
    <w:rsid w:val="00D15135"/>
    <w:rsid w:val="00D65375"/>
    <w:rsid w:val="00DA4730"/>
    <w:rsid w:val="00DA7F29"/>
    <w:rsid w:val="00DD6528"/>
    <w:rsid w:val="00DF0805"/>
    <w:rsid w:val="00E02D69"/>
    <w:rsid w:val="00E10ECF"/>
    <w:rsid w:val="00E30215"/>
    <w:rsid w:val="00E52A0C"/>
    <w:rsid w:val="00E60613"/>
    <w:rsid w:val="00E65D90"/>
    <w:rsid w:val="00E7395A"/>
    <w:rsid w:val="00E75D3E"/>
    <w:rsid w:val="00E875A7"/>
    <w:rsid w:val="00EA1AA5"/>
    <w:rsid w:val="00ED2B67"/>
    <w:rsid w:val="00EE187F"/>
    <w:rsid w:val="00EE62E5"/>
    <w:rsid w:val="00EF4B00"/>
    <w:rsid w:val="00EF5C7E"/>
    <w:rsid w:val="00F1216F"/>
    <w:rsid w:val="00F224EE"/>
    <w:rsid w:val="00F31E22"/>
    <w:rsid w:val="00F3396C"/>
    <w:rsid w:val="00F55212"/>
    <w:rsid w:val="00F57FD1"/>
    <w:rsid w:val="00F74909"/>
    <w:rsid w:val="00FD3149"/>
    <w:rsid w:val="00FD7AE2"/>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F673EA68-C232-447F-98AC-2E28C76E9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2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67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20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0F6"/>
  </w:style>
  <w:style w:type="paragraph" w:styleId="Piedepgina">
    <w:name w:val="footer"/>
    <w:basedOn w:val="Normal"/>
    <w:link w:val="PiedepginaCar"/>
    <w:uiPriority w:val="99"/>
    <w:unhideWhenUsed/>
    <w:rsid w:val="001020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0F6"/>
  </w:style>
  <w:style w:type="character" w:customStyle="1" w:styleId="Ttulo1Car">
    <w:name w:val="Título 1 Car"/>
    <w:basedOn w:val="Fuentedeprrafopredeter"/>
    <w:link w:val="Ttulo1"/>
    <w:uiPriority w:val="9"/>
    <w:rsid w:val="001020F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67511"/>
    <w:pPr>
      <w:outlineLvl w:val="9"/>
    </w:pPr>
    <w:rPr>
      <w:lang w:eastAsia="es-NI"/>
    </w:rPr>
  </w:style>
  <w:style w:type="paragraph" w:styleId="TDC1">
    <w:name w:val="toc 1"/>
    <w:basedOn w:val="Normal"/>
    <w:next w:val="Normal"/>
    <w:autoRedefine/>
    <w:uiPriority w:val="39"/>
    <w:unhideWhenUsed/>
    <w:rsid w:val="00767511"/>
    <w:pPr>
      <w:spacing w:after="100"/>
    </w:pPr>
  </w:style>
  <w:style w:type="character" w:styleId="Hipervnculo">
    <w:name w:val="Hyperlink"/>
    <w:basedOn w:val="Fuentedeprrafopredeter"/>
    <w:uiPriority w:val="99"/>
    <w:unhideWhenUsed/>
    <w:rsid w:val="00767511"/>
    <w:rPr>
      <w:color w:val="0563C1" w:themeColor="hyperlink"/>
      <w:u w:val="single"/>
    </w:rPr>
  </w:style>
  <w:style w:type="character" w:customStyle="1" w:styleId="Ttulo2Car">
    <w:name w:val="Título 2 Car"/>
    <w:basedOn w:val="Fuentedeprrafopredeter"/>
    <w:link w:val="Ttulo2"/>
    <w:uiPriority w:val="9"/>
    <w:rsid w:val="00767511"/>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76751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7511"/>
    <w:rPr>
      <w:rFonts w:eastAsiaTheme="minorEastAsia"/>
      <w:color w:val="5A5A5A" w:themeColor="text1" w:themeTint="A5"/>
      <w:spacing w:val="15"/>
    </w:rPr>
  </w:style>
  <w:style w:type="paragraph" w:styleId="Prrafodelista">
    <w:name w:val="List Paragraph"/>
    <w:basedOn w:val="Normal"/>
    <w:uiPriority w:val="34"/>
    <w:qFormat/>
    <w:rsid w:val="00DD6528"/>
    <w:pPr>
      <w:ind w:left="720"/>
      <w:contextualSpacing/>
    </w:pPr>
  </w:style>
  <w:style w:type="character" w:customStyle="1" w:styleId="Refdenotaalpie1">
    <w:name w:val="Ref. de nota al pie1"/>
    <w:uiPriority w:val="99"/>
    <w:rsid w:val="006C14CB"/>
    <w:rPr>
      <w:vertAlign w:val="superscript"/>
    </w:rPr>
  </w:style>
  <w:style w:type="paragraph" w:customStyle="1" w:styleId="Notaalpie">
    <w:name w:val="Nota al pie"/>
    <w:basedOn w:val="Normal"/>
    <w:uiPriority w:val="99"/>
    <w:rsid w:val="006C14CB"/>
    <w:pPr>
      <w:widowControl w:val="0"/>
      <w:autoSpaceDE w:val="0"/>
      <w:autoSpaceDN w:val="0"/>
      <w:adjustRightInd w:val="0"/>
      <w:spacing w:after="0" w:line="240" w:lineRule="auto"/>
    </w:pPr>
    <w:rPr>
      <w:rFonts w:ascii="Liberation Serif" w:eastAsia="Times New Roman" w:hAnsi="Liberation Serif" w:cs="Liberation Serif"/>
      <w:kern w:val="1"/>
      <w:sz w:val="20"/>
      <w:szCs w:val="20"/>
      <w:lang w:eastAsia="zh-CN" w:bidi="hi-IN"/>
    </w:rPr>
  </w:style>
  <w:style w:type="character" w:styleId="Refdenotaalpie">
    <w:name w:val="footnote reference"/>
    <w:basedOn w:val="Fuentedeprrafopredeter"/>
    <w:uiPriority w:val="99"/>
    <w:rsid w:val="006C14CB"/>
    <w:rPr>
      <w:vertAlign w:val="superscript"/>
    </w:rPr>
  </w:style>
  <w:style w:type="paragraph" w:customStyle="1" w:styleId="western">
    <w:name w:val="western"/>
    <w:uiPriority w:val="99"/>
    <w:rsid w:val="007B7582"/>
    <w:pPr>
      <w:autoSpaceDE w:val="0"/>
      <w:autoSpaceDN w:val="0"/>
      <w:adjustRightInd w:val="0"/>
      <w:spacing w:after="0" w:line="240" w:lineRule="auto"/>
    </w:pPr>
    <w:rPr>
      <w:rFonts w:ascii="Arial" w:eastAsia="Times New Roman" w:hAnsi="Liberation Serif" w:cs="Times New Roman"/>
      <w:kern w:val="1"/>
      <w:sz w:val="20"/>
      <w:szCs w:val="20"/>
      <w:lang w:val="en-US" w:eastAsia="zh-CN"/>
    </w:rPr>
  </w:style>
  <w:style w:type="paragraph" w:styleId="Textonotapie">
    <w:name w:val="footnote text"/>
    <w:basedOn w:val="Normal"/>
    <w:link w:val="TextonotapieCar1"/>
    <w:uiPriority w:val="99"/>
    <w:rsid w:val="007B7582"/>
    <w:pPr>
      <w:widowControl w:val="0"/>
      <w:autoSpaceDE w:val="0"/>
      <w:autoSpaceDN w:val="0"/>
      <w:adjustRightInd w:val="0"/>
      <w:spacing w:after="0" w:line="240" w:lineRule="auto"/>
    </w:pPr>
    <w:rPr>
      <w:rFonts w:ascii="Times New Roman" w:eastAsia="Times New Roman" w:hAnsi="Liberation Serif" w:cs="Times New Roman"/>
      <w:sz w:val="20"/>
      <w:szCs w:val="20"/>
      <w:lang w:val="es-ES_tradnl" w:eastAsia="zh-CN" w:bidi="hi-IN"/>
    </w:rPr>
  </w:style>
  <w:style w:type="character" w:customStyle="1" w:styleId="TextonotapieCar">
    <w:name w:val="Texto nota pie Car"/>
    <w:basedOn w:val="Fuentedeprrafopredeter"/>
    <w:uiPriority w:val="99"/>
    <w:semiHidden/>
    <w:rsid w:val="007B7582"/>
    <w:rPr>
      <w:sz w:val="20"/>
      <w:szCs w:val="20"/>
    </w:rPr>
  </w:style>
  <w:style w:type="character" w:customStyle="1" w:styleId="TextonotapieCar1">
    <w:name w:val="Texto nota pie Car1"/>
    <w:basedOn w:val="Fuentedeprrafopredeter"/>
    <w:link w:val="Textonotapie"/>
    <w:uiPriority w:val="99"/>
    <w:rsid w:val="007B7582"/>
    <w:rPr>
      <w:rFonts w:ascii="Times New Roman" w:eastAsia="Times New Roman" w:hAnsi="Liberation Serif" w:cs="Times New Roman"/>
      <w:sz w:val="20"/>
      <w:szCs w:val="20"/>
      <w:lang w:val="es-ES_tradnl" w:eastAsia="zh-CN" w:bidi="hi-IN"/>
    </w:rPr>
  </w:style>
  <w:style w:type="table" w:styleId="Listaclara-nfasis1">
    <w:name w:val="Light List Accent 1"/>
    <w:basedOn w:val="Tablanormal"/>
    <w:uiPriority w:val="61"/>
    <w:rsid w:val="008E7C0A"/>
    <w:pPr>
      <w:spacing w:after="0" w:line="240" w:lineRule="auto"/>
    </w:pPr>
    <w:rPr>
      <w:lang w:val="es-ES_tradnl"/>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Descripcin">
    <w:name w:val="caption"/>
    <w:basedOn w:val="Normal"/>
    <w:next w:val="Normal"/>
    <w:uiPriority w:val="35"/>
    <w:unhideWhenUsed/>
    <w:qFormat/>
    <w:rsid w:val="007961C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5D90"/>
    <w:pPr>
      <w:spacing w:after="0"/>
    </w:pPr>
  </w:style>
  <w:style w:type="table" w:styleId="Tablaconcuadrcula">
    <w:name w:val="Table Grid"/>
    <w:basedOn w:val="Tablanormal"/>
    <w:uiPriority w:val="39"/>
    <w:rsid w:val="004F64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3-nfasis5">
    <w:name w:val="List Table 3 Accent 5"/>
    <w:basedOn w:val="Tablanormal"/>
    <w:uiPriority w:val="48"/>
    <w:rsid w:val="004F6434"/>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1">
    <w:name w:val="List Table 3 Accent 1"/>
    <w:basedOn w:val="Tablanormal"/>
    <w:uiPriority w:val="48"/>
    <w:rsid w:val="00BF5A91"/>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dotlrn.org/about/"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legsa.com.ar/Dic/framework.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rockcherry.wordpress.com/2013/07/15/diseno-responsi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es.kioskea.net/faq/10376-svg-como-leer-un-archivo-en-formato-sv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uwe.pst.ifi.lmu.d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bab-soft.com/es/diseno_desarrollo_aplicaciones_web.php" TargetMode="External"/><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550-F665-40AE-9F9F-61C7F0871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63</Pages>
  <Words>9323</Words>
  <Characters>51281</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60484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Maykel López</dc:creator>
  <cp:keywords/>
  <dc:description/>
  <cp:lastModifiedBy>Maykel López</cp:lastModifiedBy>
  <cp:revision>169</cp:revision>
  <cp:lastPrinted>2017-10-03T19:08:00Z</cp:lastPrinted>
  <dcterms:created xsi:type="dcterms:W3CDTF">2017-09-19T21:43:00Z</dcterms:created>
  <dcterms:modified xsi:type="dcterms:W3CDTF">2017-10-03T19:08:00Z</dcterms:modified>
</cp:coreProperties>
</file>