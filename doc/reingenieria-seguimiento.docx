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20F6" w:rsidRPr="00B7730A" w:rsidRDefault="001020F6" w:rsidP="001020F6">
      <w:pPr>
        <w:autoSpaceDE w:val="0"/>
        <w:autoSpaceDN w:val="0"/>
        <w:adjustRightInd w:val="0"/>
        <w:spacing w:after="0" w:line="240" w:lineRule="auto"/>
        <w:jc w:val="center"/>
        <w:rPr>
          <w:rFonts w:ascii="Arial" w:eastAsia="Times New Roman" w:hAnsi="Arial" w:cs="Arial"/>
          <w:kern w:val="1"/>
        </w:rPr>
      </w:pPr>
      <w:bookmarkStart w:id="0" w:name="_Toc518273886"/>
      <w:bookmarkEnd w:id="0"/>
      <w:r w:rsidRPr="00B7730A">
        <w:rPr>
          <w:rFonts w:ascii="Arial" w:eastAsia="Times New Roman" w:hAnsi="Arial" w:cs="Arial"/>
          <w:bCs/>
          <w:kern w:val="1"/>
          <w:sz w:val="24"/>
          <w:szCs w:val="44"/>
          <w:cs/>
          <w:lang w:eastAsia="zh-CN" w:bidi="hi-IN"/>
        </w:rPr>
        <w:t>Universidad Nacional de Ingeniería</w:t>
      </w:r>
    </w:p>
    <w:p w:rsidR="001020F6" w:rsidRPr="00B7730A" w:rsidRDefault="001020F6" w:rsidP="001020F6">
      <w:pPr>
        <w:autoSpaceDE w:val="0"/>
        <w:autoSpaceDN w:val="0"/>
        <w:adjustRightInd w:val="0"/>
        <w:spacing w:after="0" w:line="240" w:lineRule="auto"/>
        <w:jc w:val="center"/>
        <w:rPr>
          <w:rFonts w:ascii="Arial" w:eastAsia="Times New Roman" w:hAnsi="Arial" w:cs="Arial"/>
          <w:kern w:val="1"/>
          <w:szCs w:val="24"/>
        </w:rPr>
      </w:pPr>
      <w:bookmarkStart w:id="1" w:name="_Toc1923984792"/>
      <w:bookmarkEnd w:id="1"/>
      <w:r w:rsidRPr="00B7730A">
        <w:rPr>
          <w:rFonts w:ascii="Arial" w:eastAsia="Times New Roman" w:hAnsi="Arial" w:cs="Arial"/>
          <w:kern w:val="1"/>
          <w:sz w:val="32"/>
          <w:szCs w:val="24"/>
          <w:lang w:eastAsia="zh-CN" w:bidi="hi-IN"/>
        </w:rPr>
        <w:t>Facultad de Electrotecnia y Computación</w:t>
      </w:r>
    </w:p>
    <w:p w:rsidR="001020F6" w:rsidRPr="00B7730A" w:rsidRDefault="001020F6" w:rsidP="001020F6">
      <w:pPr>
        <w:autoSpaceDE w:val="0"/>
        <w:autoSpaceDN w:val="0"/>
        <w:adjustRightInd w:val="0"/>
        <w:spacing w:after="0" w:line="240" w:lineRule="auto"/>
        <w:jc w:val="center"/>
        <w:rPr>
          <w:rFonts w:ascii="Arial" w:eastAsia="Times New Roman" w:hAnsi="Arial" w:cs="Arial"/>
          <w:kern w:val="1"/>
          <w:szCs w:val="24"/>
        </w:rPr>
      </w:pPr>
      <w:bookmarkStart w:id="2" w:name="_Toc782963810"/>
      <w:bookmarkEnd w:id="2"/>
      <w:r w:rsidRPr="00B7730A">
        <w:rPr>
          <w:rFonts w:ascii="Arial" w:eastAsia="Times New Roman" w:hAnsi="Arial" w:cs="Arial"/>
          <w:kern w:val="1"/>
          <w:sz w:val="32"/>
          <w:szCs w:val="24"/>
          <w:lang w:eastAsia="zh-CN" w:bidi="hi-IN"/>
        </w:rPr>
        <w:t>Ingeniería en Computación</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Pr>
          <w:rFonts w:ascii="Calibri" w:eastAsia="Times New Roman" w:hAnsi="Calibri" w:cs="DejaVu Sans"/>
          <w:noProof/>
          <w:kern w:val="1"/>
          <w:szCs w:val="24"/>
          <w:lang w:eastAsia="es-NI"/>
        </w:rPr>
        <w:drawing>
          <wp:inline distT="0" distB="0" distL="0" distR="0" wp14:anchorId="36D93D89" wp14:editId="471A8297">
            <wp:extent cx="1314450" cy="819150"/>
            <wp:effectExtent l="0" t="0" r="0" b="0"/>
            <wp:docPr id="1" name="Imagen 1" descr="Z:\home\piccolina\Escritorio\monografia\protocolo\logo_uni_610x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piccolina\Escritorio\monografia\protocolo\logo_uni_610x37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819150"/>
                    </a:xfrm>
                    <a:prstGeom prst="rect">
                      <a:avLst/>
                    </a:prstGeom>
                    <a:noFill/>
                    <a:ln>
                      <a:noFill/>
                    </a:ln>
                  </pic:spPr>
                </pic:pic>
              </a:graphicData>
            </a:graphic>
          </wp:inline>
        </w:drawing>
      </w: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32"/>
          <w:szCs w:val="24"/>
        </w:rPr>
      </w:pPr>
    </w:p>
    <w:p w:rsidR="001020F6" w:rsidRPr="00B7730A" w:rsidRDefault="001020F6" w:rsidP="001020F6">
      <w:pPr>
        <w:autoSpaceDE w:val="0"/>
        <w:autoSpaceDN w:val="0"/>
        <w:adjustRightInd w:val="0"/>
        <w:spacing w:after="0" w:line="360" w:lineRule="auto"/>
        <w:jc w:val="center"/>
        <w:rPr>
          <w:rFonts w:ascii="Arial" w:eastAsia="Times New Roman" w:hAnsi="Arial" w:cs="Arial"/>
          <w:color w:val="2F5496"/>
          <w:kern w:val="1"/>
          <w:sz w:val="28"/>
          <w:szCs w:val="28"/>
        </w:rPr>
      </w:pPr>
      <w:bookmarkStart w:id="3" w:name="_Toc351502000"/>
      <w:bookmarkStart w:id="4" w:name="_Toc1995468637"/>
      <w:bookmarkEnd w:id="3"/>
      <w:bookmarkEnd w:id="4"/>
      <w:r w:rsidRPr="00B7730A">
        <w:rPr>
          <w:rFonts w:ascii="Arial" w:eastAsia="Times New Roman" w:hAnsi="Arial" w:cs="Arial"/>
          <w:color w:val="2F5496"/>
          <w:kern w:val="1"/>
          <w:sz w:val="28"/>
          <w:szCs w:val="28"/>
        </w:rPr>
        <w:t>Reingeniería del software del Sistema Seguimiento a Graduados de la Universidad Nacional de Ingeniería.</w:t>
      </w:r>
    </w:p>
    <w:p w:rsidR="001020F6" w:rsidRPr="003A2201" w:rsidRDefault="003A2201" w:rsidP="001020F6">
      <w:pPr>
        <w:autoSpaceDE w:val="0"/>
        <w:autoSpaceDN w:val="0"/>
        <w:adjustRightInd w:val="0"/>
        <w:spacing w:after="0" w:line="360" w:lineRule="auto"/>
        <w:jc w:val="center"/>
        <w:rPr>
          <w:rFonts w:ascii="Calibri" w:eastAsia="Times New Roman" w:hAnsi="Calibri" w:cs="DejaVu Sans"/>
          <w:kern w:val="1"/>
          <w:szCs w:val="24"/>
          <w:u w:val="single"/>
        </w:rPr>
      </w:pPr>
      <w:r>
        <w:rPr>
          <w:rFonts w:ascii="Arial" w:eastAsia="Times New Roman" w:hAnsi="Calibri" w:cs="DejaVu Sans"/>
          <w:b/>
          <w:color w:val="2F5496"/>
          <w:kern w:val="1"/>
          <w:sz w:val="36"/>
          <w:szCs w:val="24"/>
        </w:rPr>
        <w:t>Seguimiento</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24"/>
          <w:szCs w:val="24"/>
        </w:rPr>
      </w:pPr>
    </w:p>
    <w:p w:rsidR="001020F6" w:rsidRPr="00B7730A" w:rsidRDefault="001020F6" w:rsidP="001020F6">
      <w:pPr>
        <w:autoSpaceDE w:val="0"/>
        <w:autoSpaceDN w:val="0"/>
        <w:adjustRightInd w:val="0"/>
        <w:spacing w:after="0" w:line="360" w:lineRule="auto"/>
        <w:jc w:val="center"/>
        <w:rPr>
          <w:rFonts w:ascii="Arial" w:eastAsia="Times New Roman" w:hAnsi="Arial" w:cs="Arial"/>
          <w:kern w:val="1"/>
          <w:szCs w:val="24"/>
        </w:rPr>
      </w:pPr>
      <w:r w:rsidRPr="00B7730A">
        <w:rPr>
          <w:rFonts w:ascii="Arial" w:eastAsia="Times New Roman" w:hAnsi="Arial" w:cs="Arial"/>
          <w:kern w:val="1"/>
          <w:sz w:val="24"/>
          <w:szCs w:val="24"/>
        </w:rPr>
        <w:t>Para optar a título de Ingeniero en Computación</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rPr>
          <w:rFonts w:ascii="Calibri" w:eastAsia="Times New Roman" w:hAnsi="Calibri" w:cs="DejaVu Sans"/>
          <w:kern w:val="1"/>
          <w:szCs w:val="24"/>
        </w:rPr>
      </w:pPr>
      <w:r w:rsidRPr="0063744B">
        <w:rPr>
          <w:rFonts w:ascii="Arial" w:eastAsia="Times New Roman" w:hAnsi="Calibri" w:cs="DejaVu Sans"/>
          <w:b/>
          <w:i/>
          <w:color w:val="2F5496"/>
          <w:kern w:val="1"/>
          <w:sz w:val="24"/>
          <w:szCs w:val="24"/>
        </w:rPr>
        <w:t>Presentado por:</w:t>
      </w:r>
    </w:p>
    <w:p w:rsidR="001020F6" w:rsidRPr="0063744B" w:rsidRDefault="001020F6" w:rsidP="001020F6">
      <w:pPr>
        <w:autoSpaceDE w:val="0"/>
        <w:autoSpaceDN w:val="0"/>
        <w:adjustRightInd w:val="0"/>
        <w:spacing w:after="0" w:line="360" w:lineRule="auto"/>
        <w:ind w:firstLine="708"/>
        <w:rPr>
          <w:rFonts w:ascii="Arial" w:eastAsia="Times New Roman" w:hAnsi="Calibri" w:cs="DejaVu Sans"/>
          <w:i/>
          <w:kern w:val="1"/>
          <w:sz w:val="24"/>
          <w:szCs w:val="24"/>
        </w:rPr>
      </w:pPr>
      <w:r w:rsidRPr="0063744B">
        <w:rPr>
          <w:rFonts w:ascii="Arial" w:eastAsia="Times New Roman" w:hAnsi="Calibri" w:cs="DejaVu Sans"/>
          <w:i/>
          <w:kern w:val="1"/>
          <w:sz w:val="24"/>
          <w:szCs w:val="24"/>
        </w:rPr>
        <w:t>Br. Federico Alfonso Matus Olivares</w:t>
      </w:r>
    </w:p>
    <w:p w:rsidR="001020F6" w:rsidRPr="0063744B" w:rsidRDefault="001020F6" w:rsidP="001020F6">
      <w:pPr>
        <w:autoSpaceDE w:val="0"/>
        <w:autoSpaceDN w:val="0"/>
        <w:adjustRightInd w:val="0"/>
        <w:spacing w:after="0" w:line="360" w:lineRule="auto"/>
        <w:ind w:firstLine="708"/>
        <w:rPr>
          <w:rFonts w:ascii="Arial" w:eastAsia="Times New Roman" w:hAnsi="Calibri" w:cs="DejaVu Sans"/>
          <w:i/>
          <w:kern w:val="1"/>
          <w:sz w:val="24"/>
          <w:szCs w:val="24"/>
        </w:rPr>
      </w:pPr>
      <w:r w:rsidRPr="0063744B">
        <w:rPr>
          <w:rFonts w:ascii="Arial" w:eastAsia="Times New Roman" w:hAnsi="Calibri" w:cs="DejaVu Sans"/>
          <w:i/>
          <w:kern w:val="1"/>
          <w:sz w:val="24"/>
          <w:szCs w:val="24"/>
        </w:rPr>
        <w:t>Br. Samuel Jos</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 xml:space="preserve"> Guti</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rrez Avil</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s</w:t>
      </w:r>
    </w:p>
    <w:p w:rsidR="001020F6" w:rsidRPr="0063744B" w:rsidRDefault="001020F6" w:rsidP="001020F6">
      <w:pPr>
        <w:autoSpaceDE w:val="0"/>
        <w:autoSpaceDN w:val="0"/>
        <w:adjustRightInd w:val="0"/>
        <w:spacing w:after="0" w:line="360" w:lineRule="auto"/>
        <w:rPr>
          <w:rFonts w:ascii="Calibri" w:eastAsia="Times New Roman" w:hAnsi="Calibri" w:cs="DejaVu Sans"/>
          <w:kern w:val="1"/>
          <w:szCs w:val="24"/>
        </w:rPr>
      </w:pPr>
      <w:r w:rsidRPr="0063744B">
        <w:rPr>
          <w:rFonts w:ascii="Arial" w:eastAsia="Times New Roman" w:hAnsi="Calibri" w:cs="DejaVu Sans"/>
          <w:b/>
          <w:i/>
          <w:color w:val="2F5496"/>
          <w:kern w:val="1"/>
          <w:sz w:val="24"/>
          <w:szCs w:val="24"/>
        </w:rPr>
        <w:t>Tutor:</w:t>
      </w:r>
    </w:p>
    <w:p w:rsidR="001020F6" w:rsidRPr="0063744B" w:rsidRDefault="00C62C83" w:rsidP="001020F6">
      <w:pPr>
        <w:autoSpaceDE w:val="0"/>
        <w:autoSpaceDN w:val="0"/>
        <w:adjustRightInd w:val="0"/>
        <w:spacing w:after="0" w:line="360" w:lineRule="auto"/>
        <w:ind w:firstLine="708"/>
        <w:rPr>
          <w:rFonts w:ascii="Calibri" w:eastAsia="Times New Roman" w:hAnsi="Calibri" w:cs="DejaVu Sans"/>
          <w:kern w:val="1"/>
          <w:szCs w:val="24"/>
        </w:rPr>
      </w:pPr>
      <w:r>
        <w:rPr>
          <w:rFonts w:ascii="Arial" w:eastAsia="Times New Roman" w:hAnsi="Calibri" w:cs="DejaVu Sans"/>
          <w:i/>
          <w:kern w:val="1"/>
          <w:sz w:val="24"/>
          <w:szCs w:val="24"/>
        </w:rPr>
        <w:t>Ing. Gloria Tal</w:t>
      </w:r>
      <w:r>
        <w:rPr>
          <w:rFonts w:ascii="Arial" w:eastAsia="Times New Roman" w:hAnsi="Calibri" w:cs="DejaVu Sans"/>
          <w:i/>
          <w:kern w:val="1"/>
          <w:sz w:val="24"/>
          <w:szCs w:val="24"/>
        </w:rPr>
        <w:t>í</w:t>
      </w:r>
      <w:r>
        <w:rPr>
          <w:rFonts w:ascii="Arial" w:eastAsia="Times New Roman" w:hAnsi="Calibri" w:cs="DejaVu Sans"/>
          <w:i/>
          <w:kern w:val="1"/>
          <w:sz w:val="24"/>
          <w:szCs w:val="24"/>
        </w:rPr>
        <w:t>a</w:t>
      </w:r>
      <w:r w:rsidR="001020F6">
        <w:rPr>
          <w:rFonts w:ascii="Arial" w:eastAsia="Times New Roman" w:hAnsi="Calibri" w:cs="DejaVu Sans"/>
          <w:i/>
          <w:kern w:val="1"/>
          <w:sz w:val="24"/>
          <w:szCs w:val="24"/>
        </w:rPr>
        <w:t xml:space="preserve"> Flores Quintana</w:t>
      </w: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B61D36" w:rsidRPr="0063744B" w:rsidRDefault="00B61D3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sidRPr="0063744B">
        <w:rPr>
          <w:rFonts w:ascii="Arial" w:eastAsia="Times New Roman" w:hAnsi="Calibri" w:cs="DejaVu Sans"/>
          <w:i/>
          <w:kern w:val="1"/>
          <w:sz w:val="24"/>
          <w:szCs w:val="24"/>
        </w:rPr>
        <w:t>Managua, Nicaragua</w:t>
      </w:r>
    </w:p>
    <w:p w:rsidR="001020F6" w:rsidRPr="0063744B" w:rsidRDefault="00B7419F" w:rsidP="001020F6">
      <w:pPr>
        <w:autoSpaceDE w:val="0"/>
        <w:autoSpaceDN w:val="0"/>
        <w:adjustRightInd w:val="0"/>
        <w:spacing w:after="0" w:line="360" w:lineRule="auto"/>
        <w:jc w:val="center"/>
        <w:rPr>
          <w:rFonts w:ascii="Calibri" w:eastAsia="Times New Roman" w:hAnsi="Calibri" w:cs="DejaVu Sans"/>
          <w:kern w:val="1"/>
          <w:szCs w:val="24"/>
        </w:rPr>
      </w:pPr>
      <w:r>
        <w:rPr>
          <w:rFonts w:ascii="Arial" w:eastAsia="Times New Roman" w:hAnsi="Calibri" w:cs="DejaVu Sans"/>
          <w:i/>
          <w:kern w:val="1"/>
          <w:sz w:val="24"/>
          <w:szCs w:val="24"/>
        </w:rPr>
        <w:t>Diciembre</w:t>
      </w:r>
      <w:r w:rsidR="001020F6" w:rsidRPr="0063744B">
        <w:rPr>
          <w:rFonts w:ascii="Arial" w:eastAsia="Times New Roman" w:hAnsi="Calibri" w:cs="DejaVu Sans"/>
          <w:i/>
          <w:kern w:val="1"/>
          <w:sz w:val="24"/>
          <w:szCs w:val="24"/>
        </w:rPr>
        <w:t>, 2017</w:t>
      </w:r>
    </w:p>
    <w:p w:rsidR="000A330D" w:rsidRDefault="000A330D" w:rsidP="001020F6"/>
    <w:p w:rsidR="000A330D" w:rsidRDefault="000A330D">
      <w:r>
        <w:lastRenderedPageBreak/>
        <w:br w:type="page"/>
      </w:r>
    </w:p>
    <w:p w:rsidR="001020F6" w:rsidRPr="00395EC2" w:rsidRDefault="001020F6" w:rsidP="00395EC2">
      <w:pPr>
        <w:spacing w:after="0" w:line="360" w:lineRule="auto"/>
        <w:jc w:val="both"/>
        <w:rPr>
          <w:rFonts w:ascii="Arial" w:hAnsi="Arial" w:cs="Arial"/>
        </w:rPr>
      </w:pPr>
    </w:p>
    <w:p w:rsidR="001020F6" w:rsidRPr="00395EC2" w:rsidRDefault="001020F6" w:rsidP="00395EC2">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r w:rsidRPr="00395EC2">
        <w:rPr>
          <w:rFonts w:ascii="Arial" w:eastAsia="Times New Roman" w:hAnsi="Arial" w:cs="Arial"/>
          <w:b/>
          <w:color w:val="44546A" w:themeColor="text2"/>
          <w:kern w:val="1"/>
          <w:sz w:val="24"/>
          <w:szCs w:val="24"/>
          <w:lang w:eastAsia="zh-CN" w:bidi="hi-IN"/>
        </w:rPr>
        <w:t>Dedicatoria</w:t>
      </w:r>
    </w:p>
    <w:p w:rsidR="00862931" w:rsidRPr="00395EC2" w:rsidRDefault="00862931" w:rsidP="00395EC2">
      <w:pPr>
        <w:spacing w:after="0" w:line="360" w:lineRule="auto"/>
        <w:jc w:val="both"/>
        <w:rPr>
          <w:rFonts w:ascii="Arial" w:hAnsi="Arial" w:cs="Arial"/>
          <w:color w:val="000000"/>
          <w:sz w:val="24"/>
          <w:szCs w:val="24"/>
          <w:shd w:val="clear" w:color="auto" w:fill="FFFFFF"/>
        </w:rPr>
      </w:pPr>
    </w:p>
    <w:p w:rsidR="00862931" w:rsidRPr="00395EC2" w:rsidRDefault="00A711C3" w:rsidP="00395EC2">
      <w:pPr>
        <w:spacing w:after="0" w:line="360" w:lineRule="auto"/>
        <w:jc w:val="both"/>
        <w:rPr>
          <w:rFonts w:ascii="Arial" w:hAnsi="Arial" w:cs="Arial"/>
          <w:color w:val="000000"/>
          <w:sz w:val="24"/>
          <w:szCs w:val="24"/>
          <w:shd w:val="clear" w:color="auto" w:fill="FFFFFF"/>
        </w:rPr>
      </w:pPr>
      <w:r w:rsidRPr="00395EC2">
        <w:rPr>
          <w:rFonts w:ascii="Arial" w:hAnsi="Arial" w:cs="Arial"/>
          <w:color w:val="000000"/>
          <w:sz w:val="24"/>
          <w:szCs w:val="24"/>
          <w:shd w:val="clear" w:color="auto" w:fill="FFFFFF"/>
        </w:rPr>
        <w:t xml:space="preserve">Dedicamos este trabajo </w:t>
      </w:r>
      <w:r w:rsidR="00862931" w:rsidRPr="00395EC2">
        <w:rPr>
          <w:rFonts w:ascii="Arial" w:hAnsi="Arial" w:cs="Arial"/>
          <w:color w:val="000000"/>
          <w:sz w:val="24"/>
          <w:szCs w:val="24"/>
          <w:shd w:val="clear" w:color="auto" w:fill="FFFFFF"/>
        </w:rPr>
        <w:t>monográfico</w:t>
      </w:r>
      <w:r w:rsidRPr="00395EC2">
        <w:rPr>
          <w:rFonts w:ascii="Arial" w:hAnsi="Arial" w:cs="Arial"/>
          <w:color w:val="000000"/>
          <w:sz w:val="24"/>
          <w:szCs w:val="24"/>
          <w:shd w:val="clear" w:color="auto" w:fill="FFFFFF"/>
        </w:rPr>
        <w:t xml:space="preserve"> a Dios nuestro Señor que nos dio vida para llegar a la </w:t>
      </w:r>
      <w:r w:rsidR="00862931" w:rsidRPr="00395EC2">
        <w:rPr>
          <w:rFonts w:ascii="Arial" w:hAnsi="Arial" w:cs="Arial"/>
          <w:color w:val="000000"/>
          <w:sz w:val="24"/>
          <w:szCs w:val="24"/>
          <w:shd w:val="clear" w:color="auto" w:fill="FFFFFF"/>
        </w:rPr>
        <w:t>culminación</w:t>
      </w:r>
      <w:r w:rsidRPr="00395EC2">
        <w:rPr>
          <w:rFonts w:ascii="Arial" w:hAnsi="Arial" w:cs="Arial"/>
          <w:color w:val="000000"/>
          <w:sz w:val="24"/>
          <w:szCs w:val="24"/>
          <w:shd w:val="clear" w:color="auto" w:fill="FFFFFF"/>
        </w:rPr>
        <w:t xml:space="preserve"> de nuestros estudios superiores, A nuestros padres quienes nos dieron educación, apoyo y consejos.</w:t>
      </w:r>
    </w:p>
    <w:p w:rsidR="00B7730A" w:rsidRPr="00395EC2" w:rsidRDefault="00B7730A" w:rsidP="00395EC2">
      <w:pPr>
        <w:spacing w:after="0" w:line="360" w:lineRule="auto"/>
        <w:jc w:val="both"/>
        <w:rPr>
          <w:rFonts w:ascii="Arial" w:hAnsi="Arial" w:cs="Arial"/>
          <w:color w:val="000000"/>
          <w:sz w:val="24"/>
          <w:szCs w:val="24"/>
        </w:rPr>
      </w:pPr>
    </w:p>
    <w:p w:rsidR="00862931" w:rsidRPr="00395EC2" w:rsidRDefault="00A711C3" w:rsidP="00395EC2">
      <w:pPr>
        <w:spacing w:after="0" w:line="360" w:lineRule="auto"/>
        <w:jc w:val="both"/>
        <w:rPr>
          <w:rFonts w:ascii="Arial" w:eastAsia="Times New Roman" w:hAnsi="Arial" w:cs="Arial"/>
          <w:b/>
          <w:color w:val="44546A" w:themeColor="text2"/>
          <w:kern w:val="1"/>
          <w:sz w:val="24"/>
          <w:szCs w:val="24"/>
          <w:lang w:eastAsia="zh-CN" w:bidi="hi-IN"/>
        </w:rPr>
      </w:pPr>
      <w:r w:rsidRPr="00395EC2">
        <w:rPr>
          <w:rFonts w:ascii="Arial" w:eastAsia="Times New Roman" w:hAnsi="Arial" w:cs="Arial"/>
          <w:b/>
          <w:color w:val="44546A" w:themeColor="text2"/>
          <w:kern w:val="1"/>
          <w:sz w:val="24"/>
          <w:szCs w:val="24"/>
          <w:lang w:eastAsia="zh-CN" w:bidi="hi-IN"/>
        </w:rPr>
        <w:t>Agradecimientos</w:t>
      </w:r>
    </w:p>
    <w:p w:rsidR="00B7730A" w:rsidRPr="00395EC2" w:rsidRDefault="00B7730A" w:rsidP="00395EC2">
      <w:pPr>
        <w:spacing w:after="0" w:line="360" w:lineRule="auto"/>
        <w:jc w:val="both"/>
        <w:rPr>
          <w:rFonts w:ascii="Arial" w:hAnsi="Arial" w:cs="Arial"/>
          <w:color w:val="000000"/>
          <w:sz w:val="20"/>
          <w:szCs w:val="20"/>
        </w:rPr>
      </w:pPr>
    </w:p>
    <w:p w:rsidR="00862931" w:rsidRDefault="00A711C3" w:rsidP="00395EC2">
      <w:pPr>
        <w:spacing w:after="0" w:line="360" w:lineRule="auto"/>
        <w:jc w:val="both"/>
        <w:rPr>
          <w:rFonts w:ascii="Arial" w:hAnsi="Arial" w:cs="Arial"/>
          <w:color w:val="000000"/>
          <w:sz w:val="24"/>
          <w:szCs w:val="24"/>
          <w:shd w:val="clear" w:color="auto" w:fill="FFFFFF"/>
        </w:rPr>
      </w:pPr>
      <w:r w:rsidRPr="00395EC2">
        <w:rPr>
          <w:rFonts w:ascii="Arial" w:hAnsi="Arial" w:cs="Arial"/>
          <w:color w:val="000000"/>
          <w:sz w:val="24"/>
          <w:szCs w:val="24"/>
          <w:shd w:val="clear" w:color="auto" w:fill="FFFFFF"/>
        </w:rPr>
        <w:t xml:space="preserve">Agradecemos muy especialmente a nuestra tutora Gloria </w:t>
      </w:r>
      <w:r w:rsidR="00C62C83" w:rsidRPr="00395EC2">
        <w:rPr>
          <w:rFonts w:ascii="Arial" w:hAnsi="Arial" w:cs="Arial"/>
          <w:color w:val="000000"/>
          <w:sz w:val="24"/>
          <w:szCs w:val="24"/>
          <w:shd w:val="clear" w:color="auto" w:fill="FFFFFF"/>
        </w:rPr>
        <w:t>Talía</w:t>
      </w:r>
      <w:r w:rsidRPr="00395EC2">
        <w:rPr>
          <w:rFonts w:ascii="Arial" w:hAnsi="Arial" w:cs="Arial"/>
          <w:color w:val="000000"/>
          <w:sz w:val="24"/>
          <w:szCs w:val="24"/>
          <w:shd w:val="clear" w:color="auto" w:fill="FFFFFF"/>
        </w:rPr>
        <w:t xml:space="preserve"> Flores Quintana por la gran paciencia que nos tuvo en todo el proceso de </w:t>
      </w:r>
      <w:r w:rsidR="00862931" w:rsidRPr="00395EC2">
        <w:rPr>
          <w:rFonts w:ascii="Arial" w:hAnsi="Arial" w:cs="Arial"/>
          <w:color w:val="000000"/>
          <w:sz w:val="24"/>
          <w:szCs w:val="24"/>
          <w:shd w:val="clear" w:color="auto" w:fill="FFFFFF"/>
        </w:rPr>
        <w:t>elaboración</w:t>
      </w:r>
      <w:r w:rsidRPr="00395EC2">
        <w:rPr>
          <w:rFonts w:ascii="Arial" w:hAnsi="Arial" w:cs="Arial"/>
          <w:color w:val="000000"/>
          <w:sz w:val="24"/>
          <w:szCs w:val="24"/>
          <w:shd w:val="clear" w:color="auto" w:fill="FFFFFF"/>
        </w:rPr>
        <w:t xml:space="preserve"> de este trabajo </w:t>
      </w:r>
      <w:r w:rsidR="00862931" w:rsidRPr="00395EC2">
        <w:rPr>
          <w:rFonts w:ascii="Arial" w:hAnsi="Arial" w:cs="Arial"/>
          <w:color w:val="000000"/>
          <w:sz w:val="24"/>
          <w:szCs w:val="24"/>
          <w:shd w:val="clear" w:color="auto" w:fill="FFFFFF"/>
        </w:rPr>
        <w:t>monográfico</w:t>
      </w:r>
      <w:r w:rsidRPr="00395EC2">
        <w:rPr>
          <w:rFonts w:ascii="Arial" w:hAnsi="Arial" w:cs="Arial"/>
          <w:color w:val="000000"/>
          <w:sz w:val="24"/>
          <w:szCs w:val="24"/>
          <w:shd w:val="clear" w:color="auto" w:fill="FFFFFF"/>
        </w:rPr>
        <w:t>.</w:t>
      </w:r>
    </w:p>
    <w:p w:rsidR="00395EC2" w:rsidRPr="00395EC2" w:rsidRDefault="00395EC2" w:rsidP="00395EC2">
      <w:pPr>
        <w:spacing w:after="0" w:line="360" w:lineRule="auto"/>
        <w:jc w:val="both"/>
        <w:rPr>
          <w:rFonts w:ascii="Arial" w:hAnsi="Arial" w:cs="Arial"/>
          <w:color w:val="000000"/>
          <w:sz w:val="24"/>
          <w:szCs w:val="24"/>
          <w:shd w:val="clear" w:color="auto" w:fill="FFFFFF"/>
        </w:rPr>
      </w:pPr>
    </w:p>
    <w:p w:rsidR="001020F6" w:rsidRPr="00395EC2" w:rsidRDefault="00A711C3" w:rsidP="00395EC2">
      <w:pPr>
        <w:spacing w:after="0" w:line="360" w:lineRule="auto"/>
        <w:jc w:val="both"/>
        <w:rPr>
          <w:rFonts w:ascii="Arial" w:hAnsi="Arial" w:cs="Arial"/>
          <w:color w:val="000000"/>
          <w:sz w:val="24"/>
          <w:szCs w:val="24"/>
          <w:shd w:val="clear" w:color="auto" w:fill="FFFFFF"/>
        </w:rPr>
      </w:pPr>
      <w:r w:rsidRPr="00395EC2">
        <w:rPr>
          <w:rFonts w:ascii="Arial" w:hAnsi="Arial" w:cs="Arial"/>
          <w:color w:val="000000"/>
          <w:sz w:val="24"/>
          <w:szCs w:val="24"/>
          <w:shd w:val="clear" w:color="auto" w:fill="FFFFFF"/>
        </w:rPr>
        <w:t xml:space="preserve">A Federico Matus Padre que siempre nos </w:t>
      </w:r>
      <w:r w:rsidR="00862931" w:rsidRPr="00395EC2">
        <w:rPr>
          <w:rFonts w:ascii="Arial" w:hAnsi="Arial" w:cs="Arial"/>
          <w:color w:val="000000"/>
          <w:sz w:val="24"/>
          <w:szCs w:val="24"/>
          <w:shd w:val="clear" w:color="auto" w:fill="FFFFFF"/>
        </w:rPr>
        <w:t>apresuró</w:t>
      </w:r>
      <w:r w:rsidRPr="00395EC2">
        <w:rPr>
          <w:rFonts w:ascii="Arial" w:hAnsi="Arial" w:cs="Arial"/>
          <w:color w:val="000000"/>
          <w:sz w:val="24"/>
          <w:szCs w:val="24"/>
          <w:shd w:val="clear" w:color="auto" w:fill="FFFFFF"/>
        </w:rPr>
        <w:t xml:space="preserve">, </w:t>
      </w:r>
      <w:r w:rsidR="00862931" w:rsidRPr="00395EC2">
        <w:rPr>
          <w:rFonts w:ascii="Arial" w:hAnsi="Arial" w:cs="Arial"/>
          <w:color w:val="000000"/>
          <w:sz w:val="24"/>
          <w:szCs w:val="24"/>
          <w:shd w:val="clear" w:color="auto" w:fill="FFFFFF"/>
        </w:rPr>
        <w:t>alentó</w:t>
      </w:r>
      <w:r w:rsidRPr="00395EC2">
        <w:rPr>
          <w:rFonts w:ascii="Arial" w:hAnsi="Arial" w:cs="Arial"/>
          <w:color w:val="000000"/>
          <w:sz w:val="24"/>
          <w:szCs w:val="24"/>
          <w:shd w:val="clear" w:color="auto" w:fill="FFFFFF"/>
        </w:rPr>
        <w:t xml:space="preserve"> e insto a </w:t>
      </w:r>
      <w:r w:rsidR="00862931" w:rsidRPr="00395EC2">
        <w:rPr>
          <w:rFonts w:ascii="Arial" w:hAnsi="Arial" w:cs="Arial"/>
          <w:color w:val="000000"/>
          <w:sz w:val="24"/>
          <w:szCs w:val="24"/>
          <w:shd w:val="clear" w:color="auto" w:fill="FFFFFF"/>
        </w:rPr>
        <w:t xml:space="preserve">no </w:t>
      </w:r>
      <w:r w:rsidRPr="00395EC2">
        <w:rPr>
          <w:rFonts w:ascii="Arial" w:hAnsi="Arial" w:cs="Arial"/>
          <w:color w:val="000000"/>
          <w:sz w:val="24"/>
          <w:szCs w:val="24"/>
          <w:shd w:val="clear" w:color="auto" w:fill="FFFFFF"/>
        </w:rPr>
        <w:t xml:space="preserve">dejar pasar la oportunidad ni el tiempo de llegar a finalizar este trabajo </w:t>
      </w:r>
      <w:r w:rsidR="00862931" w:rsidRPr="00395EC2">
        <w:rPr>
          <w:rFonts w:ascii="Arial" w:hAnsi="Arial" w:cs="Arial"/>
          <w:color w:val="000000"/>
          <w:sz w:val="24"/>
          <w:szCs w:val="24"/>
          <w:shd w:val="clear" w:color="auto" w:fill="FFFFFF"/>
        </w:rPr>
        <w:t>monográfico</w:t>
      </w:r>
      <w:r w:rsidRPr="00395EC2">
        <w:rPr>
          <w:rFonts w:ascii="Arial" w:hAnsi="Arial" w:cs="Arial"/>
          <w:color w:val="000000"/>
          <w:sz w:val="24"/>
          <w:szCs w:val="24"/>
          <w:shd w:val="clear" w:color="auto" w:fill="FFFFFF"/>
        </w:rPr>
        <w:t>.</w:t>
      </w: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Default="001020F6" w:rsidP="00395EC2">
      <w:pPr>
        <w:spacing w:after="0" w:line="360" w:lineRule="auto"/>
        <w:jc w:val="both"/>
        <w:rPr>
          <w:rFonts w:ascii="Arial" w:hAnsi="Arial" w:cs="Arial"/>
        </w:rPr>
      </w:pPr>
    </w:p>
    <w:p w:rsidR="00395EC2" w:rsidRDefault="00395EC2" w:rsidP="00395EC2">
      <w:pPr>
        <w:spacing w:after="0" w:line="360" w:lineRule="auto"/>
        <w:jc w:val="both"/>
        <w:rPr>
          <w:rFonts w:ascii="Arial" w:hAnsi="Arial" w:cs="Arial"/>
        </w:rPr>
      </w:pPr>
    </w:p>
    <w:p w:rsidR="00395EC2" w:rsidRDefault="00395EC2" w:rsidP="00395EC2">
      <w:pPr>
        <w:spacing w:after="0" w:line="360" w:lineRule="auto"/>
        <w:jc w:val="both"/>
        <w:rPr>
          <w:rFonts w:ascii="Arial" w:hAnsi="Arial" w:cs="Arial"/>
        </w:rPr>
      </w:pPr>
    </w:p>
    <w:p w:rsidR="00395EC2" w:rsidRPr="00395EC2" w:rsidRDefault="00395EC2" w:rsidP="00395EC2">
      <w:pPr>
        <w:spacing w:after="0" w:line="360" w:lineRule="auto"/>
        <w:jc w:val="both"/>
        <w:rPr>
          <w:rFonts w:ascii="Arial" w:hAnsi="Arial" w:cs="Arial"/>
          <w:sz w:val="24"/>
          <w:szCs w:val="24"/>
        </w:rPr>
      </w:pPr>
    </w:p>
    <w:p w:rsidR="001020F6" w:rsidRDefault="001020F6" w:rsidP="00395EC2">
      <w:pPr>
        <w:spacing w:after="0" w:line="360" w:lineRule="auto"/>
        <w:jc w:val="both"/>
        <w:rPr>
          <w:rFonts w:ascii="Arial" w:hAnsi="Arial" w:cs="Arial"/>
          <w:sz w:val="24"/>
          <w:szCs w:val="24"/>
        </w:rPr>
      </w:pPr>
    </w:p>
    <w:p w:rsidR="00C62C83" w:rsidRDefault="00C62C83" w:rsidP="00395EC2">
      <w:pPr>
        <w:spacing w:after="0" w:line="360" w:lineRule="auto"/>
        <w:jc w:val="both"/>
        <w:rPr>
          <w:rFonts w:ascii="Arial" w:hAnsi="Arial" w:cs="Arial"/>
          <w:sz w:val="24"/>
          <w:szCs w:val="24"/>
        </w:rPr>
      </w:pPr>
    </w:p>
    <w:p w:rsidR="00C62C83" w:rsidRDefault="00C62C83" w:rsidP="00395EC2">
      <w:pPr>
        <w:spacing w:after="0" w:line="360" w:lineRule="auto"/>
        <w:jc w:val="both"/>
        <w:rPr>
          <w:rFonts w:ascii="Arial" w:hAnsi="Arial" w:cs="Arial"/>
          <w:sz w:val="24"/>
          <w:szCs w:val="24"/>
        </w:rPr>
      </w:pPr>
    </w:p>
    <w:p w:rsidR="00C62C83" w:rsidRPr="00395EC2" w:rsidRDefault="00C62C83" w:rsidP="00395EC2">
      <w:pPr>
        <w:spacing w:after="0" w:line="360" w:lineRule="auto"/>
        <w:jc w:val="both"/>
        <w:rPr>
          <w:rFonts w:ascii="Arial" w:hAnsi="Arial" w:cs="Arial"/>
          <w:sz w:val="24"/>
          <w:szCs w:val="24"/>
        </w:rPr>
      </w:pPr>
    </w:p>
    <w:p w:rsidR="001020F6" w:rsidRPr="00395EC2" w:rsidRDefault="001020F6" w:rsidP="00395EC2">
      <w:pPr>
        <w:spacing w:after="0" w:line="360" w:lineRule="auto"/>
        <w:jc w:val="both"/>
        <w:rPr>
          <w:rFonts w:ascii="Arial" w:hAnsi="Arial" w:cs="Arial"/>
          <w:sz w:val="24"/>
          <w:szCs w:val="24"/>
        </w:rPr>
      </w:pPr>
    </w:p>
    <w:p w:rsidR="001020F6" w:rsidRPr="00F463B4" w:rsidRDefault="001020F6" w:rsidP="00395EC2">
      <w:pPr>
        <w:autoSpaceDE w:val="0"/>
        <w:autoSpaceDN w:val="0"/>
        <w:adjustRightInd w:val="0"/>
        <w:spacing w:after="0" w:line="360" w:lineRule="auto"/>
        <w:jc w:val="both"/>
        <w:rPr>
          <w:rFonts w:ascii="Arial" w:eastAsia="Times New Roman" w:hAnsi="Liberation Serif" w:cs="Liberation Serif"/>
          <w:b/>
          <w:color w:val="44546A" w:themeColor="text2"/>
          <w:kern w:val="1"/>
          <w:sz w:val="24"/>
          <w:szCs w:val="24"/>
          <w:lang w:eastAsia="zh-CN" w:bidi="hi-IN"/>
        </w:rPr>
      </w:pPr>
      <w:r w:rsidRPr="00F463B4">
        <w:rPr>
          <w:rFonts w:ascii="Arial" w:eastAsia="Times New Roman" w:hAnsi="Liberation Serif" w:cs="Liberation Serif"/>
          <w:b/>
          <w:color w:val="44546A" w:themeColor="text2"/>
          <w:kern w:val="1"/>
          <w:sz w:val="24"/>
          <w:szCs w:val="24"/>
          <w:lang w:eastAsia="zh-CN" w:bidi="hi-IN"/>
        </w:rPr>
        <w:lastRenderedPageBreak/>
        <w:t>Resumen del Tema</w:t>
      </w:r>
    </w:p>
    <w:p w:rsidR="001020F6" w:rsidRPr="00632CF7" w:rsidRDefault="001020F6" w:rsidP="00395EC2">
      <w:pPr>
        <w:autoSpaceDE w:val="0"/>
        <w:autoSpaceDN w:val="0"/>
        <w:adjustRightInd w:val="0"/>
        <w:spacing w:after="0" w:line="360" w:lineRule="auto"/>
        <w:ind w:firstLine="708"/>
        <w:jc w:val="both"/>
        <w:rPr>
          <w:rFonts w:ascii="Arial" w:eastAsia="Times New Roman" w:hAnsi="Calibri" w:cs="DejaVu Sans"/>
          <w:b/>
          <w:kern w:val="1"/>
          <w:sz w:val="24"/>
          <w:szCs w:val="24"/>
        </w:rPr>
      </w:pPr>
    </w:p>
    <w:p w:rsidR="00596376" w:rsidRDefault="00345E05" w:rsidP="00395EC2">
      <w:pPr>
        <w:spacing w:after="0" w:line="360" w:lineRule="auto"/>
        <w:jc w:val="both"/>
        <w:rPr>
          <w:rFonts w:ascii="Arial" w:hAnsi="Arial" w:cs="Arial"/>
          <w:sz w:val="24"/>
          <w:szCs w:val="24"/>
        </w:rPr>
      </w:pPr>
      <w:r>
        <w:rPr>
          <w:rFonts w:ascii="Arial" w:hAnsi="Arial" w:cs="Arial"/>
          <w:sz w:val="24"/>
          <w:szCs w:val="24"/>
        </w:rPr>
        <w:t>El presente trabajo monográfico “</w:t>
      </w:r>
      <w:r w:rsidR="00596376" w:rsidRPr="00596376">
        <w:rPr>
          <w:rFonts w:ascii="Arial" w:hAnsi="Arial" w:cs="Arial"/>
          <w:sz w:val="24"/>
          <w:szCs w:val="24"/>
        </w:rPr>
        <w:t>Reingeniería del Software del Sistema Seguimiento a Graduados de la Universidad Nacional de Ingeniería</w:t>
      </w:r>
      <w:r>
        <w:rPr>
          <w:rFonts w:ascii="Arial" w:hAnsi="Arial" w:cs="Arial"/>
          <w:sz w:val="24"/>
          <w:szCs w:val="24"/>
        </w:rPr>
        <w:t>” tiene como objetivo primordial rediseñar el sistema “Egresados” real</w:t>
      </w:r>
      <w:r w:rsidR="000F4DD3">
        <w:rPr>
          <w:rFonts w:ascii="Arial" w:hAnsi="Arial" w:cs="Arial"/>
          <w:sz w:val="24"/>
          <w:szCs w:val="24"/>
        </w:rPr>
        <w:t xml:space="preserve">izado en el año </w:t>
      </w:r>
      <w:r w:rsidR="00950D4A">
        <w:rPr>
          <w:rFonts w:ascii="Arial" w:hAnsi="Arial" w:cs="Arial"/>
          <w:sz w:val="24"/>
          <w:szCs w:val="24"/>
        </w:rPr>
        <w:t>2011 al</w:t>
      </w:r>
      <w:r w:rsidR="00184F88">
        <w:rPr>
          <w:rFonts w:ascii="Arial" w:hAnsi="Arial" w:cs="Arial"/>
          <w:sz w:val="24"/>
          <w:szCs w:val="24"/>
        </w:rPr>
        <w:t xml:space="preserve"> cual se le aplico reingeniería en todas sus fases con el objetivo de</w:t>
      </w:r>
      <w:r>
        <w:rPr>
          <w:rFonts w:ascii="Arial" w:hAnsi="Arial" w:cs="Arial"/>
          <w:sz w:val="24"/>
          <w:szCs w:val="24"/>
        </w:rPr>
        <w:t xml:space="preserve"> implantarlo como una he</w:t>
      </w:r>
      <w:r w:rsidR="000F4DD3">
        <w:rPr>
          <w:rFonts w:ascii="Arial" w:hAnsi="Arial" w:cs="Arial"/>
          <w:sz w:val="24"/>
          <w:szCs w:val="24"/>
        </w:rPr>
        <w:t>rramienta esencial que facilita</w:t>
      </w:r>
      <w:r>
        <w:rPr>
          <w:rFonts w:ascii="Arial" w:hAnsi="Arial" w:cs="Arial"/>
          <w:sz w:val="24"/>
          <w:szCs w:val="24"/>
        </w:rPr>
        <w:t xml:space="preserve"> la administración de la información requerida por el Programa de Seguimientos a Graduados.</w:t>
      </w:r>
    </w:p>
    <w:p w:rsidR="00395EC2" w:rsidRPr="00596376" w:rsidRDefault="00395EC2" w:rsidP="00395EC2">
      <w:pPr>
        <w:spacing w:after="0" w:line="360" w:lineRule="auto"/>
        <w:jc w:val="both"/>
        <w:rPr>
          <w:rFonts w:ascii="Arial" w:hAnsi="Arial" w:cs="Arial"/>
          <w:sz w:val="24"/>
          <w:szCs w:val="24"/>
        </w:rPr>
      </w:pPr>
    </w:p>
    <w:p w:rsidR="00395EC2" w:rsidRDefault="00596376" w:rsidP="00395EC2">
      <w:pPr>
        <w:spacing w:after="0" w:line="360" w:lineRule="auto"/>
        <w:jc w:val="both"/>
        <w:rPr>
          <w:rFonts w:ascii="Arial" w:hAnsi="Arial" w:cs="Arial"/>
          <w:sz w:val="24"/>
          <w:szCs w:val="24"/>
        </w:rPr>
      </w:pPr>
      <w:r w:rsidRPr="00596376">
        <w:rPr>
          <w:rFonts w:ascii="Arial" w:hAnsi="Arial" w:cs="Arial"/>
          <w:sz w:val="24"/>
          <w:szCs w:val="24"/>
        </w:rPr>
        <w:t xml:space="preserve">La </w:t>
      </w:r>
      <w:r w:rsidR="008A4FEA">
        <w:rPr>
          <w:rFonts w:ascii="Arial" w:hAnsi="Arial" w:cs="Arial"/>
          <w:sz w:val="24"/>
          <w:szCs w:val="24"/>
        </w:rPr>
        <w:t xml:space="preserve">oportunidad de contar con un sistema que permita al PSG administrar y contabilizar ofertas laborales que brindan diversas empresas y que permite a los estudiantes </w:t>
      </w:r>
      <w:r w:rsidR="004A6D50">
        <w:rPr>
          <w:rFonts w:ascii="Arial" w:hAnsi="Arial" w:cs="Arial"/>
          <w:sz w:val="24"/>
          <w:szCs w:val="24"/>
        </w:rPr>
        <w:t xml:space="preserve">poder optar a ofertas, subir Curriculum y </w:t>
      </w:r>
      <w:r w:rsidR="000F4DD3">
        <w:rPr>
          <w:rFonts w:ascii="Arial" w:hAnsi="Arial" w:cs="Arial"/>
          <w:sz w:val="24"/>
          <w:szCs w:val="24"/>
        </w:rPr>
        <w:t xml:space="preserve">monografía que aplica no solo para una facultad sino para todas las carreras de la universidad (UNI). </w:t>
      </w:r>
      <w:r w:rsidR="004A6D50">
        <w:rPr>
          <w:rFonts w:ascii="Arial" w:hAnsi="Arial" w:cs="Arial"/>
          <w:sz w:val="24"/>
          <w:szCs w:val="24"/>
        </w:rPr>
        <w:t xml:space="preserve">Todo esto, con el fin de dar soporte a que la información que se recibe por parte de la empresa como del estudiante </w:t>
      </w:r>
      <w:r w:rsidR="00075C57">
        <w:rPr>
          <w:rFonts w:ascii="Arial" w:hAnsi="Arial" w:cs="Arial"/>
          <w:sz w:val="24"/>
          <w:szCs w:val="24"/>
        </w:rPr>
        <w:t>corresponda</w:t>
      </w:r>
      <w:r w:rsidR="004A6D50">
        <w:rPr>
          <w:rFonts w:ascii="Arial" w:hAnsi="Arial" w:cs="Arial"/>
          <w:sz w:val="24"/>
          <w:szCs w:val="24"/>
        </w:rPr>
        <w:t xml:space="preserve"> a datos reales que facilitan la actualización de la información.</w:t>
      </w:r>
    </w:p>
    <w:p w:rsidR="00075C57" w:rsidRDefault="00075C57" w:rsidP="00395EC2">
      <w:pPr>
        <w:spacing w:after="0" w:line="360" w:lineRule="auto"/>
        <w:jc w:val="both"/>
        <w:rPr>
          <w:rFonts w:ascii="Arial" w:hAnsi="Arial" w:cs="Arial"/>
          <w:sz w:val="24"/>
          <w:szCs w:val="24"/>
        </w:rPr>
      </w:pPr>
    </w:p>
    <w:p w:rsidR="00075C57" w:rsidRDefault="00075C57" w:rsidP="00075C57">
      <w:pPr>
        <w:spacing w:after="0" w:line="360" w:lineRule="auto"/>
        <w:jc w:val="both"/>
        <w:rPr>
          <w:rFonts w:ascii="Arial" w:hAnsi="Arial" w:cs="Arial"/>
          <w:sz w:val="24"/>
          <w:szCs w:val="24"/>
        </w:rPr>
      </w:pPr>
      <w:r>
        <w:rPr>
          <w:rFonts w:ascii="Arial" w:hAnsi="Arial" w:cs="Arial"/>
          <w:sz w:val="24"/>
          <w:szCs w:val="24"/>
        </w:rPr>
        <w:t xml:space="preserve">El </w:t>
      </w:r>
      <w:r w:rsidRPr="00596376">
        <w:rPr>
          <w:rFonts w:ascii="Arial" w:hAnsi="Arial" w:cs="Arial"/>
          <w:sz w:val="24"/>
          <w:szCs w:val="24"/>
        </w:rPr>
        <w:t>sistema contempla un módulo en el que se especifica la opción de acreditarlo como egresado o titulado una vez que el alumno concluye de forma satisfactoria el pensum. Sin embargo dicho modulo solo sirve para fines de registro central y presenta datos cuantitativos en relación a los egresados.</w:t>
      </w:r>
    </w:p>
    <w:p w:rsidR="008A4FEA" w:rsidRDefault="008A4FEA" w:rsidP="00395EC2">
      <w:pPr>
        <w:spacing w:after="0" w:line="360" w:lineRule="auto"/>
        <w:jc w:val="both"/>
        <w:rPr>
          <w:rFonts w:ascii="Arial" w:hAnsi="Arial" w:cs="Arial"/>
          <w:sz w:val="24"/>
          <w:szCs w:val="24"/>
        </w:rPr>
      </w:pPr>
    </w:p>
    <w:p w:rsidR="00075C57" w:rsidRDefault="00075C57" w:rsidP="00075C57">
      <w:pPr>
        <w:spacing w:after="0" w:line="360" w:lineRule="auto"/>
        <w:jc w:val="both"/>
        <w:rPr>
          <w:rFonts w:ascii="Arial" w:hAnsi="Arial" w:cs="Arial"/>
          <w:sz w:val="24"/>
          <w:szCs w:val="24"/>
        </w:rPr>
      </w:pPr>
      <w:r>
        <w:rPr>
          <w:rFonts w:ascii="Arial" w:hAnsi="Arial" w:cs="Arial"/>
          <w:sz w:val="24"/>
          <w:szCs w:val="24"/>
        </w:rPr>
        <w:t xml:space="preserve">El documento </w:t>
      </w:r>
      <w:r w:rsidRPr="00075C57">
        <w:rPr>
          <w:rFonts w:ascii="Arial" w:hAnsi="Arial" w:cs="Arial"/>
          <w:sz w:val="24"/>
          <w:szCs w:val="24"/>
        </w:rPr>
        <w:t>se divide en tres bloques; la primera parte aborda los aspectos</w:t>
      </w:r>
      <w:r>
        <w:rPr>
          <w:rFonts w:ascii="Arial" w:hAnsi="Arial" w:cs="Arial"/>
          <w:sz w:val="24"/>
          <w:szCs w:val="24"/>
        </w:rPr>
        <w:t xml:space="preserve"> </w:t>
      </w:r>
      <w:r w:rsidRPr="00075C57">
        <w:rPr>
          <w:rFonts w:ascii="Arial" w:hAnsi="Arial" w:cs="Arial"/>
          <w:sz w:val="24"/>
          <w:szCs w:val="24"/>
        </w:rPr>
        <w:t>teóricos, tales como introducción, objetivos, justificac</w:t>
      </w:r>
      <w:r>
        <w:rPr>
          <w:rFonts w:ascii="Arial" w:hAnsi="Arial" w:cs="Arial"/>
          <w:sz w:val="24"/>
          <w:szCs w:val="24"/>
        </w:rPr>
        <w:t xml:space="preserve">ión y marco teórico; la segunda </w:t>
      </w:r>
      <w:r w:rsidRPr="00075C57">
        <w:rPr>
          <w:rFonts w:ascii="Arial" w:hAnsi="Arial" w:cs="Arial"/>
          <w:sz w:val="24"/>
          <w:szCs w:val="24"/>
        </w:rPr>
        <w:t>parte presenta el análisis y presentación de resultados, abordand</w:t>
      </w:r>
      <w:r>
        <w:rPr>
          <w:rFonts w:ascii="Arial" w:hAnsi="Arial" w:cs="Arial"/>
          <w:sz w:val="24"/>
          <w:szCs w:val="24"/>
        </w:rPr>
        <w:t xml:space="preserve">o desde el capítulo 1 de </w:t>
      </w:r>
      <w:r w:rsidRPr="00075C57">
        <w:rPr>
          <w:rFonts w:ascii="Arial" w:hAnsi="Arial" w:cs="Arial"/>
          <w:sz w:val="24"/>
          <w:szCs w:val="24"/>
        </w:rPr>
        <w:t>análisis</w:t>
      </w:r>
      <w:r>
        <w:rPr>
          <w:rFonts w:ascii="Arial" w:hAnsi="Arial" w:cs="Arial"/>
          <w:sz w:val="24"/>
          <w:szCs w:val="24"/>
        </w:rPr>
        <w:t xml:space="preserve"> de inventario </w:t>
      </w:r>
      <w:r w:rsidRPr="00075C57">
        <w:rPr>
          <w:rFonts w:ascii="Arial" w:hAnsi="Arial" w:cs="Arial"/>
          <w:sz w:val="24"/>
          <w:szCs w:val="24"/>
        </w:rPr>
        <w:t xml:space="preserve">hasta la </w:t>
      </w:r>
      <w:r>
        <w:rPr>
          <w:rFonts w:ascii="Arial" w:hAnsi="Arial" w:cs="Arial"/>
          <w:sz w:val="24"/>
          <w:szCs w:val="24"/>
        </w:rPr>
        <w:t>capítulo 4 con las</w:t>
      </w:r>
      <w:r w:rsidRPr="00075C57">
        <w:rPr>
          <w:rFonts w:ascii="Arial" w:hAnsi="Arial" w:cs="Arial"/>
          <w:sz w:val="24"/>
          <w:szCs w:val="24"/>
        </w:rPr>
        <w:t xml:space="preserve"> pruebas y despliegue; por </w:t>
      </w:r>
      <w:r>
        <w:rPr>
          <w:rFonts w:ascii="Arial" w:hAnsi="Arial" w:cs="Arial"/>
          <w:sz w:val="24"/>
          <w:szCs w:val="24"/>
        </w:rPr>
        <w:t xml:space="preserve">último la parte conclusiva, que </w:t>
      </w:r>
      <w:r w:rsidRPr="00075C57">
        <w:rPr>
          <w:rFonts w:ascii="Arial" w:hAnsi="Arial" w:cs="Arial"/>
          <w:sz w:val="24"/>
          <w:szCs w:val="24"/>
        </w:rPr>
        <w:t xml:space="preserve">brinda las conclusiones y recomendaciones finales, a </w:t>
      </w:r>
      <w:r>
        <w:rPr>
          <w:rFonts w:ascii="Arial" w:hAnsi="Arial" w:cs="Arial"/>
          <w:sz w:val="24"/>
          <w:szCs w:val="24"/>
        </w:rPr>
        <w:t xml:space="preserve">los que se llegó al concluir el </w:t>
      </w:r>
      <w:r w:rsidRPr="00075C57">
        <w:rPr>
          <w:rFonts w:ascii="Arial" w:hAnsi="Arial" w:cs="Arial"/>
          <w:sz w:val="24"/>
          <w:szCs w:val="24"/>
        </w:rPr>
        <w:t>trabajo monográfico.</w:t>
      </w:r>
    </w:p>
    <w:p w:rsidR="00075C57" w:rsidRPr="00596376" w:rsidRDefault="00075C57" w:rsidP="00075C57">
      <w:pPr>
        <w:spacing w:after="0" w:line="360" w:lineRule="auto"/>
        <w:jc w:val="both"/>
        <w:rPr>
          <w:rFonts w:ascii="Arial" w:hAnsi="Arial" w:cs="Arial"/>
          <w:sz w:val="24"/>
          <w:szCs w:val="24"/>
        </w:rPr>
      </w:pPr>
    </w:p>
    <w:p w:rsidR="00395EC2" w:rsidRPr="00596376" w:rsidRDefault="00395EC2" w:rsidP="00395EC2">
      <w:pPr>
        <w:spacing w:after="0" w:line="360" w:lineRule="auto"/>
        <w:jc w:val="both"/>
        <w:rPr>
          <w:rFonts w:ascii="Arial" w:hAnsi="Arial" w:cs="Arial"/>
          <w:sz w:val="24"/>
          <w:szCs w:val="24"/>
        </w:rPr>
      </w:pPr>
    </w:p>
    <w:p w:rsidR="00596376" w:rsidRPr="00596376" w:rsidRDefault="00596376" w:rsidP="00395EC2">
      <w:pPr>
        <w:spacing w:after="0" w:line="360" w:lineRule="auto"/>
        <w:jc w:val="both"/>
        <w:rPr>
          <w:rFonts w:ascii="Arial" w:hAnsi="Arial"/>
          <w:sz w:val="24"/>
          <w:szCs w:val="24"/>
        </w:rPr>
      </w:pPr>
      <w:r w:rsidRPr="00596376">
        <w:rPr>
          <w:rFonts w:ascii="Arial" w:hAnsi="Arial"/>
          <w:sz w:val="24"/>
          <w:szCs w:val="24"/>
        </w:rPr>
        <w:lastRenderedPageBreak/>
        <w:t>.</w:t>
      </w:r>
    </w:p>
    <w:p w:rsidR="00D15135" w:rsidRDefault="00D15135"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B675B6" w:rsidRDefault="00B675B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sdt>
      <w:sdtPr>
        <w:rPr>
          <w:rFonts w:asciiTheme="minorHAnsi" w:eastAsiaTheme="minorHAnsi" w:hAnsiTheme="minorHAnsi" w:cstheme="minorBidi"/>
          <w:color w:val="auto"/>
          <w:sz w:val="22"/>
          <w:szCs w:val="22"/>
          <w:lang w:val="es-ES" w:eastAsia="en-US"/>
        </w:rPr>
        <w:id w:val="1430232929"/>
        <w:docPartObj>
          <w:docPartGallery w:val="Table of Contents"/>
          <w:docPartUnique/>
        </w:docPartObj>
      </w:sdtPr>
      <w:sdtEndPr>
        <w:rPr>
          <w:b/>
          <w:bCs/>
        </w:rPr>
      </w:sdtEndPr>
      <w:sdtContent>
        <w:p w:rsidR="00767511" w:rsidRDefault="00767511">
          <w:pPr>
            <w:pStyle w:val="TtulodeTDC"/>
          </w:pPr>
          <w:r>
            <w:rPr>
              <w:lang w:val="es-ES"/>
            </w:rPr>
            <w:t>Contenido</w:t>
          </w:r>
        </w:p>
        <w:p w:rsidR="00AD21E7" w:rsidRDefault="00767511">
          <w:pPr>
            <w:pStyle w:val="TDC1"/>
            <w:tabs>
              <w:tab w:val="left" w:pos="440"/>
              <w:tab w:val="right" w:leader="dot" w:pos="8828"/>
            </w:tabs>
            <w:rPr>
              <w:rFonts w:eastAsiaTheme="minorEastAsia"/>
              <w:noProof/>
              <w:lang w:eastAsia="es-NI"/>
            </w:rPr>
          </w:pPr>
          <w:r>
            <w:fldChar w:fldCharType="begin"/>
          </w:r>
          <w:r>
            <w:instrText xml:space="preserve"> TOC \o "1-3" \h \z \u </w:instrText>
          </w:r>
          <w:r>
            <w:fldChar w:fldCharType="separate"/>
          </w:r>
          <w:hyperlink w:anchor="_Toc499970251" w:history="1">
            <w:r w:rsidR="00AD21E7" w:rsidRPr="00361BC3">
              <w:rPr>
                <w:rStyle w:val="Hipervnculo"/>
                <w:b/>
                <w:noProof/>
              </w:rPr>
              <w:t>1.</w:t>
            </w:r>
            <w:r w:rsidR="00AD21E7">
              <w:rPr>
                <w:rFonts w:eastAsiaTheme="minorEastAsia"/>
                <w:noProof/>
                <w:lang w:eastAsia="es-NI"/>
              </w:rPr>
              <w:tab/>
            </w:r>
            <w:r w:rsidR="00AD21E7" w:rsidRPr="00361BC3">
              <w:rPr>
                <w:rStyle w:val="Hipervnculo"/>
                <w:b/>
                <w:noProof/>
              </w:rPr>
              <w:t>Introducción</w:t>
            </w:r>
            <w:r w:rsidR="00AD21E7">
              <w:rPr>
                <w:noProof/>
                <w:webHidden/>
              </w:rPr>
              <w:tab/>
            </w:r>
            <w:r w:rsidR="00AD21E7">
              <w:rPr>
                <w:noProof/>
                <w:webHidden/>
              </w:rPr>
              <w:fldChar w:fldCharType="begin"/>
            </w:r>
            <w:r w:rsidR="00AD21E7">
              <w:rPr>
                <w:noProof/>
                <w:webHidden/>
              </w:rPr>
              <w:instrText xml:space="preserve"> PAGEREF _Toc499970251 \h </w:instrText>
            </w:r>
            <w:r w:rsidR="00AD21E7">
              <w:rPr>
                <w:noProof/>
                <w:webHidden/>
              </w:rPr>
            </w:r>
            <w:r w:rsidR="00AD21E7">
              <w:rPr>
                <w:noProof/>
                <w:webHidden/>
              </w:rPr>
              <w:fldChar w:fldCharType="separate"/>
            </w:r>
            <w:r w:rsidR="00E10083">
              <w:rPr>
                <w:noProof/>
                <w:webHidden/>
              </w:rPr>
              <w:t>8</w:t>
            </w:r>
            <w:r w:rsidR="00AD21E7">
              <w:rPr>
                <w:noProof/>
                <w:webHidden/>
              </w:rPr>
              <w:fldChar w:fldCharType="end"/>
            </w:r>
          </w:hyperlink>
        </w:p>
        <w:p w:rsidR="00AD21E7" w:rsidRDefault="00E10083">
          <w:pPr>
            <w:pStyle w:val="TDC1"/>
            <w:tabs>
              <w:tab w:val="left" w:pos="440"/>
              <w:tab w:val="right" w:leader="dot" w:pos="8828"/>
            </w:tabs>
            <w:rPr>
              <w:rFonts w:eastAsiaTheme="minorEastAsia"/>
              <w:noProof/>
              <w:lang w:eastAsia="es-NI"/>
            </w:rPr>
          </w:pPr>
          <w:hyperlink w:anchor="_Toc499970252" w:history="1">
            <w:r w:rsidR="00AD21E7" w:rsidRPr="00361BC3">
              <w:rPr>
                <w:rStyle w:val="Hipervnculo"/>
                <w:b/>
                <w:noProof/>
              </w:rPr>
              <w:t>2.</w:t>
            </w:r>
            <w:r w:rsidR="00AD21E7">
              <w:rPr>
                <w:rFonts w:eastAsiaTheme="minorEastAsia"/>
                <w:noProof/>
                <w:lang w:eastAsia="es-NI"/>
              </w:rPr>
              <w:tab/>
            </w:r>
            <w:r w:rsidR="00AD21E7" w:rsidRPr="00361BC3">
              <w:rPr>
                <w:rStyle w:val="Hipervnculo"/>
                <w:b/>
                <w:noProof/>
              </w:rPr>
              <w:t>Objetivos</w:t>
            </w:r>
            <w:r w:rsidR="00AD21E7">
              <w:rPr>
                <w:noProof/>
                <w:webHidden/>
              </w:rPr>
              <w:tab/>
            </w:r>
            <w:r w:rsidR="00AD21E7">
              <w:rPr>
                <w:noProof/>
                <w:webHidden/>
              </w:rPr>
              <w:fldChar w:fldCharType="begin"/>
            </w:r>
            <w:r w:rsidR="00AD21E7">
              <w:rPr>
                <w:noProof/>
                <w:webHidden/>
              </w:rPr>
              <w:instrText xml:space="preserve"> PAGEREF _Toc499970252 \h </w:instrText>
            </w:r>
            <w:r w:rsidR="00AD21E7">
              <w:rPr>
                <w:noProof/>
                <w:webHidden/>
              </w:rPr>
            </w:r>
            <w:r w:rsidR="00AD21E7">
              <w:rPr>
                <w:noProof/>
                <w:webHidden/>
              </w:rPr>
              <w:fldChar w:fldCharType="separate"/>
            </w:r>
            <w:r>
              <w:rPr>
                <w:noProof/>
                <w:webHidden/>
              </w:rPr>
              <w:t>9</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53" w:history="1">
            <w:r w:rsidR="00AD21E7" w:rsidRPr="00361BC3">
              <w:rPr>
                <w:rStyle w:val="Hipervnculo"/>
                <w:rFonts w:ascii="Arial" w:hAnsi="Arial" w:cs="Arial"/>
                <w:noProof/>
                <w:spacing w:val="15"/>
              </w:rPr>
              <w:t>2.1.</w:t>
            </w:r>
            <w:r w:rsidR="00AD21E7">
              <w:rPr>
                <w:rFonts w:eastAsiaTheme="minorEastAsia"/>
                <w:noProof/>
                <w:lang w:eastAsia="es-NI"/>
              </w:rPr>
              <w:tab/>
            </w:r>
            <w:r w:rsidR="00AD21E7" w:rsidRPr="00361BC3">
              <w:rPr>
                <w:rStyle w:val="Hipervnculo"/>
                <w:rFonts w:ascii="Arial" w:hAnsi="Arial" w:cs="Arial"/>
                <w:noProof/>
                <w:spacing w:val="15"/>
              </w:rPr>
              <w:t>Objetivo General</w:t>
            </w:r>
            <w:r w:rsidR="00AD21E7">
              <w:rPr>
                <w:noProof/>
                <w:webHidden/>
              </w:rPr>
              <w:tab/>
            </w:r>
            <w:r w:rsidR="00AD21E7">
              <w:rPr>
                <w:noProof/>
                <w:webHidden/>
              </w:rPr>
              <w:fldChar w:fldCharType="begin"/>
            </w:r>
            <w:r w:rsidR="00AD21E7">
              <w:rPr>
                <w:noProof/>
                <w:webHidden/>
              </w:rPr>
              <w:instrText xml:space="preserve"> PAGEREF _Toc499970253 \h </w:instrText>
            </w:r>
            <w:r w:rsidR="00AD21E7">
              <w:rPr>
                <w:noProof/>
                <w:webHidden/>
              </w:rPr>
            </w:r>
            <w:r w:rsidR="00AD21E7">
              <w:rPr>
                <w:noProof/>
                <w:webHidden/>
              </w:rPr>
              <w:fldChar w:fldCharType="separate"/>
            </w:r>
            <w:r>
              <w:rPr>
                <w:noProof/>
                <w:webHidden/>
              </w:rPr>
              <w:t>9</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54" w:history="1">
            <w:r w:rsidR="00AD21E7" w:rsidRPr="00361BC3">
              <w:rPr>
                <w:rStyle w:val="Hipervnculo"/>
                <w:rFonts w:ascii="Arial" w:hAnsi="Arial" w:cs="Arial"/>
                <w:noProof/>
                <w:spacing w:val="15"/>
              </w:rPr>
              <w:t>2.2.</w:t>
            </w:r>
            <w:r w:rsidR="00AD21E7">
              <w:rPr>
                <w:rFonts w:eastAsiaTheme="minorEastAsia"/>
                <w:noProof/>
                <w:lang w:eastAsia="es-NI"/>
              </w:rPr>
              <w:tab/>
            </w:r>
            <w:r w:rsidR="00AD21E7" w:rsidRPr="00361BC3">
              <w:rPr>
                <w:rStyle w:val="Hipervnculo"/>
                <w:rFonts w:ascii="Arial" w:hAnsi="Arial" w:cs="Arial"/>
                <w:noProof/>
                <w:spacing w:val="15"/>
              </w:rPr>
              <w:t>Objetivos Específico</w:t>
            </w:r>
            <w:r w:rsidR="00AD21E7">
              <w:rPr>
                <w:noProof/>
                <w:webHidden/>
              </w:rPr>
              <w:tab/>
            </w:r>
            <w:r w:rsidR="00AD21E7">
              <w:rPr>
                <w:noProof/>
                <w:webHidden/>
              </w:rPr>
              <w:fldChar w:fldCharType="begin"/>
            </w:r>
            <w:r w:rsidR="00AD21E7">
              <w:rPr>
                <w:noProof/>
                <w:webHidden/>
              </w:rPr>
              <w:instrText xml:space="preserve"> PAGEREF _Toc499970254 \h </w:instrText>
            </w:r>
            <w:r w:rsidR="00AD21E7">
              <w:rPr>
                <w:noProof/>
                <w:webHidden/>
              </w:rPr>
            </w:r>
            <w:r w:rsidR="00AD21E7">
              <w:rPr>
                <w:noProof/>
                <w:webHidden/>
              </w:rPr>
              <w:fldChar w:fldCharType="separate"/>
            </w:r>
            <w:r>
              <w:rPr>
                <w:noProof/>
                <w:webHidden/>
              </w:rPr>
              <w:t>9</w:t>
            </w:r>
            <w:r w:rsidR="00AD21E7">
              <w:rPr>
                <w:noProof/>
                <w:webHidden/>
              </w:rPr>
              <w:fldChar w:fldCharType="end"/>
            </w:r>
          </w:hyperlink>
        </w:p>
        <w:p w:rsidR="00AD21E7" w:rsidRDefault="00E10083">
          <w:pPr>
            <w:pStyle w:val="TDC1"/>
            <w:tabs>
              <w:tab w:val="left" w:pos="440"/>
              <w:tab w:val="right" w:leader="dot" w:pos="8828"/>
            </w:tabs>
            <w:rPr>
              <w:rFonts w:eastAsiaTheme="minorEastAsia"/>
              <w:noProof/>
              <w:lang w:eastAsia="es-NI"/>
            </w:rPr>
          </w:pPr>
          <w:hyperlink w:anchor="_Toc499970255" w:history="1">
            <w:r w:rsidR="00AD21E7" w:rsidRPr="00361BC3">
              <w:rPr>
                <w:rStyle w:val="Hipervnculo"/>
                <w:b/>
                <w:noProof/>
              </w:rPr>
              <w:t>3.</w:t>
            </w:r>
            <w:r w:rsidR="00AD21E7">
              <w:rPr>
                <w:rFonts w:eastAsiaTheme="minorEastAsia"/>
                <w:noProof/>
                <w:lang w:eastAsia="es-NI"/>
              </w:rPr>
              <w:tab/>
            </w:r>
            <w:r w:rsidR="00AD21E7" w:rsidRPr="00361BC3">
              <w:rPr>
                <w:rStyle w:val="Hipervnculo"/>
                <w:b/>
                <w:noProof/>
              </w:rPr>
              <w:t>Justificación</w:t>
            </w:r>
            <w:r w:rsidR="00AD21E7">
              <w:rPr>
                <w:noProof/>
                <w:webHidden/>
              </w:rPr>
              <w:tab/>
            </w:r>
            <w:r w:rsidR="00AD21E7">
              <w:rPr>
                <w:noProof/>
                <w:webHidden/>
              </w:rPr>
              <w:fldChar w:fldCharType="begin"/>
            </w:r>
            <w:r w:rsidR="00AD21E7">
              <w:rPr>
                <w:noProof/>
                <w:webHidden/>
              </w:rPr>
              <w:instrText xml:space="preserve"> PAGEREF _Toc499970255 \h </w:instrText>
            </w:r>
            <w:r w:rsidR="00AD21E7">
              <w:rPr>
                <w:noProof/>
                <w:webHidden/>
              </w:rPr>
            </w:r>
            <w:r w:rsidR="00AD21E7">
              <w:rPr>
                <w:noProof/>
                <w:webHidden/>
              </w:rPr>
              <w:fldChar w:fldCharType="separate"/>
            </w:r>
            <w:r>
              <w:rPr>
                <w:noProof/>
                <w:webHidden/>
              </w:rPr>
              <w:t>10</w:t>
            </w:r>
            <w:r w:rsidR="00AD21E7">
              <w:rPr>
                <w:noProof/>
                <w:webHidden/>
              </w:rPr>
              <w:fldChar w:fldCharType="end"/>
            </w:r>
          </w:hyperlink>
        </w:p>
        <w:p w:rsidR="00AD21E7" w:rsidRDefault="00E10083">
          <w:pPr>
            <w:pStyle w:val="TDC1"/>
            <w:tabs>
              <w:tab w:val="left" w:pos="440"/>
              <w:tab w:val="right" w:leader="dot" w:pos="8828"/>
            </w:tabs>
            <w:rPr>
              <w:rFonts w:eastAsiaTheme="minorEastAsia"/>
              <w:noProof/>
              <w:lang w:eastAsia="es-NI"/>
            </w:rPr>
          </w:pPr>
          <w:hyperlink w:anchor="_Toc499970256" w:history="1">
            <w:r w:rsidR="00AD21E7" w:rsidRPr="00361BC3">
              <w:rPr>
                <w:rStyle w:val="Hipervnculo"/>
                <w:b/>
                <w:noProof/>
              </w:rPr>
              <w:t>4.</w:t>
            </w:r>
            <w:r w:rsidR="00AD21E7">
              <w:rPr>
                <w:rFonts w:eastAsiaTheme="minorEastAsia"/>
                <w:noProof/>
                <w:lang w:eastAsia="es-NI"/>
              </w:rPr>
              <w:tab/>
            </w:r>
            <w:r w:rsidR="00AD21E7" w:rsidRPr="00361BC3">
              <w:rPr>
                <w:rStyle w:val="Hipervnculo"/>
                <w:b/>
                <w:noProof/>
              </w:rPr>
              <w:t>Marco teórico</w:t>
            </w:r>
            <w:r w:rsidR="00AD21E7">
              <w:rPr>
                <w:noProof/>
                <w:webHidden/>
              </w:rPr>
              <w:tab/>
            </w:r>
            <w:r w:rsidR="00AD21E7">
              <w:rPr>
                <w:noProof/>
                <w:webHidden/>
              </w:rPr>
              <w:fldChar w:fldCharType="begin"/>
            </w:r>
            <w:r w:rsidR="00AD21E7">
              <w:rPr>
                <w:noProof/>
                <w:webHidden/>
              </w:rPr>
              <w:instrText xml:space="preserve"> PAGEREF _Toc499970256 \h </w:instrText>
            </w:r>
            <w:r w:rsidR="00AD21E7">
              <w:rPr>
                <w:noProof/>
                <w:webHidden/>
              </w:rPr>
            </w:r>
            <w:r w:rsidR="00AD21E7">
              <w:rPr>
                <w:noProof/>
                <w:webHidden/>
              </w:rPr>
              <w:fldChar w:fldCharType="separate"/>
            </w:r>
            <w:r>
              <w:rPr>
                <w:noProof/>
                <w:webHidden/>
              </w:rPr>
              <w:t>11</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57" w:history="1">
            <w:r w:rsidR="00AD21E7" w:rsidRPr="00361BC3">
              <w:rPr>
                <w:rStyle w:val="Hipervnculo"/>
                <w:rFonts w:ascii="Arial" w:hAnsi="Arial" w:cs="Arial"/>
                <w:noProof/>
                <w:spacing w:val="15"/>
              </w:rPr>
              <w:t>4.1.</w:t>
            </w:r>
            <w:r w:rsidR="00AD21E7">
              <w:rPr>
                <w:rFonts w:eastAsiaTheme="minorEastAsia"/>
                <w:noProof/>
                <w:lang w:eastAsia="es-NI"/>
              </w:rPr>
              <w:tab/>
            </w:r>
            <w:r w:rsidR="00AD21E7" w:rsidRPr="00361BC3">
              <w:rPr>
                <w:rStyle w:val="Hipervnculo"/>
                <w:rFonts w:ascii="Arial" w:hAnsi="Arial" w:cs="Arial"/>
                <w:noProof/>
                <w:spacing w:val="15"/>
              </w:rPr>
              <w:t>Reingeniería</w:t>
            </w:r>
            <w:r w:rsidR="00AD21E7">
              <w:rPr>
                <w:noProof/>
                <w:webHidden/>
              </w:rPr>
              <w:tab/>
            </w:r>
            <w:r w:rsidR="00AD21E7">
              <w:rPr>
                <w:noProof/>
                <w:webHidden/>
              </w:rPr>
              <w:fldChar w:fldCharType="begin"/>
            </w:r>
            <w:r w:rsidR="00AD21E7">
              <w:rPr>
                <w:noProof/>
                <w:webHidden/>
              </w:rPr>
              <w:instrText xml:space="preserve"> PAGEREF _Toc499970257 \h </w:instrText>
            </w:r>
            <w:r w:rsidR="00AD21E7">
              <w:rPr>
                <w:noProof/>
                <w:webHidden/>
              </w:rPr>
            </w:r>
            <w:r w:rsidR="00AD21E7">
              <w:rPr>
                <w:noProof/>
                <w:webHidden/>
              </w:rPr>
              <w:fldChar w:fldCharType="separate"/>
            </w:r>
            <w:r>
              <w:rPr>
                <w:noProof/>
                <w:webHidden/>
              </w:rPr>
              <w:t>11</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58" w:history="1">
            <w:r w:rsidR="00AD21E7" w:rsidRPr="00361BC3">
              <w:rPr>
                <w:rStyle w:val="Hipervnculo"/>
                <w:rFonts w:ascii="Arial" w:hAnsi="Arial" w:cs="Arial"/>
                <w:noProof/>
                <w:spacing w:val="15"/>
              </w:rPr>
              <w:t>4.2.</w:t>
            </w:r>
            <w:r w:rsidR="00AD21E7">
              <w:rPr>
                <w:rFonts w:eastAsiaTheme="minorEastAsia"/>
                <w:noProof/>
                <w:lang w:eastAsia="es-NI"/>
              </w:rPr>
              <w:tab/>
            </w:r>
            <w:r w:rsidR="00AD21E7" w:rsidRPr="00361BC3">
              <w:rPr>
                <w:rStyle w:val="Hipervnculo"/>
                <w:rFonts w:ascii="Arial" w:hAnsi="Arial" w:cs="Arial"/>
                <w:noProof/>
                <w:spacing w:val="15"/>
              </w:rPr>
              <w:t>Las aplicaciones web</w:t>
            </w:r>
            <w:r w:rsidR="00AD21E7">
              <w:rPr>
                <w:noProof/>
                <w:webHidden/>
              </w:rPr>
              <w:tab/>
            </w:r>
            <w:r w:rsidR="00AD21E7">
              <w:rPr>
                <w:noProof/>
                <w:webHidden/>
              </w:rPr>
              <w:fldChar w:fldCharType="begin"/>
            </w:r>
            <w:r w:rsidR="00AD21E7">
              <w:rPr>
                <w:noProof/>
                <w:webHidden/>
              </w:rPr>
              <w:instrText xml:space="preserve"> PAGEREF _Toc499970258 \h </w:instrText>
            </w:r>
            <w:r w:rsidR="00AD21E7">
              <w:rPr>
                <w:noProof/>
                <w:webHidden/>
              </w:rPr>
            </w:r>
            <w:r w:rsidR="00AD21E7">
              <w:rPr>
                <w:noProof/>
                <w:webHidden/>
              </w:rPr>
              <w:fldChar w:fldCharType="separate"/>
            </w:r>
            <w:r>
              <w:rPr>
                <w:noProof/>
                <w:webHidden/>
              </w:rPr>
              <w:t>13</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59" w:history="1">
            <w:r w:rsidR="00AD21E7" w:rsidRPr="00361BC3">
              <w:rPr>
                <w:rStyle w:val="Hipervnculo"/>
                <w:rFonts w:ascii="Arial" w:hAnsi="Arial" w:cs="Arial"/>
                <w:noProof/>
                <w:spacing w:val="15"/>
              </w:rPr>
              <w:t>4.3.</w:t>
            </w:r>
            <w:r w:rsidR="00AD21E7">
              <w:rPr>
                <w:rFonts w:eastAsiaTheme="minorEastAsia"/>
                <w:noProof/>
                <w:lang w:eastAsia="es-NI"/>
              </w:rPr>
              <w:tab/>
            </w:r>
            <w:r w:rsidR="00AD21E7" w:rsidRPr="00361BC3">
              <w:rPr>
                <w:rStyle w:val="Hipervnculo"/>
                <w:rFonts w:ascii="Arial" w:hAnsi="Arial" w:cs="Arial"/>
                <w:noProof/>
                <w:spacing w:val="15"/>
              </w:rPr>
              <w:t>Bases de Datos</w:t>
            </w:r>
            <w:r w:rsidR="00AD21E7">
              <w:rPr>
                <w:noProof/>
                <w:webHidden/>
              </w:rPr>
              <w:tab/>
            </w:r>
            <w:r w:rsidR="00AD21E7">
              <w:rPr>
                <w:noProof/>
                <w:webHidden/>
              </w:rPr>
              <w:fldChar w:fldCharType="begin"/>
            </w:r>
            <w:r w:rsidR="00AD21E7">
              <w:rPr>
                <w:noProof/>
                <w:webHidden/>
              </w:rPr>
              <w:instrText xml:space="preserve"> PAGEREF _Toc499970259 \h </w:instrText>
            </w:r>
            <w:r w:rsidR="00AD21E7">
              <w:rPr>
                <w:noProof/>
                <w:webHidden/>
              </w:rPr>
            </w:r>
            <w:r w:rsidR="00AD21E7">
              <w:rPr>
                <w:noProof/>
                <w:webHidden/>
              </w:rPr>
              <w:fldChar w:fldCharType="separate"/>
            </w:r>
            <w:r>
              <w:rPr>
                <w:noProof/>
                <w:webHidden/>
              </w:rPr>
              <w:t>15</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60" w:history="1">
            <w:r w:rsidR="00AD21E7" w:rsidRPr="00361BC3">
              <w:rPr>
                <w:rStyle w:val="Hipervnculo"/>
                <w:rFonts w:ascii="Arial" w:hAnsi="Arial" w:cs="Arial"/>
                <w:noProof/>
                <w:spacing w:val="15"/>
              </w:rPr>
              <w:t>4.4.</w:t>
            </w:r>
            <w:r w:rsidR="00AD21E7">
              <w:rPr>
                <w:rFonts w:eastAsiaTheme="minorEastAsia"/>
                <w:noProof/>
                <w:lang w:eastAsia="es-NI"/>
              </w:rPr>
              <w:tab/>
            </w:r>
            <w:r w:rsidR="00AD21E7" w:rsidRPr="00361BC3">
              <w:rPr>
                <w:rStyle w:val="Hipervnculo"/>
                <w:rFonts w:ascii="Arial" w:hAnsi="Arial" w:cs="Arial"/>
                <w:noProof/>
                <w:spacing w:val="15"/>
              </w:rPr>
              <w:t>Seguridad web</w:t>
            </w:r>
            <w:r w:rsidR="00AD21E7">
              <w:rPr>
                <w:noProof/>
                <w:webHidden/>
              </w:rPr>
              <w:tab/>
            </w:r>
            <w:r w:rsidR="00AD21E7">
              <w:rPr>
                <w:noProof/>
                <w:webHidden/>
              </w:rPr>
              <w:fldChar w:fldCharType="begin"/>
            </w:r>
            <w:r w:rsidR="00AD21E7">
              <w:rPr>
                <w:noProof/>
                <w:webHidden/>
              </w:rPr>
              <w:instrText xml:space="preserve"> PAGEREF _Toc499970260 \h </w:instrText>
            </w:r>
            <w:r w:rsidR="00AD21E7">
              <w:rPr>
                <w:noProof/>
                <w:webHidden/>
              </w:rPr>
            </w:r>
            <w:r w:rsidR="00AD21E7">
              <w:rPr>
                <w:noProof/>
                <w:webHidden/>
              </w:rPr>
              <w:fldChar w:fldCharType="separate"/>
            </w:r>
            <w:r>
              <w:rPr>
                <w:noProof/>
                <w:webHidden/>
              </w:rPr>
              <w:t>16</w:t>
            </w:r>
            <w:r w:rsidR="00AD21E7">
              <w:rPr>
                <w:noProof/>
                <w:webHidden/>
              </w:rPr>
              <w:fldChar w:fldCharType="end"/>
            </w:r>
          </w:hyperlink>
        </w:p>
        <w:p w:rsidR="00AD21E7" w:rsidRDefault="00E10083">
          <w:pPr>
            <w:pStyle w:val="TDC1"/>
            <w:tabs>
              <w:tab w:val="left" w:pos="440"/>
              <w:tab w:val="right" w:leader="dot" w:pos="8828"/>
            </w:tabs>
            <w:rPr>
              <w:rFonts w:eastAsiaTheme="minorEastAsia"/>
              <w:noProof/>
              <w:lang w:eastAsia="es-NI"/>
            </w:rPr>
          </w:pPr>
          <w:hyperlink w:anchor="_Toc499970261" w:history="1">
            <w:r w:rsidR="00AD21E7" w:rsidRPr="00361BC3">
              <w:rPr>
                <w:rStyle w:val="Hipervnculo"/>
                <w:b/>
                <w:noProof/>
              </w:rPr>
              <w:t>5.</w:t>
            </w:r>
            <w:r w:rsidR="00AD21E7">
              <w:rPr>
                <w:rFonts w:eastAsiaTheme="minorEastAsia"/>
                <w:noProof/>
                <w:lang w:eastAsia="es-NI"/>
              </w:rPr>
              <w:tab/>
            </w:r>
            <w:r w:rsidR="00AD21E7" w:rsidRPr="00361BC3">
              <w:rPr>
                <w:rStyle w:val="Hipervnculo"/>
                <w:b/>
                <w:noProof/>
              </w:rPr>
              <w:t>Análisis y presentación de resultados</w:t>
            </w:r>
            <w:r w:rsidR="00AD21E7">
              <w:rPr>
                <w:noProof/>
                <w:webHidden/>
              </w:rPr>
              <w:tab/>
            </w:r>
            <w:r w:rsidR="00AD21E7">
              <w:rPr>
                <w:noProof/>
                <w:webHidden/>
              </w:rPr>
              <w:fldChar w:fldCharType="begin"/>
            </w:r>
            <w:r w:rsidR="00AD21E7">
              <w:rPr>
                <w:noProof/>
                <w:webHidden/>
              </w:rPr>
              <w:instrText xml:space="preserve"> PAGEREF _Toc499970261 \h </w:instrText>
            </w:r>
            <w:r w:rsidR="00AD21E7">
              <w:rPr>
                <w:noProof/>
                <w:webHidden/>
              </w:rPr>
            </w:r>
            <w:r w:rsidR="00AD21E7">
              <w:rPr>
                <w:noProof/>
                <w:webHidden/>
              </w:rPr>
              <w:fldChar w:fldCharType="separate"/>
            </w:r>
            <w:r>
              <w:rPr>
                <w:noProof/>
                <w:webHidden/>
              </w:rPr>
              <w:t>18</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62" w:history="1">
            <w:r w:rsidR="00AD21E7" w:rsidRPr="00361BC3">
              <w:rPr>
                <w:rStyle w:val="Hipervnculo"/>
                <w:rFonts w:ascii="Arial" w:hAnsi="Arial" w:cs="Arial"/>
                <w:noProof/>
                <w:spacing w:val="15"/>
              </w:rPr>
              <w:t>5.1.</w:t>
            </w:r>
            <w:r w:rsidR="00AD21E7">
              <w:rPr>
                <w:rFonts w:eastAsiaTheme="minorEastAsia"/>
                <w:noProof/>
                <w:lang w:eastAsia="es-NI"/>
              </w:rPr>
              <w:tab/>
            </w:r>
            <w:r w:rsidR="00AD21E7" w:rsidRPr="00361BC3">
              <w:rPr>
                <w:rStyle w:val="Hipervnculo"/>
                <w:rFonts w:ascii="Arial" w:hAnsi="Arial" w:cs="Arial"/>
                <w:noProof/>
                <w:spacing w:val="15"/>
              </w:rPr>
              <w:t>Capítulo 1: Análisis de Inventario</w:t>
            </w:r>
            <w:r w:rsidR="00AD21E7">
              <w:rPr>
                <w:noProof/>
                <w:webHidden/>
              </w:rPr>
              <w:tab/>
            </w:r>
            <w:r w:rsidR="00AD21E7">
              <w:rPr>
                <w:noProof/>
                <w:webHidden/>
              </w:rPr>
              <w:fldChar w:fldCharType="begin"/>
            </w:r>
            <w:r w:rsidR="00AD21E7">
              <w:rPr>
                <w:noProof/>
                <w:webHidden/>
              </w:rPr>
              <w:instrText xml:space="preserve"> PAGEREF _Toc499970262 \h </w:instrText>
            </w:r>
            <w:r w:rsidR="00AD21E7">
              <w:rPr>
                <w:noProof/>
                <w:webHidden/>
              </w:rPr>
            </w:r>
            <w:r w:rsidR="00AD21E7">
              <w:rPr>
                <w:noProof/>
                <w:webHidden/>
              </w:rPr>
              <w:fldChar w:fldCharType="separate"/>
            </w:r>
            <w:r>
              <w:rPr>
                <w:noProof/>
                <w:webHidden/>
              </w:rPr>
              <w:t>19</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63" w:history="1">
            <w:r w:rsidR="00AD21E7" w:rsidRPr="00361BC3">
              <w:rPr>
                <w:rStyle w:val="Hipervnculo"/>
                <w:rFonts w:ascii="Arial" w:hAnsi="Arial" w:cs="Arial"/>
                <w:noProof/>
                <w:spacing w:val="15"/>
              </w:rPr>
              <w:t>5.2.</w:t>
            </w:r>
            <w:r w:rsidR="00AD21E7">
              <w:rPr>
                <w:rFonts w:eastAsiaTheme="minorEastAsia"/>
                <w:noProof/>
                <w:lang w:eastAsia="es-NI"/>
              </w:rPr>
              <w:tab/>
            </w:r>
            <w:r w:rsidR="00AD21E7" w:rsidRPr="00361BC3">
              <w:rPr>
                <w:rStyle w:val="Hipervnculo"/>
                <w:rFonts w:ascii="Arial" w:hAnsi="Arial" w:cs="Arial"/>
                <w:noProof/>
                <w:spacing w:val="15"/>
              </w:rPr>
              <w:t>Capítulo 2: Reestructuración de Código</w:t>
            </w:r>
            <w:r w:rsidR="00AD21E7">
              <w:rPr>
                <w:noProof/>
                <w:webHidden/>
              </w:rPr>
              <w:tab/>
            </w:r>
            <w:r w:rsidR="00AD21E7">
              <w:rPr>
                <w:noProof/>
                <w:webHidden/>
              </w:rPr>
              <w:fldChar w:fldCharType="begin"/>
            </w:r>
            <w:r w:rsidR="00AD21E7">
              <w:rPr>
                <w:noProof/>
                <w:webHidden/>
              </w:rPr>
              <w:instrText xml:space="preserve"> PAGEREF _Toc499970263 \h </w:instrText>
            </w:r>
            <w:r w:rsidR="00AD21E7">
              <w:rPr>
                <w:noProof/>
                <w:webHidden/>
              </w:rPr>
            </w:r>
            <w:r w:rsidR="00AD21E7">
              <w:rPr>
                <w:noProof/>
                <w:webHidden/>
              </w:rPr>
              <w:fldChar w:fldCharType="separate"/>
            </w:r>
            <w:r>
              <w:rPr>
                <w:noProof/>
                <w:webHidden/>
              </w:rPr>
              <w:t>35</w:t>
            </w:r>
            <w:r w:rsidR="00AD21E7">
              <w:rPr>
                <w:noProof/>
                <w:webHidden/>
              </w:rPr>
              <w:fldChar w:fldCharType="end"/>
            </w:r>
          </w:hyperlink>
        </w:p>
        <w:p w:rsidR="00AD21E7" w:rsidRDefault="00E10083">
          <w:pPr>
            <w:pStyle w:val="TDC1"/>
            <w:tabs>
              <w:tab w:val="right" w:leader="dot" w:pos="8828"/>
            </w:tabs>
            <w:rPr>
              <w:rFonts w:eastAsiaTheme="minorEastAsia"/>
              <w:noProof/>
              <w:lang w:eastAsia="es-NI"/>
            </w:rPr>
          </w:pPr>
          <w:hyperlink w:anchor="_Toc499970264" w:history="1">
            <w:r w:rsidR="00AD21E7" w:rsidRPr="00361BC3">
              <w:rPr>
                <w:rStyle w:val="Hipervnculo"/>
                <w:rFonts w:ascii="Arial" w:hAnsi="Arial" w:cs="Arial"/>
                <w:noProof/>
                <w:spacing w:val="15"/>
              </w:rPr>
              <w:t>Modelo</w:t>
            </w:r>
            <w:r w:rsidR="00AD21E7">
              <w:rPr>
                <w:noProof/>
                <w:webHidden/>
              </w:rPr>
              <w:tab/>
            </w:r>
            <w:r w:rsidR="00AD21E7">
              <w:rPr>
                <w:noProof/>
                <w:webHidden/>
              </w:rPr>
              <w:fldChar w:fldCharType="begin"/>
            </w:r>
            <w:r w:rsidR="00AD21E7">
              <w:rPr>
                <w:noProof/>
                <w:webHidden/>
              </w:rPr>
              <w:instrText xml:space="preserve"> PAGEREF _Toc499970264 \h </w:instrText>
            </w:r>
            <w:r w:rsidR="00AD21E7">
              <w:rPr>
                <w:noProof/>
                <w:webHidden/>
              </w:rPr>
            </w:r>
            <w:r w:rsidR="00AD21E7">
              <w:rPr>
                <w:noProof/>
                <w:webHidden/>
              </w:rPr>
              <w:fldChar w:fldCharType="separate"/>
            </w:r>
            <w:r>
              <w:rPr>
                <w:noProof/>
                <w:webHidden/>
              </w:rPr>
              <w:t>40</w:t>
            </w:r>
            <w:r w:rsidR="00AD21E7">
              <w:rPr>
                <w:noProof/>
                <w:webHidden/>
              </w:rPr>
              <w:fldChar w:fldCharType="end"/>
            </w:r>
          </w:hyperlink>
        </w:p>
        <w:p w:rsidR="00AD21E7" w:rsidRDefault="00E10083">
          <w:pPr>
            <w:pStyle w:val="TDC1"/>
            <w:tabs>
              <w:tab w:val="right" w:leader="dot" w:pos="8828"/>
            </w:tabs>
            <w:rPr>
              <w:rFonts w:eastAsiaTheme="minorEastAsia"/>
              <w:noProof/>
              <w:lang w:eastAsia="es-NI"/>
            </w:rPr>
          </w:pPr>
          <w:hyperlink w:anchor="_Toc499970265" w:history="1">
            <w:r w:rsidR="00AD21E7" w:rsidRPr="00361BC3">
              <w:rPr>
                <w:rStyle w:val="Hipervnculo"/>
                <w:rFonts w:ascii="Arial" w:hAnsi="Arial" w:cs="Arial"/>
                <w:noProof/>
                <w:spacing w:val="15"/>
              </w:rPr>
              <w:t>Controlador</w:t>
            </w:r>
            <w:r w:rsidR="00AD21E7">
              <w:rPr>
                <w:noProof/>
                <w:webHidden/>
              </w:rPr>
              <w:tab/>
            </w:r>
            <w:r w:rsidR="00AD21E7">
              <w:rPr>
                <w:noProof/>
                <w:webHidden/>
              </w:rPr>
              <w:fldChar w:fldCharType="begin"/>
            </w:r>
            <w:r w:rsidR="00AD21E7">
              <w:rPr>
                <w:noProof/>
                <w:webHidden/>
              </w:rPr>
              <w:instrText xml:space="preserve"> PAGEREF _Toc499970265 \h </w:instrText>
            </w:r>
            <w:r w:rsidR="00AD21E7">
              <w:rPr>
                <w:noProof/>
                <w:webHidden/>
              </w:rPr>
            </w:r>
            <w:r w:rsidR="00AD21E7">
              <w:rPr>
                <w:noProof/>
                <w:webHidden/>
              </w:rPr>
              <w:fldChar w:fldCharType="separate"/>
            </w:r>
            <w:r>
              <w:rPr>
                <w:noProof/>
                <w:webHidden/>
              </w:rPr>
              <w:t>41</w:t>
            </w:r>
            <w:r w:rsidR="00AD21E7">
              <w:rPr>
                <w:noProof/>
                <w:webHidden/>
              </w:rPr>
              <w:fldChar w:fldCharType="end"/>
            </w:r>
          </w:hyperlink>
        </w:p>
        <w:p w:rsidR="00AD21E7" w:rsidRDefault="00E10083">
          <w:pPr>
            <w:pStyle w:val="TDC1"/>
            <w:tabs>
              <w:tab w:val="right" w:leader="dot" w:pos="8828"/>
            </w:tabs>
            <w:rPr>
              <w:rFonts w:eastAsiaTheme="minorEastAsia"/>
              <w:noProof/>
              <w:lang w:eastAsia="es-NI"/>
            </w:rPr>
          </w:pPr>
          <w:hyperlink w:anchor="_Toc499970266" w:history="1">
            <w:r w:rsidR="00AD21E7" w:rsidRPr="00361BC3">
              <w:rPr>
                <w:rStyle w:val="Hipervnculo"/>
                <w:rFonts w:ascii="Arial" w:hAnsi="Arial" w:cs="Arial"/>
                <w:noProof/>
                <w:spacing w:val="15"/>
              </w:rPr>
              <w:t>Vistas</w:t>
            </w:r>
            <w:r w:rsidR="00AD21E7">
              <w:rPr>
                <w:noProof/>
                <w:webHidden/>
              </w:rPr>
              <w:tab/>
            </w:r>
            <w:r w:rsidR="00AD21E7">
              <w:rPr>
                <w:noProof/>
                <w:webHidden/>
              </w:rPr>
              <w:fldChar w:fldCharType="begin"/>
            </w:r>
            <w:r w:rsidR="00AD21E7">
              <w:rPr>
                <w:noProof/>
                <w:webHidden/>
              </w:rPr>
              <w:instrText xml:space="preserve"> PAGEREF _Toc499970266 \h </w:instrText>
            </w:r>
            <w:r w:rsidR="00AD21E7">
              <w:rPr>
                <w:noProof/>
                <w:webHidden/>
              </w:rPr>
            </w:r>
            <w:r w:rsidR="00AD21E7">
              <w:rPr>
                <w:noProof/>
                <w:webHidden/>
              </w:rPr>
              <w:fldChar w:fldCharType="separate"/>
            </w:r>
            <w:r>
              <w:rPr>
                <w:noProof/>
                <w:webHidden/>
              </w:rPr>
              <w:t>42</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67" w:history="1">
            <w:r w:rsidR="00AD21E7" w:rsidRPr="00361BC3">
              <w:rPr>
                <w:rStyle w:val="Hipervnculo"/>
                <w:rFonts w:ascii="Arial" w:hAnsi="Arial" w:cs="Arial"/>
                <w:noProof/>
                <w:spacing w:val="15"/>
              </w:rPr>
              <w:t>5.3.</w:t>
            </w:r>
            <w:r w:rsidR="00AD21E7">
              <w:rPr>
                <w:rFonts w:eastAsiaTheme="minorEastAsia"/>
                <w:noProof/>
                <w:lang w:eastAsia="es-NI"/>
              </w:rPr>
              <w:tab/>
            </w:r>
            <w:r w:rsidR="00AD21E7" w:rsidRPr="00361BC3">
              <w:rPr>
                <w:rStyle w:val="Hipervnculo"/>
                <w:rFonts w:ascii="Arial" w:hAnsi="Arial" w:cs="Arial"/>
                <w:noProof/>
                <w:spacing w:val="15"/>
              </w:rPr>
              <w:t>Capítulo 3: Reestructuración de Datos</w:t>
            </w:r>
            <w:r w:rsidR="00AD21E7">
              <w:rPr>
                <w:noProof/>
                <w:webHidden/>
              </w:rPr>
              <w:tab/>
            </w:r>
            <w:r w:rsidR="00AD21E7">
              <w:rPr>
                <w:noProof/>
                <w:webHidden/>
              </w:rPr>
              <w:fldChar w:fldCharType="begin"/>
            </w:r>
            <w:r w:rsidR="00AD21E7">
              <w:rPr>
                <w:noProof/>
                <w:webHidden/>
              </w:rPr>
              <w:instrText xml:space="preserve"> PAGEREF _Toc499970267 \h </w:instrText>
            </w:r>
            <w:r w:rsidR="00AD21E7">
              <w:rPr>
                <w:noProof/>
                <w:webHidden/>
              </w:rPr>
            </w:r>
            <w:r w:rsidR="00AD21E7">
              <w:rPr>
                <w:noProof/>
                <w:webHidden/>
              </w:rPr>
              <w:fldChar w:fldCharType="separate"/>
            </w:r>
            <w:r>
              <w:rPr>
                <w:noProof/>
                <w:webHidden/>
              </w:rPr>
              <w:t>43</w:t>
            </w:r>
            <w:r w:rsidR="00AD21E7">
              <w:rPr>
                <w:noProof/>
                <w:webHidden/>
              </w:rPr>
              <w:fldChar w:fldCharType="end"/>
            </w:r>
          </w:hyperlink>
        </w:p>
        <w:p w:rsidR="00AD21E7" w:rsidRDefault="00E10083">
          <w:pPr>
            <w:pStyle w:val="TDC1"/>
            <w:tabs>
              <w:tab w:val="right" w:leader="dot" w:pos="8828"/>
            </w:tabs>
            <w:rPr>
              <w:rFonts w:eastAsiaTheme="minorEastAsia"/>
              <w:noProof/>
              <w:lang w:eastAsia="es-NI"/>
            </w:rPr>
          </w:pPr>
          <w:hyperlink w:anchor="_Toc499970268" w:history="1">
            <w:r w:rsidR="00AD21E7" w:rsidRPr="00361BC3">
              <w:rPr>
                <w:rStyle w:val="Hipervnculo"/>
                <w:rFonts w:ascii="Arial" w:hAnsi="Arial" w:cs="Arial"/>
                <w:noProof/>
                <w:spacing w:val="15"/>
              </w:rPr>
              <w:t>Tablas Rescatadas</w:t>
            </w:r>
            <w:r w:rsidR="00AD21E7">
              <w:rPr>
                <w:noProof/>
                <w:webHidden/>
              </w:rPr>
              <w:tab/>
            </w:r>
            <w:r w:rsidR="00AD21E7">
              <w:rPr>
                <w:noProof/>
                <w:webHidden/>
              </w:rPr>
              <w:fldChar w:fldCharType="begin"/>
            </w:r>
            <w:r w:rsidR="00AD21E7">
              <w:rPr>
                <w:noProof/>
                <w:webHidden/>
              </w:rPr>
              <w:instrText xml:space="preserve"> PAGEREF _Toc499970268 \h </w:instrText>
            </w:r>
            <w:r w:rsidR="00AD21E7">
              <w:rPr>
                <w:noProof/>
                <w:webHidden/>
              </w:rPr>
            </w:r>
            <w:r w:rsidR="00AD21E7">
              <w:rPr>
                <w:noProof/>
                <w:webHidden/>
              </w:rPr>
              <w:fldChar w:fldCharType="separate"/>
            </w:r>
            <w:r>
              <w:rPr>
                <w:noProof/>
                <w:webHidden/>
              </w:rPr>
              <w:t>44</w:t>
            </w:r>
            <w:r w:rsidR="00AD21E7">
              <w:rPr>
                <w:noProof/>
                <w:webHidden/>
              </w:rPr>
              <w:fldChar w:fldCharType="end"/>
            </w:r>
          </w:hyperlink>
        </w:p>
        <w:p w:rsidR="00AD21E7" w:rsidRDefault="00E10083">
          <w:pPr>
            <w:pStyle w:val="TDC1"/>
            <w:tabs>
              <w:tab w:val="left" w:pos="880"/>
              <w:tab w:val="right" w:leader="dot" w:pos="8828"/>
            </w:tabs>
            <w:rPr>
              <w:rFonts w:eastAsiaTheme="minorEastAsia"/>
              <w:noProof/>
              <w:lang w:eastAsia="es-NI"/>
            </w:rPr>
          </w:pPr>
          <w:hyperlink w:anchor="_Toc499970269" w:history="1">
            <w:r w:rsidR="00AD21E7" w:rsidRPr="00361BC3">
              <w:rPr>
                <w:rStyle w:val="Hipervnculo"/>
                <w:rFonts w:ascii="Arial" w:hAnsi="Arial" w:cs="Arial"/>
                <w:noProof/>
                <w:spacing w:val="15"/>
              </w:rPr>
              <w:t>5.3.1.</w:t>
            </w:r>
            <w:r w:rsidR="00AD21E7">
              <w:rPr>
                <w:rFonts w:eastAsiaTheme="minorEastAsia"/>
                <w:noProof/>
                <w:lang w:eastAsia="es-NI"/>
              </w:rPr>
              <w:tab/>
            </w:r>
            <w:r w:rsidR="00AD21E7" w:rsidRPr="00361BC3">
              <w:rPr>
                <w:rStyle w:val="Hipervnculo"/>
                <w:rFonts w:ascii="Arial" w:hAnsi="Arial" w:cs="Arial"/>
                <w:noProof/>
                <w:spacing w:val="15"/>
              </w:rPr>
              <w:t>Diccionario de Datos</w:t>
            </w:r>
            <w:r w:rsidR="00AD21E7">
              <w:rPr>
                <w:noProof/>
                <w:webHidden/>
              </w:rPr>
              <w:tab/>
            </w:r>
            <w:r w:rsidR="00AD21E7">
              <w:rPr>
                <w:noProof/>
                <w:webHidden/>
              </w:rPr>
              <w:fldChar w:fldCharType="begin"/>
            </w:r>
            <w:r w:rsidR="00AD21E7">
              <w:rPr>
                <w:noProof/>
                <w:webHidden/>
              </w:rPr>
              <w:instrText xml:space="preserve"> PAGEREF _Toc499970269 \h </w:instrText>
            </w:r>
            <w:r w:rsidR="00AD21E7">
              <w:rPr>
                <w:noProof/>
                <w:webHidden/>
              </w:rPr>
            </w:r>
            <w:r w:rsidR="00AD21E7">
              <w:rPr>
                <w:noProof/>
                <w:webHidden/>
              </w:rPr>
              <w:fldChar w:fldCharType="separate"/>
            </w:r>
            <w:r>
              <w:rPr>
                <w:noProof/>
                <w:webHidden/>
              </w:rPr>
              <w:t>47</w:t>
            </w:r>
            <w:r w:rsidR="00AD21E7">
              <w:rPr>
                <w:noProof/>
                <w:webHidden/>
              </w:rPr>
              <w:fldChar w:fldCharType="end"/>
            </w:r>
          </w:hyperlink>
        </w:p>
        <w:p w:rsidR="00AD21E7" w:rsidRDefault="00E10083">
          <w:pPr>
            <w:pStyle w:val="TDC1"/>
            <w:tabs>
              <w:tab w:val="left" w:pos="660"/>
              <w:tab w:val="right" w:leader="dot" w:pos="8828"/>
            </w:tabs>
            <w:rPr>
              <w:rFonts w:eastAsiaTheme="minorEastAsia"/>
              <w:noProof/>
              <w:lang w:eastAsia="es-NI"/>
            </w:rPr>
          </w:pPr>
          <w:hyperlink w:anchor="_Toc499970270" w:history="1">
            <w:r w:rsidR="00AD21E7" w:rsidRPr="00361BC3">
              <w:rPr>
                <w:rStyle w:val="Hipervnculo"/>
                <w:rFonts w:ascii="Arial" w:hAnsi="Arial" w:cs="Arial"/>
                <w:noProof/>
                <w:spacing w:val="15"/>
              </w:rPr>
              <w:t>5.4.</w:t>
            </w:r>
            <w:r w:rsidR="00AD21E7">
              <w:rPr>
                <w:rFonts w:eastAsiaTheme="minorEastAsia"/>
                <w:noProof/>
                <w:lang w:eastAsia="es-NI"/>
              </w:rPr>
              <w:tab/>
            </w:r>
            <w:r w:rsidR="00AD21E7" w:rsidRPr="00361BC3">
              <w:rPr>
                <w:rStyle w:val="Hipervnculo"/>
                <w:rFonts w:ascii="Arial" w:hAnsi="Arial" w:cs="Arial"/>
                <w:noProof/>
                <w:spacing w:val="15"/>
              </w:rPr>
              <w:t>Capítulo 4: Ingeniería Directa</w:t>
            </w:r>
            <w:r w:rsidR="00AD21E7">
              <w:rPr>
                <w:noProof/>
                <w:webHidden/>
              </w:rPr>
              <w:tab/>
            </w:r>
            <w:r w:rsidR="00AD21E7">
              <w:rPr>
                <w:noProof/>
                <w:webHidden/>
              </w:rPr>
              <w:fldChar w:fldCharType="begin"/>
            </w:r>
            <w:r w:rsidR="00AD21E7">
              <w:rPr>
                <w:noProof/>
                <w:webHidden/>
              </w:rPr>
              <w:instrText xml:space="preserve"> PAGEREF _Toc499970270 \h </w:instrText>
            </w:r>
            <w:r w:rsidR="00AD21E7">
              <w:rPr>
                <w:noProof/>
                <w:webHidden/>
              </w:rPr>
            </w:r>
            <w:r w:rsidR="00AD21E7">
              <w:rPr>
                <w:noProof/>
                <w:webHidden/>
              </w:rPr>
              <w:fldChar w:fldCharType="separate"/>
            </w:r>
            <w:r>
              <w:rPr>
                <w:noProof/>
                <w:webHidden/>
              </w:rPr>
              <w:t>55</w:t>
            </w:r>
            <w:r w:rsidR="00AD21E7">
              <w:rPr>
                <w:noProof/>
                <w:webHidden/>
              </w:rPr>
              <w:fldChar w:fldCharType="end"/>
            </w:r>
          </w:hyperlink>
        </w:p>
        <w:p w:rsidR="00AD21E7" w:rsidRDefault="00E10083">
          <w:pPr>
            <w:pStyle w:val="TDC1"/>
            <w:tabs>
              <w:tab w:val="left" w:pos="1100"/>
              <w:tab w:val="right" w:leader="dot" w:pos="8828"/>
            </w:tabs>
            <w:rPr>
              <w:rFonts w:eastAsiaTheme="minorEastAsia"/>
              <w:noProof/>
              <w:lang w:eastAsia="es-NI"/>
            </w:rPr>
          </w:pPr>
          <w:hyperlink w:anchor="_Toc499970271" w:history="1">
            <w:r w:rsidR="00AD21E7" w:rsidRPr="00361BC3">
              <w:rPr>
                <w:rStyle w:val="Hipervnculo"/>
                <w:rFonts w:ascii="Arial" w:hAnsi="Arial" w:cs="Arial"/>
                <w:noProof/>
                <w:spacing w:val="15"/>
              </w:rPr>
              <w:t>5.4.1.1.</w:t>
            </w:r>
            <w:r w:rsidR="00AD21E7">
              <w:rPr>
                <w:rFonts w:eastAsiaTheme="minorEastAsia"/>
                <w:noProof/>
                <w:lang w:eastAsia="es-NI"/>
              </w:rPr>
              <w:tab/>
            </w:r>
            <w:r w:rsidR="00AD21E7" w:rsidRPr="00361BC3">
              <w:rPr>
                <w:rStyle w:val="Hipervnculo"/>
                <w:rFonts w:ascii="Arial" w:hAnsi="Arial" w:cs="Arial"/>
                <w:noProof/>
                <w:spacing w:val="15"/>
              </w:rPr>
              <w:t>Logo</w:t>
            </w:r>
            <w:r w:rsidR="00AD21E7">
              <w:rPr>
                <w:noProof/>
                <w:webHidden/>
              </w:rPr>
              <w:tab/>
            </w:r>
            <w:r w:rsidR="00AD21E7">
              <w:rPr>
                <w:noProof/>
                <w:webHidden/>
              </w:rPr>
              <w:fldChar w:fldCharType="begin"/>
            </w:r>
            <w:r w:rsidR="00AD21E7">
              <w:rPr>
                <w:noProof/>
                <w:webHidden/>
              </w:rPr>
              <w:instrText xml:space="preserve"> PAGEREF _Toc499970271 \h </w:instrText>
            </w:r>
            <w:r w:rsidR="00AD21E7">
              <w:rPr>
                <w:noProof/>
                <w:webHidden/>
              </w:rPr>
            </w:r>
            <w:r w:rsidR="00AD21E7">
              <w:rPr>
                <w:noProof/>
                <w:webHidden/>
              </w:rPr>
              <w:fldChar w:fldCharType="separate"/>
            </w:r>
            <w:r>
              <w:rPr>
                <w:noProof/>
                <w:webHidden/>
              </w:rPr>
              <w:t>58</w:t>
            </w:r>
            <w:r w:rsidR="00AD21E7">
              <w:rPr>
                <w:noProof/>
                <w:webHidden/>
              </w:rPr>
              <w:fldChar w:fldCharType="end"/>
            </w:r>
          </w:hyperlink>
        </w:p>
        <w:p w:rsidR="00AD21E7" w:rsidRDefault="00E10083">
          <w:pPr>
            <w:pStyle w:val="TDC1"/>
            <w:tabs>
              <w:tab w:val="left" w:pos="1100"/>
              <w:tab w:val="right" w:leader="dot" w:pos="8828"/>
            </w:tabs>
            <w:rPr>
              <w:rFonts w:eastAsiaTheme="minorEastAsia"/>
              <w:noProof/>
              <w:lang w:eastAsia="es-NI"/>
            </w:rPr>
          </w:pPr>
          <w:hyperlink w:anchor="_Toc499970272" w:history="1">
            <w:r w:rsidR="00AD21E7" w:rsidRPr="00361BC3">
              <w:rPr>
                <w:rStyle w:val="Hipervnculo"/>
                <w:rFonts w:ascii="Arial" w:hAnsi="Arial" w:cs="Arial"/>
                <w:noProof/>
                <w:spacing w:val="15"/>
              </w:rPr>
              <w:t>1.1.1.1.</w:t>
            </w:r>
            <w:r w:rsidR="00AD21E7">
              <w:rPr>
                <w:rFonts w:eastAsiaTheme="minorEastAsia"/>
                <w:noProof/>
                <w:lang w:eastAsia="es-NI"/>
              </w:rPr>
              <w:tab/>
            </w:r>
            <w:r w:rsidR="00AD21E7" w:rsidRPr="00361BC3">
              <w:rPr>
                <w:rStyle w:val="Hipervnculo"/>
                <w:rFonts w:ascii="Arial" w:hAnsi="Arial" w:cs="Arial"/>
                <w:noProof/>
                <w:spacing w:val="15"/>
              </w:rPr>
              <w:t>eño del sistema</w:t>
            </w:r>
            <w:r w:rsidR="00AD21E7">
              <w:rPr>
                <w:noProof/>
                <w:webHidden/>
              </w:rPr>
              <w:tab/>
            </w:r>
            <w:r w:rsidR="00AD21E7">
              <w:rPr>
                <w:noProof/>
                <w:webHidden/>
              </w:rPr>
              <w:fldChar w:fldCharType="begin"/>
            </w:r>
            <w:r w:rsidR="00AD21E7">
              <w:rPr>
                <w:noProof/>
                <w:webHidden/>
              </w:rPr>
              <w:instrText xml:space="preserve"> PAGEREF _Toc499970272 \h </w:instrText>
            </w:r>
            <w:r w:rsidR="00AD21E7">
              <w:rPr>
                <w:noProof/>
                <w:webHidden/>
              </w:rPr>
            </w:r>
            <w:r w:rsidR="00AD21E7">
              <w:rPr>
                <w:noProof/>
                <w:webHidden/>
              </w:rPr>
              <w:fldChar w:fldCharType="separate"/>
            </w:r>
            <w:r>
              <w:rPr>
                <w:noProof/>
                <w:webHidden/>
              </w:rPr>
              <w:t>59</w:t>
            </w:r>
            <w:r w:rsidR="00AD21E7">
              <w:rPr>
                <w:noProof/>
                <w:webHidden/>
              </w:rPr>
              <w:fldChar w:fldCharType="end"/>
            </w:r>
          </w:hyperlink>
        </w:p>
        <w:p w:rsidR="00AD21E7" w:rsidRDefault="00E10083">
          <w:pPr>
            <w:pStyle w:val="TDC1"/>
            <w:tabs>
              <w:tab w:val="left" w:pos="440"/>
              <w:tab w:val="right" w:leader="dot" w:pos="8828"/>
            </w:tabs>
            <w:rPr>
              <w:rFonts w:eastAsiaTheme="minorEastAsia"/>
              <w:noProof/>
              <w:lang w:eastAsia="es-NI"/>
            </w:rPr>
          </w:pPr>
          <w:hyperlink w:anchor="_Toc499970273" w:history="1">
            <w:r w:rsidR="00AD21E7" w:rsidRPr="00361BC3">
              <w:rPr>
                <w:rStyle w:val="Hipervnculo"/>
                <w:b/>
                <w:noProof/>
              </w:rPr>
              <w:t>2.</w:t>
            </w:r>
            <w:r w:rsidR="00AD21E7">
              <w:rPr>
                <w:rFonts w:eastAsiaTheme="minorEastAsia"/>
                <w:noProof/>
                <w:lang w:eastAsia="es-NI"/>
              </w:rPr>
              <w:tab/>
            </w:r>
            <w:r w:rsidR="00AD21E7" w:rsidRPr="00361BC3">
              <w:rPr>
                <w:rStyle w:val="Hipervnculo"/>
                <w:b/>
                <w:noProof/>
              </w:rPr>
              <w:t>Conclusión</w:t>
            </w:r>
            <w:r w:rsidR="00AD21E7">
              <w:rPr>
                <w:noProof/>
                <w:webHidden/>
              </w:rPr>
              <w:tab/>
            </w:r>
            <w:r w:rsidR="00AD21E7">
              <w:rPr>
                <w:noProof/>
                <w:webHidden/>
              </w:rPr>
              <w:fldChar w:fldCharType="begin"/>
            </w:r>
            <w:r w:rsidR="00AD21E7">
              <w:rPr>
                <w:noProof/>
                <w:webHidden/>
              </w:rPr>
              <w:instrText xml:space="preserve"> PAGEREF _Toc499970273 \h </w:instrText>
            </w:r>
            <w:r w:rsidR="00AD21E7">
              <w:rPr>
                <w:noProof/>
                <w:webHidden/>
              </w:rPr>
            </w:r>
            <w:r w:rsidR="00AD21E7">
              <w:rPr>
                <w:noProof/>
                <w:webHidden/>
              </w:rPr>
              <w:fldChar w:fldCharType="separate"/>
            </w:r>
            <w:r>
              <w:rPr>
                <w:noProof/>
                <w:webHidden/>
              </w:rPr>
              <w:t>62</w:t>
            </w:r>
            <w:r w:rsidR="00AD21E7">
              <w:rPr>
                <w:noProof/>
                <w:webHidden/>
              </w:rPr>
              <w:fldChar w:fldCharType="end"/>
            </w:r>
          </w:hyperlink>
        </w:p>
        <w:p w:rsidR="00AD21E7" w:rsidRDefault="00E10083">
          <w:pPr>
            <w:pStyle w:val="TDC1"/>
            <w:tabs>
              <w:tab w:val="left" w:pos="440"/>
              <w:tab w:val="right" w:leader="dot" w:pos="8828"/>
            </w:tabs>
            <w:rPr>
              <w:rFonts w:eastAsiaTheme="minorEastAsia"/>
              <w:noProof/>
              <w:lang w:eastAsia="es-NI"/>
            </w:rPr>
          </w:pPr>
          <w:hyperlink w:anchor="_Toc499970274" w:history="1">
            <w:r w:rsidR="00AD21E7" w:rsidRPr="00361BC3">
              <w:rPr>
                <w:rStyle w:val="Hipervnculo"/>
                <w:b/>
                <w:noProof/>
              </w:rPr>
              <w:t>3.</w:t>
            </w:r>
            <w:r w:rsidR="00AD21E7">
              <w:rPr>
                <w:rFonts w:eastAsiaTheme="minorEastAsia"/>
                <w:noProof/>
                <w:lang w:eastAsia="es-NI"/>
              </w:rPr>
              <w:tab/>
            </w:r>
            <w:r w:rsidR="00AD21E7" w:rsidRPr="00361BC3">
              <w:rPr>
                <w:rStyle w:val="Hipervnculo"/>
                <w:b/>
                <w:noProof/>
              </w:rPr>
              <w:t>Bibliografía</w:t>
            </w:r>
            <w:r w:rsidR="00AD21E7">
              <w:rPr>
                <w:noProof/>
                <w:webHidden/>
              </w:rPr>
              <w:tab/>
            </w:r>
            <w:r w:rsidR="00AD21E7">
              <w:rPr>
                <w:noProof/>
                <w:webHidden/>
              </w:rPr>
              <w:fldChar w:fldCharType="begin"/>
            </w:r>
            <w:r w:rsidR="00AD21E7">
              <w:rPr>
                <w:noProof/>
                <w:webHidden/>
              </w:rPr>
              <w:instrText xml:space="preserve"> PAGEREF _Toc499970274 \h </w:instrText>
            </w:r>
            <w:r w:rsidR="00AD21E7">
              <w:rPr>
                <w:noProof/>
                <w:webHidden/>
              </w:rPr>
            </w:r>
            <w:r w:rsidR="00AD21E7">
              <w:rPr>
                <w:noProof/>
                <w:webHidden/>
              </w:rPr>
              <w:fldChar w:fldCharType="separate"/>
            </w:r>
            <w:r>
              <w:rPr>
                <w:noProof/>
                <w:webHidden/>
              </w:rPr>
              <w:t>64</w:t>
            </w:r>
            <w:r w:rsidR="00AD21E7">
              <w:rPr>
                <w:noProof/>
                <w:webHidden/>
              </w:rPr>
              <w:fldChar w:fldCharType="end"/>
            </w:r>
          </w:hyperlink>
        </w:p>
        <w:p w:rsidR="00AD21E7" w:rsidRDefault="00E10083">
          <w:pPr>
            <w:pStyle w:val="TDC1"/>
            <w:tabs>
              <w:tab w:val="left" w:pos="440"/>
              <w:tab w:val="right" w:leader="dot" w:pos="8828"/>
            </w:tabs>
            <w:rPr>
              <w:rFonts w:eastAsiaTheme="minorEastAsia"/>
              <w:noProof/>
              <w:lang w:eastAsia="es-NI"/>
            </w:rPr>
          </w:pPr>
          <w:hyperlink w:anchor="_Toc499970275" w:history="1">
            <w:r w:rsidR="00AD21E7" w:rsidRPr="00361BC3">
              <w:rPr>
                <w:rStyle w:val="Hipervnculo"/>
                <w:b/>
                <w:noProof/>
              </w:rPr>
              <w:t>4.</w:t>
            </w:r>
            <w:r w:rsidR="00AD21E7">
              <w:rPr>
                <w:rFonts w:eastAsiaTheme="minorEastAsia"/>
                <w:noProof/>
                <w:lang w:eastAsia="es-NI"/>
              </w:rPr>
              <w:tab/>
            </w:r>
            <w:r w:rsidR="00AD21E7" w:rsidRPr="00361BC3">
              <w:rPr>
                <w:rStyle w:val="Hipervnculo"/>
                <w:b/>
                <w:noProof/>
              </w:rPr>
              <w:t>Webgrafía</w:t>
            </w:r>
            <w:r w:rsidR="00AD21E7">
              <w:rPr>
                <w:noProof/>
                <w:webHidden/>
              </w:rPr>
              <w:tab/>
            </w:r>
            <w:r w:rsidR="00AD21E7">
              <w:rPr>
                <w:noProof/>
                <w:webHidden/>
              </w:rPr>
              <w:fldChar w:fldCharType="begin"/>
            </w:r>
            <w:r w:rsidR="00AD21E7">
              <w:rPr>
                <w:noProof/>
                <w:webHidden/>
              </w:rPr>
              <w:instrText xml:space="preserve"> PAGEREF _Toc499970275 \h </w:instrText>
            </w:r>
            <w:r w:rsidR="00AD21E7">
              <w:rPr>
                <w:noProof/>
                <w:webHidden/>
              </w:rPr>
            </w:r>
            <w:r w:rsidR="00AD21E7">
              <w:rPr>
                <w:noProof/>
                <w:webHidden/>
              </w:rPr>
              <w:fldChar w:fldCharType="separate"/>
            </w:r>
            <w:r>
              <w:rPr>
                <w:noProof/>
                <w:webHidden/>
              </w:rPr>
              <w:t>65</w:t>
            </w:r>
            <w:r w:rsidR="00AD21E7">
              <w:rPr>
                <w:noProof/>
                <w:webHidden/>
              </w:rPr>
              <w:fldChar w:fldCharType="end"/>
            </w:r>
          </w:hyperlink>
        </w:p>
        <w:p w:rsidR="00AD21E7" w:rsidRDefault="00E10083">
          <w:pPr>
            <w:pStyle w:val="TDC1"/>
            <w:tabs>
              <w:tab w:val="right" w:leader="dot" w:pos="8828"/>
            </w:tabs>
            <w:rPr>
              <w:rFonts w:eastAsiaTheme="minorEastAsia"/>
              <w:noProof/>
              <w:lang w:eastAsia="es-NI"/>
            </w:rPr>
          </w:pPr>
          <w:hyperlink w:anchor="_Toc499970276" w:history="1">
            <w:r w:rsidR="00AD21E7" w:rsidRPr="00361BC3">
              <w:rPr>
                <w:rStyle w:val="Hipervnculo"/>
                <w:rFonts w:ascii="Arial" w:hAnsi="Arial" w:cs="Arial"/>
                <w:noProof/>
                <w:spacing w:val="15"/>
              </w:rPr>
              <w:t>Recursos existentes</w:t>
            </w:r>
            <w:r w:rsidR="00AD21E7">
              <w:rPr>
                <w:noProof/>
                <w:webHidden/>
              </w:rPr>
              <w:tab/>
            </w:r>
            <w:r w:rsidR="00AD21E7">
              <w:rPr>
                <w:noProof/>
                <w:webHidden/>
              </w:rPr>
              <w:fldChar w:fldCharType="begin"/>
            </w:r>
            <w:r w:rsidR="00AD21E7">
              <w:rPr>
                <w:noProof/>
                <w:webHidden/>
              </w:rPr>
              <w:instrText xml:space="preserve"> PAGEREF _Toc499970276 \h </w:instrText>
            </w:r>
            <w:r w:rsidR="00AD21E7">
              <w:rPr>
                <w:noProof/>
                <w:webHidden/>
              </w:rPr>
            </w:r>
            <w:r w:rsidR="00AD21E7">
              <w:rPr>
                <w:noProof/>
                <w:webHidden/>
              </w:rPr>
              <w:fldChar w:fldCharType="separate"/>
            </w:r>
            <w:r>
              <w:rPr>
                <w:noProof/>
                <w:webHidden/>
              </w:rPr>
              <w:t>71</w:t>
            </w:r>
            <w:r w:rsidR="00AD21E7">
              <w:rPr>
                <w:noProof/>
                <w:webHidden/>
              </w:rPr>
              <w:fldChar w:fldCharType="end"/>
            </w:r>
          </w:hyperlink>
        </w:p>
        <w:p w:rsidR="00767511" w:rsidRDefault="00767511">
          <w:r>
            <w:rPr>
              <w:b/>
              <w:bCs/>
              <w:lang w:val="es-ES"/>
            </w:rPr>
            <w:fldChar w:fldCharType="end"/>
          </w:r>
        </w:p>
      </w:sdtContent>
    </w:sdt>
    <w:p w:rsidR="00962E26" w:rsidRPr="00962E26" w:rsidRDefault="00962E26" w:rsidP="00962E26"/>
    <w:p w:rsidR="00962E26" w:rsidRPr="00962E26" w:rsidRDefault="00962E26" w:rsidP="00962E26"/>
    <w:p w:rsidR="00962E26" w:rsidRDefault="00962E26">
      <w:pPr>
        <w:sectPr w:rsidR="00962E26" w:rsidSect="00E40196">
          <w:headerReference w:type="even" r:id="rId9"/>
          <w:headerReference w:type="default" r:id="rId10"/>
          <w:footerReference w:type="even" r:id="rId11"/>
          <w:footerReference w:type="default" r:id="rId12"/>
          <w:headerReference w:type="first" r:id="rId13"/>
          <w:footerReference w:type="first" r:id="rId14"/>
          <w:pgSz w:w="12240" w:h="15840" w:code="1"/>
          <w:pgMar w:top="1417" w:right="1701" w:bottom="1417" w:left="1701" w:header="708" w:footer="708" w:gutter="0"/>
          <w:cols w:space="708"/>
          <w:titlePg/>
          <w:docGrid w:linePitch="360"/>
        </w:sectPr>
      </w:pPr>
    </w:p>
    <w:p w:rsidR="00B675B6" w:rsidRDefault="00361CAB">
      <w:pPr>
        <w:sectPr w:rsidR="00B675B6" w:rsidSect="001020F6">
          <w:pgSz w:w="12240" w:h="15840" w:code="1"/>
          <w:pgMar w:top="1417" w:right="1701" w:bottom="1417" w:left="1701" w:header="708" w:footer="708" w:gutter="0"/>
          <w:cols w:space="708"/>
          <w:docGrid w:linePitch="360"/>
        </w:sectPr>
      </w:pPr>
      <w:r>
        <w:lastRenderedPageBreak/>
        <w:br w:type="page"/>
      </w:r>
    </w:p>
    <w:p w:rsidR="001020F6" w:rsidRDefault="001020F6" w:rsidP="001020F6">
      <w:pPr>
        <w:pStyle w:val="Ttulo1"/>
        <w:numPr>
          <w:ilvl w:val="0"/>
          <w:numId w:val="1"/>
        </w:numPr>
        <w:rPr>
          <w:b/>
          <w:color w:val="0070C0"/>
        </w:rPr>
      </w:pPr>
      <w:bookmarkStart w:id="5" w:name="_Toc499970251"/>
      <w:r w:rsidRPr="001020F6">
        <w:rPr>
          <w:b/>
          <w:color w:val="0070C0"/>
        </w:rPr>
        <w:lastRenderedPageBreak/>
        <w:t>Introducción</w:t>
      </w:r>
      <w:bookmarkEnd w:id="5"/>
      <w:r w:rsidRPr="001020F6">
        <w:rPr>
          <w:b/>
          <w:color w:val="0070C0"/>
        </w:rPr>
        <w:t xml:space="preserve"> </w:t>
      </w:r>
    </w:p>
    <w:p w:rsidR="00616F67" w:rsidRPr="00395EC2" w:rsidRDefault="00616F67" w:rsidP="00395EC2">
      <w:pPr>
        <w:spacing w:after="0" w:line="360" w:lineRule="auto"/>
        <w:jc w:val="both"/>
        <w:rPr>
          <w:rFonts w:ascii="Arial" w:hAnsi="Arial" w:cs="Arial"/>
          <w:sz w:val="24"/>
          <w:szCs w:val="24"/>
        </w:rPr>
      </w:pPr>
    </w:p>
    <w:p w:rsidR="00767511" w:rsidRDefault="00767511" w:rsidP="00395EC2">
      <w:pPr>
        <w:spacing w:after="0" w:line="360" w:lineRule="auto"/>
        <w:jc w:val="both"/>
        <w:rPr>
          <w:rFonts w:ascii="Arial" w:hAnsi="Arial" w:cs="Arial"/>
          <w:sz w:val="24"/>
          <w:szCs w:val="24"/>
        </w:rPr>
      </w:pPr>
      <w:r w:rsidRPr="00767511">
        <w:rPr>
          <w:rFonts w:ascii="Arial" w:hAnsi="Arial" w:cs="Arial"/>
          <w:sz w:val="24"/>
          <w:szCs w:val="24"/>
        </w:rPr>
        <w:t>Dentro de las organizaciones, la reingeniería implica la revisión detenida y consciente de los procesos para lograr un rediseño radical de los mismos y así alcanzar mejoras considerables en aspectos críticos, tales como costos, calidad, servicio y rapidez.</w:t>
      </w:r>
    </w:p>
    <w:p w:rsidR="00395EC2" w:rsidRPr="00767511" w:rsidRDefault="00395EC2" w:rsidP="00395EC2">
      <w:pPr>
        <w:spacing w:after="0" w:line="360" w:lineRule="auto"/>
        <w:jc w:val="both"/>
        <w:rPr>
          <w:rFonts w:ascii="Arial" w:hAnsi="Arial" w:cs="Arial"/>
          <w:sz w:val="24"/>
          <w:szCs w:val="24"/>
        </w:rPr>
      </w:pPr>
    </w:p>
    <w:p w:rsidR="00767511" w:rsidRDefault="0050266C" w:rsidP="00395EC2">
      <w:pPr>
        <w:spacing w:after="0" w:line="360" w:lineRule="auto"/>
        <w:jc w:val="both"/>
        <w:rPr>
          <w:rFonts w:ascii="Arial" w:hAnsi="Arial" w:cs="Arial"/>
          <w:sz w:val="24"/>
          <w:szCs w:val="24"/>
        </w:rPr>
      </w:pPr>
      <w:r>
        <w:rPr>
          <w:rFonts w:ascii="Arial" w:hAnsi="Arial" w:cs="Arial"/>
          <w:sz w:val="24"/>
          <w:szCs w:val="24"/>
        </w:rPr>
        <w:t>El presente documento</w:t>
      </w:r>
      <w:r w:rsidR="00767511" w:rsidRPr="00767511">
        <w:rPr>
          <w:rFonts w:ascii="Arial" w:hAnsi="Arial" w:cs="Arial"/>
          <w:sz w:val="24"/>
          <w:szCs w:val="24"/>
        </w:rPr>
        <w:t xml:space="preserve"> tiene como propósito la ampliación del Sistema Seguimiento a Graduados de la Facultad de Electrotecnia y Computación, en base a Reingeniería, integrando nuevas características ajustados a los requerimientos del Programa de Seguimientos a Graduados, para su implementación y puesta en funcionamiento en dicho programa esto le permitirá la evaluación de estudiantes, egresados y graduados en diferentes contextos concernientes al programa.</w:t>
      </w:r>
    </w:p>
    <w:p w:rsidR="00395EC2" w:rsidRPr="00767511" w:rsidRDefault="00395EC2" w:rsidP="00395EC2">
      <w:pPr>
        <w:spacing w:after="0" w:line="360" w:lineRule="auto"/>
        <w:jc w:val="both"/>
        <w:rPr>
          <w:rFonts w:ascii="Arial" w:hAnsi="Arial" w:cs="Arial"/>
          <w:sz w:val="24"/>
          <w:szCs w:val="24"/>
        </w:rPr>
      </w:pPr>
    </w:p>
    <w:p w:rsidR="00B04CEE" w:rsidRDefault="00767511" w:rsidP="00395EC2">
      <w:pPr>
        <w:spacing w:after="0" w:line="360" w:lineRule="auto"/>
        <w:jc w:val="both"/>
        <w:rPr>
          <w:rFonts w:ascii="Arial" w:hAnsi="Arial" w:cs="Arial"/>
          <w:sz w:val="24"/>
          <w:szCs w:val="24"/>
        </w:rPr>
      </w:pPr>
      <w:r w:rsidRPr="00767511">
        <w:rPr>
          <w:rFonts w:ascii="Arial" w:hAnsi="Arial" w:cs="Arial"/>
          <w:sz w:val="24"/>
          <w:szCs w:val="24"/>
        </w:rPr>
        <w:t>En este contexto el Programa de Seguimiento a Graduados de la Universidad Nacional de Ingeniería, está interesado en la mejora del Sistema de Seguimiento a Graduados de la Facultad de Electrotecnia y Computación, para poder utilizarlo con nuevas características que les permita poder automatizar procesos a través de la web. Esto a su vez, permitirá al Programa de Seguimiento a Graduados, conocer la hoja de vida de los egresados, las demandas de ubicación laboral y aspiraciones de los mismos (realización de nuevos estudios), evaluando así aspectos curriculares asociados.</w:t>
      </w:r>
    </w:p>
    <w:p w:rsidR="0050266C" w:rsidRDefault="0050266C" w:rsidP="00395EC2">
      <w:pPr>
        <w:spacing w:after="0" w:line="360" w:lineRule="auto"/>
        <w:jc w:val="both"/>
        <w:rPr>
          <w:rFonts w:ascii="Arial" w:hAnsi="Arial" w:cs="Arial"/>
          <w:sz w:val="24"/>
          <w:szCs w:val="24"/>
        </w:rPr>
      </w:pPr>
    </w:p>
    <w:p w:rsidR="0050266C" w:rsidRDefault="0050266C" w:rsidP="00395EC2">
      <w:pPr>
        <w:spacing w:after="0" w:line="360" w:lineRule="auto"/>
        <w:jc w:val="both"/>
        <w:rPr>
          <w:rFonts w:ascii="Arial" w:hAnsi="Arial" w:cs="Arial"/>
          <w:sz w:val="24"/>
          <w:szCs w:val="24"/>
        </w:rPr>
      </w:pPr>
      <w:r>
        <w:rPr>
          <w:rFonts w:ascii="Arial" w:hAnsi="Arial" w:cs="Arial"/>
          <w:sz w:val="24"/>
          <w:szCs w:val="24"/>
        </w:rPr>
        <w:t xml:space="preserve">En el proceso de reingeniería aplicada se implantaran tecnologías para el desarrollo del software como Laravel (Framework para PHP) con el fin de mantener el lenguaje de programación original que poseía el software realizado en el 2011. </w:t>
      </w:r>
    </w:p>
    <w:p w:rsidR="00767511" w:rsidRDefault="00767511" w:rsidP="00395EC2">
      <w:pPr>
        <w:spacing w:after="0" w:line="360" w:lineRule="auto"/>
        <w:jc w:val="both"/>
        <w:rPr>
          <w:rFonts w:ascii="Arial" w:hAnsi="Arial" w:cs="Arial"/>
          <w:sz w:val="24"/>
          <w:szCs w:val="24"/>
        </w:rPr>
      </w:pPr>
    </w:p>
    <w:p w:rsidR="00616F67" w:rsidRDefault="00616F67" w:rsidP="00395EC2">
      <w:pPr>
        <w:spacing w:after="0" w:line="360" w:lineRule="auto"/>
        <w:jc w:val="both"/>
        <w:rPr>
          <w:rFonts w:ascii="Arial" w:hAnsi="Arial" w:cs="Arial"/>
          <w:sz w:val="24"/>
          <w:szCs w:val="24"/>
        </w:rPr>
      </w:pPr>
    </w:p>
    <w:p w:rsidR="00616F67" w:rsidRDefault="00616F67" w:rsidP="00395EC2">
      <w:pPr>
        <w:spacing w:after="0" w:line="360" w:lineRule="auto"/>
        <w:jc w:val="both"/>
        <w:rPr>
          <w:rFonts w:ascii="Arial" w:hAnsi="Arial" w:cs="Arial"/>
          <w:sz w:val="24"/>
          <w:szCs w:val="24"/>
        </w:rPr>
      </w:pPr>
    </w:p>
    <w:p w:rsidR="00C505D5" w:rsidRDefault="00767511" w:rsidP="00C505D5">
      <w:pPr>
        <w:pStyle w:val="Ttulo1"/>
        <w:numPr>
          <w:ilvl w:val="0"/>
          <w:numId w:val="1"/>
        </w:numPr>
        <w:rPr>
          <w:b/>
          <w:color w:val="0070C0"/>
        </w:rPr>
      </w:pPr>
      <w:bookmarkStart w:id="6" w:name="_Toc499970252"/>
      <w:r w:rsidRPr="00767511">
        <w:rPr>
          <w:b/>
          <w:color w:val="0070C0"/>
        </w:rPr>
        <w:lastRenderedPageBreak/>
        <w:t>Objetivos</w:t>
      </w:r>
      <w:bookmarkEnd w:id="6"/>
      <w:r w:rsidRPr="00767511">
        <w:rPr>
          <w:b/>
          <w:color w:val="0070C0"/>
        </w:rPr>
        <w:t xml:space="preserve"> </w:t>
      </w:r>
    </w:p>
    <w:p w:rsidR="00767511" w:rsidRDefault="00767511" w:rsidP="00C505D5">
      <w:pPr>
        <w:pStyle w:val="Ttulo1"/>
        <w:numPr>
          <w:ilvl w:val="1"/>
          <w:numId w:val="1"/>
        </w:numPr>
        <w:rPr>
          <w:rFonts w:ascii="Arial" w:eastAsiaTheme="minorEastAsia" w:hAnsi="Arial" w:cs="Arial"/>
          <w:color w:val="0070C0"/>
          <w:spacing w:val="15"/>
          <w:sz w:val="22"/>
          <w:szCs w:val="22"/>
        </w:rPr>
      </w:pPr>
      <w:bookmarkStart w:id="7" w:name="_Toc499970253"/>
      <w:r w:rsidRPr="00C505D5">
        <w:rPr>
          <w:rFonts w:ascii="Arial" w:eastAsiaTheme="minorEastAsia" w:hAnsi="Arial" w:cs="Arial"/>
          <w:color w:val="0070C0"/>
          <w:spacing w:val="15"/>
          <w:sz w:val="22"/>
          <w:szCs w:val="22"/>
        </w:rPr>
        <w:t>Objetivo General</w:t>
      </w:r>
      <w:bookmarkEnd w:id="7"/>
    </w:p>
    <w:p w:rsidR="00DD6528" w:rsidRPr="00DD6528" w:rsidRDefault="00DD6528" w:rsidP="009C0B01">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Rediseñar el Sistema Informático de Seguimiento a Egresados y Graduados existente de la Facultad Electrotecnia y Computación (FEC), aplicándole reingeniería del software, para su adaptación y modernización al nuevo Sistema de Seguimiento a Graduados de Universidad Nacional de Ingeniería.</w:t>
      </w:r>
    </w:p>
    <w:p w:rsidR="00DD6528" w:rsidRPr="009C0B01" w:rsidRDefault="00DD6528" w:rsidP="009C0B01">
      <w:pPr>
        <w:spacing w:after="0" w:line="360" w:lineRule="auto"/>
        <w:jc w:val="both"/>
        <w:rPr>
          <w:rFonts w:ascii="Arial" w:hAnsi="Arial" w:cs="Arial"/>
          <w:sz w:val="24"/>
          <w:szCs w:val="24"/>
        </w:rPr>
      </w:pPr>
    </w:p>
    <w:p w:rsidR="00767511" w:rsidRDefault="00767511" w:rsidP="00C505D5">
      <w:pPr>
        <w:pStyle w:val="Ttulo1"/>
        <w:numPr>
          <w:ilvl w:val="1"/>
          <w:numId w:val="1"/>
        </w:numPr>
        <w:rPr>
          <w:rFonts w:ascii="Arial" w:eastAsiaTheme="minorEastAsia" w:hAnsi="Arial" w:cs="Arial"/>
          <w:color w:val="0070C0"/>
          <w:spacing w:val="15"/>
          <w:sz w:val="22"/>
          <w:szCs w:val="22"/>
        </w:rPr>
      </w:pPr>
      <w:bookmarkStart w:id="8" w:name="_Toc499970254"/>
      <w:r w:rsidRPr="00C505D5">
        <w:rPr>
          <w:rFonts w:ascii="Arial" w:eastAsiaTheme="minorEastAsia" w:hAnsi="Arial" w:cs="Arial"/>
          <w:color w:val="0070C0"/>
          <w:spacing w:val="15"/>
          <w:sz w:val="22"/>
          <w:szCs w:val="22"/>
        </w:rPr>
        <w:t xml:space="preserve">Objetivos </w:t>
      </w:r>
      <w:r w:rsidR="00C505D5" w:rsidRPr="00C505D5">
        <w:rPr>
          <w:rFonts w:ascii="Arial" w:eastAsiaTheme="minorEastAsia" w:hAnsi="Arial" w:cs="Arial"/>
          <w:color w:val="0070C0"/>
          <w:spacing w:val="15"/>
          <w:sz w:val="22"/>
          <w:szCs w:val="22"/>
        </w:rPr>
        <w:t>Específico</w:t>
      </w:r>
      <w:bookmarkEnd w:id="8"/>
    </w:p>
    <w:p w:rsidR="00DD6528" w:rsidRPr="00616F67" w:rsidRDefault="00DD6528" w:rsidP="009C0B01">
      <w:pPr>
        <w:widowControl w:val="0"/>
        <w:numPr>
          <w:ilvl w:val="0"/>
          <w:numId w:val="7"/>
        </w:numPr>
        <w:autoSpaceDE w:val="0"/>
        <w:autoSpaceDN w:val="0"/>
        <w:adjustRightInd w:val="0"/>
        <w:spacing w:after="0" w:line="360" w:lineRule="auto"/>
        <w:ind w:left="426" w:hanging="426"/>
        <w:jc w:val="both"/>
        <w:rPr>
          <w:rFonts w:ascii="Arial" w:eastAsia="Times New Roman" w:hAnsi="Arial" w:cs="Arial"/>
          <w:kern w:val="1"/>
          <w:sz w:val="24"/>
          <w:szCs w:val="24"/>
          <w:lang w:val="es-ES" w:eastAsia="zh-CN" w:bidi="hi-IN"/>
        </w:rPr>
      </w:pPr>
      <w:r w:rsidRPr="00616F67">
        <w:rPr>
          <w:rFonts w:ascii="Arial" w:eastAsia="Times New Roman" w:hAnsi="Arial" w:cs="Arial"/>
          <w:kern w:val="1"/>
          <w:sz w:val="24"/>
          <w:szCs w:val="24"/>
          <w:lang w:val="es-ES" w:eastAsia="zh-CN" w:bidi="hi-IN"/>
        </w:rPr>
        <w:t>Realizar evaluación del software actual del sistema informático de Seguimiento a Egresados y Graduados existente de la Facultad Electrotecnia y Computación, en todas sus fases.</w:t>
      </w:r>
    </w:p>
    <w:p w:rsidR="00DD6528" w:rsidRPr="00616F67" w:rsidRDefault="00DD6528" w:rsidP="009C0B01">
      <w:pPr>
        <w:widowControl w:val="0"/>
        <w:numPr>
          <w:ilvl w:val="0"/>
          <w:numId w:val="7"/>
        </w:numPr>
        <w:autoSpaceDE w:val="0"/>
        <w:autoSpaceDN w:val="0"/>
        <w:adjustRightInd w:val="0"/>
        <w:spacing w:after="0" w:line="360" w:lineRule="auto"/>
        <w:ind w:left="426" w:hanging="426"/>
        <w:jc w:val="both"/>
        <w:rPr>
          <w:rFonts w:ascii="Arial" w:eastAsia="Times New Roman" w:hAnsi="Arial" w:cs="Arial"/>
          <w:kern w:val="1"/>
          <w:sz w:val="24"/>
          <w:szCs w:val="24"/>
          <w:lang w:val="es-ES" w:eastAsia="zh-CN" w:bidi="hi-IN"/>
        </w:rPr>
      </w:pPr>
      <w:r w:rsidRPr="00616F67">
        <w:rPr>
          <w:rFonts w:ascii="Arial" w:eastAsia="Times New Roman" w:hAnsi="Arial" w:cs="Arial"/>
          <w:kern w:val="1"/>
          <w:sz w:val="24"/>
          <w:szCs w:val="24"/>
          <w:lang w:val="es-ES" w:eastAsia="zh-CN" w:bidi="hi-IN"/>
        </w:rPr>
        <w:t>Actualizar el sistema informático de Seguimiento a Egresados y Graduados existente de la Facultad Electrotecnia y Computación, según los requerimientos del Programa de Seguimiento a Graduados de Universidad Nacional de Ingeniería.</w:t>
      </w:r>
    </w:p>
    <w:p w:rsidR="00DD6528" w:rsidRPr="00DD6528" w:rsidRDefault="00DD6528" w:rsidP="009C0B01">
      <w:pPr>
        <w:widowControl w:val="0"/>
        <w:numPr>
          <w:ilvl w:val="0"/>
          <w:numId w:val="7"/>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Implementación del nuevo Sistema de Seguimiento a Graduados de la Universidad Nacional de Ingeniería.</w:t>
      </w:r>
    </w:p>
    <w:p w:rsidR="00DD6528" w:rsidRPr="00875EB5" w:rsidRDefault="00DD6528" w:rsidP="009C0B01">
      <w:pPr>
        <w:spacing w:after="0" w:line="360" w:lineRule="auto"/>
        <w:jc w:val="both"/>
        <w:rPr>
          <w:rFonts w:ascii="Arial" w:hAnsi="Arial" w:cs="Arial"/>
          <w:sz w:val="24"/>
          <w:szCs w:val="24"/>
        </w:rPr>
      </w:pPr>
    </w:p>
    <w:p w:rsidR="00767511" w:rsidRPr="00875EB5" w:rsidRDefault="00767511" w:rsidP="009C0B01">
      <w:pPr>
        <w:spacing w:after="0" w:line="360" w:lineRule="auto"/>
        <w:jc w:val="both"/>
        <w:rPr>
          <w:rFonts w:ascii="Arial" w:hAnsi="Arial" w:cs="Arial"/>
          <w:sz w:val="24"/>
          <w:szCs w:val="24"/>
        </w:rPr>
      </w:pPr>
    </w:p>
    <w:p w:rsidR="00767511" w:rsidRPr="00875EB5" w:rsidRDefault="00767511" w:rsidP="009C0B01">
      <w:pPr>
        <w:pStyle w:val="Subttulo"/>
        <w:numPr>
          <w:ilvl w:val="0"/>
          <w:numId w:val="0"/>
        </w:numPr>
        <w:spacing w:after="0" w:line="360" w:lineRule="auto"/>
        <w:jc w:val="both"/>
        <w:rPr>
          <w:rFonts w:ascii="Arial" w:hAnsi="Arial" w:cs="Arial"/>
          <w:color w:val="auto"/>
          <w:sz w:val="24"/>
          <w:szCs w:val="24"/>
        </w:rPr>
      </w:pPr>
    </w:p>
    <w:p w:rsidR="00DD6528" w:rsidRDefault="00DD6528" w:rsidP="009C0B01">
      <w:pPr>
        <w:spacing w:after="0" w:line="360" w:lineRule="auto"/>
        <w:jc w:val="both"/>
        <w:rPr>
          <w:rFonts w:ascii="Arial" w:hAnsi="Arial" w:cs="Arial"/>
          <w:sz w:val="24"/>
          <w:szCs w:val="24"/>
        </w:rPr>
      </w:pPr>
    </w:p>
    <w:p w:rsidR="009C0B01" w:rsidRPr="00875EB5" w:rsidRDefault="009C0B01"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9C0B01" w:rsidRDefault="00DD6528" w:rsidP="009C0B01">
      <w:pPr>
        <w:spacing w:after="0" w:line="360" w:lineRule="auto"/>
        <w:jc w:val="both"/>
        <w:rPr>
          <w:rFonts w:ascii="Arial" w:hAnsi="Arial" w:cs="Arial"/>
          <w:sz w:val="24"/>
          <w:szCs w:val="24"/>
        </w:rPr>
      </w:pPr>
    </w:p>
    <w:p w:rsidR="00DD6528" w:rsidRDefault="00DD6528" w:rsidP="00990419">
      <w:pPr>
        <w:pStyle w:val="Ttulo1"/>
        <w:numPr>
          <w:ilvl w:val="0"/>
          <w:numId w:val="1"/>
        </w:numPr>
        <w:rPr>
          <w:b/>
          <w:color w:val="0070C0"/>
        </w:rPr>
      </w:pPr>
      <w:bookmarkStart w:id="9" w:name="_Toc499970255"/>
      <w:r w:rsidRPr="00990419">
        <w:rPr>
          <w:b/>
          <w:color w:val="0070C0"/>
        </w:rPr>
        <w:lastRenderedPageBreak/>
        <w:t>Justificación</w:t>
      </w:r>
      <w:bookmarkEnd w:id="9"/>
      <w:r w:rsidRPr="00990419">
        <w:rPr>
          <w:b/>
          <w:color w:val="0070C0"/>
        </w:rPr>
        <w:t xml:space="preserve"> </w:t>
      </w:r>
    </w:p>
    <w:p w:rsidR="00D55E03" w:rsidRPr="009C0B01" w:rsidRDefault="00D55E03" w:rsidP="009C0B01">
      <w:pPr>
        <w:spacing w:after="0" w:line="360" w:lineRule="auto"/>
        <w:jc w:val="both"/>
        <w:rPr>
          <w:rFonts w:ascii="Arial" w:hAnsi="Arial" w:cs="Arial"/>
          <w:sz w:val="24"/>
          <w:szCs w:val="24"/>
        </w:rPr>
      </w:pPr>
    </w:p>
    <w:p w:rsidR="00990419" w:rsidRDefault="00990419" w:rsidP="009C0B01">
      <w:pPr>
        <w:spacing w:after="0" w:line="360" w:lineRule="auto"/>
        <w:jc w:val="both"/>
        <w:rPr>
          <w:rFonts w:ascii="Arial" w:hAnsi="Arial" w:cs="Arial"/>
          <w:sz w:val="24"/>
          <w:szCs w:val="24"/>
        </w:rPr>
      </w:pPr>
      <w:r w:rsidRPr="00D55E03">
        <w:rPr>
          <w:rFonts w:ascii="Arial" w:hAnsi="Arial" w:cs="Arial"/>
          <w:sz w:val="24"/>
          <w:szCs w:val="24"/>
        </w:rPr>
        <w:t>El Programa de Seguimiento a Graduados de la Universidad Nacional de Ingeniería (UNI)</w:t>
      </w:r>
      <w:r w:rsidR="0050266C">
        <w:rPr>
          <w:rFonts w:ascii="Arial" w:hAnsi="Arial" w:cs="Arial"/>
          <w:sz w:val="24"/>
          <w:szCs w:val="24"/>
        </w:rPr>
        <w:t xml:space="preserve"> realizado como proyecto de estudiantes en el año 2011</w:t>
      </w:r>
      <w:r w:rsidRPr="00D55E03">
        <w:rPr>
          <w:rFonts w:ascii="Arial" w:hAnsi="Arial" w:cs="Arial"/>
          <w:sz w:val="24"/>
          <w:szCs w:val="24"/>
        </w:rPr>
        <w:t xml:space="preserve">, está diseñado solo para una de las seis facultades de la UNI, esto no responde a las actuales exigencias tecnológica y de servicio del Sistema de </w:t>
      </w:r>
      <w:r w:rsidR="009C0B01">
        <w:rPr>
          <w:rFonts w:ascii="Arial" w:hAnsi="Arial" w:cs="Arial"/>
          <w:sz w:val="24"/>
          <w:szCs w:val="24"/>
        </w:rPr>
        <w:t>Seguimiento a Graduados (SSG).</w:t>
      </w:r>
    </w:p>
    <w:p w:rsidR="009C0B01" w:rsidRPr="00D55E03" w:rsidRDefault="009C0B01" w:rsidP="009C0B01">
      <w:pPr>
        <w:spacing w:after="0" w:line="360" w:lineRule="auto"/>
        <w:jc w:val="both"/>
        <w:rPr>
          <w:rFonts w:ascii="Arial" w:hAnsi="Arial" w:cs="Arial"/>
          <w:sz w:val="24"/>
          <w:szCs w:val="24"/>
        </w:rPr>
      </w:pPr>
    </w:p>
    <w:p w:rsidR="00990419" w:rsidRDefault="00990419" w:rsidP="009C0B01">
      <w:pPr>
        <w:spacing w:after="0" w:line="360" w:lineRule="auto"/>
        <w:jc w:val="both"/>
        <w:rPr>
          <w:rFonts w:ascii="Arial" w:hAnsi="Arial" w:cs="Arial"/>
          <w:sz w:val="24"/>
          <w:szCs w:val="24"/>
        </w:rPr>
      </w:pPr>
      <w:r w:rsidRPr="00D55E03">
        <w:rPr>
          <w:rFonts w:ascii="Arial" w:hAnsi="Arial" w:cs="Arial"/>
          <w:sz w:val="24"/>
          <w:szCs w:val="24"/>
        </w:rPr>
        <w:t>Basado en el planteamiento anterior, el sistema informático existente de la Facultad de Electrotecnia y Computación se encontró que los requerimientos de este sistema no cumplen para ser aplicado al Programa de Seguimiento de Graduados de la Universidad Nacional de Ingeniería debido a que:</w:t>
      </w:r>
    </w:p>
    <w:p w:rsidR="009C0B01" w:rsidRDefault="009C0B01" w:rsidP="009C0B01">
      <w:pPr>
        <w:spacing w:after="0" w:line="360" w:lineRule="auto"/>
        <w:jc w:val="both"/>
        <w:rPr>
          <w:rFonts w:ascii="Arial" w:eastAsia="Times New Roman" w:hAnsi="Liberation Serif" w:cs="DejaVu Sans"/>
          <w:kern w:val="1"/>
          <w:sz w:val="24"/>
          <w:szCs w:val="24"/>
          <w:lang w:eastAsia="zh-CN" w:bidi="hi-IN"/>
        </w:rPr>
      </w:pPr>
    </w:p>
    <w:p w:rsidR="00990419" w:rsidRPr="00D55E03" w:rsidRDefault="00990419" w:rsidP="009C0B01">
      <w:pPr>
        <w:pStyle w:val="Prrafodelista"/>
        <w:numPr>
          <w:ilvl w:val="0"/>
          <w:numId w:val="26"/>
        </w:numPr>
        <w:spacing w:after="0" w:line="360" w:lineRule="auto"/>
        <w:jc w:val="both"/>
        <w:rPr>
          <w:rFonts w:ascii="Arial" w:hAnsi="Arial" w:cs="Arial"/>
          <w:sz w:val="24"/>
          <w:szCs w:val="24"/>
        </w:rPr>
      </w:pPr>
      <w:r w:rsidRPr="00D55E03">
        <w:rPr>
          <w:rFonts w:ascii="Arial" w:hAnsi="Arial" w:cs="Arial"/>
          <w:sz w:val="24"/>
          <w:szCs w:val="24"/>
        </w:rPr>
        <w:t>No posee la generación de instrumentos para encuestas y entrevistas online.</w:t>
      </w:r>
    </w:p>
    <w:p w:rsidR="00990419" w:rsidRPr="00D55E03" w:rsidRDefault="00990419" w:rsidP="009C0B01">
      <w:pPr>
        <w:pStyle w:val="Prrafodelista"/>
        <w:numPr>
          <w:ilvl w:val="0"/>
          <w:numId w:val="26"/>
        </w:numPr>
        <w:spacing w:after="0" w:line="360" w:lineRule="auto"/>
        <w:jc w:val="both"/>
        <w:rPr>
          <w:rFonts w:ascii="Arial" w:hAnsi="Arial" w:cs="Arial"/>
          <w:sz w:val="24"/>
          <w:szCs w:val="24"/>
        </w:rPr>
      </w:pPr>
      <w:r w:rsidRPr="00D55E03">
        <w:rPr>
          <w:rFonts w:ascii="Arial" w:hAnsi="Arial" w:cs="Arial"/>
          <w:sz w:val="24"/>
          <w:szCs w:val="24"/>
        </w:rPr>
        <w:t>Esta elaborado con un lenguaje de programación que no es aplicable a los requerimientos del SSG.</w:t>
      </w:r>
    </w:p>
    <w:p w:rsidR="00990419" w:rsidRDefault="00990419" w:rsidP="009C0B01">
      <w:pPr>
        <w:pStyle w:val="Prrafodelista"/>
        <w:numPr>
          <w:ilvl w:val="0"/>
          <w:numId w:val="26"/>
        </w:numPr>
        <w:spacing w:after="0" w:line="360" w:lineRule="auto"/>
        <w:jc w:val="both"/>
        <w:rPr>
          <w:rFonts w:ascii="Arial" w:hAnsi="Arial" w:cs="Arial"/>
          <w:sz w:val="24"/>
          <w:szCs w:val="24"/>
        </w:rPr>
      </w:pPr>
      <w:r w:rsidRPr="00D55E03">
        <w:rPr>
          <w:rFonts w:ascii="Arial" w:hAnsi="Arial" w:cs="Arial"/>
          <w:sz w:val="24"/>
          <w:szCs w:val="24"/>
        </w:rPr>
        <w:t>El actual sistema no cuenta con un sitio web central que aglutine el acceso a la Bolsa Laboral, y al SSG.</w:t>
      </w:r>
    </w:p>
    <w:p w:rsidR="009C0B01" w:rsidRPr="009C0B01" w:rsidRDefault="009C0B01" w:rsidP="009C0B01">
      <w:pPr>
        <w:spacing w:after="0" w:line="360" w:lineRule="auto"/>
        <w:jc w:val="both"/>
        <w:rPr>
          <w:rFonts w:ascii="Arial" w:hAnsi="Arial" w:cs="Arial"/>
          <w:sz w:val="24"/>
          <w:szCs w:val="24"/>
        </w:rPr>
      </w:pPr>
    </w:p>
    <w:p w:rsidR="00990419" w:rsidRPr="00D55E03" w:rsidRDefault="00862C5C" w:rsidP="009C0B01">
      <w:pPr>
        <w:spacing w:after="0" w:line="360" w:lineRule="auto"/>
        <w:jc w:val="both"/>
        <w:rPr>
          <w:rFonts w:ascii="Arial" w:hAnsi="Arial" w:cs="Arial"/>
          <w:sz w:val="24"/>
          <w:szCs w:val="24"/>
        </w:rPr>
      </w:pPr>
      <w:r>
        <w:rPr>
          <w:rFonts w:ascii="Arial" w:hAnsi="Arial" w:cs="Arial"/>
          <w:sz w:val="24"/>
          <w:szCs w:val="24"/>
        </w:rPr>
        <w:t xml:space="preserve">Por lo cual, se toma como base el software creado por un grupo de estuantes de la carrera de </w:t>
      </w:r>
      <w:r w:rsidR="00D011AB">
        <w:rPr>
          <w:rFonts w:ascii="Arial" w:hAnsi="Arial" w:cs="Arial"/>
          <w:sz w:val="24"/>
          <w:szCs w:val="24"/>
        </w:rPr>
        <w:t>Ingeniería</w:t>
      </w:r>
      <w:r>
        <w:rPr>
          <w:rFonts w:ascii="Arial" w:hAnsi="Arial" w:cs="Arial"/>
          <w:sz w:val="24"/>
          <w:szCs w:val="24"/>
        </w:rPr>
        <w:t xml:space="preserve"> en </w:t>
      </w:r>
      <w:r w:rsidR="00D011AB">
        <w:rPr>
          <w:rFonts w:ascii="Arial" w:hAnsi="Arial" w:cs="Arial"/>
          <w:sz w:val="24"/>
          <w:szCs w:val="24"/>
        </w:rPr>
        <w:t>Computación</w:t>
      </w:r>
      <w:r>
        <w:rPr>
          <w:rFonts w:ascii="Arial" w:hAnsi="Arial" w:cs="Arial"/>
          <w:sz w:val="24"/>
          <w:szCs w:val="24"/>
        </w:rPr>
        <w:t xml:space="preserve"> para los Egresados y graduados de la </w:t>
      </w:r>
      <w:r w:rsidR="00D011AB">
        <w:rPr>
          <w:rFonts w:ascii="Arial" w:hAnsi="Arial" w:cs="Arial"/>
          <w:sz w:val="24"/>
          <w:szCs w:val="24"/>
        </w:rPr>
        <w:t>Facultad de Electrotecnia y Computación (FEC), en el cual, el</w:t>
      </w:r>
      <w:r w:rsidR="00990419" w:rsidRPr="00D55E03">
        <w:rPr>
          <w:rFonts w:ascii="Arial" w:hAnsi="Arial" w:cs="Arial"/>
          <w:sz w:val="24"/>
          <w:szCs w:val="24"/>
        </w:rPr>
        <w:t xml:space="preserve"> proceso de reingeniería del software del SSG, permitirá al Programa de Seguimiento a Graduados conocer la hoja de vida de los egresados, graduados, las demandas de empleo, la ubicación laboral y aspiraciones de los mismos (realización de nuevos estudios), evaluando así aspectos curriculares asociados.</w:t>
      </w:r>
    </w:p>
    <w:p w:rsidR="00990419" w:rsidRPr="009C0B01" w:rsidRDefault="00990419" w:rsidP="009C0B01">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90419" w:rsidRPr="009C0B01" w:rsidRDefault="00990419" w:rsidP="009C0B01">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90419" w:rsidRPr="009C0B01" w:rsidRDefault="00990419" w:rsidP="009C0B01">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90419" w:rsidRPr="009C0B01" w:rsidRDefault="00990419" w:rsidP="009C0B01">
      <w:pPr>
        <w:spacing w:after="0" w:line="360" w:lineRule="auto"/>
        <w:jc w:val="both"/>
        <w:rPr>
          <w:rFonts w:ascii="Arial" w:hAnsi="Arial" w:cs="Arial"/>
        </w:rPr>
      </w:pPr>
    </w:p>
    <w:p w:rsidR="00DD6528" w:rsidRPr="009C0B01" w:rsidRDefault="00DD6528" w:rsidP="009C0B01">
      <w:pPr>
        <w:spacing w:after="0" w:line="360" w:lineRule="auto"/>
        <w:jc w:val="both"/>
        <w:rPr>
          <w:rFonts w:ascii="Arial" w:hAnsi="Arial" w:cs="Arial"/>
        </w:rPr>
      </w:pPr>
    </w:p>
    <w:p w:rsidR="004D0ED8" w:rsidRPr="009C0B01" w:rsidRDefault="004D0ED8" w:rsidP="009C0B01">
      <w:pPr>
        <w:spacing w:after="0" w:line="360" w:lineRule="auto"/>
        <w:jc w:val="both"/>
        <w:rPr>
          <w:rFonts w:ascii="Arial" w:hAnsi="Arial" w:cs="Arial"/>
        </w:rPr>
      </w:pPr>
    </w:p>
    <w:p w:rsidR="004D0ED8" w:rsidRDefault="004D0ED8" w:rsidP="004D0ED8">
      <w:pPr>
        <w:pStyle w:val="Ttulo1"/>
        <w:numPr>
          <w:ilvl w:val="0"/>
          <w:numId w:val="1"/>
        </w:numPr>
        <w:rPr>
          <w:b/>
          <w:color w:val="0070C0"/>
        </w:rPr>
      </w:pPr>
      <w:bookmarkStart w:id="10" w:name="_Toc499970256"/>
      <w:r w:rsidRPr="004D0ED8">
        <w:rPr>
          <w:b/>
          <w:color w:val="0070C0"/>
        </w:rPr>
        <w:t>Marco teórico</w:t>
      </w:r>
      <w:bookmarkEnd w:id="10"/>
    </w:p>
    <w:p w:rsidR="005E214D" w:rsidRDefault="005E214D" w:rsidP="005E214D">
      <w:pPr>
        <w:pStyle w:val="Ttulo1"/>
        <w:numPr>
          <w:ilvl w:val="1"/>
          <w:numId w:val="1"/>
        </w:numPr>
        <w:rPr>
          <w:rFonts w:ascii="Arial" w:eastAsiaTheme="minorEastAsia" w:hAnsi="Arial" w:cs="Arial"/>
          <w:color w:val="0070C0"/>
          <w:spacing w:val="15"/>
          <w:sz w:val="22"/>
          <w:szCs w:val="22"/>
        </w:rPr>
      </w:pPr>
      <w:bookmarkStart w:id="11" w:name="_Toc499970257"/>
      <w:r w:rsidRPr="005E214D">
        <w:rPr>
          <w:rFonts w:ascii="Arial" w:eastAsiaTheme="minorEastAsia" w:hAnsi="Arial" w:cs="Arial"/>
          <w:color w:val="0070C0"/>
          <w:spacing w:val="15"/>
          <w:sz w:val="22"/>
          <w:szCs w:val="22"/>
        </w:rPr>
        <w:t>Reingeniería</w:t>
      </w:r>
      <w:bookmarkEnd w:id="11"/>
    </w:p>
    <w:p w:rsidR="005E214D" w:rsidRDefault="005E214D" w:rsidP="00694D06">
      <w:pPr>
        <w:spacing w:after="0" w:line="360" w:lineRule="auto"/>
        <w:jc w:val="both"/>
        <w:rPr>
          <w:rFonts w:ascii="Arial" w:hAnsi="Arial" w:cs="Arial"/>
          <w:sz w:val="24"/>
          <w:szCs w:val="24"/>
        </w:rPr>
      </w:pPr>
      <w:r w:rsidRPr="00694D06">
        <w:rPr>
          <w:rFonts w:ascii="Arial" w:hAnsi="Arial" w:cs="Arial"/>
          <w:sz w:val="24"/>
          <w:szCs w:val="24"/>
        </w:rPr>
        <w:t>La reingeniería de software la podemos definir como la modificación de un producto software, o de ciertos componentes, usando para el análisis del sistema existente técnicas de Ingeniería Inversa. Para la etapa de reconstrucción, herramientas de Ingeniería Directa, de tal manera que se oriente este cambio hacia mayores niveles de facilidad en cuanto a mantenimiento, re-utilización, comprensión o evaluación en este caso con el Sistema de Seguimiento a Egresados y Graduados de la Facultad de Electrotecnia y Computación.</w:t>
      </w:r>
    </w:p>
    <w:p w:rsidR="00694D06" w:rsidRPr="00694D06" w:rsidRDefault="00694D06" w:rsidP="00694D06">
      <w:pPr>
        <w:spacing w:after="0" w:line="360" w:lineRule="auto"/>
        <w:jc w:val="both"/>
        <w:rPr>
          <w:rFonts w:ascii="Arial" w:hAnsi="Arial" w:cs="Arial"/>
          <w:sz w:val="24"/>
          <w:szCs w:val="24"/>
        </w:rPr>
      </w:pPr>
    </w:p>
    <w:p w:rsidR="005E214D" w:rsidRDefault="005E214D" w:rsidP="00694D06">
      <w:pPr>
        <w:spacing w:after="0" w:line="360" w:lineRule="auto"/>
        <w:jc w:val="both"/>
        <w:rPr>
          <w:rFonts w:ascii="Arial" w:hAnsi="Arial" w:cs="Arial"/>
          <w:sz w:val="24"/>
          <w:szCs w:val="24"/>
        </w:rPr>
      </w:pPr>
      <w:r w:rsidRPr="00694D06">
        <w:rPr>
          <w:rFonts w:ascii="Arial" w:hAnsi="Arial" w:cs="Arial"/>
          <w:sz w:val="24"/>
          <w:szCs w:val="24"/>
        </w:rPr>
        <w:t>Cuando una aplicación lleva siendo usada mucho tiempo, es fácil que esta aplicación se vuelva inestable como fruto de las múltiples correcciones, adaptaciones o mejoras que han podido surgir a lo largo del tiempo. Esto deriva en que cada vez que se pretende realizar un cambio se producen efectos colaterales inesperados y hasta de gravedad, por lo que se hace necesario, si se prevé que la aplicación seguirá siendo de utilidad, aplicar reingeniería a la misma.</w:t>
      </w:r>
    </w:p>
    <w:p w:rsidR="00694D06" w:rsidRPr="00694D06" w:rsidRDefault="00694D06" w:rsidP="00694D06">
      <w:pPr>
        <w:spacing w:after="0" w:line="360" w:lineRule="auto"/>
        <w:jc w:val="both"/>
        <w:rPr>
          <w:rFonts w:ascii="Arial" w:hAnsi="Arial" w:cs="Arial"/>
          <w:sz w:val="24"/>
          <w:szCs w:val="24"/>
        </w:rPr>
      </w:pPr>
    </w:p>
    <w:p w:rsidR="005E214D" w:rsidRDefault="005E214D" w:rsidP="00694D06">
      <w:pPr>
        <w:spacing w:after="0" w:line="360" w:lineRule="auto"/>
        <w:jc w:val="both"/>
        <w:rPr>
          <w:rFonts w:ascii="Arial" w:hAnsi="Arial" w:cs="Arial"/>
          <w:sz w:val="24"/>
          <w:szCs w:val="24"/>
        </w:rPr>
      </w:pPr>
      <w:r w:rsidRPr="00694D06">
        <w:rPr>
          <w:rFonts w:ascii="Arial" w:hAnsi="Arial" w:cs="Arial"/>
          <w:sz w:val="24"/>
          <w:szCs w:val="24"/>
        </w:rPr>
        <w:t>Definen la reingeniería como una actividad que mejora la comprensión del software, o bien, lo prepara o mejora para incrementar su facilidad de mantenimiento, reutilización o evolució</w:t>
      </w:r>
      <w:r w:rsidR="00407275" w:rsidRPr="00694D06">
        <w:rPr>
          <w:rFonts w:ascii="Arial" w:hAnsi="Arial" w:cs="Arial"/>
          <w:sz w:val="24"/>
          <w:szCs w:val="24"/>
        </w:rPr>
        <w:t>n.</w:t>
      </w:r>
    </w:p>
    <w:p w:rsidR="00694D06" w:rsidRPr="00694D06" w:rsidRDefault="00694D06" w:rsidP="00694D06">
      <w:pPr>
        <w:spacing w:after="0" w:line="360" w:lineRule="auto"/>
        <w:jc w:val="both"/>
        <w:rPr>
          <w:rFonts w:ascii="Arial" w:hAnsi="Arial" w:cs="Arial"/>
          <w:sz w:val="24"/>
          <w:szCs w:val="24"/>
        </w:rPr>
      </w:pPr>
    </w:p>
    <w:p w:rsidR="005E214D" w:rsidRDefault="005E214D" w:rsidP="00694D06">
      <w:pPr>
        <w:spacing w:after="0" w:line="360" w:lineRule="auto"/>
        <w:jc w:val="both"/>
        <w:rPr>
          <w:rFonts w:ascii="Arial" w:hAnsi="Arial" w:cs="Arial"/>
          <w:sz w:val="24"/>
          <w:szCs w:val="24"/>
        </w:rPr>
      </w:pPr>
      <w:r w:rsidRPr="00694D06">
        <w:rPr>
          <w:rFonts w:ascii="Arial" w:hAnsi="Arial" w:cs="Arial"/>
          <w:sz w:val="24"/>
          <w:szCs w:val="24"/>
        </w:rPr>
        <w:t>Entre los beneficios de aplicar reingeniería a un producto existente se puede incluir:</w:t>
      </w:r>
    </w:p>
    <w:p w:rsidR="00694D06" w:rsidRPr="00694D06" w:rsidRDefault="00694D06" w:rsidP="00694D06">
      <w:pPr>
        <w:spacing w:after="0" w:line="360" w:lineRule="auto"/>
        <w:jc w:val="both"/>
        <w:rPr>
          <w:rFonts w:ascii="Arial" w:hAnsi="Arial" w:cs="Arial"/>
          <w:sz w:val="24"/>
          <w:szCs w:val="24"/>
        </w:rPr>
      </w:pPr>
    </w:p>
    <w:p w:rsidR="005E214D" w:rsidRPr="00694D06"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Pueden reducir los riegos evolutivos de una organización.</w:t>
      </w:r>
    </w:p>
    <w:p w:rsidR="005E214D" w:rsidRPr="00694D06"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Puede ayudar a las organizaciones a recuperar sus inversiones en software.</w:t>
      </w:r>
    </w:p>
    <w:p w:rsidR="005E214D" w:rsidRPr="00694D06"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Puede hacer el software más fácilmente modificable.</w:t>
      </w:r>
    </w:p>
    <w:p w:rsidR="005E214D" w:rsidRPr="00694D06"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Amplía las capacidades de las herramientas CASE.</w:t>
      </w:r>
    </w:p>
    <w:p w:rsidR="005E214D"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Es un catalizador para la automatización del mantenimiento del software.</w:t>
      </w:r>
    </w:p>
    <w:p w:rsidR="00694D06" w:rsidRPr="00694D06" w:rsidRDefault="00694D06" w:rsidP="00694D06">
      <w:pPr>
        <w:spacing w:after="0" w:line="360" w:lineRule="auto"/>
        <w:jc w:val="both"/>
        <w:rPr>
          <w:rFonts w:ascii="Arial" w:hAnsi="Arial" w:cs="Arial"/>
          <w:sz w:val="24"/>
          <w:szCs w:val="24"/>
        </w:rPr>
      </w:pPr>
    </w:p>
    <w:p w:rsidR="005E214D" w:rsidRPr="00694D06" w:rsidRDefault="005E214D" w:rsidP="00694D06">
      <w:pPr>
        <w:spacing w:after="0" w:line="360" w:lineRule="auto"/>
        <w:jc w:val="both"/>
        <w:rPr>
          <w:rFonts w:ascii="Arial" w:hAnsi="Arial" w:cs="Arial"/>
          <w:sz w:val="24"/>
          <w:szCs w:val="24"/>
        </w:rPr>
      </w:pPr>
      <w:r w:rsidRPr="00694D06">
        <w:rPr>
          <w:rFonts w:ascii="Arial" w:hAnsi="Arial" w:cs="Arial"/>
          <w:sz w:val="24"/>
          <w:szCs w:val="24"/>
        </w:rPr>
        <w:t>Puede actuar como catalizador para la aplicación de técnicas de inteligencia artificial para resolver problemas de reingeniería.</w:t>
      </w:r>
    </w:p>
    <w:p w:rsidR="005E214D" w:rsidRDefault="00E875A7" w:rsidP="00694D06">
      <w:pPr>
        <w:spacing w:after="0" w:line="360" w:lineRule="auto"/>
        <w:jc w:val="both"/>
        <w:rPr>
          <w:rFonts w:ascii="Arial" w:hAnsi="Arial" w:cs="Arial"/>
          <w:sz w:val="24"/>
          <w:szCs w:val="24"/>
        </w:rPr>
      </w:pPr>
      <w:r w:rsidRPr="00694D06">
        <w:rPr>
          <w:rFonts w:ascii="Arial" w:hAnsi="Arial" w:cs="Arial"/>
          <w:sz w:val="24"/>
          <w:szCs w:val="24"/>
        </w:rPr>
        <w:t>En el proceso de reingeniería se podrían distinguir las siguientes fases:</w:t>
      </w:r>
    </w:p>
    <w:p w:rsidR="00694D06" w:rsidRPr="00694D06" w:rsidRDefault="00694D06" w:rsidP="00694D06">
      <w:pPr>
        <w:spacing w:after="0" w:line="360" w:lineRule="auto"/>
        <w:jc w:val="both"/>
        <w:rPr>
          <w:rFonts w:ascii="Arial" w:hAnsi="Arial" w:cs="Arial"/>
          <w:sz w:val="24"/>
          <w:szCs w:val="24"/>
        </w:rPr>
      </w:pP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Traducción del código fuente</w:t>
      </w:r>
      <w:r w:rsidRPr="00694D06">
        <w:rPr>
          <w:rFonts w:ascii="Arial" w:eastAsia="Times New Roman" w:hAnsi="Arial" w:cs="Arial"/>
          <w:b/>
          <w:kern w:val="1"/>
          <w:sz w:val="24"/>
          <w:szCs w:val="24"/>
          <w:lang w:eastAsia="zh-CN" w:bidi="hi-IN"/>
        </w:rPr>
        <w:t>.</w:t>
      </w:r>
      <w:r w:rsidRPr="00694D06">
        <w:rPr>
          <w:rFonts w:ascii="Arial" w:eastAsia="Times New Roman" w:hAnsi="Arial" w:cs="Arial"/>
          <w:kern w:val="1"/>
          <w:sz w:val="24"/>
          <w:szCs w:val="24"/>
          <w:lang w:eastAsia="zh-CN" w:bidi="hi-IN"/>
        </w:rPr>
        <w:t xml:space="preserve"> El programa se convierte a una versión moderna del lenguaje en que estaba codificado o a un lenguaje diferente. Los motivos que llevan a una traducción pueden ser muy diversos: falta de conocimientos del personal en ese lenguaje, falta de soporte en los compiladores, actualización de la plataforma de hardware o de software, políticas de empresa, necesidad de cambio en las interfaces de usuario, etc. El proceso será económicamente rentable, si se dispone de alguna herramienta que realice el grueso de la traducción. En muchos casos, el código que se obtiene tiene que ser modificado de forma manual.</w:t>
      </w:r>
    </w:p>
    <w:p w:rsidR="00E875A7" w:rsidRPr="00694D06" w:rsidRDefault="00E875A7" w:rsidP="00694D06">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 xml:space="preserve"> Ingeniería inversa.</w:t>
      </w:r>
      <w:r w:rsidRPr="00694D06">
        <w:rPr>
          <w:rFonts w:ascii="Arial" w:eastAsia="Times New Roman" w:hAnsi="Arial" w:cs="Arial"/>
          <w:kern w:val="1"/>
          <w:sz w:val="24"/>
          <w:szCs w:val="24"/>
          <w:lang w:eastAsia="zh-CN" w:bidi="hi-IN"/>
        </w:rPr>
        <w:t xml:space="preserve"> Se analiza el programa y se extrae información de él, la cual ayuda a documentar su organización y funcionalidad. Es el proceso de analizar el software con el objetivo de recuperar su diseño y especificación. Lo normal es que la entrada a este proceso sea el código fuente si se dispone de él. Se alterna el análisis utilizando herramientas automatizadas con el trabajo manual en el código fuente para obtener el diseño del sistema. La información obtenida suele almacenarse como un grafo dirigido, que se va modificando y completando. A partir del grafo se generarán otros documentos como diagramas de estructura de programas, diagramas de estructura de datos y matrices. Las herramientas que se utilizan para comprender el programa suelen ser de tipo navegadores, que permiten moverse por el código, definir unos datos y rastrearlos por el programa. Suelen ser necesarias anotaciones manuales. </w:t>
      </w:r>
    </w:p>
    <w:p w:rsidR="00E875A7" w:rsidRPr="00694D06" w:rsidRDefault="00E875A7" w:rsidP="00694D06">
      <w:pPr>
        <w:widowControl w:val="0"/>
        <w:autoSpaceDE w:val="0"/>
        <w:autoSpaceDN w:val="0"/>
        <w:adjustRightInd w:val="0"/>
        <w:spacing w:after="0" w:line="360" w:lineRule="auto"/>
        <w:ind w:left="708"/>
        <w:jc w:val="both"/>
        <w:rPr>
          <w:rFonts w:ascii="Arial" w:eastAsia="Times New Roman" w:hAnsi="Arial" w:cs="Arial"/>
          <w:kern w:val="1"/>
          <w:sz w:val="24"/>
          <w:szCs w:val="24"/>
          <w:lang w:eastAsia="zh-CN" w:bidi="hi-IN"/>
        </w:rPr>
      </w:pP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Mejora de la estructura del programa:</w:t>
      </w:r>
      <w:r w:rsidRPr="00694D06">
        <w:rPr>
          <w:rFonts w:ascii="Arial" w:eastAsia="Times New Roman" w:hAnsi="Arial" w:cs="Arial"/>
          <w:kern w:val="1"/>
          <w:sz w:val="24"/>
          <w:szCs w:val="24"/>
          <w:lang w:eastAsia="zh-CN" w:bidi="hi-IN"/>
        </w:rPr>
        <w:t xml:space="preserve"> Se analiza y modifica la estructura </w:t>
      </w:r>
      <w:r w:rsidRPr="00694D06">
        <w:rPr>
          <w:rFonts w:ascii="Arial" w:eastAsia="Times New Roman" w:hAnsi="Arial" w:cs="Arial"/>
          <w:kern w:val="1"/>
          <w:sz w:val="24"/>
          <w:szCs w:val="24"/>
          <w:lang w:eastAsia="zh-CN" w:bidi="hi-IN"/>
        </w:rPr>
        <w:lastRenderedPageBreak/>
        <w:t>de control del programa para hacerlo más fácil de leer y comprender. Los programas pueden presentar lógica de control no intuitiva lo que puede hacer que no se entiendan fácilmente. El principal factor a tener en cuenta es que el control sea estructurado.</w:t>
      </w: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Modularización del programa:</w:t>
      </w:r>
      <w:r w:rsidRPr="00694D06">
        <w:rPr>
          <w:rFonts w:ascii="Arial" w:eastAsia="Times New Roman" w:hAnsi="Arial" w:cs="Arial"/>
          <w:b/>
          <w:kern w:val="1"/>
          <w:sz w:val="24"/>
          <w:szCs w:val="24"/>
          <w:lang w:eastAsia="zh-CN" w:bidi="hi-IN"/>
        </w:rPr>
        <w:t xml:space="preserve"> </w:t>
      </w:r>
      <w:r w:rsidRPr="00694D06">
        <w:rPr>
          <w:rFonts w:ascii="Arial" w:eastAsia="Times New Roman" w:hAnsi="Arial" w:cs="Arial"/>
          <w:kern w:val="1"/>
          <w:sz w:val="24"/>
          <w:szCs w:val="24"/>
          <w:lang w:eastAsia="zh-CN" w:bidi="hi-IN"/>
        </w:rPr>
        <w:t xml:space="preserve">Es el proceso de reorganizar un programa de forma que partes relacionadas se integren de forma conjunta. Esto facilita eliminar componentes y mejorar la comprensión. Se pueden considerar diferentes tipos de módulos: abstracciones de datos, módulos de hardware, módulos funcionales, módulos de apoyo al proceso. </w:t>
      </w:r>
    </w:p>
    <w:p w:rsidR="00E875A7" w:rsidRPr="00694D06" w:rsidRDefault="00E875A7" w:rsidP="00694D06">
      <w:pPr>
        <w:widowControl w:val="0"/>
        <w:autoSpaceDE w:val="0"/>
        <w:autoSpaceDN w:val="0"/>
        <w:adjustRightInd w:val="0"/>
        <w:spacing w:after="0" w:line="360" w:lineRule="auto"/>
        <w:ind w:left="708"/>
        <w:jc w:val="both"/>
        <w:rPr>
          <w:rFonts w:ascii="Arial" w:eastAsia="Times New Roman" w:hAnsi="Arial" w:cs="Arial"/>
          <w:kern w:val="1"/>
          <w:sz w:val="24"/>
          <w:szCs w:val="24"/>
          <w:lang w:eastAsia="zh-CN" w:bidi="hi-IN"/>
        </w:rPr>
      </w:pP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Reingeniería de datos:</w:t>
      </w:r>
      <w:r w:rsidRPr="00694D06">
        <w:rPr>
          <w:rFonts w:ascii="Arial" w:eastAsia="Times New Roman" w:hAnsi="Arial" w:cs="Arial"/>
          <w:kern w:val="1"/>
          <w:sz w:val="24"/>
          <w:szCs w:val="24"/>
          <w:lang w:eastAsia="zh-CN" w:bidi="hi-IN"/>
        </w:rPr>
        <w:t xml:space="preserve"> Se trata de analizar y reorganizar las estructuras, e incluso a veces, los valores de los datos de un sistema para hacerlos más comprensibles. Si la funcionalidad del sistema no cambia, la reingeniería de datos no es necesaria.</w:t>
      </w:r>
    </w:p>
    <w:p w:rsidR="00E875A7" w:rsidRDefault="006C14CB" w:rsidP="006C14CB">
      <w:pPr>
        <w:pStyle w:val="Ttulo1"/>
        <w:numPr>
          <w:ilvl w:val="1"/>
          <w:numId w:val="1"/>
        </w:numPr>
        <w:rPr>
          <w:rFonts w:ascii="Arial" w:eastAsiaTheme="minorEastAsia" w:hAnsi="Arial" w:cs="Arial"/>
          <w:color w:val="0070C0"/>
          <w:spacing w:val="15"/>
          <w:sz w:val="22"/>
          <w:szCs w:val="22"/>
        </w:rPr>
      </w:pPr>
      <w:bookmarkStart w:id="12" w:name="_Toc499970258"/>
      <w:r w:rsidRPr="006C14CB">
        <w:rPr>
          <w:rFonts w:ascii="Arial" w:eastAsiaTheme="minorEastAsia" w:hAnsi="Arial" w:cs="Arial"/>
          <w:color w:val="0070C0"/>
          <w:spacing w:val="15"/>
          <w:sz w:val="22"/>
          <w:szCs w:val="22"/>
        </w:rPr>
        <w:t>Las aplicaciones web</w:t>
      </w:r>
      <w:bookmarkEnd w:id="12"/>
    </w:p>
    <w:p w:rsidR="006C14CB" w:rsidRDefault="006C14CB"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497AB7">
        <w:rPr>
          <w:rFonts w:ascii="Arial" w:eastAsia="Times New Roman" w:hAnsi="Arial" w:cs="Arial"/>
          <w:kern w:val="1"/>
          <w:sz w:val="24"/>
          <w:szCs w:val="24"/>
          <w:lang w:eastAsia="zh-CN" w:bidi="hi-IN"/>
        </w:rPr>
        <w:t>Las Aplicaciones Web son interfaces entre un formulario diseñado específicamente para cubrir con las necesidades de un negocio y la información que actualmente tiene hacia el interior de su empresa, como pueden ser sistemas administrativos, inventarios, facturación, cuentas por cobrar, productos. La información puede ser de dominio público o restringida a ciertas personas a través de un nombre de usuario y contraseña, con el objetivo de que cualquier persona pueda consultarla e interaccionar con ella desde Internet.</w:t>
      </w:r>
      <w:r w:rsidRPr="00337BBA">
        <w:rPr>
          <w:rFonts w:ascii="Arial" w:hAnsi="Arial" w:cs="Arial"/>
          <w:sz w:val="24"/>
          <w:szCs w:val="24"/>
          <w:vertAlign w:val="superscript"/>
          <w:lang w:eastAsia="zh-CN" w:bidi="hi-IN"/>
        </w:rPr>
        <w:footnoteReference w:id="1"/>
      </w:r>
    </w:p>
    <w:p w:rsidR="00497AB7" w:rsidRPr="00497AB7" w:rsidRDefault="00497AB7"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6C14CB" w:rsidRPr="00497AB7" w:rsidRDefault="006C14CB" w:rsidP="00497AB7">
      <w:pPr>
        <w:spacing w:after="0" w:line="360" w:lineRule="auto"/>
        <w:jc w:val="both"/>
        <w:rPr>
          <w:rFonts w:ascii="Arial" w:eastAsia="Times New Roman" w:hAnsi="Arial" w:cs="Arial"/>
          <w:kern w:val="1"/>
          <w:sz w:val="24"/>
          <w:szCs w:val="24"/>
          <w:lang w:eastAsia="zh-CN" w:bidi="hi-IN"/>
        </w:rPr>
      </w:pPr>
      <w:r w:rsidRPr="00497AB7">
        <w:rPr>
          <w:rFonts w:ascii="Arial" w:eastAsia="Times New Roman" w:hAnsi="Arial" w:cs="Arial"/>
          <w:kern w:val="1"/>
          <w:sz w:val="24"/>
          <w:szCs w:val="24"/>
          <w:lang w:eastAsia="zh-CN" w:bidi="hi-IN"/>
        </w:rPr>
        <w:t>La puesta en marcha de un sistema web se realiza en un servidor, no siendo necesario instalarlo en cada terminal que lo va a utilizar. Dentro y fuera de la empresa el acceso al sistema se realiza desde cualquier PC o Dispositivo Móvil que tenga conexión a Internet, e inclusive sin contar con conexión dentro de la empresa, igual se puede acceder al sistema si las terminales están conectadas a través de la red interna.</w:t>
      </w:r>
      <w:r w:rsidR="00497AB7">
        <w:rPr>
          <w:rFonts w:ascii="Arial" w:eastAsia="Times New Roman" w:hAnsi="Arial" w:cs="Arial"/>
          <w:kern w:val="1"/>
          <w:sz w:val="24"/>
          <w:szCs w:val="24"/>
          <w:lang w:eastAsia="zh-CN" w:bidi="hi-IN"/>
        </w:rPr>
        <w:t xml:space="preserve"> </w:t>
      </w:r>
      <w:r w:rsidRPr="00497AB7">
        <w:rPr>
          <w:rFonts w:ascii="Arial" w:eastAsia="Times New Roman" w:hAnsi="Arial" w:cs="Arial"/>
          <w:kern w:val="1"/>
          <w:sz w:val="24"/>
          <w:szCs w:val="24"/>
          <w:lang w:eastAsia="zh-CN" w:bidi="hi-IN"/>
        </w:rPr>
        <w:t xml:space="preserve">El usuario interacciona con las aplicaciones web a través del navegador </w:t>
      </w:r>
      <w:r w:rsidRPr="00497AB7">
        <w:rPr>
          <w:rFonts w:ascii="Arial" w:eastAsia="Times New Roman" w:hAnsi="Arial" w:cs="Arial"/>
          <w:kern w:val="1"/>
          <w:sz w:val="24"/>
          <w:szCs w:val="24"/>
          <w:lang w:eastAsia="zh-CN" w:bidi="hi-IN"/>
        </w:rPr>
        <w:lastRenderedPageBreak/>
        <w:t>web. Como consecuencia de la actividad del usuario, se envían peticiones al servidor, donde se aloja la aplicación y que normalmente hace uso de una base de datos que almacena toda la información relacionada con la misma. El servidor procesa la petición y devuelve la respuesta al navegador que la presenta al usuario.</w:t>
      </w:r>
      <w:r w:rsidR="00617C30">
        <w:rPr>
          <w:rFonts w:ascii="Arial" w:eastAsia="Times New Roman" w:hAnsi="Arial" w:cs="Arial"/>
          <w:kern w:val="1"/>
          <w:sz w:val="24"/>
          <w:szCs w:val="24"/>
          <w:lang w:eastAsia="zh-CN" w:bidi="hi-IN"/>
        </w:rPr>
        <w:t xml:space="preserve"> </w:t>
      </w:r>
      <w:r w:rsidRPr="00497AB7">
        <w:rPr>
          <w:rFonts w:ascii="Arial" w:eastAsia="Times New Roman" w:hAnsi="Arial" w:cs="Arial"/>
          <w:kern w:val="1"/>
          <w:sz w:val="24"/>
          <w:szCs w:val="24"/>
          <w:lang w:eastAsia="zh-CN" w:bidi="hi-IN"/>
        </w:rPr>
        <w:t>Por tanto, el sistema se distribuye en tres componentes: el navegador, que presenta la interfaz al usuario; la aplicación, que se encarga de realizar las operaciones necesarias según las acciones llevadas a cabo por éste y la base de datos, donde la información relacionada con la aplicación se hace persistente. Esta distribución se conoce como el modelo o arquitectura de tres capas.</w:t>
      </w:r>
    </w:p>
    <w:p w:rsidR="006C14CB" w:rsidRPr="00497AB7" w:rsidRDefault="006C14CB"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6C14CB" w:rsidRDefault="006C14CB"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497AB7">
        <w:rPr>
          <w:rFonts w:ascii="Arial" w:eastAsia="Times New Roman" w:hAnsi="Arial" w:cs="Arial"/>
          <w:kern w:val="1"/>
          <w:sz w:val="24"/>
          <w:szCs w:val="24"/>
          <w:lang w:eastAsia="zh-CN" w:bidi="hi-IN"/>
        </w:rPr>
        <w:t>En todos los sistemas de este tipo y ortogonalmente a cada una de las capas de despliegue comentadas, podemos dividir la aplicación en tres áreas o niveles:</w:t>
      </w:r>
    </w:p>
    <w:p w:rsidR="00497AB7" w:rsidRPr="00497AB7" w:rsidRDefault="00497AB7"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6C14CB" w:rsidRPr="00497AB7" w:rsidRDefault="006C14CB" w:rsidP="00497AB7">
      <w:pPr>
        <w:pStyle w:val="Prrafodelista"/>
        <w:numPr>
          <w:ilvl w:val="0"/>
          <w:numId w:val="10"/>
        </w:numPr>
        <w:autoSpaceDE w:val="0"/>
        <w:autoSpaceDN w:val="0"/>
        <w:adjustRightInd w:val="0"/>
        <w:spacing w:after="0" w:line="360" w:lineRule="auto"/>
        <w:ind w:left="1134" w:hanging="283"/>
        <w:jc w:val="both"/>
        <w:rPr>
          <w:rFonts w:ascii="Arial" w:eastAsia="Times New Roman" w:hAnsi="Arial" w:cs="Arial"/>
          <w:kern w:val="1"/>
          <w:sz w:val="24"/>
          <w:szCs w:val="24"/>
          <w:lang w:eastAsia="zh-CN" w:bidi="hi-IN"/>
        </w:rPr>
      </w:pPr>
      <w:r w:rsidRPr="00497AB7">
        <w:rPr>
          <w:rFonts w:ascii="Arial" w:eastAsia="Times New Roman" w:hAnsi="Arial" w:cs="Arial"/>
          <w:b/>
          <w:color w:val="44546A" w:themeColor="text2"/>
          <w:kern w:val="1"/>
          <w:sz w:val="24"/>
          <w:szCs w:val="24"/>
          <w:lang w:eastAsia="zh-CN" w:bidi="hi-IN"/>
        </w:rPr>
        <w:t>Nivel de presentación:</w:t>
      </w:r>
      <w:r w:rsidRPr="00497AB7">
        <w:rPr>
          <w:rFonts w:ascii="Arial" w:eastAsia="Times New Roman" w:hAnsi="Arial" w:cs="Arial"/>
          <w:kern w:val="1"/>
          <w:sz w:val="24"/>
          <w:szCs w:val="24"/>
          <w:lang w:eastAsia="zh-CN" w:bidi="hi-IN"/>
        </w:rPr>
        <w:t xml:space="preserve"> es el encargado de generar la interfaz de usuario en función de las acciones llevadas a cabo por el mismo.</w:t>
      </w:r>
    </w:p>
    <w:p w:rsidR="006C14CB" w:rsidRPr="00497AB7" w:rsidRDefault="006C14CB" w:rsidP="00497AB7">
      <w:pPr>
        <w:pStyle w:val="Prrafodelista"/>
        <w:autoSpaceDE w:val="0"/>
        <w:autoSpaceDN w:val="0"/>
        <w:adjustRightInd w:val="0"/>
        <w:spacing w:after="0" w:line="360" w:lineRule="auto"/>
        <w:ind w:left="1134"/>
        <w:jc w:val="both"/>
        <w:rPr>
          <w:rFonts w:ascii="Arial" w:eastAsia="Times New Roman" w:hAnsi="Arial" w:cs="Arial"/>
          <w:b/>
          <w:color w:val="44546A" w:themeColor="text2"/>
          <w:kern w:val="1"/>
          <w:sz w:val="24"/>
          <w:szCs w:val="24"/>
          <w:lang w:eastAsia="zh-CN" w:bidi="hi-IN"/>
        </w:rPr>
      </w:pPr>
    </w:p>
    <w:p w:rsidR="006C14CB" w:rsidRPr="00497AB7" w:rsidRDefault="006C14CB" w:rsidP="00497AB7">
      <w:pPr>
        <w:pStyle w:val="Prrafodelista"/>
        <w:numPr>
          <w:ilvl w:val="0"/>
          <w:numId w:val="10"/>
        </w:numPr>
        <w:autoSpaceDE w:val="0"/>
        <w:autoSpaceDN w:val="0"/>
        <w:adjustRightInd w:val="0"/>
        <w:spacing w:after="0" w:line="360" w:lineRule="auto"/>
        <w:ind w:left="1134" w:hanging="283"/>
        <w:jc w:val="both"/>
        <w:rPr>
          <w:rFonts w:ascii="Arial" w:eastAsia="Times New Roman" w:hAnsi="Arial" w:cs="Arial"/>
          <w:kern w:val="1"/>
          <w:sz w:val="24"/>
          <w:szCs w:val="24"/>
          <w:lang w:eastAsia="zh-CN" w:bidi="hi-IN"/>
        </w:rPr>
      </w:pPr>
      <w:r w:rsidRPr="00497AB7">
        <w:rPr>
          <w:rFonts w:ascii="Arial" w:eastAsia="Times New Roman" w:hAnsi="Arial" w:cs="Arial"/>
          <w:b/>
          <w:color w:val="44546A" w:themeColor="text2"/>
          <w:kern w:val="1"/>
          <w:sz w:val="24"/>
          <w:szCs w:val="24"/>
          <w:lang w:eastAsia="zh-CN" w:bidi="hi-IN"/>
        </w:rPr>
        <w:t>Nivel de negocio:</w:t>
      </w:r>
      <w:r w:rsidRPr="00497AB7">
        <w:rPr>
          <w:rFonts w:ascii="Arial" w:eastAsia="Times New Roman" w:hAnsi="Arial" w:cs="Arial"/>
          <w:kern w:val="1"/>
          <w:sz w:val="24"/>
          <w:szCs w:val="24"/>
          <w:lang w:eastAsia="zh-CN" w:bidi="hi-IN"/>
        </w:rPr>
        <w:t xml:space="preserve"> contiene toda la lógica que modela los procesos de negocio y es donde se realiza todo el procesamiento necesario para atender a las peticiones del usuario.</w:t>
      </w:r>
    </w:p>
    <w:p w:rsidR="006C14CB" w:rsidRPr="00497AB7" w:rsidRDefault="006C14CB" w:rsidP="00497AB7">
      <w:pPr>
        <w:pStyle w:val="Prrafodelista"/>
        <w:autoSpaceDE w:val="0"/>
        <w:autoSpaceDN w:val="0"/>
        <w:adjustRightInd w:val="0"/>
        <w:spacing w:after="0" w:line="360" w:lineRule="auto"/>
        <w:ind w:left="1134"/>
        <w:jc w:val="both"/>
        <w:rPr>
          <w:rFonts w:ascii="Arial" w:eastAsia="Times New Roman" w:hAnsi="Arial" w:cs="Arial"/>
          <w:kern w:val="1"/>
          <w:sz w:val="24"/>
          <w:szCs w:val="24"/>
          <w:lang w:eastAsia="zh-CN" w:bidi="hi-IN"/>
        </w:rPr>
      </w:pPr>
    </w:p>
    <w:p w:rsidR="006C14CB" w:rsidRDefault="006C14CB" w:rsidP="00497AB7">
      <w:pPr>
        <w:pStyle w:val="Prrafodelista"/>
        <w:numPr>
          <w:ilvl w:val="0"/>
          <w:numId w:val="10"/>
        </w:numPr>
        <w:autoSpaceDE w:val="0"/>
        <w:autoSpaceDN w:val="0"/>
        <w:adjustRightInd w:val="0"/>
        <w:spacing w:after="0" w:line="360" w:lineRule="auto"/>
        <w:ind w:left="1134" w:hanging="283"/>
        <w:jc w:val="both"/>
        <w:rPr>
          <w:rFonts w:ascii="Arial" w:eastAsia="Times New Roman" w:hAnsi="Arial" w:cs="Arial"/>
          <w:kern w:val="1"/>
          <w:sz w:val="24"/>
          <w:szCs w:val="24"/>
          <w:lang w:eastAsia="zh-CN" w:bidi="hi-IN"/>
        </w:rPr>
      </w:pPr>
      <w:r w:rsidRPr="00497AB7">
        <w:rPr>
          <w:rFonts w:ascii="Arial" w:eastAsia="Times New Roman" w:hAnsi="Arial" w:cs="Arial"/>
          <w:b/>
          <w:color w:val="44546A" w:themeColor="text2"/>
          <w:kern w:val="1"/>
          <w:sz w:val="24"/>
          <w:szCs w:val="24"/>
          <w:lang w:eastAsia="zh-CN" w:bidi="hi-IN"/>
        </w:rPr>
        <w:t>Nivel de administración de datos:</w:t>
      </w:r>
      <w:r w:rsidRPr="00497AB7">
        <w:rPr>
          <w:rFonts w:ascii="Arial" w:eastAsia="Times New Roman" w:hAnsi="Arial" w:cs="Arial"/>
          <w:b/>
          <w:kern w:val="1"/>
          <w:sz w:val="24"/>
          <w:szCs w:val="24"/>
          <w:lang w:eastAsia="zh-CN" w:bidi="hi-IN"/>
        </w:rPr>
        <w:t xml:space="preserve"> </w:t>
      </w:r>
      <w:r w:rsidRPr="00497AB7">
        <w:rPr>
          <w:rFonts w:ascii="Arial" w:eastAsia="Times New Roman" w:hAnsi="Arial" w:cs="Arial"/>
          <w:kern w:val="1"/>
          <w:sz w:val="24"/>
          <w:szCs w:val="24"/>
          <w:lang w:eastAsia="zh-CN" w:bidi="hi-IN"/>
        </w:rPr>
        <w:t xml:space="preserve">encargado de hacer persistente toda la información, suministra y almacena información para el nivel de negocio. </w:t>
      </w:r>
    </w:p>
    <w:p w:rsidR="00497AB7" w:rsidRPr="00497AB7" w:rsidRDefault="00497AB7" w:rsidP="00497AB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Pr="00497AB7" w:rsidRDefault="006C14CB"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497AB7">
        <w:rPr>
          <w:rFonts w:ascii="Arial" w:eastAsia="Times New Roman" w:hAnsi="Arial" w:cs="Arial"/>
          <w:kern w:val="1"/>
          <w:sz w:val="24"/>
          <w:szCs w:val="24"/>
          <w:lang w:eastAsia="zh-CN" w:bidi="hi-IN"/>
        </w:rPr>
        <w:t xml:space="preserve">Los sistemas de información se desarrollan con diversos propósitos, según las necesidades de la empresa. Los sistemas de procesamiento de transacciones (TPS, Transaction Processing Systems) funcionan al nivel operativo de una organización, los sistemas de automatización de la oficina (OAS, Office Automation Systems) y los sistemas de trabajo del conocimiento (KWS, Knowledge Work Systems) apoyan el trabajo al nivel del conocimiento. Los sistemas de información gerencial (MIS, </w:t>
      </w:r>
      <w:r w:rsidRPr="00497AB7">
        <w:rPr>
          <w:rFonts w:ascii="Arial" w:eastAsia="Times New Roman" w:hAnsi="Arial" w:cs="Arial"/>
          <w:kern w:val="1"/>
          <w:sz w:val="24"/>
          <w:szCs w:val="24"/>
          <w:lang w:eastAsia="zh-CN" w:bidi="hi-IN"/>
        </w:rPr>
        <w:lastRenderedPageBreak/>
        <w:t>Management Information Systems) y los sistemas de apoyo a la toma de decisiones (DSS, Decisión Support Systems) se encuentran entre los sistemas de alto nivel.</w:t>
      </w:r>
      <w:r w:rsidRPr="00337BBA">
        <w:rPr>
          <w:rFonts w:ascii="Arial" w:eastAsia="Times New Roman" w:hAnsi="Arial" w:cs="Arial"/>
          <w:kern w:val="1"/>
          <w:sz w:val="24"/>
          <w:szCs w:val="24"/>
          <w:vertAlign w:val="superscript"/>
          <w:lang w:eastAsia="zh-CN" w:bidi="hi-IN"/>
        </w:rPr>
        <w:footnoteReference w:id="2"/>
      </w:r>
      <w:r w:rsidRPr="00497AB7">
        <w:rPr>
          <w:rFonts w:ascii="Arial" w:eastAsia="Times New Roman" w:hAnsi="Arial" w:cs="Arial"/>
          <w:kern w:val="1"/>
          <w:sz w:val="24"/>
          <w:szCs w:val="24"/>
          <w:lang w:eastAsia="zh-CN" w:bidi="hi-IN"/>
        </w:rPr>
        <w:t>”</w:t>
      </w:r>
    </w:p>
    <w:p w:rsidR="00340309" w:rsidRDefault="00340309" w:rsidP="00340309">
      <w:pPr>
        <w:pStyle w:val="Ttulo1"/>
        <w:numPr>
          <w:ilvl w:val="1"/>
          <w:numId w:val="1"/>
        </w:numPr>
        <w:rPr>
          <w:rFonts w:ascii="Arial" w:eastAsiaTheme="minorEastAsia" w:hAnsi="Arial" w:cs="Arial"/>
          <w:color w:val="0070C0"/>
          <w:spacing w:val="15"/>
          <w:sz w:val="22"/>
          <w:szCs w:val="22"/>
        </w:rPr>
      </w:pPr>
      <w:bookmarkStart w:id="13" w:name="_Toc499970259"/>
      <w:r w:rsidRPr="00340309">
        <w:rPr>
          <w:rFonts w:ascii="Arial" w:eastAsiaTheme="minorEastAsia" w:hAnsi="Arial" w:cs="Arial"/>
          <w:color w:val="0070C0"/>
          <w:spacing w:val="15"/>
          <w:sz w:val="22"/>
          <w:szCs w:val="22"/>
        </w:rPr>
        <w:t>Bases de Datos</w:t>
      </w:r>
      <w:bookmarkEnd w:id="13"/>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337BBA">
        <w:rPr>
          <w:rFonts w:ascii="Arial" w:eastAsia="Times New Roman" w:hAnsi="Arial" w:cs="Arial"/>
          <w:kern w:val="1"/>
          <w:sz w:val="24"/>
          <w:szCs w:val="24"/>
          <w:lang w:eastAsia="zh-CN" w:bidi="hi-IN"/>
        </w:rPr>
        <w:t>Las bases de datos están compuestas de datos y de metadatos. Los metadatos son datos que sirven para especificar la estructura de la base de datos; por ejemplo qué tipo de datos se almacenan (si son texto, números, fechas, otros), qué nombre se le da a cada dato (nombre, apellidos, etc.), cómo están agrupados, cómo se relacionan. De este modo se producen dos visiones de la base de datos:</w:t>
      </w:r>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Default="00340309" w:rsidP="00B236A7">
      <w:pPr>
        <w:numPr>
          <w:ilvl w:val="0"/>
          <w:numId w:val="12"/>
        </w:numPr>
        <w:autoSpaceDE w:val="0"/>
        <w:autoSpaceDN w:val="0"/>
        <w:adjustRightInd w:val="0"/>
        <w:spacing w:after="0" w:line="360" w:lineRule="auto"/>
        <w:ind w:left="1134" w:hanging="425"/>
        <w:jc w:val="both"/>
        <w:rPr>
          <w:rFonts w:ascii="Arial" w:eastAsia="Times New Roman" w:hAnsi="Arial" w:cs="Arial"/>
          <w:kern w:val="1"/>
          <w:sz w:val="24"/>
          <w:szCs w:val="24"/>
          <w:lang w:eastAsia="zh-CN" w:bidi="hi-IN"/>
        </w:rPr>
      </w:pPr>
      <w:r w:rsidRPr="00337BBA">
        <w:rPr>
          <w:rFonts w:ascii="Arial" w:eastAsia="Times New Roman" w:hAnsi="Arial" w:cs="Arial"/>
          <w:b/>
          <w:color w:val="44546A" w:themeColor="text2"/>
          <w:kern w:val="1"/>
          <w:sz w:val="24"/>
          <w:szCs w:val="24"/>
          <w:lang w:eastAsia="zh-CN" w:bidi="hi-IN"/>
        </w:rPr>
        <w:t>Estructura lógica:</w:t>
      </w:r>
      <w:r w:rsidRPr="00337BBA">
        <w:rPr>
          <w:rFonts w:ascii="Arial" w:eastAsia="Times New Roman" w:hAnsi="Arial" w:cs="Arial"/>
          <w:kern w:val="1"/>
          <w:sz w:val="24"/>
          <w:szCs w:val="24"/>
          <w:lang w:eastAsia="zh-CN" w:bidi="hi-IN"/>
        </w:rPr>
        <w:t xml:space="preserve"> Indica la composición y distribución teórica de la base de datos. La estructura lógica sirve para que las aplicaciones puedan utilizar los elementos de la base de datos sin saber realmente cómo se están almacenando. Es una estructura que permite idealizar a la base de datos. Sus elementos son objetos, entidades, nodos, relaciones y enlaces, que realmente no tienen presencia real en la física del sistema. Por ello para acceder a los datos tiene que haber una posibilidad de traducir la estructura lógica en la estructura física.</w:t>
      </w:r>
    </w:p>
    <w:p w:rsidR="00B236A7" w:rsidRPr="00337BBA"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Default="00340309" w:rsidP="00B236A7">
      <w:pPr>
        <w:numPr>
          <w:ilvl w:val="0"/>
          <w:numId w:val="12"/>
        </w:numPr>
        <w:autoSpaceDE w:val="0"/>
        <w:autoSpaceDN w:val="0"/>
        <w:adjustRightInd w:val="0"/>
        <w:spacing w:after="0" w:line="360" w:lineRule="auto"/>
        <w:ind w:left="1134" w:hanging="425"/>
        <w:jc w:val="both"/>
        <w:rPr>
          <w:rFonts w:ascii="Arial" w:eastAsia="Times New Roman" w:hAnsi="Arial" w:cs="Arial"/>
          <w:kern w:val="1"/>
          <w:sz w:val="24"/>
          <w:szCs w:val="24"/>
          <w:lang w:eastAsia="zh-CN" w:bidi="hi-IN"/>
        </w:rPr>
      </w:pPr>
      <w:r w:rsidRPr="00337BBA">
        <w:rPr>
          <w:rFonts w:ascii="Arial" w:eastAsia="Times New Roman" w:hAnsi="Arial" w:cs="Arial"/>
          <w:b/>
          <w:color w:val="44546A" w:themeColor="text2"/>
          <w:kern w:val="1"/>
          <w:sz w:val="24"/>
          <w:szCs w:val="24"/>
          <w:lang w:eastAsia="zh-CN" w:bidi="hi-IN"/>
        </w:rPr>
        <w:t>Estructura física:</w:t>
      </w:r>
      <w:r w:rsidRPr="00337BBA">
        <w:rPr>
          <w:rFonts w:ascii="Arial" w:eastAsia="Times New Roman" w:hAnsi="Arial" w:cs="Arial"/>
          <w:kern w:val="1"/>
          <w:sz w:val="24"/>
          <w:szCs w:val="24"/>
          <w:lang w:eastAsia="zh-CN" w:bidi="hi-IN"/>
        </w:rPr>
        <w:t xml:space="preserve"> Es la estructura de los datos tan cual se almacenan en las unidades de disco. La correspondencia entre la estructura lógica y la física se almacena en la base de datos (en los metadatos).</w:t>
      </w:r>
    </w:p>
    <w:p w:rsidR="00B236A7" w:rsidRPr="00337BBA"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337BBA">
        <w:rPr>
          <w:rFonts w:ascii="Arial" w:eastAsia="Times New Roman" w:hAnsi="Arial" w:cs="Arial"/>
          <w:kern w:val="1"/>
          <w:sz w:val="24"/>
          <w:szCs w:val="24"/>
          <w:lang w:eastAsia="zh-CN" w:bidi="hi-IN"/>
        </w:rPr>
        <w:t>La mayor parte de las bases de datos que hoy se usan pertenecen a la categoría de bases de datos relacionales. El SQL (Structured Query Language- Lenguaje de Consulta Estructurado), permite que se desarrollen aplicaciones independientes del DBMS (DataBase Management System- sistema Gestor de Bases de Datos) concreto relacional que se use.</w:t>
      </w:r>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337BBA">
        <w:rPr>
          <w:rFonts w:ascii="Arial" w:eastAsia="Times New Roman" w:hAnsi="Arial" w:cs="Arial"/>
          <w:kern w:val="1"/>
          <w:sz w:val="24"/>
          <w:szCs w:val="24"/>
          <w:lang w:eastAsia="zh-CN" w:bidi="hi-IN"/>
        </w:rPr>
        <w:lastRenderedPageBreak/>
        <w:t>Las bases de datos por objetos son la nueva frontera en la investigación sobre las bases de datos; efectivamente, sus características de extendibilidad, que se derivan de la posibilidad de definir nuevos tipos de datos y comportamientos, las hacen particularmente apetecibles para todas las aplicaciones que usan datos complejos, como por ejemplo imágenes, sonidos o ambos coordinados.</w:t>
      </w:r>
    </w:p>
    <w:p w:rsidR="00F31E22" w:rsidRPr="00337BBA" w:rsidRDefault="00F31E22"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F31E22" w:rsidRDefault="00F31E22" w:rsidP="00F31E22">
      <w:pPr>
        <w:pStyle w:val="Ttulo1"/>
        <w:numPr>
          <w:ilvl w:val="1"/>
          <w:numId w:val="1"/>
        </w:numPr>
        <w:rPr>
          <w:rFonts w:ascii="Arial" w:eastAsiaTheme="minorEastAsia" w:hAnsi="Arial" w:cs="Arial"/>
          <w:color w:val="0070C0"/>
          <w:spacing w:val="15"/>
          <w:sz w:val="22"/>
          <w:szCs w:val="22"/>
        </w:rPr>
      </w:pPr>
      <w:bookmarkStart w:id="14" w:name="_Toc499970260"/>
      <w:r w:rsidRPr="00F31E22">
        <w:rPr>
          <w:rFonts w:ascii="Arial" w:eastAsiaTheme="minorEastAsia" w:hAnsi="Arial" w:cs="Arial"/>
          <w:color w:val="0070C0"/>
          <w:spacing w:val="15"/>
          <w:sz w:val="22"/>
          <w:szCs w:val="22"/>
        </w:rPr>
        <w:t>Seguridad web</w:t>
      </w:r>
      <w:bookmarkEnd w:id="14"/>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Con respecto a la seguridad web, resulta más que conveniente instalar algún tipo de programa informático que garantice la privacidad de cada uno de los usuarios de esa computadora, especialmente si se trata de una computadora utilizada por un grupo. Vinculando la seguridad al servidor y sus respectivos datos de almacenamiento, es importante que se garantice la operación constantemente del servidor como también es fundamental que ninguno de los datos almacenados sea modificado y que solo personas autorizadas por el sistema puedan tener acceso a toda la información.</w:t>
      </w:r>
      <w:r w:rsidRPr="00B236A7">
        <w:rPr>
          <w:rFonts w:ascii="Arial" w:eastAsia="Times New Roman" w:hAnsi="Arial" w:cs="Arial"/>
          <w:kern w:val="1"/>
          <w:sz w:val="24"/>
          <w:szCs w:val="24"/>
          <w:vertAlign w:val="superscript"/>
          <w:lang w:eastAsia="zh-CN" w:bidi="hi-IN"/>
        </w:rPr>
        <w:footnoteReference w:id="3"/>
      </w:r>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 xml:space="preserve">Como parte de la seguridad de sistemas web, debemos tomar en cuenta: </w:t>
      </w:r>
    </w:p>
    <w:p w:rsidR="00B236A7" w:rsidRPr="00B236A7" w:rsidRDefault="00B236A7"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Pr="00B236A7" w:rsidRDefault="00913A30" w:rsidP="00B236A7">
      <w:pPr>
        <w:widowControl w:val="0"/>
        <w:numPr>
          <w:ilvl w:val="0"/>
          <w:numId w:val="14"/>
        </w:numPr>
        <w:autoSpaceDE w:val="0"/>
        <w:autoSpaceDN w:val="0"/>
        <w:adjustRightInd w:val="0"/>
        <w:spacing w:after="0" w:line="360" w:lineRule="auto"/>
        <w:ind w:left="1134" w:hanging="425"/>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Control de acceso:</w:t>
      </w:r>
      <w:r w:rsidRPr="00B236A7">
        <w:rPr>
          <w:rFonts w:ascii="Arial" w:eastAsia="Times New Roman" w:hAnsi="Arial" w:cs="Arial"/>
          <w:kern w:val="1"/>
          <w:sz w:val="24"/>
          <w:szCs w:val="24"/>
          <w:lang w:eastAsia="zh-CN" w:bidi="hi-IN"/>
        </w:rPr>
        <w:t xml:space="preserve"> una vez protegido de los extraños, es necesario determinar si el usuario es la persona que dice ser para posteriormente permitirle realizar aquellas operaciones a las que tiene acceso.</w:t>
      </w:r>
    </w:p>
    <w:p w:rsidR="00913A30" w:rsidRPr="00B236A7" w:rsidRDefault="00913A30" w:rsidP="00B236A7">
      <w:pPr>
        <w:widowControl w:val="0"/>
        <w:autoSpaceDE w:val="0"/>
        <w:autoSpaceDN w:val="0"/>
        <w:adjustRightInd w:val="0"/>
        <w:spacing w:after="0" w:line="360" w:lineRule="auto"/>
        <w:ind w:left="1134"/>
        <w:jc w:val="both"/>
        <w:rPr>
          <w:rFonts w:ascii="Arial" w:eastAsia="Times New Roman" w:hAnsi="Arial" w:cs="Arial"/>
          <w:kern w:val="1"/>
          <w:sz w:val="24"/>
          <w:szCs w:val="24"/>
          <w:lang w:eastAsia="zh-CN" w:bidi="hi-IN"/>
        </w:rPr>
      </w:pPr>
    </w:p>
    <w:p w:rsidR="00913A30" w:rsidRPr="00B236A7" w:rsidRDefault="00913A30" w:rsidP="00B236A7">
      <w:pPr>
        <w:widowControl w:val="0"/>
        <w:numPr>
          <w:ilvl w:val="0"/>
          <w:numId w:val="14"/>
        </w:numPr>
        <w:autoSpaceDE w:val="0"/>
        <w:autoSpaceDN w:val="0"/>
        <w:adjustRightInd w:val="0"/>
        <w:spacing w:after="0" w:line="360" w:lineRule="auto"/>
        <w:ind w:left="1134" w:hanging="425"/>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Controles de integridad</w:t>
      </w:r>
      <w:r w:rsidRPr="00B236A7">
        <w:rPr>
          <w:rFonts w:ascii="Arial" w:eastAsia="Times New Roman" w:hAnsi="Arial" w:cs="Arial"/>
          <w:b/>
          <w:kern w:val="1"/>
          <w:sz w:val="24"/>
          <w:szCs w:val="24"/>
          <w:lang w:eastAsia="zh-CN" w:bidi="hi-IN"/>
        </w:rPr>
        <w:t>:</w:t>
      </w:r>
      <w:r w:rsidRPr="00B236A7">
        <w:rPr>
          <w:rFonts w:ascii="Arial" w:eastAsia="Times New Roman" w:hAnsi="Arial" w:cs="Arial"/>
          <w:kern w:val="1"/>
          <w:sz w:val="24"/>
          <w:szCs w:val="24"/>
          <w:lang w:eastAsia="zh-CN" w:bidi="hi-IN"/>
        </w:rPr>
        <w:t xml:space="preserve"> protegen a los datos de ser, intencionalmente o por error, alterados durante su transmisión.</w:t>
      </w:r>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Un sitio en Internet, debe tratar la seguridad de la red y la seguridad de la plataforma.</w:t>
      </w:r>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 xml:space="preserve">La seguridad en web tiene 3 etapas primarias: </w:t>
      </w:r>
    </w:p>
    <w:p w:rsidR="00B236A7" w:rsidRPr="00B236A7" w:rsidRDefault="00B236A7"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Default="00913A30" w:rsidP="00B236A7">
      <w:pPr>
        <w:numPr>
          <w:ilvl w:val="0"/>
          <w:numId w:val="13"/>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lastRenderedPageBreak/>
        <w:t>Seguridad de la computadora del usuario:</w:t>
      </w:r>
      <w:r w:rsidRPr="00B236A7">
        <w:rPr>
          <w:rFonts w:ascii="Arial" w:eastAsia="Times New Roman" w:hAnsi="Arial" w:cs="Arial"/>
          <w:kern w:val="1"/>
          <w:sz w:val="24"/>
          <w:szCs w:val="24"/>
          <w:lang w:eastAsia="zh-CN" w:bidi="hi-IN"/>
        </w:rPr>
        <w:t xml:space="preserve"> Los usuarios deben contar con navegadores y plataformas seguras, libres de virus y vulnerabilidades. También debe garantizarse la privacidad de los datos del usuario. </w:t>
      </w:r>
    </w:p>
    <w:p w:rsidR="00B236A7" w:rsidRPr="00B236A7"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Pr="00B236A7" w:rsidRDefault="00913A30" w:rsidP="00B236A7">
      <w:pPr>
        <w:numPr>
          <w:ilvl w:val="0"/>
          <w:numId w:val="13"/>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Seguridad del servidor web y de los datos almacenados:</w:t>
      </w:r>
      <w:r w:rsidRPr="00B236A7">
        <w:rPr>
          <w:rFonts w:ascii="Arial" w:eastAsia="Times New Roman" w:hAnsi="Arial" w:cs="Arial"/>
          <w:kern w:val="1"/>
          <w:sz w:val="24"/>
          <w:szCs w:val="24"/>
          <w:lang w:eastAsia="zh-CN" w:bidi="hi-IN"/>
        </w:rPr>
        <w:t xml:space="preserve"> Se debe garantizar la operación continua del servidor, que los datos no sean modificados sin autorización (integridad) y que la información sólo sea distribuida a las personas autorizadas (control de acceso). </w:t>
      </w:r>
    </w:p>
    <w:p w:rsidR="00913A30" w:rsidRPr="00B236A7" w:rsidRDefault="00913A30" w:rsidP="00B236A7">
      <w:pPr>
        <w:autoSpaceDE w:val="0"/>
        <w:autoSpaceDN w:val="0"/>
        <w:adjustRightInd w:val="0"/>
        <w:spacing w:after="0" w:line="360" w:lineRule="auto"/>
        <w:ind w:left="1080"/>
        <w:jc w:val="both"/>
        <w:rPr>
          <w:rFonts w:ascii="Arial" w:eastAsia="Times New Roman" w:hAnsi="Arial" w:cs="Arial"/>
          <w:kern w:val="1"/>
          <w:sz w:val="24"/>
          <w:szCs w:val="24"/>
          <w:lang w:eastAsia="zh-CN" w:bidi="hi-IN"/>
        </w:rPr>
      </w:pPr>
    </w:p>
    <w:p w:rsidR="00913A30" w:rsidRPr="00B236A7" w:rsidRDefault="00913A30" w:rsidP="00B236A7">
      <w:pPr>
        <w:numPr>
          <w:ilvl w:val="0"/>
          <w:numId w:val="13"/>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Seguridad de la información que viaja entre el servidor web y el usuario:</w:t>
      </w:r>
      <w:r w:rsidRPr="00B236A7">
        <w:rPr>
          <w:rFonts w:ascii="Arial" w:eastAsia="Times New Roman" w:hAnsi="Arial" w:cs="Arial"/>
          <w:kern w:val="1"/>
          <w:sz w:val="24"/>
          <w:szCs w:val="24"/>
          <w:lang w:eastAsia="zh-CN" w:bidi="hi-IN"/>
        </w:rPr>
        <w:t xml:space="preserve"> Garantizar que la información en tránsito no sea leída (confidencialidad), modificada o destruida por terceros. También es importante asegurar que el enlace entre cliente y servidor no pueda interrumpirse fácilmente (disponibilidad).</w:t>
      </w:r>
      <w:r w:rsidRPr="00B236A7">
        <w:rPr>
          <w:rFonts w:ascii="Arial" w:eastAsia="Times New Roman" w:hAnsi="Arial" w:cs="Arial"/>
          <w:kern w:val="1"/>
          <w:sz w:val="24"/>
          <w:szCs w:val="24"/>
          <w:vertAlign w:val="superscript"/>
          <w:lang w:eastAsia="zh-CN" w:bidi="hi-IN"/>
        </w:rPr>
        <w:footnoteReference w:id="4"/>
      </w:r>
    </w:p>
    <w:p w:rsidR="007B7582" w:rsidRPr="00B236A7" w:rsidRDefault="007B7582" w:rsidP="00B236A7">
      <w:pPr>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B236A7"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B236A7"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Default="007B7582" w:rsidP="007B7582">
      <w:pPr>
        <w:pStyle w:val="Ttulo1"/>
        <w:numPr>
          <w:ilvl w:val="0"/>
          <w:numId w:val="1"/>
        </w:numPr>
        <w:rPr>
          <w:b/>
          <w:color w:val="0070C0"/>
        </w:rPr>
      </w:pPr>
      <w:bookmarkStart w:id="15" w:name="_Toc493546922"/>
      <w:bookmarkStart w:id="16" w:name="_Toc493599118"/>
      <w:bookmarkStart w:id="17" w:name="_Toc499970261"/>
      <w:r w:rsidRPr="007B7582">
        <w:rPr>
          <w:b/>
          <w:color w:val="0070C0"/>
        </w:rPr>
        <w:lastRenderedPageBreak/>
        <w:t>Análisis y presentación de resultados</w:t>
      </w:r>
      <w:bookmarkEnd w:id="15"/>
      <w:bookmarkEnd w:id="16"/>
      <w:bookmarkEnd w:id="17"/>
      <w:r w:rsidRPr="007B7582">
        <w:rPr>
          <w:b/>
          <w:color w:val="0070C0"/>
        </w:rPr>
        <w:t xml:space="preserve"> </w:t>
      </w:r>
    </w:p>
    <w:p w:rsidR="00AD21E7" w:rsidRPr="00AD21E7" w:rsidRDefault="00AD21E7" w:rsidP="00AD21E7"/>
    <w:p w:rsidR="00AD21E7" w:rsidRDefault="007B7582" w:rsidP="00B236A7">
      <w:pPr>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Para la construcción del rediseño del</w:t>
      </w:r>
      <w:r w:rsidR="0035415C" w:rsidRPr="00B236A7">
        <w:rPr>
          <w:rFonts w:ascii="Arial" w:eastAsia="Times New Roman" w:hAnsi="Arial" w:cs="Arial"/>
          <w:kern w:val="1"/>
          <w:sz w:val="24"/>
          <w:szCs w:val="24"/>
          <w:lang w:eastAsia="zh-CN" w:bidi="hi-IN"/>
        </w:rPr>
        <w:t xml:space="preserve"> sistema de software del Programa</w:t>
      </w:r>
      <w:r w:rsidRPr="00B236A7">
        <w:rPr>
          <w:rFonts w:ascii="Arial" w:eastAsia="Times New Roman" w:hAnsi="Arial" w:cs="Arial"/>
          <w:kern w:val="1"/>
          <w:sz w:val="24"/>
          <w:szCs w:val="24"/>
          <w:lang w:eastAsia="zh-CN" w:bidi="hi-IN"/>
        </w:rPr>
        <w:t xml:space="preserve"> Seguimiento a Graduados de la Universidad Nacional de Ingeniería se requirió utilizar el modelo de Reingeniería de</w:t>
      </w:r>
      <w:r w:rsidR="00AD21E7">
        <w:rPr>
          <w:rFonts w:ascii="Arial" w:eastAsia="Times New Roman" w:hAnsi="Arial" w:cs="Arial"/>
          <w:kern w:val="1"/>
          <w:sz w:val="24"/>
          <w:szCs w:val="24"/>
          <w:lang w:eastAsia="zh-CN" w:bidi="hi-IN"/>
        </w:rPr>
        <w:t xml:space="preserve"> Software. </w:t>
      </w:r>
    </w:p>
    <w:p w:rsidR="00B160FA" w:rsidRDefault="00B160FA" w:rsidP="00B236A7">
      <w:pPr>
        <w:spacing w:after="0" w:line="360" w:lineRule="auto"/>
        <w:jc w:val="both"/>
        <w:rPr>
          <w:rFonts w:ascii="Arial" w:eastAsia="Times New Roman" w:hAnsi="Arial" w:cs="Arial"/>
          <w:kern w:val="1"/>
          <w:sz w:val="24"/>
          <w:szCs w:val="24"/>
          <w:lang w:eastAsia="zh-CN" w:bidi="hi-IN"/>
        </w:rPr>
      </w:pPr>
    </w:p>
    <w:p w:rsidR="006728D4" w:rsidRDefault="006E758C" w:rsidP="00B236A7">
      <w:pPr>
        <w:spacing w:after="0" w:line="360" w:lineRule="auto"/>
        <w:jc w:val="both"/>
        <w:rPr>
          <w:rFonts w:ascii="Arial" w:eastAsia="Times New Roman" w:hAnsi="Arial" w:cs="Arial"/>
          <w:kern w:val="1"/>
          <w:sz w:val="24"/>
          <w:szCs w:val="24"/>
          <w:lang w:eastAsia="zh-CN" w:bidi="hi-IN"/>
        </w:rPr>
      </w:pPr>
      <w:r w:rsidRPr="00B160FA">
        <w:rPr>
          <w:rFonts w:ascii="Arial" w:eastAsia="Times New Roman" w:hAnsi="Arial" w:cs="Arial"/>
          <w:noProof/>
          <w:kern w:val="1"/>
          <w:sz w:val="24"/>
          <w:szCs w:val="24"/>
          <w:lang w:eastAsia="es-NI"/>
        </w:rPr>
        <w:drawing>
          <wp:anchor distT="0" distB="0" distL="114300" distR="114300" simplePos="0" relativeHeight="251670528" behindDoc="0" locked="0" layoutInCell="1" allowOverlap="1" wp14:anchorId="7D62D744" wp14:editId="53E9568B">
            <wp:simplePos x="0" y="0"/>
            <wp:positionH relativeFrom="margin">
              <wp:posOffset>897255</wp:posOffset>
            </wp:positionH>
            <wp:positionV relativeFrom="margin">
              <wp:posOffset>2923568</wp:posOffset>
            </wp:positionV>
            <wp:extent cx="4044950" cy="2236470"/>
            <wp:effectExtent l="0" t="0" r="0" b="0"/>
            <wp:wrapTopAndBottom/>
            <wp:docPr id="10" name="Imagen 10" descr="F:\fases_reingenier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ases_reingenieria.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4950" cy="2236470"/>
                    </a:xfrm>
                    <a:prstGeom prst="rect">
                      <a:avLst/>
                    </a:prstGeom>
                    <a:noFill/>
                    <a:ln>
                      <a:noFill/>
                    </a:ln>
                  </pic:spPr>
                </pic:pic>
              </a:graphicData>
            </a:graphic>
          </wp:anchor>
        </w:drawing>
      </w:r>
      <w:r w:rsidR="006728D4">
        <w:rPr>
          <w:rFonts w:ascii="Arial" w:eastAsia="Times New Roman" w:hAnsi="Arial" w:cs="Arial"/>
          <w:kern w:val="1"/>
          <w:sz w:val="24"/>
          <w:szCs w:val="24"/>
          <w:lang w:eastAsia="zh-CN" w:bidi="hi-IN"/>
        </w:rPr>
        <w:t>La forma en que se representaron los resultados adquiridos en el proceso de reingeniería se mostraran por capítulos. Los cuatros capítulos mostrados en la presentación de resultados corresponden a los procesos de reingeniería que agrupados de esta manera:</w:t>
      </w:r>
    </w:p>
    <w:p w:rsidR="006728D4" w:rsidRDefault="006728D4" w:rsidP="00B236A7">
      <w:pPr>
        <w:spacing w:after="0" w:line="360" w:lineRule="auto"/>
        <w:jc w:val="both"/>
        <w:rPr>
          <w:rFonts w:ascii="Arial" w:eastAsia="Times New Roman" w:hAnsi="Arial" w:cs="Arial"/>
          <w:kern w:val="1"/>
          <w:sz w:val="24"/>
          <w:szCs w:val="24"/>
          <w:lang w:eastAsia="zh-CN" w:bidi="hi-IN"/>
        </w:rPr>
      </w:pPr>
    </w:p>
    <w:p w:rsidR="006728D4" w:rsidRDefault="00F40556" w:rsidP="00B236A7">
      <w:pPr>
        <w:spacing w:after="0" w:line="360" w:lineRule="auto"/>
        <w:jc w:val="both"/>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Capítulo</w:t>
      </w:r>
      <w:r w:rsidR="006728D4">
        <w:rPr>
          <w:rFonts w:ascii="Arial" w:eastAsia="Times New Roman" w:hAnsi="Arial" w:cs="Arial"/>
          <w:kern w:val="1"/>
          <w:sz w:val="24"/>
          <w:szCs w:val="24"/>
          <w:lang w:eastAsia="zh-CN" w:bidi="hi-IN"/>
        </w:rPr>
        <w:t xml:space="preserve"> 1: Muestra el análisis de </w:t>
      </w: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7B7582" w:rsidRPr="00AD21E7" w:rsidRDefault="00777ADB" w:rsidP="007B7582">
      <w:pPr>
        <w:pStyle w:val="Ttulo1"/>
        <w:numPr>
          <w:ilvl w:val="1"/>
          <w:numId w:val="1"/>
        </w:numPr>
        <w:rPr>
          <w:rFonts w:ascii="Arial" w:eastAsiaTheme="minorEastAsia" w:hAnsi="Arial" w:cs="Arial"/>
          <w:b/>
          <w:color w:val="0070C0"/>
          <w:spacing w:val="15"/>
          <w:sz w:val="24"/>
          <w:szCs w:val="24"/>
        </w:rPr>
      </w:pPr>
      <w:bookmarkStart w:id="18" w:name="_Toc499970262"/>
      <w:r w:rsidRPr="00AD21E7">
        <w:rPr>
          <w:rFonts w:ascii="Arial" w:eastAsiaTheme="minorEastAsia" w:hAnsi="Arial" w:cs="Arial"/>
          <w:b/>
          <w:color w:val="0070C0"/>
          <w:spacing w:val="15"/>
          <w:sz w:val="24"/>
          <w:szCs w:val="24"/>
        </w:rPr>
        <w:lastRenderedPageBreak/>
        <w:t>Capítulo 1</w:t>
      </w:r>
      <w:r w:rsidR="007B7582" w:rsidRPr="00AD21E7">
        <w:rPr>
          <w:rFonts w:ascii="Arial" w:eastAsiaTheme="minorEastAsia" w:hAnsi="Arial" w:cs="Arial"/>
          <w:b/>
          <w:color w:val="0070C0"/>
          <w:spacing w:val="15"/>
          <w:sz w:val="24"/>
          <w:szCs w:val="24"/>
        </w:rPr>
        <w:t>: Análisis de Inventario</w:t>
      </w:r>
      <w:bookmarkEnd w:id="18"/>
    </w:p>
    <w:p w:rsidR="001A7108" w:rsidRDefault="001A7108" w:rsidP="0019414C">
      <w:pPr>
        <w:spacing w:line="360" w:lineRule="auto"/>
      </w:pPr>
    </w:p>
    <w:p w:rsidR="001A7108" w:rsidRPr="001A7108" w:rsidRDefault="001A7108" w:rsidP="0019414C">
      <w:pPr>
        <w:spacing w:line="360" w:lineRule="auto"/>
        <w:jc w:val="both"/>
        <w:rPr>
          <w:rFonts w:ascii="Arial" w:eastAsia="Times New Roman" w:hAnsi="Arial" w:cs="Arial"/>
          <w:kern w:val="1"/>
          <w:sz w:val="24"/>
          <w:szCs w:val="24"/>
          <w:lang w:eastAsia="zh-CN" w:bidi="hi-IN"/>
        </w:rPr>
      </w:pPr>
      <w:r w:rsidRPr="001A7108">
        <w:rPr>
          <w:rFonts w:ascii="Arial" w:eastAsia="Times New Roman" w:hAnsi="Arial" w:cs="Arial"/>
          <w:kern w:val="1"/>
          <w:sz w:val="24"/>
          <w:szCs w:val="24"/>
          <w:lang w:eastAsia="zh-CN" w:bidi="hi-IN"/>
        </w:rPr>
        <w:t xml:space="preserve">En este primer capítulo </w:t>
      </w:r>
      <w:r>
        <w:rPr>
          <w:rFonts w:ascii="Arial" w:eastAsia="Times New Roman" w:hAnsi="Arial" w:cs="Arial"/>
          <w:kern w:val="1"/>
          <w:sz w:val="24"/>
          <w:szCs w:val="24"/>
          <w:lang w:eastAsia="zh-CN" w:bidi="hi-IN"/>
        </w:rPr>
        <w:t>se presentan la información</w:t>
      </w:r>
      <w:r w:rsidR="008135A7">
        <w:rPr>
          <w:rFonts w:ascii="Arial" w:eastAsia="Times New Roman" w:hAnsi="Arial" w:cs="Arial"/>
          <w:kern w:val="1"/>
          <w:sz w:val="24"/>
          <w:szCs w:val="24"/>
          <w:lang w:eastAsia="zh-CN" w:bidi="hi-IN"/>
        </w:rPr>
        <w:t xml:space="preserve"> retomada de la fase</w:t>
      </w:r>
      <w:r>
        <w:rPr>
          <w:rFonts w:ascii="Arial" w:eastAsia="Times New Roman" w:hAnsi="Arial" w:cs="Arial"/>
          <w:kern w:val="1"/>
          <w:sz w:val="24"/>
          <w:szCs w:val="24"/>
          <w:lang w:eastAsia="zh-CN" w:bidi="hi-IN"/>
        </w:rPr>
        <w:t xml:space="preserve"> de análisis del sistema realizado en el 2011 y las nuevas necesidades con las cuales se le aplica la etapa de </w:t>
      </w:r>
      <w:r w:rsidR="008135A7">
        <w:rPr>
          <w:rFonts w:ascii="Arial" w:eastAsia="Times New Roman" w:hAnsi="Arial" w:cs="Arial"/>
          <w:kern w:val="1"/>
          <w:sz w:val="24"/>
          <w:szCs w:val="24"/>
          <w:lang w:eastAsia="zh-CN" w:bidi="hi-IN"/>
        </w:rPr>
        <w:t xml:space="preserve">análisis de inventario del proceso </w:t>
      </w:r>
      <w:r>
        <w:rPr>
          <w:rFonts w:ascii="Arial" w:eastAsia="Times New Roman" w:hAnsi="Arial" w:cs="Arial"/>
          <w:kern w:val="1"/>
          <w:sz w:val="24"/>
          <w:szCs w:val="24"/>
          <w:lang w:eastAsia="zh-CN" w:bidi="hi-IN"/>
        </w:rPr>
        <w:t>reingeniería</w:t>
      </w:r>
      <w:r w:rsidR="008135A7">
        <w:rPr>
          <w:rFonts w:ascii="Arial" w:eastAsia="Times New Roman" w:hAnsi="Arial" w:cs="Arial"/>
          <w:kern w:val="1"/>
          <w:sz w:val="24"/>
          <w:szCs w:val="24"/>
          <w:lang w:eastAsia="zh-CN" w:bidi="hi-IN"/>
        </w:rPr>
        <w:t>,</w:t>
      </w:r>
      <w:r>
        <w:rPr>
          <w:rFonts w:ascii="Arial" w:eastAsia="Times New Roman" w:hAnsi="Arial" w:cs="Arial"/>
          <w:kern w:val="1"/>
          <w:sz w:val="24"/>
          <w:szCs w:val="24"/>
          <w:lang w:eastAsia="zh-CN" w:bidi="hi-IN"/>
        </w:rPr>
        <w:t xml:space="preserve"> con el fin de toma</w:t>
      </w:r>
      <w:r w:rsidR="008135A7">
        <w:rPr>
          <w:rFonts w:ascii="Arial" w:eastAsia="Times New Roman" w:hAnsi="Arial" w:cs="Arial"/>
          <w:kern w:val="1"/>
          <w:sz w:val="24"/>
          <w:szCs w:val="24"/>
          <w:lang w:eastAsia="zh-CN" w:bidi="hi-IN"/>
        </w:rPr>
        <w:t>r y reformar</w:t>
      </w:r>
      <w:r w:rsidR="00252A3F">
        <w:rPr>
          <w:rFonts w:ascii="Arial" w:eastAsia="Times New Roman" w:hAnsi="Arial" w:cs="Arial"/>
          <w:kern w:val="1"/>
          <w:sz w:val="24"/>
          <w:szCs w:val="24"/>
          <w:lang w:eastAsia="zh-CN" w:bidi="hi-IN"/>
        </w:rPr>
        <w:t xml:space="preserve"> la estructura de información.</w:t>
      </w:r>
    </w:p>
    <w:p w:rsidR="0019414C" w:rsidRDefault="008135A7" w:rsidP="0019414C">
      <w:pPr>
        <w:spacing w:after="0" w:line="360" w:lineRule="auto"/>
        <w:jc w:val="both"/>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El tema monográfico</w:t>
      </w:r>
      <w:r w:rsidR="007B7582" w:rsidRPr="00B236A7">
        <w:rPr>
          <w:rFonts w:ascii="Arial" w:eastAsia="Times New Roman" w:hAnsi="Arial" w:cs="Arial"/>
          <w:kern w:val="1"/>
          <w:sz w:val="24"/>
          <w:szCs w:val="24"/>
          <w:lang w:eastAsia="zh-CN" w:bidi="hi-IN"/>
        </w:rPr>
        <w:t xml:space="preserve"> “</w:t>
      </w:r>
      <w:r w:rsidR="00A33FE5" w:rsidRPr="00B236A7">
        <w:rPr>
          <w:rFonts w:ascii="Arial" w:eastAsia="Times New Roman" w:hAnsi="Arial" w:cs="Arial"/>
          <w:kern w:val="1"/>
          <w:sz w:val="24"/>
          <w:szCs w:val="24"/>
          <w:lang w:eastAsia="zh-CN" w:bidi="hi-IN"/>
        </w:rPr>
        <w:t>Implementación de un sistema de registro en línea para seguimiento de egresados y graduados FEC</w:t>
      </w:r>
      <w:r w:rsidR="007B7582" w:rsidRPr="00B236A7">
        <w:rPr>
          <w:rFonts w:ascii="Arial" w:eastAsia="Times New Roman" w:hAnsi="Arial" w:cs="Arial"/>
          <w:kern w:val="1"/>
          <w:sz w:val="24"/>
          <w:szCs w:val="24"/>
          <w:lang w:eastAsia="zh-CN" w:bidi="hi-IN"/>
        </w:rPr>
        <w:t xml:space="preserve">” que se </w:t>
      </w:r>
      <w:r w:rsidR="00777ADB">
        <w:rPr>
          <w:rFonts w:ascii="Arial" w:eastAsia="Times New Roman" w:hAnsi="Arial" w:cs="Arial"/>
          <w:kern w:val="1"/>
          <w:sz w:val="24"/>
          <w:szCs w:val="24"/>
          <w:lang w:eastAsia="zh-CN" w:bidi="hi-IN"/>
        </w:rPr>
        <w:t>realizó</w:t>
      </w:r>
      <w:r>
        <w:rPr>
          <w:rFonts w:ascii="Arial" w:eastAsia="Times New Roman" w:hAnsi="Arial" w:cs="Arial"/>
          <w:kern w:val="1"/>
          <w:sz w:val="24"/>
          <w:szCs w:val="24"/>
          <w:lang w:eastAsia="zh-CN" w:bidi="hi-IN"/>
        </w:rPr>
        <w:t xml:space="preserve"> por un</w:t>
      </w:r>
      <w:r w:rsidR="00777ADB">
        <w:rPr>
          <w:rFonts w:ascii="Arial" w:eastAsia="Times New Roman" w:hAnsi="Arial" w:cs="Arial"/>
          <w:kern w:val="1"/>
          <w:sz w:val="24"/>
          <w:szCs w:val="24"/>
          <w:lang w:eastAsia="zh-CN" w:bidi="hi-IN"/>
        </w:rPr>
        <w:t xml:space="preserve"> grupo de estudiantes de la Carrera de Ingeniería en Computación</w:t>
      </w:r>
      <w:r w:rsidR="00252A3F">
        <w:rPr>
          <w:rFonts w:ascii="Arial" w:eastAsia="Times New Roman" w:hAnsi="Arial" w:cs="Arial"/>
          <w:kern w:val="1"/>
          <w:sz w:val="24"/>
          <w:szCs w:val="24"/>
          <w:lang w:eastAsia="zh-CN" w:bidi="hi-IN"/>
        </w:rPr>
        <w:t>. E</w:t>
      </w:r>
      <w:r w:rsidR="00777ADB">
        <w:rPr>
          <w:rFonts w:ascii="Arial" w:eastAsia="Times New Roman" w:hAnsi="Arial" w:cs="Arial"/>
          <w:kern w:val="1"/>
          <w:sz w:val="24"/>
          <w:szCs w:val="24"/>
          <w:lang w:eastAsia="zh-CN" w:bidi="hi-IN"/>
        </w:rPr>
        <w:t>l trabajo</w:t>
      </w:r>
      <w:r w:rsidR="007B7582" w:rsidRPr="00B236A7">
        <w:rPr>
          <w:rFonts w:ascii="Arial" w:eastAsia="Times New Roman" w:hAnsi="Arial" w:cs="Arial"/>
          <w:kern w:val="1"/>
          <w:sz w:val="24"/>
          <w:szCs w:val="24"/>
          <w:lang w:eastAsia="zh-CN" w:bidi="hi-IN"/>
        </w:rPr>
        <w:t xml:space="preserve"> consta</w:t>
      </w:r>
      <w:r w:rsidR="00777ADB">
        <w:rPr>
          <w:rFonts w:ascii="Arial" w:eastAsia="Times New Roman" w:hAnsi="Arial" w:cs="Arial"/>
          <w:kern w:val="1"/>
          <w:sz w:val="24"/>
          <w:szCs w:val="24"/>
          <w:lang w:eastAsia="zh-CN" w:bidi="hi-IN"/>
        </w:rPr>
        <w:t xml:space="preserve"> de una serie de requerimientos funcionales que eran apropiados en </w:t>
      </w:r>
      <w:r w:rsidR="00252A3F">
        <w:rPr>
          <w:rFonts w:ascii="Arial" w:eastAsia="Times New Roman" w:hAnsi="Arial" w:cs="Arial"/>
          <w:kern w:val="1"/>
          <w:sz w:val="24"/>
          <w:szCs w:val="24"/>
          <w:lang w:eastAsia="zh-CN" w:bidi="hi-IN"/>
        </w:rPr>
        <w:t>para la facultad</w:t>
      </w:r>
      <w:r w:rsidR="00777ADB">
        <w:rPr>
          <w:rFonts w:ascii="Arial" w:eastAsia="Times New Roman" w:hAnsi="Arial" w:cs="Arial"/>
          <w:kern w:val="1"/>
          <w:sz w:val="24"/>
          <w:szCs w:val="24"/>
          <w:lang w:eastAsia="zh-CN" w:bidi="hi-IN"/>
        </w:rPr>
        <w:t xml:space="preserve"> de la FEC las cuales tiene únicamente tres carreras (Eléctrica – Electrónica - Computación)</w:t>
      </w:r>
      <w:r w:rsidR="006D789F">
        <w:rPr>
          <w:rFonts w:ascii="Arial" w:eastAsia="Times New Roman" w:hAnsi="Arial" w:cs="Arial"/>
          <w:kern w:val="1"/>
          <w:sz w:val="24"/>
          <w:szCs w:val="24"/>
          <w:lang w:eastAsia="zh-CN" w:bidi="hi-IN"/>
        </w:rPr>
        <w:t xml:space="preserve">, por lo cual el modelo de base de datos y otros recursos </w:t>
      </w:r>
      <w:r>
        <w:rPr>
          <w:rFonts w:ascii="Arial" w:eastAsia="Times New Roman" w:hAnsi="Arial" w:cs="Arial"/>
          <w:kern w:val="1"/>
          <w:sz w:val="24"/>
          <w:szCs w:val="24"/>
          <w:lang w:eastAsia="zh-CN" w:bidi="hi-IN"/>
        </w:rPr>
        <w:t>que fueron importantes (</w:t>
      </w:r>
      <w:r w:rsidR="006D789F">
        <w:rPr>
          <w:rFonts w:ascii="Arial" w:eastAsia="Times New Roman" w:hAnsi="Arial" w:cs="Arial"/>
          <w:kern w:val="1"/>
          <w:sz w:val="24"/>
          <w:szCs w:val="24"/>
          <w:lang w:eastAsia="zh-CN" w:bidi="hi-IN"/>
        </w:rPr>
        <w:t>software</w:t>
      </w:r>
      <w:r>
        <w:rPr>
          <w:rFonts w:ascii="Arial" w:eastAsia="Times New Roman" w:hAnsi="Arial" w:cs="Arial"/>
          <w:kern w:val="1"/>
          <w:sz w:val="24"/>
          <w:szCs w:val="24"/>
          <w:lang w:eastAsia="zh-CN" w:bidi="hi-IN"/>
        </w:rPr>
        <w:t>-</w:t>
      </w:r>
      <w:r w:rsidR="006D789F">
        <w:rPr>
          <w:rFonts w:ascii="Arial" w:eastAsia="Times New Roman" w:hAnsi="Arial" w:cs="Arial"/>
          <w:kern w:val="1"/>
          <w:sz w:val="24"/>
          <w:szCs w:val="24"/>
          <w:lang w:eastAsia="zh-CN" w:bidi="hi-IN"/>
        </w:rPr>
        <w:t xml:space="preserve"> hardware</w:t>
      </w:r>
      <w:r>
        <w:rPr>
          <w:rFonts w:ascii="Arial" w:eastAsia="Times New Roman" w:hAnsi="Arial" w:cs="Arial"/>
          <w:kern w:val="1"/>
          <w:sz w:val="24"/>
          <w:szCs w:val="24"/>
          <w:lang w:eastAsia="zh-CN" w:bidi="hi-IN"/>
        </w:rPr>
        <w:t>)</w:t>
      </w:r>
      <w:r w:rsidR="006D789F">
        <w:rPr>
          <w:rFonts w:ascii="Arial" w:eastAsia="Times New Roman" w:hAnsi="Arial" w:cs="Arial"/>
          <w:kern w:val="1"/>
          <w:sz w:val="24"/>
          <w:szCs w:val="24"/>
          <w:lang w:eastAsia="zh-CN" w:bidi="hi-IN"/>
        </w:rPr>
        <w:t xml:space="preserve"> pero que en la actualidad quedan desfasados</w:t>
      </w:r>
      <w:r w:rsidR="00252A3F">
        <w:rPr>
          <w:rFonts w:ascii="Arial" w:eastAsia="Times New Roman" w:hAnsi="Arial" w:cs="Arial"/>
          <w:kern w:val="1"/>
          <w:sz w:val="24"/>
          <w:szCs w:val="24"/>
          <w:lang w:eastAsia="zh-CN" w:bidi="hi-IN"/>
        </w:rPr>
        <w:t xml:space="preserve"> por </w:t>
      </w:r>
      <w:r>
        <w:rPr>
          <w:rFonts w:ascii="Arial" w:eastAsia="Times New Roman" w:hAnsi="Arial" w:cs="Arial"/>
          <w:kern w:val="1"/>
          <w:sz w:val="24"/>
          <w:szCs w:val="24"/>
          <w:lang w:eastAsia="zh-CN" w:bidi="hi-IN"/>
        </w:rPr>
        <w:t>las nuevas necesidades que el programa de seguimiento a graduado PSG implementa, ya que este programa aplica  en todas las facultades y carreras de la universidad</w:t>
      </w:r>
      <w:r w:rsidR="001A7108">
        <w:rPr>
          <w:rFonts w:ascii="Arial" w:eastAsia="Times New Roman" w:hAnsi="Arial" w:cs="Arial"/>
          <w:kern w:val="1"/>
          <w:sz w:val="24"/>
          <w:szCs w:val="24"/>
          <w:lang w:eastAsia="zh-CN" w:bidi="hi-IN"/>
        </w:rPr>
        <w:t>.</w:t>
      </w:r>
      <w:r w:rsidR="006D789F">
        <w:rPr>
          <w:rFonts w:ascii="Arial" w:eastAsia="Times New Roman" w:hAnsi="Arial" w:cs="Arial"/>
          <w:kern w:val="1"/>
          <w:sz w:val="24"/>
          <w:szCs w:val="24"/>
          <w:lang w:eastAsia="zh-CN" w:bidi="hi-IN"/>
        </w:rPr>
        <w:t xml:space="preserve"> </w:t>
      </w:r>
    </w:p>
    <w:p w:rsidR="0019414C" w:rsidRDefault="0019414C" w:rsidP="0019414C">
      <w:pPr>
        <w:spacing w:after="0" w:line="360" w:lineRule="auto"/>
        <w:jc w:val="both"/>
        <w:rPr>
          <w:rFonts w:ascii="Arial" w:eastAsia="Times New Roman" w:hAnsi="Arial" w:cs="Arial"/>
          <w:kern w:val="1"/>
          <w:sz w:val="24"/>
          <w:szCs w:val="24"/>
          <w:lang w:eastAsia="zh-CN" w:bidi="hi-IN"/>
        </w:rPr>
      </w:pPr>
    </w:p>
    <w:p w:rsidR="005B411F" w:rsidRDefault="001A7108" w:rsidP="0019414C">
      <w:pPr>
        <w:spacing w:after="0" w:line="360" w:lineRule="auto"/>
        <w:jc w:val="both"/>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E</w:t>
      </w:r>
      <w:r w:rsidR="005B411F">
        <w:rPr>
          <w:rFonts w:ascii="Arial" w:eastAsia="Times New Roman" w:hAnsi="Arial" w:cs="Arial"/>
          <w:kern w:val="1"/>
          <w:sz w:val="24"/>
          <w:szCs w:val="24"/>
          <w:lang w:eastAsia="zh-CN" w:bidi="hi-IN"/>
        </w:rPr>
        <w:t>stos requerimientos</w:t>
      </w:r>
      <w:r>
        <w:rPr>
          <w:rFonts w:ascii="Arial" w:eastAsia="Times New Roman" w:hAnsi="Arial" w:cs="Arial"/>
          <w:kern w:val="1"/>
          <w:sz w:val="24"/>
          <w:szCs w:val="24"/>
          <w:lang w:eastAsia="zh-CN" w:bidi="hi-IN"/>
        </w:rPr>
        <w:t xml:space="preserve"> y demás información</w:t>
      </w:r>
      <w:r w:rsidR="005B411F">
        <w:rPr>
          <w:rFonts w:ascii="Arial" w:eastAsia="Times New Roman" w:hAnsi="Arial" w:cs="Arial"/>
          <w:kern w:val="1"/>
          <w:sz w:val="24"/>
          <w:szCs w:val="24"/>
          <w:lang w:eastAsia="zh-CN" w:bidi="hi-IN"/>
        </w:rPr>
        <w:t xml:space="preserve"> pueden verse en el anexo de este documento</w:t>
      </w:r>
      <w:r w:rsidR="00252A3F">
        <w:rPr>
          <w:rFonts w:ascii="Arial" w:eastAsia="Times New Roman" w:hAnsi="Arial" w:cs="Arial"/>
          <w:kern w:val="1"/>
          <w:sz w:val="24"/>
          <w:szCs w:val="24"/>
          <w:lang w:eastAsia="zh-CN" w:bidi="hi-IN"/>
        </w:rPr>
        <w:t xml:space="preserve"> o en el documento original de la monografía “Implementación de un sistema de registro en línea para seguimientos de egresados y graduados FEC”</w:t>
      </w:r>
      <w:r w:rsidR="0019414C">
        <w:rPr>
          <w:rFonts w:ascii="Arial" w:eastAsia="Times New Roman" w:hAnsi="Arial" w:cs="Arial"/>
          <w:kern w:val="1"/>
          <w:sz w:val="24"/>
          <w:szCs w:val="24"/>
          <w:lang w:eastAsia="zh-CN" w:bidi="hi-IN"/>
        </w:rPr>
        <w:t xml:space="preserve"> en la biblioteca de la Universidad Nacional de Ingeniería</w:t>
      </w:r>
      <w:r w:rsidR="00777ADB">
        <w:rPr>
          <w:rFonts w:ascii="Arial" w:eastAsia="Times New Roman" w:hAnsi="Arial" w:cs="Arial"/>
          <w:kern w:val="1"/>
          <w:sz w:val="24"/>
          <w:szCs w:val="24"/>
          <w:lang w:eastAsia="zh-CN" w:bidi="hi-IN"/>
        </w:rPr>
        <w:t>.</w:t>
      </w:r>
    </w:p>
    <w:p w:rsidR="00252A3F" w:rsidRDefault="00252A3F" w:rsidP="00B236A7">
      <w:pPr>
        <w:spacing w:after="0" w:line="360" w:lineRule="auto"/>
        <w:jc w:val="both"/>
        <w:rPr>
          <w:rFonts w:ascii="Arial" w:eastAsia="Times New Roman" w:hAnsi="Arial" w:cs="Arial"/>
          <w:kern w:val="1"/>
          <w:sz w:val="24"/>
          <w:szCs w:val="24"/>
          <w:lang w:eastAsia="zh-CN" w:bidi="hi-IN"/>
        </w:rPr>
      </w:pPr>
    </w:p>
    <w:p w:rsidR="00F90A5A" w:rsidRDefault="00F90A5A"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19414C" w:rsidRDefault="0019414C" w:rsidP="00B236A7">
      <w:pPr>
        <w:spacing w:after="0" w:line="360" w:lineRule="auto"/>
        <w:jc w:val="both"/>
        <w:rPr>
          <w:rFonts w:ascii="Arial" w:eastAsia="Times New Roman" w:hAnsi="Arial" w:cs="Arial"/>
          <w:kern w:val="1"/>
          <w:sz w:val="24"/>
          <w:szCs w:val="24"/>
          <w:lang w:eastAsia="zh-CN" w:bidi="hi-IN"/>
        </w:rPr>
      </w:pPr>
    </w:p>
    <w:p w:rsidR="00F90A5A" w:rsidRDefault="0019414C" w:rsidP="0019414C">
      <w:pPr>
        <w:pStyle w:val="Ttulo1"/>
        <w:numPr>
          <w:ilvl w:val="2"/>
          <w:numId w:val="1"/>
        </w:numPr>
        <w:rPr>
          <w:rFonts w:ascii="Arial" w:eastAsiaTheme="minorEastAsia" w:hAnsi="Arial" w:cs="Arial"/>
          <w:color w:val="0070C0"/>
          <w:spacing w:val="15"/>
          <w:sz w:val="22"/>
          <w:szCs w:val="22"/>
        </w:rPr>
      </w:pPr>
      <w:r w:rsidRPr="0019414C">
        <w:rPr>
          <w:rFonts w:ascii="Arial" w:eastAsiaTheme="minorEastAsia" w:hAnsi="Arial" w:cs="Arial"/>
          <w:color w:val="0070C0"/>
          <w:spacing w:val="15"/>
          <w:sz w:val="22"/>
          <w:szCs w:val="22"/>
        </w:rPr>
        <w:lastRenderedPageBreak/>
        <w:t xml:space="preserve">Fase de </w:t>
      </w:r>
      <w:r w:rsidR="008606A3">
        <w:rPr>
          <w:rFonts w:ascii="Arial" w:eastAsiaTheme="minorEastAsia" w:hAnsi="Arial" w:cs="Arial"/>
          <w:color w:val="0070C0"/>
          <w:spacing w:val="15"/>
          <w:sz w:val="22"/>
          <w:szCs w:val="22"/>
        </w:rPr>
        <w:t xml:space="preserve">reestructuración </w:t>
      </w:r>
    </w:p>
    <w:p w:rsidR="008606A3" w:rsidRPr="008606A3" w:rsidRDefault="008606A3" w:rsidP="008606A3"/>
    <w:p w:rsidR="00722C18" w:rsidRPr="008606A3" w:rsidRDefault="008606A3" w:rsidP="00722C18">
      <w:pPr>
        <w:spacing w:line="360" w:lineRule="auto"/>
        <w:jc w:val="both"/>
        <w:rPr>
          <w:rFonts w:ascii="Arial" w:eastAsia="Times New Roman" w:hAnsi="Arial" w:cs="Arial"/>
          <w:kern w:val="1"/>
          <w:sz w:val="24"/>
          <w:szCs w:val="24"/>
          <w:lang w:eastAsia="zh-CN" w:bidi="hi-IN"/>
        </w:rPr>
      </w:pPr>
      <w:r w:rsidRPr="008606A3">
        <w:rPr>
          <w:rFonts w:ascii="Arial" w:eastAsia="Times New Roman" w:hAnsi="Arial" w:cs="Arial"/>
          <w:kern w:val="1"/>
          <w:sz w:val="24"/>
          <w:szCs w:val="24"/>
          <w:lang w:eastAsia="zh-CN" w:bidi="hi-IN"/>
        </w:rPr>
        <w:t>En esta</w:t>
      </w:r>
      <w:r>
        <w:rPr>
          <w:rFonts w:ascii="Arial" w:eastAsia="Times New Roman" w:hAnsi="Arial" w:cs="Arial"/>
          <w:kern w:val="1"/>
          <w:sz w:val="24"/>
          <w:szCs w:val="24"/>
          <w:lang w:eastAsia="zh-CN" w:bidi="hi-IN"/>
        </w:rPr>
        <w:t xml:space="preserve"> </w:t>
      </w:r>
      <w:r w:rsidR="00224509">
        <w:rPr>
          <w:rFonts w:ascii="Arial" w:eastAsia="Times New Roman" w:hAnsi="Arial" w:cs="Arial"/>
          <w:kern w:val="1"/>
          <w:sz w:val="24"/>
          <w:szCs w:val="24"/>
          <w:lang w:eastAsia="zh-CN" w:bidi="hi-IN"/>
        </w:rPr>
        <w:t>parte del ciclo</w:t>
      </w:r>
      <w:r>
        <w:rPr>
          <w:rFonts w:ascii="Arial" w:eastAsia="Times New Roman" w:hAnsi="Arial" w:cs="Arial"/>
          <w:kern w:val="1"/>
          <w:sz w:val="24"/>
          <w:szCs w:val="24"/>
          <w:lang w:eastAsia="zh-CN" w:bidi="hi-IN"/>
        </w:rPr>
        <w:t xml:space="preserve"> se muestra como la fase de inventario</w:t>
      </w:r>
      <w:r w:rsidR="00224509">
        <w:rPr>
          <w:rFonts w:ascii="Arial" w:eastAsia="Times New Roman" w:hAnsi="Arial" w:cs="Arial"/>
          <w:kern w:val="1"/>
          <w:sz w:val="24"/>
          <w:szCs w:val="24"/>
          <w:lang w:eastAsia="zh-CN" w:bidi="hi-IN"/>
        </w:rPr>
        <w:t xml:space="preserve"> que es la recolección de la información del producto realizado en el 2011</w:t>
      </w:r>
      <w:r>
        <w:rPr>
          <w:rFonts w:ascii="Arial" w:eastAsia="Times New Roman" w:hAnsi="Arial" w:cs="Arial"/>
          <w:kern w:val="1"/>
          <w:sz w:val="24"/>
          <w:szCs w:val="24"/>
          <w:lang w:eastAsia="zh-CN" w:bidi="hi-IN"/>
        </w:rPr>
        <w:t xml:space="preserve"> ha dado nuevos pasos para corregir, agregar y modificar datos, con información </w:t>
      </w:r>
      <w:r w:rsidR="00224509">
        <w:rPr>
          <w:rFonts w:ascii="Arial" w:eastAsia="Times New Roman" w:hAnsi="Arial" w:cs="Arial"/>
          <w:kern w:val="1"/>
          <w:sz w:val="24"/>
          <w:szCs w:val="24"/>
          <w:lang w:eastAsia="zh-CN" w:bidi="hi-IN"/>
        </w:rPr>
        <w:t>conveniente a la situación y forma de negocio</w:t>
      </w:r>
      <w:r>
        <w:rPr>
          <w:rFonts w:ascii="Arial" w:eastAsia="Times New Roman" w:hAnsi="Arial" w:cs="Arial"/>
          <w:kern w:val="1"/>
          <w:sz w:val="24"/>
          <w:szCs w:val="24"/>
          <w:lang w:eastAsia="zh-CN" w:bidi="hi-IN"/>
        </w:rPr>
        <w:t xml:space="preserve"> </w:t>
      </w:r>
      <w:r w:rsidR="00224509">
        <w:rPr>
          <w:rFonts w:ascii="Arial" w:eastAsia="Times New Roman" w:hAnsi="Arial" w:cs="Arial"/>
          <w:kern w:val="1"/>
          <w:sz w:val="24"/>
          <w:szCs w:val="24"/>
          <w:lang w:eastAsia="zh-CN" w:bidi="hi-IN"/>
        </w:rPr>
        <w:t>realizada</w:t>
      </w:r>
      <w:r>
        <w:rPr>
          <w:rFonts w:ascii="Arial" w:eastAsia="Times New Roman" w:hAnsi="Arial" w:cs="Arial"/>
          <w:kern w:val="1"/>
          <w:sz w:val="24"/>
          <w:szCs w:val="24"/>
          <w:lang w:eastAsia="zh-CN" w:bidi="hi-IN"/>
        </w:rPr>
        <w:t xml:space="preserve"> por </w:t>
      </w:r>
      <w:r w:rsidR="00722C18">
        <w:rPr>
          <w:rFonts w:ascii="Arial" w:eastAsia="Times New Roman" w:hAnsi="Arial" w:cs="Arial"/>
          <w:kern w:val="1"/>
          <w:sz w:val="24"/>
          <w:szCs w:val="24"/>
          <w:lang w:eastAsia="zh-CN" w:bidi="hi-IN"/>
        </w:rPr>
        <w:t>los interesados institucionales que dan como producto una serie de requerimiento del sistema para poder ser acoplados a las nuevas necesidades del Programa de Seguimiento a Graduados y a las exigencias tecnológicas que esto representa.</w:t>
      </w:r>
    </w:p>
    <w:p w:rsidR="001A7108" w:rsidRDefault="001A7108" w:rsidP="00B236A7">
      <w:pPr>
        <w:spacing w:after="0" w:line="360" w:lineRule="auto"/>
        <w:jc w:val="both"/>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A continuación se muestra los nuevos interesados institucionales, su categorización</w:t>
      </w:r>
      <w:r w:rsidR="00336436">
        <w:rPr>
          <w:rFonts w:ascii="Arial" w:eastAsia="Times New Roman" w:hAnsi="Arial" w:cs="Arial"/>
          <w:kern w:val="1"/>
          <w:sz w:val="24"/>
          <w:szCs w:val="24"/>
          <w:lang w:eastAsia="zh-CN" w:bidi="hi-IN"/>
        </w:rPr>
        <w:t xml:space="preserve"> </w:t>
      </w:r>
      <w:r>
        <w:rPr>
          <w:rFonts w:ascii="Arial" w:eastAsia="Times New Roman" w:hAnsi="Arial" w:cs="Arial"/>
          <w:kern w:val="1"/>
          <w:sz w:val="24"/>
          <w:szCs w:val="24"/>
          <w:lang w:eastAsia="zh-CN" w:bidi="hi-IN"/>
        </w:rPr>
        <w:t>y descripción.</w:t>
      </w:r>
    </w:p>
    <w:p w:rsidR="001A7108" w:rsidRPr="00A365F0" w:rsidRDefault="001A7108" w:rsidP="001A7108">
      <w:pPr>
        <w:pStyle w:val="Subttulo"/>
        <w:spacing w:after="0" w:line="360" w:lineRule="auto"/>
        <w:jc w:val="both"/>
        <w:rPr>
          <w:rFonts w:ascii="Arial" w:eastAsiaTheme="minorHAnsi" w:hAnsi="Arial" w:cs="Arial"/>
          <w:b/>
          <w:i/>
          <w:color w:val="0070C0"/>
          <w:spacing w:val="0"/>
          <w:sz w:val="24"/>
          <w:szCs w:val="24"/>
          <w:lang w:eastAsia="zh-CN" w:bidi="hi-IN"/>
        </w:rPr>
      </w:pPr>
    </w:p>
    <w:tbl>
      <w:tblPr>
        <w:tblW w:w="5000" w:type="pct"/>
        <w:tblCellMar>
          <w:left w:w="0" w:type="dxa"/>
          <w:right w:w="0" w:type="dxa"/>
        </w:tblCellMar>
        <w:tblLook w:val="0000" w:firstRow="0" w:lastRow="0" w:firstColumn="0" w:lastColumn="0" w:noHBand="0" w:noVBand="0"/>
      </w:tblPr>
      <w:tblGrid>
        <w:gridCol w:w="416"/>
        <w:gridCol w:w="2071"/>
        <w:gridCol w:w="3074"/>
        <w:gridCol w:w="2414"/>
        <w:gridCol w:w="853"/>
      </w:tblGrid>
      <w:tr w:rsidR="001A7108" w:rsidRPr="00164F94" w:rsidTr="00336436">
        <w:tc>
          <w:tcPr>
            <w:tcW w:w="236"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cs/>
                <w:lang w:eastAsia="zh-CN" w:bidi="hi-IN"/>
              </w:rPr>
              <w:t>Id</w:t>
            </w:r>
          </w:p>
        </w:tc>
        <w:tc>
          <w:tcPr>
            <w:tcW w:w="1173"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lang w:eastAsia="zh-CN" w:bidi="hi-IN"/>
              </w:rPr>
              <w:t>Interesado Institucional</w:t>
            </w:r>
            <w:r w:rsidRPr="00164F94">
              <w:rPr>
                <w:rFonts w:ascii="Arial" w:eastAsia="Times New Roman" w:hAnsi="Arial" w:cs="Arial"/>
                <w:kern w:val="1"/>
                <w:sz w:val="24"/>
                <w:szCs w:val="24"/>
                <w:vertAlign w:val="superscript"/>
              </w:rPr>
              <w:footnoteReference w:id="5"/>
            </w:r>
          </w:p>
        </w:tc>
        <w:tc>
          <w:tcPr>
            <w:tcW w:w="1741"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lang w:eastAsia="zh-CN" w:bidi="hi-IN"/>
              </w:rPr>
              <w:t>Breve Descripción</w:t>
            </w:r>
          </w:p>
        </w:tc>
        <w:tc>
          <w:tcPr>
            <w:tcW w:w="1367"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lang w:eastAsia="zh-CN" w:bidi="hi-IN"/>
              </w:rPr>
              <w:t>Categorización</w:t>
            </w:r>
            <w:r w:rsidRPr="00164F94">
              <w:rPr>
                <w:rFonts w:ascii="Arial" w:eastAsia="Times New Roman" w:hAnsi="Arial" w:cs="Arial"/>
                <w:kern w:val="1"/>
                <w:sz w:val="24"/>
                <w:szCs w:val="24"/>
                <w:vertAlign w:val="superscript"/>
              </w:rPr>
              <w:footnoteReference w:id="6"/>
            </w:r>
          </w:p>
        </w:tc>
        <w:tc>
          <w:tcPr>
            <w:tcW w:w="483"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lang w:eastAsia="zh-CN" w:bidi="hi-IN"/>
              </w:rPr>
              <w:t>Peso</w:t>
            </w:r>
            <w:r w:rsidRPr="00164F94">
              <w:rPr>
                <w:rFonts w:ascii="Arial" w:eastAsia="Times New Roman" w:hAnsi="Arial" w:cs="Arial"/>
                <w:kern w:val="1"/>
                <w:sz w:val="24"/>
                <w:szCs w:val="24"/>
                <w:vertAlign w:val="superscript"/>
              </w:rPr>
              <w:footnoteReference w:id="7"/>
            </w:r>
          </w:p>
        </w:tc>
      </w:tr>
      <w:tr w:rsidR="001A7108" w:rsidRPr="00164F94" w:rsidTr="0033643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1</w:t>
            </w:r>
          </w:p>
        </w:tc>
        <w:tc>
          <w:tcPr>
            <w:tcW w:w="1173" w:type="pct"/>
            <w:tcBorders>
              <w:top w:val="single" w:sz="4" w:space="0" w:color="0070C0"/>
              <w:left w:val="single" w:sz="4" w:space="0" w:color="0070C0"/>
              <w:bottom w:val="single" w:sz="4" w:space="0" w:color="0070C0"/>
              <w:right w:val="single" w:sz="4" w:space="0" w:color="0070C0"/>
            </w:tcBorders>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Ing. Thalía Flores</w:t>
            </w:r>
          </w:p>
        </w:tc>
        <w:tc>
          <w:tcPr>
            <w:tcW w:w="1741" w:type="pct"/>
            <w:tcBorders>
              <w:top w:val="single" w:sz="4" w:space="0" w:color="0070C0"/>
              <w:left w:val="single" w:sz="4" w:space="0" w:color="0070C0"/>
              <w:bottom w:val="single" w:sz="4" w:space="0" w:color="0070C0"/>
              <w:right w:val="single" w:sz="4" w:space="0" w:color="0070C0"/>
            </w:tcBorders>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Coordinador de PSG</w:t>
            </w:r>
          </w:p>
        </w:tc>
        <w:tc>
          <w:tcPr>
            <w:tcW w:w="1367" w:type="pct"/>
            <w:tcBorders>
              <w:top w:val="single" w:sz="4" w:space="0" w:color="0070C0"/>
              <w:left w:val="single" w:sz="4" w:space="0" w:color="0070C0"/>
              <w:bottom w:val="single" w:sz="4" w:space="0" w:color="0070C0"/>
              <w:right w:val="single" w:sz="4" w:space="0" w:color="0070C0"/>
            </w:tcBorders>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Docente UNI</w:t>
            </w:r>
          </w:p>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p>
        </w:tc>
        <w:tc>
          <w:tcPr>
            <w:tcW w:w="483" w:type="pct"/>
            <w:tcBorders>
              <w:top w:val="single" w:sz="4" w:space="0" w:color="0070C0"/>
              <w:left w:val="single" w:sz="4" w:space="0" w:color="0070C0"/>
              <w:bottom w:val="single" w:sz="4" w:space="0" w:color="0070C0"/>
              <w:right w:val="single" w:sz="4" w:space="0" w:color="0070C0"/>
            </w:tcBorders>
            <w:vAlign w:val="center"/>
          </w:tcPr>
          <w:p w:rsidR="001A7108" w:rsidRPr="00164F94" w:rsidRDefault="001A7108" w:rsidP="00C00B6D">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9</w:t>
            </w:r>
          </w:p>
        </w:tc>
      </w:tr>
      <w:tr w:rsidR="00336436" w:rsidRPr="00164F94" w:rsidTr="00336436">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336436" w:rsidRPr="00164F94" w:rsidRDefault="00336436" w:rsidP="00336436">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2</w:t>
            </w:r>
          </w:p>
        </w:tc>
        <w:tc>
          <w:tcPr>
            <w:tcW w:w="1173" w:type="pct"/>
            <w:tcBorders>
              <w:top w:val="single" w:sz="4" w:space="0" w:color="0070C0"/>
              <w:left w:val="single" w:sz="4" w:space="0" w:color="0070C0"/>
              <w:bottom w:val="single" w:sz="4" w:space="0" w:color="0070C0"/>
              <w:right w:val="single" w:sz="4" w:space="0" w:color="0070C0"/>
            </w:tcBorders>
            <w:vAlign w:val="center"/>
          </w:tcPr>
          <w:p w:rsidR="00336436" w:rsidRPr="00164F94" w:rsidRDefault="00336436" w:rsidP="00336436">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Ing.David Manzanares</w:t>
            </w:r>
          </w:p>
        </w:tc>
        <w:tc>
          <w:tcPr>
            <w:tcW w:w="1741" w:type="pct"/>
            <w:tcBorders>
              <w:top w:val="single" w:sz="4" w:space="0" w:color="0070C0"/>
              <w:left w:val="single" w:sz="4" w:space="0" w:color="0070C0"/>
              <w:bottom w:val="single" w:sz="4" w:space="0" w:color="0070C0"/>
              <w:right w:val="single" w:sz="4" w:space="0" w:color="0070C0"/>
            </w:tcBorders>
            <w:vAlign w:val="center"/>
          </w:tcPr>
          <w:p w:rsidR="00336436" w:rsidRPr="00164F94" w:rsidRDefault="00336436" w:rsidP="00336436">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Administrador del Sistema(PSG)</w:t>
            </w:r>
          </w:p>
        </w:tc>
        <w:tc>
          <w:tcPr>
            <w:tcW w:w="1367" w:type="pct"/>
            <w:tcBorders>
              <w:top w:val="single" w:sz="4" w:space="0" w:color="0070C0"/>
              <w:left w:val="single" w:sz="4" w:space="0" w:color="0070C0"/>
              <w:bottom w:val="single" w:sz="4" w:space="0" w:color="0070C0"/>
              <w:right w:val="single" w:sz="4" w:space="0" w:color="0070C0"/>
            </w:tcBorders>
            <w:vAlign w:val="center"/>
          </w:tcPr>
          <w:p w:rsidR="00336436" w:rsidRPr="00164F94" w:rsidRDefault="00336436" w:rsidP="00336436">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Equipo PSG</w:t>
            </w:r>
          </w:p>
        </w:tc>
        <w:tc>
          <w:tcPr>
            <w:tcW w:w="483" w:type="pct"/>
            <w:tcBorders>
              <w:top w:val="single" w:sz="4" w:space="0" w:color="0070C0"/>
              <w:left w:val="single" w:sz="4" w:space="0" w:color="0070C0"/>
              <w:bottom w:val="single" w:sz="4" w:space="0" w:color="0070C0"/>
              <w:right w:val="single" w:sz="4" w:space="0" w:color="0070C0"/>
            </w:tcBorders>
            <w:vAlign w:val="center"/>
          </w:tcPr>
          <w:p w:rsidR="00336436" w:rsidRPr="00164F94" w:rsidRDefault="00336436" w:rsidP="00F90A5A">
            <w:pPr>
              <w:keepNext/>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3</w:t>
            </w:r>
          </w:p>
        </w:tc>
      </w:tr>
    </w:tbl>
    <w:p w:rsidR="001A7108" w:rsidRDefault="00F90A5A" w:rsidP="00F90A5A">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1</w:t>
      </w:r>
      <w:r w:rsidR="00E10083">
        <w:rPr>
          <w:noProof/>
        </w:rPr>
        <w:fldChar w:fldCharType="end"/>
      </w:r>
      <w:r>
        <w:t xml:space="preserve"> Interesados Institucionales 2017</w:t>
      </w:r>
    </w:p>
    <w:p w:rsidR="00F90A5A" w:rsidRDefault="00F90A5A" w:rsidP="005D48C9">
      <w:pPr>
        <w:spacing w:line="360" w:lineRule="auto"/>
        <w:jc w:val="both"/>
        <w:rPr>
          <w:rFonts w:ascii="Arial" w:eastAsia="Times New Roman" w:hAnsi="Arial" w:cs="Arial"/>
          <w:kern w:val="1"/>
          <w:sz w:val="24"/>
          <w:szCs w:val="24"/>
          <w:lang w:eastAsia="zh-CN" w:bidi="hi-IN"/>
        </w:rPr>
      </w:pPr>
    </w:p>
    <w:p w:rsidR="00A0434C" w:rsidRDefault="00F90A5A" w:rsidP="0019414C">
      <w:pPr>
        <w:pStyle w:val="Ttulo1"/>
        <w:numPr>
          <w:ilvl w:val="3"/>
          <w:numId w:val="1"/>
        </w:numPr>
        <w:rPr>
          <w:rFonts w:ascii="Arial" w:eastAsiaTheme="minorEastAsia" w:hAnsi="Arial" w:cs="Arial"/>
          <w:color w:val="0070C0"/>
          <w:spacing w:val="15"/>
          <w:sz w:val="22"/>
          <w:szCs w:val="22"/>
        </w:rPr>
      </w:pPr>
      <w:r w:rsidRPr="00F90A5A">
        <w:rPr>
          <w:rFonts w:ascii="Arial" w:eastAsiaTheme="minorEastAsia" w:hAnsi="Arial" w:cs="Arial"/>
          <w:color w:val="0070C0"/>
          <w:spacing w:val="15"/>
          <w:sz w:val="22"/>
          <w:szCs w:val="22"/>
        </w:rPr>
        <w:t>Requerimientos Funcionales</w:t>
      </w:r>
    </w:p>
    <w:p w:rsidR="00F90A5A" w:rsidRPr="00F90A5A" w:rsidRDefault="00F90A5A" w:rsidP="00F90A5A"/>
    <w:p w:rsidR="00336436" w:rsidRDefault="005D48C9" w:rsidP="005D48C9">
      <w:pPr>
        <w:spacing w:line="360" w:lineRule="auto"/>
        <w:jc w:val="both"/>
        <w:rPr>
          <w:rFonts w:ascii="Arial" w:eastAsia="Times New Roman" w:hAnsi="Arial" w:cs="Arial"/>
          <w:kern w:val="1"/>
          <w:sz w:val="24"/>
          <w:szCs w:val="24"/>
          <w:lang w:eastAsia="zh-CN" w:bidi="hi-IN"/>
        </w:rPr>
      </w:pPr>
      <w:r w:rsidRPr="005D48C9">
        <w:rPr>
          <w:rFonts w:ascii="Arial" w:eastAsia="Times New Roman" w:hAnsi="Arial" w:cs="Arial"/>
          <w:kern w:val="1"/>
          <w:sz w:val="24"/>
          <w:szCs w:val="24"/>
          <w:lang w:eastAsia="zh-CN" w:bidi="hi-IN"/>
        </w:rPr>
        <w:t>Los interesados institucionales dieron paso a la reestructuración de las necesidades actuales del sistema</w:t>
      </w:r>
      <w:r>
        <w:rPr>
          <w:rFonts w:ascii="Arial" w:eastAsia="Times New Roman" w:hAnsi="Arial" w:cs="Arial"/>
          <w:kern w:val="1"/>
          <w:sz w:val="24"/>
          <w:szCs w:val="24"/>
          <w:lang w:eastAsia="zh-CN" w:bidi="hi-IN"/>
        </w:rPr>
        <w:t xml:space="preserve"> y que permitieron retomar requerimientos. En la siguiente tabla se muestra los requerimientos con descripción y nivel de prioridad, cada requerimiento que posee un asterisco (*) hace referencia al requerimientos que ya existían en el sistema 2011</w:t>
      </w:r>
      <w:r w:rsidR="00A0434C">
        <w:rPr>
          <w:rFonts w:ascii="Arial" w:eastAsia="Times New Roman" w:hAnsi="Arial" w:cs="Arial"/>
          <w:kern w:val="1"/>
          <w:sz w:val="24"/>
          <w:szCs w:val="24"/>
          <w:lang w:eastAsia="zh-CN" w:bidi="hi-IN"/>
        </w:rPr>
        <w:t>. Los requerimientos funcionales están contenidos por paquetes según el ambiente al cual corresponden.</w:t>
      </w:r>
    </w:p>
    <w:p w:rsidR="00AB62DD" w:rsidRPr="005D48C9" w:rsidRDefault="00722C18" w:rsidP="005D48C9">
      <w:pPr>
        <w:spacing w:line="360" w:lineRule="auto"/>
        <w:jc w:val="both"/>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lastRenderedPageBreak/>
        <w:t>La descripción mostrada es resultado de entrevistas y sugerencias de los interesados institucionales según las necesidades de negocio.</w:t>
      </w:r>
    </w:p>
    <w:p w:rsidR="00336436" w:rsidRDefault="00336436" w:rsidP="00336436">
      <w:pPr>
        <w:pStyle w:val="Subttulo"/>
        <w:spacing w:after="0" w:line="360" w:lineRule="auto"/>
        <w:jc w:val="both"/>
        <w:rPr>
          <w:rFonts w:ascii="Arial" w:eastAsiaTheme="minorHAnsi" w:hAnsi="Arial" w:cs="Arial"/>
          <w:b/>
          <w:i/>
          <w:color w:val="0070C0"/>
          <w:spacing w:val="0"/>
          <w:sz w:val="24"/>
          <w:szCs w:val="24"/>
          <w:lang w:eastAsia="zh-CN" w:bidi="hi-IN"/>
        </w:rPr>
      </w:pPr>
    </w:p>
    <w:tbl>
      <w:tblPr>
        <w:tblW w:w="5000" w:type="pct"/>
        <w:tblCellMar>
          <w:left w:w="0" w:type="dxa"/>
          <w:right w:w="0" w:type="dxa"/>
        </w:tblCellMar>
        <w:tblLook w:val="0000" w:firstRow="0" w:lastRow="0" w:firstColumn="0" w:lastColumn="0" w:noHBand="0" w:noVBand="0"/>
      </w:tblPr>
      <w:tblGrid>
        <w:gridCol w:w="691"/>
        <w:gridCol w:w="159"/>
        <w:gridCol w:w="2075"/>
        <w:gridCol w:w="4689"/>
        <w:gridCol w:w="1214"/>
      </w:tblGrid>
      <w:tr w:rsidR="00336436" w:rsidRPr="00DC09FF" w:rsidTr="00C00B6D">
        <w:tc>
          <w:tcPr>
            <w:tcW w:w="456" w:type="pct"/>
            <w:gridSpan w:val="2"/>
            <w:tcBorders>
              <w:top w:val="single" w:sz="4" w:space="0" w:color="4472C4"/>
              <w:left w:val="single" w:sz="4" w:space="0" w:color="4472C4"/>
              <w:bottom w:val="nil"/>
              <w:right w:val="single" w:sz="4" w:space="0" w:color="4472C4"/>
            </w:tcBorders>
            <w:shd w:val="clear" w:color="auto" w:fill="4472C4"/>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Calibri"/>
                <w:kern w:val="1"/>
              </w:rPr>
            </w:pPr>
            <w:r w:rsidRPr="00DC09FF">
              <w:rPr>
                <w:rFonts w:ascii="Arial" w:eastAsia="Times New Roman" w:hAnsi="Calibri" w:cs="Arial"/>
                <w:b/>
                <w:bCs/>
                <w:color w:val="FFFFFF"/>
                <w:kern w:val="1"/>
                <w:sz w:val="24"/>
                <w:szCs w:val="24"/>
                <w:cs/>
                <w:lang w:eastAsia="zh-CN" w:bidi="hi-IN"/>
              </w:rPr>
              <w:t>ID</w:t>
            </w:r>
          </w:p>
        </w:tc>
        <w:tc>
          <w:tcPr>
            <w:tcW w:w="1184"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Requerimiento</w:t>
            </w:r>
          </w:p>
        </w:tc>
        <w:tc>
          <w:tcPr>
            <w:tcW w:w="2664"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Descripci</w:t>
            </w:r>
            <w:r w:rsidRPr="00DC09FF">
              <w:rPr>
                <w:rFonts w:ascii="Arial" w:eastAsia="Times New Roman" w:hAnsi="Calibri" w:cs="DejaVu Sans"/>
                <w:b/>
                <w:color w:val="FFFFFF"/>
                <w:kern w:val="1"/>
                <w:sz w:val="24"/>
                <w:szCs w:val="24"/>
                <w:lang w:eastAsia="zh-CN" w:bidi="hi-IN"/>
              </w:rPr>
              <w:t>ó</w:t>
            </w:r>
            <w:r w:rsidRPr="00DC09FF">
              <w:rPr>
                <w:rFonts w:ascii="Arial" w:eastAsia="Times New Roman" w:hAnsi="Calibri" w:cs="DejaVu Sans"/>
                <w:b/>
                <w:color w:val="FFFFFF"/>
                <w:kern w:val="1"/>
                <w:sz w:val="24"/>
                <w:szCs w:val="24"/>
                <w:lang w:eastAsia="zh-CN" w:bidi="hi-IN"/>
              </w:rPr>
              <w:t>n</w:t>
            </w:r>
          </w:p>
        </w:tc>
        <w:tc>
          <w:tcPr>
            <w:tcW w:w="696"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Prioridad</w:t>
            </w:r>
          </w:p>
        </w:tc>
      </w:tr>
      <w:tr w:rsidR="00336436" w:rsidRPr="00DC09FF" w:rsidTr="00C00B6D">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336436" w:rsidRPr="00B1165A" w:rsidRDefault="00336436" w:rsidP="00C00B6D">
            <w:pPr>
              <w:autoSpaceDE w:val="0"/>
              <w:autoSpaceDN w:val="0"/>
              <w:adjustRightInd w:val="0"/>
              <w:spacing w:after="0" w:line="240" w:lineRule="auto"/>
              <w:jc w:val="center"/>
              <w:rPr>
                <w:rFonts w:ascii="Arial" w:eastAsia="Times New Roman" w:hAnsi="Calibri" w:cs="DejaVu Sans"/>
                <w:b/>
                <w:color w:val="000000"/>
                <w:kern w:val="1"/>
                <w:sz w:val="24"/>
                <w:szCs w:val="24"/>
              </w:rPr>
            </w:pPr>
            <w:r w:rsidRPr="00B1165A">
              <w:rPr>
                <w:rFonts w:ascii="Arial" w:eastAsia="Times New Roman" w:hAnsi="Calibri" w:cs="DejaVu Sans"/>
                <w:b/>
                <w:color w:val="000000"/>
                <w:kern w:val="1"/>
                <w:sz w:val="24"/>
                <w:szCs w:val="24"/>
              </w:rPr>
              <w:t>Paquete: Registro/ ambiente administrador</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9A0F26" w:rsidP="00C00B6D">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w:t>
            </w:r>
            <w:r w:rsidR="00336436">
              <w:rPr>
                <w:rFonts w:ascii="Arial" w:eastAsia="Times New Roman" w:hAnsi="Calibri" w:cs="DejaVu Sans"/>
                <w:b/>
                <w:color w:val="000000"/>
                <w:kern w:val="1"/>
                <w:sz w:val="24"/>
                <w:szCs w:val="24"/>
              </w:rPr>
              <w:t>RF1</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Solicitud de registro de usuario</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registro de usuario (empresa/candidato) ser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realizado </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nicamente a los usuarios que enviaron su solicitud, esto permitir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que el usuario cree una cuenta </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nicamente con el permiso del PSG.</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RF2</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datos de Estudiante</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estudiante registrar sus datos personales, nombre, apellidos, n</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mero de cedula, numero de carnet, direcci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domiciliar, n</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mero de tel</w:t>
            </w:r>
            <w:r>
              <w:rPr>
                <w:rFonts w:ascii="Arial" w:eastAsia="Times New Roman" w:hAnsi="Liberation Serif" w:cs="Arial"/>
                <w:color w:val="000000"/>
                <w:kern w:val="1"/>
                <w:sz w:val="24"/>
                <w:szCs w:val="24"/>
                <w:lang w:eastAsia="zh-CN" w:bidi="ar"/>
              </w:rPr>
              <w:t>é</w:t>
            </w:r>
            <w:r>
              <w:rPr>
                <w:rFonts w:ascii="Arial" w:eastAsia="Times New Roman" w:hAnsi="Liberation Serif" w:cs="Arial"/>
                <w:color w:val="000000"/>
                <w:kern w:val="1"/>
                <w:sz w:val="24"/>
                <w:szCs w:val="24"/>
                <w:lang w:eastAsia="zh-CN" w:bidi="ar"/>
              </w:rPr>
              <w:t>fono, correo electr</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nico y tipo de estudiante (activo/inactivo).</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9A0F2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w:t>
            </w:r>
            <w:r w:rsidR="00336436">
              <w:rPr>
                <w:rFonts w:ascii="Arial" w:eastAsia="Times New Roman" w:hAnsi="Calibri" w:cs="DejaVu Sans"/>
                <w:b/>
                <w:color w:val="000000"/>
                <w:kern w:val="1"/>
                <w:sz w:val="24"/>
                <w:szCs w:val="24"/>
              </w:rPr>
              <w:t>RF3</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datos de empresa</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Permite crear una cuanta de usuario para la empresas, donde se detallan los datos de la empresa tales como: nombre de la empresa, numero RUC, nombre de contacto, numero de cedula, e-mail institucional, cargo en la empresa, número telefónico.</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kern w:val="1"/>
                <w:sz w:val="24"/>
                <w:szCs w:val="24"/>
              </w:rPr>
              <w:t>RF4</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Facultad</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Se registrara el Nombre de la Facultad y la cantidad de carreras, así como el nombre del encargado de cada facultad.</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Arial" w:eastAsia="Times New Roman" w:hAnsi="Calibri" w:cs="DejaVu Sans"/>
                <w:b/>
                <w:kern w:val="1"/>
                <w:sz w:val="24"/>
                <w:szCs w:val="24"/>
              </w:rPr>
            </w:pPr>
            <w:r>
              <w:rPr>
                <w:rFonts w:ascii="Arial" w:eastAsia="Times New Roman" w:hAnsi="Calibri" w:cs="DejaVu Sans"/>
                <w:b/>
                <w:kern w:val="1"/>
                <w:sz w:val="24"/>
                <w:szCs w:val="24"/>
              </w:rPr>
              <w:t>RF5</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Carreras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Permite realizar el registro de cada carrera por facultad, nombre de carrera, cantidad de asignaturas y años.</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336436" w:rsidRPr="00DC09FF" w:rsidTr="00C00B6D">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336436" w:rsidRPr="00507CAC" w:rsidRDefault="00336436" w:rsidP="00C00B6D">
            <w:pPr>
              <w:autoSpaceDE w:val="0"/>
              <w:autoSpaceDN w:val="0"/>
              <w:adjustRightInd w:val="0"/>
              <w:spacing w:after="0" w:line="240" w:lineRule="auto"/>
              <w:jc w:val="center"/>
              <w:rPr>
                <w:rFonts w:ascii="Arial Narrow" w:eastAsia="Times New Roman" w:hAnsi="Arial Narrow" w:cs="DejaVu Sans"/>
                <w:b/>
                <w:kern w:val="1"/>
                <w:szCs w:val="24"/>
              </w:rPr>
            </w:pPr>
            <w:r w:rsidRPr="00B1165A">
              <w:rPr>
                <w:rFonts w:ascii="Arial" w:eastAsia="Times New Roman" w:hAnsi="Calibri" w:cs="DejaVu Sans"/>
                <w:b/>
                <w:color w:val="000000"/>
                <w:kern w:val="1"/>
                <w:sz w:val="24"/>
                <w:szCs w:val="24"/>
              </w:rPr>
              <w:t>Paquete: Registro/ Ambiente candidato</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RF6</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6F2E07" w:rsidRDefault="00336436" w:rsidP="00C00B6D">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6F2E07">
              <w:rPr>
                <w:rFonts w:ascii="Arial" w:eastAsia="Times New Roman" w:hAnsi="Arial" w:cs="Arial"/>
                <w:color w:val="000000"/>
                <w:kern w:val="1"/>
                <w:sz w:val="24"/>
                <w:szCs w:val="24"/>
                <w:lang w:eastAsia="zh-CN" w:bidi="ar"/>
              </w:rPr>
              <w:t>Registro de currículo genérico</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candidato(estudiante) realizar el registro de datos curriculares en donde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registrar carrera, Facultad, habilidades, herramientas, etc.</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9A0F26" w:rsidP="00C00B6D">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kern w:val="1"/>
                <w:sz w:val="24"/>
                <w:szCs w:val="24"/>
              </w:rPr>
              <w:t>*</w:t>
            </w:r>
            <w:r w:rsidR="00336436">
              <w:rPr>
                <w:rFonts w:ascii="Arial" w:eastAsia="Times New Roman" w:hAnsi="Calibri" w:cs="DejaVu Sans"/>
                <w:b/>
                <w:kern w:val="1"/>
                <w:sz w:val="24"/>
                <w:szCs w:val="24"/>
              </w:rPr>
              <w:t>RF7</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Registro de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registrar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ISBN.</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kern w:val="1"/>
                <w:sz w:val="24"/>
                <w:szCs w:val="24"/>
              </w:rPr>
              <w:t>RF8</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Foto de Usuario</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subir una foto, la cual ser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utilizada en curr</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culo gen</w:t>
            </w:r>
            <w:r>
              <w:rPr>
                <w:rFonts w:ascii="Arial" w:eastAsia="Times New Roman" w:hAnsi="Liberation Serif" w:cs="Arial"/>
                <w:color w:val="000000"/>
                <w:kern w:val="1"/>
                <w:sz w:val="24"/>
                <w:szCs w:val="24"/>
                <w:lang w:eastAsia="zh-CN" w:bidi="ar"/>
              </w:rPr>
              <w:t>é</w:t>
            </w:r>
            <w:r>
              <w:rPr>
                <w:rFonts w:ascii="Arial" w:eastAsia="Times New Roman" w:hAnsi="Liberation Serif" w:cs="Arial"/>
                <w:color w:val="000000"/>
                <w:kern w:val="1"/>
                <w:sz w:val="24"/>
                <w:szCs w:val="24"/>
                <w:lang w:eastAsia="zh-CN" w:bidi="ar"/>
              </w:rPr>
              <w:t>rico.</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336436" w:rsidRPr="00DC09FF" w:rsidTr="00C00B6D">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sidRPr="00B1165A">
              <w:rPr>
                <w:rFonts w:ascii="Arial" w:eastAsia="Times New Roman" w:hAnsi="Calibri" w:cs="DejaVu Sans"/>
                <w:b/>
                <w:color w:val="000000"/>
                <w:kern w:val="1"/>
                <w:sz w:val="24"/>
                <w:szCs w:val="24"/>
              </w:rPr>
              <w:t>Paquete: B</w:t>
            </w:r>
            <w:r w:rsidRPr="00B1165A">
              <w:rPr>
                <w:rFonts w:ascii="Arial" w:eastAsia="Times New Roman" w:hAnsi="Calibri" w:cs="DejaVu Sans"/>
                <w:b/>
                <w:color w:val="000000"/>
                <w:kern w:val="1"/>
                <w:sz w:val="24"/>
                <w:szCs w:val="24"/>
              </w:rPr>
              <w:t>ú</w:t>
            </w:r>
            <w:r w:rsidRPr="00B1165A">
              <w:rPr>
                <w:rFonts w:ascii="Arial" w:eastAsia="Times New Roman" w:hAnsi="Calibri" w:cs="DejaVu Sans"/>
                <w:b/>
                <w:color w:val="000000"/>
                <w:kern w:val="1"/>
                <w:sz w:val="24"/>
                <w:szCs w:val="24"/>
              </w:rPr>
              <w:t>squeda, visualizaci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y asignaci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 Ambiente administrador</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RF9</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Asignar ofertas a candidatos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administrador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realizar asignaci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de ofertas laborales a candidatos espec</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ficos.</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lastRenderedPageBreak/>
              <w:t>RF10</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Asignar candidatos a empresas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administrador selecciona a candidatos que aplicaron a dicha oferta laboral y env</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a la empresa el listado de candidatos seleccionados.</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RF11</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reportes de empresas registradas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administrador ver la cantidad de empresas que est</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n registradas, su nombre y RUC en una lista.</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RF12</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reportes de empresas que generan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administrador ver empresas que han realizado ofertas, en orden descendentes por mayor oferta ofrecidas.</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RF13</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 de empresa aplicadas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ver al usuario administrador una lista de nombres de empresas a las cuales han aplicado la mayor cantidad de candidatos.</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336436" w:rsidRPr="00DC09FF" w:rsidTr="00C00B6D">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336436" w:rsidRPr="00DC5E2A" w:rsidRDefault="00336436" w:rsidP="00C00B6D">
            <w:pPr>
              <w:keepNext/>
              <w:autoSpaceDE w:val="0"/>
              <w:autoSpaceDN w:val="0"/>
              <w:adjustRightInd w:val="0"/>
              <w:spacing w:after="0" w:line="240" w:lineRule="auto"/>
              <w:jc w:val="center"/>
              <w:rPr>
                <w:rFonts w:ascii="Arial Narrow" w:eastAsia="Times New Roman" w:hAnsi="Arial Narrow" w:cs="DejaVu Sans"/>
                <w:b/>
                <w:kern w:val="1"/>
                <w:sz w:val="24"/>
                <w:szCs w:val="24"/>
              </w:rPr>
            </w:pPr>
            <w:r w:rsidRPr="00B1165A">
              <w:rPr>
                <w:rFonts w:ascii="Arial" w:eastAsia="Times New Roman" w:hAnsi="Calibri" w:cs="DejaVu Sans"/>
                <w:b/>
                <w:color w:val="000000"/>
                <w:kern w:val="1"/>
                <w:sz w:val="24"/>
                <w:szCs w:val="24"/>
              </w:rPr>
              <w:t>Paquete: Registro y actualizaci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de datos / ambiente empresa</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9A0F26" w:rsidP="00C00B6D">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w:t>
            </w:r>
            <w:r w:rsidR="00336436">
              <w:rPr>
                <w:rFonts w:ascii="Arial" w:eastAsia="Times New Roman" w:hAnsi="Calibri" w:cs="DejaVu Sans"/>
                <w:b/>
                <w:color w:val="000000"/>
                <w:kern w:val="1"/>
                <w:sz w:val="24"/>
                <w:szCs w:val="24"/>
              </w:rPr>
              <w:t>RF14</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Registros de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 la empresa registrar ofertas (pasantillas/laboral), donde mostraran requisitos de la oferta, oferta salarial (ayuda econ</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 xml:space="preserve">mica en caso de pasantillas), tipo de cargo, </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rea y detalles o descripci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Pr="00DC09FF" w:rsidRDefault="00336436" w:rsidP="00C00B6D">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RF15</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Actualizar datos empresa</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B1165A"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B1165A">
              <w:rPr>
                <w:rFonts w:ascii="Arial" w:eastAsia="Times New Roman" w:hAnsi="Liberation Serif" w:cs="Arial"/>
                <w:color w:val="000000"/>
                <w:kern w:val="1"/>
                <w:sz w:val="24"/>
                <w:szCs w:val="24"/>
                <w:lang w:eastAsia="zh-CN" w:bidi="ar"/>
              </w:rPr>
              <w:t>Permite a la empresa actualizar informaci</w:t>
            </w:r>
            <w:r w:rsidRPr="00B1165A">
              <w:rPr>
                <w:rFonts w:ascii="Arial" w:eastAsia="Times New Roman" w:hAnsi="Liberation Serif" w:cs="Arial"/>
                <w:color w:val="000000"/>
                <w:kern w:val="1"/>
                <w:sz w:val="24"/>
                <w:szCs w:val="24"/>
                <w:lang w:eastAsia="zh-CN" w:bidi="ar"/>
              </w:rPr>
              <w:t>ó</w:t>
            </w:r>
            <w:r w:rsidRPr="00B1165A">
              <w:rPr>
                <w:rFonts w:ascii="Arial" w:eastAsia="Times New Roman" w:hAnsi="Liberation Serif" w:cs="Arial"/>
                <w:color w:val="000000"/>
                <w:kern w:val="1"/>
                <w:sz w:val="24"/>
                <w:szCs w:val="24"/>
                <w:lang w:eastAsia="zh-CN" w:bidi="ar"/>
              </w:rPr>
              <w:t xml:space="preserve">n </w:t>
            </w:r>
            <w:r>
              <w:rPr>
                <w:rFonts w:ascii="Arial" w:eastAsia="Times New Roman" w:hAnsi="Liberation Serif" w:cs="Arial"/>
                <w:color w:val="000000"/>
                <w:kern w:val="1"/>
                <w:sz w:val="24"/>
                <w:szCs w:val="24"/>
                <w:lang w:eastAsia="zh-CN" w:bidi="ar"/>
              </w:rPr>
              <w:t>de sus datos generales.</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336436" w:rsidRPr="00DC09FF" w:rsidTr="00C00B6D">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336436" w:rsidRPr="00DC09FF" w:rsidRDefault="00336436" w:rsidP="00C00B6D">
            <w:pPr>
              <w:keepNext/>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Paquete : B</w:t>
            </w:r>
            <w:r>
              <w:rPr>
                <w:rFonts w:ascii="Arial" w:eastAsia="Times New Roman" w:hAnsi="Calibri" w:cs="DejaVu Sans"/>
                <w:b/>
                <w:color w:val="000000"/>
                <w:kern w:val="1"/>
                <w:sz w:val="24"/>
                <w:szCs w:val="24"/>
              </w:rPr>
              <w:t>ú</w:t>
            </w:r>
            <w:r>
              <w:rPr>
                <w:rFonts w:ascii="Arial" w:eastAsia="Times New Roman" w:hAnsi="Calibri" w:cs="DejaVu Sans"/>
                <w:b/>
                <w:color w:val="000000"/>
                <w:kern w:val="1"/>
                <w:sz w:val="24"/>
                <w:szCs w:val="24"/>
              </w:rPr>
              <w:t>squeda y visualizaci</w:t>
            </w:r>
            <w:r>
              <w:rPr>
                <w:rFonts w:ascii="Arial" w:eastAsia="Times New Roman" w:hAnsi="Calibri" w:cs="DejaVu Sans"/>
                <w:b/>
                <w:color w:val="000000"/>
                <w:kern w:val="1"/>
                <w:sz w:val="24"/>
                <w:szCs w:val="24"/>
              </w:rPr>
              <w:t>ó</w:t>
            </w:r>
            <w:r>
              <w:rPr>
                <w:rFonts w:ascii="Arial" w:eastAsia="Times New Roman" w:hAnsi="Calibri" w:cs="DejaVu Sans"/>
                <w:b/>
                <w:color w:val="000000"/>
                <w:kern w:val="1"/>
                <w:sz w:val="24"/>
                <w:szCs w:val="24"/>
              </w:rPr>
              <w:t>n / ambiente candidato</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Default="009A0F26" w:rsidP="00C00B6D">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w:t>
            </w:r>
            <w:r w:rsidR="00336436">
              <w:rPr>
                <w:rFonts w:ascii="Arial" w:eastAsia="Times New Roman" w:hAnsi="Calibri" w:cs="DejaVu Sans"/>
                <w:b/>
                <w:color w:val="000000"/>
                <w:kern w:val="1"/>
                <w:sz w:val="24"/>
                <w:szCs w:val="24"/>
              </w:rPr>
              <w:t>RF16</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160030"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u w:val="single"/>
                <w:lang w:eastAsia="zh-CN" w:bidi="ar"/>
              </w:rPr>
            </w:pPr>
            <w:r>
              <w:rPr>
                <w:rFonts w:ascii="Arial" w:eastAsia="Times New Roman" w:hAnsi="Liberation Serif" w:cs="Arial"/>
                <w:color w:val="000000"/>
                <w:kern w:val="1"/>
                <w:sz w:val="24"/>
                <w:szCs w:val="24"/>
                <w:lang w:eastAsia="zh-CN" w:bidi="ar"/>
              </w:rPr>
              <w:t>El usuario candidato tiene la opci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de seleccionar ver ofertas, esta a su vez permite al candidato poder aplicar a dicha oferta.</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Default="00336436" w:rsidP="00C00B6D">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RF17</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Aplicar a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estudiante/candidato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ver ofertas laborales y aplicar a ella.</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C00B6D">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336436" w:rsidRPr="00DC09FF" w:rsidTr="00C00B6D">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336436" w:rsidRDefault="009A0F26" w:rsidP="00C00B6D">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w:t>
            </w:r>
            <w:r w:rsidR="00336436">
              <w:rPr>
                <w:rFonts w:ascii="Arial" w:eastAsia="Times New Roman" w:hAnsi="Calibri" w:cs="DejaVu Sans"/>
                <w:b/>
                <w:color w:val="000000"/>
                <w:kern w:val="1"/>
                <w:sz w:val="24"/>
                <w:szCs w:val="24"/>
              </w:rPr>
              <w:t>RF18</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336436" w:rsidRPr="00E02D69" w:rsidRDefault="00336436" w:rsidP="00C00B6D">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02D69">
              <w:rPr>
                <w:rFonts w:ascii="Arial" w:eastAsia="Times New Roman" w:hAnsi="Arial" w:cs="Arial"/>
                <w:color w:val="000000"/>
                <w:kern w:val="1"/>
                <w:sz w:val="24"/>
                <w:szCs w:val="24"/>
                <w:lang w:eastAsia="zh-CN" w:bidi="ar"/>
              </w:rPr>
              <w:t>Búsqueda de Monografía</w:t>
            </w:r>
          </w:p>
        </w:tc>
        <w:tc>
          <w:tcPr>
            <w:tcW w:w="2664" w:type="pct"/>
            <w:tcBorders>
              <w:top w:val="single" w:sz="4" w:space="0" w:color="4472C4"/>
              <w:left w:val="single" w:sz="4" w:space="0" w:color="4472C4"/>
              <w:bottom w:val="single" w:sz="4" w:space="0" w:color="4472C4"/>
              <w:right w:val="single" w:sz="4" w:space="0" w:color="4472C4"/>
            </w:tcBorders>
            <w:vAlign w:val="center"/>
          </w:tcPr>
          <w:p w:rsidR="00336436" w:rsidRPr="00DC09FF" w:rsidRDefault="00336436" w:rsidP="00C00B6D">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estudiante/candidato realizar una b</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squeda de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por formatos ISBN.</w:t>
            </w:r>
          </w:p>
        </w:tc>
        <w:tc>
          <w:tcPr>
            <w:tcW w:w="696" w:type="pct"/>
            <w:tcBorders>
              <w:top w:val="single" w:sz="4" w:space="0" w:color="4472C4"/>
              <w:left w:val="single" w:sz="4" w:space="0" w:color="4472C4"/>
              <w:bottom w:val="single" w:sz="4" w:space="0" w:color="4472C4"/>
              <w:right w:val="single" w:sz="4" w:space="0" w:color="4472C4"/>
            </w:tcBorders>
            <w:vAlign w:val="center"/>
          </w:tcPr>
          <w:p w:rsidR="00336436" w:rsidRPr="00F15C6C" w:rsidRDefault="00336436" w:rsidP="006728D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Opcional</w:t>
            </w:r>
          </w:p>
        </w:tc>
      </w:tr>
    </w:tbl>
    <w:p w:rsidR="005B411F" w:rsidRDefault="006728D4" w:rsidP="006728D4">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2</w:t>
      </w:r>
      <w:r w:rsidR="00E10083">
        <w:rPr>
          <w:noProof/>
        </w:rPr>
        <w:fldChar w:fldCharType="end"/>
      </w:r>
      <w:r>
        <w:t xml:space="preserve"> Requerimientos Funcionales 2017</w:t>
      </w:r>
    </w:p>
    <w:p w:rsidR="00722C18" w:rsidRDefault="00722C18" w:rsidP="00722C18"/>
    <w:p w:rsidR="00722C18" w:rsidRDefault="00722C18" w:rsidP="00722C18"/>
    <w:p w:rsidR="00722C18" w:rsidRDefault="00722C18" w:rsidP="00722C18"/>
    <w:p w:rsidR="00722C18" w:rsidRDefault="00722C18" w:rsidP="00722C18"/>
    <w:p w:rsidR="00722C18" w:rsidRDefault="00722C18" w:rsidP="00722C18"/>
    <w:p w:rsidR="00722C18" w:rsidRDefault="00722C18" w:rsidP="00722C18"/>
    <w:p w:rsidR="00722C18" w:rsidRPr="00722C18" w:rsidRDefault="00722C18" w:rsidP="00722C18"/>
    <w:p w:rsidR="009A0F26" w:rsidRDefault="009A0F26" w:rsidP="009A0F26">
      <w:pPr>
        <w:pStyle w:val="Descripcin"/>
        <w:rPr>
          <w:lang w:eastAsia="zh-CN" w:bidi="hi-IN"/>
        </w:rPr>
      </w:pPr>
    </w:p>
    <w:p w:rsidR="006728D4" w:rsidRDefault="006728D4" w:rsidP="0019414C">
      <w:pPr>
        <w:pStyle w:val="Ttulo1"/>
        <w:numPr>
          <w:ilvl w:val="3"/>
          <w:numId w:val="1"/>
        </w:numPr>
        <w:rPr>
          <w:rFonts w:ascii="Arial" w:eastAsiaTheme="minorEastAsia" w:hAnsi="Arial" w:cs="Arial"/>
          <w:color w:val="0070C0"/>
          <w:spacing w:val="15"/>
          <w:sz w:val="22"/>
          <w:szCs w:val="22"/>
        </w:rPr>
      </w:pPr>
      <w:r w:rsidRPr="006728D4">
        <w:rPr>
          <w:rFonts w:ascii="Arial" w:eastAsiaTheme="minorEastAsia" w:hAnsi="Arial" w:cs="Arial"/>
          <w:color w:val="0070C0"/>
          <w:spacing w:val="15"/>
          <w:sz w:val="22"/>
          <w:szCs w:val="22"/>
        </w:rPr>
        <w:t>Requerimientos no Funcionales</w:t>
      </w:r>
    </w:p>
    <w:p w:rsidR="006728D4" w:rsidRPr="006728D4" w:rsidRDefault="006728D4" w:rsidP="006728D4"/>
    <w:p w:rsidR="00AB62DD" w:rsidRPr="0011554A" w:rsidRDefault="009A0F26" w:rsidP="0011554A">
      <w:pPr>
        <w:spacing w:line="360" w:lineRule="auto"/>
        <w:jc w:val="both"/>
        <w:rPr>
          <w:rFonts w:ascii="Arial" w:hAnsi="Arial" w:cs="Arial"/>
          <w:sz w:val="24"/>
          <w:szCs w:val="24"/>
          <w:lang w:eastAsia="zh-CN" w:bidi="hi-IN"/>
        </w:rPr>
      </w:pPr>
      <w:r w:rsidRPr="0011554A">
        <w:rPr>
          <w:rFonts w:ascii="Arial" w:hAnsi="Arial" w:cs="Arial"/>
          <w:sz w:val="24"/>
          <w:szCs w:val="24"/>
          <w:lang w:eastAsia="zh-CN" w:bidi="hi-IN"/>
        </w:rPr>
        <w:t xml:space="preserve">La documentación de tema </w:t>
      </w:r>
      <w:r w:rsidR="0011554A" w:rsidRPr="0011554A">
        <w:rPr>
          <w:rFonts w:ascii="Arial" w:hAnsi="Arial" w:cs="Arial"/>
          <w:sz w:val="24"/>
          <w:szCs w:val="24"/>
          <w:lang w:eastAsia="zh-CN" w:bidi="hi-IN"/>
        </w:rPr>
        <w:t>monográfico</w:t>
      </w:r>
      <w:r w:rsidR="00DA7ACE" w:rsidRPr="0011554A">
        <w:rPr>
          <w:rFonts w:ascii="Arial" w:hAnsi="Arial" w:cs="Arial"/>
          <w:sz w:val="24"/>
          <w:szCs w:val="24"/>
          <w:lang w:eastAsia="zh-CN" w:bidi="hi-IN"/>
        </w:rPr>
        <w:t xml:space="preserve"> 2011 no contaba con requerimientos </w:t>
      </w:r>
      <w:r w:rsidR="003F0E65">
        <w:rPr>
          <w:rFonts w:ascii="Arial" w:hAnsi="Arial" w:cs="Arial"/>
          <w:sz w:val="24"/>
          <w:szCs w:val="24"/>
          <w:lang w:eastAsia="zh-CN" w:bidi="hi-IN"/>
        </w:rPr>
        <w:t xml:space="preserve">no </w:t>
      </w:r>
      <w:r w:rsidR="00DA7ACE" w:rsidRPr="0011554A">
        <w:rPr>
          <w:rFonts w:ascii="Arial" w:hAnsi="Arial" w:cs="Arial"/>
          <w:sz w:val="24"/>
          <w:szCs w:val="24"/>
          <w:lang w:eastAsia="zh-CN" w:bidi="hi-IN"/>
        </w:rPr>
        <w:t>fu</w:t>
      </w:r>
      <w:r w:rsidR="0011554A" w:rsidRPr="0011554A">
        <w:rPr>
          <w:rFonts w:ascii="Arial" w:hAnsi="Arial" w:cs="Arial"/>
          <w:sz w:val="24"/>
          <w:szCs w:val="24"/>
          <w:lang w:eastAsia="zh-CN" w:bidi="hi-IN"/>
        </w:rPr>
        <w:t>n</w:t>
      </w:r>
      <w:r w:rsidR="00DA7ACE" w:rsidRPr="0011554A">
        <w:rPr>
          <w:rFonts w:ascii="Arial" w:hAnsi="Arial" w:cs="Arial"/>
          <w:sz w:val="24"/>
          <w:szCs w:val="24"/>
          <w:lang w:eastAsia="zh-CN" w:bidi="hi-IN"/>
        </w:rPr>
        <w:t>c</w:t>
      </w:r>
      <w:r w:rsidR="0011554A" w:rsidRPr="0011554A">
        <w:rPr>
          <w:rFonts w:ascii="Arial" w:hAnsi="Arial" w:cs="Arial"/>
          <w:sz w:val="24"/>
          <w:szCs w:val="24"/>
          <w:lang w:eastAsia="zh-CN" w:bidi="hi-IN"/>
        </w:rPr>
        <w:t>i</w:t>
      </w:r>
      <w:r w:rsidR="00DA7ACE" w:rsidRPr="0011554A">
        <w:rPr>
          <w:rFonts w:ascii="Arial" w:hAnsi="Arial" w:cs="Arial"/>
          <w:sz w:val="24"/>
          <w:szCs w:val="24"/>
          <w:lang w:eastAsia="zh-CN" w:bidi="hi-IN"/>
        </w:rPr>
        <w:t>onales</w:t>
      </w:r>
      <w:r w:rsidR="00232429">
        <w:rPr>
          <w:rFonts w:ascii="Arial" w:hAnsi="Arial" w:cs="Arial"/>
          <w:sz w:val="24"/>
          <w:szCs w:val="24"/>
          <w:lang w:eastAsia="zh-CN" w:bidi="hi-IN"/>
        </w:rPr>
        <w:t xml:space="preserve"> por lo tanto cada requerimiento no funcional ya establecido </w:t>
      </w:r>
      <w:r w:rsidR="008554E0">
        <w:rPr>
          <w:rFonts w:ascii="Arial" w:hAnsi="Arial" w:cs="Arial"/>
          <w:sz w:val="24"/>
          <w:szCs w:val="24"/>
          <w:lang w:eastAsia="zh-CN" w:bidi="hi-IN"/>
        </w:rPr>
        <w:t>corresponde a los requisitos de calidad de ejecución que se evalúan en los elementos estáticos del sistema 2017.</w:t>
      </w:r>
      <w:r w:rsidR="00AB62DD">
        <w:rPr>
          <w:rFonts w:ascii="Arial" w:hAnsi="Arial" w:cs="Arial"/>
          <w:sz w:val="24"/>
          <w:szCs w:val="24"/>
          <w:lang w:eastAsia="zh-CN" w:bidi="hi-IN"/>
        </w:rPr>
        <w:t xml:space="preserve"> Ajustado a las necesidades el programa de seguimientos a graduados y exigencias de hardware modernos, debido a que muchas de las propuestas de producción del sistema 2011 ya no son viables para la exigencia de hardware modernas.</w:t>
      </w:r>
    </w:p>
    <w:p w:rsidR="009A0F26" w:rsidRPr="005F46E7" w:rsidRDefault="009A0F26" w:rsidP="009A0F26">
      <w:pPr>
        <w:pStyle w:val="Subttulo"/>
        <w:spacing w:after="0" w:line="360" w:lineRule="auto"/>
        <w:jc w:val="both"/>
        <w:rPr>
          <w:rFonts w:ascii="Arial" w:eastAsiaTheme="minorHAnsi" w:hAnsi="Arial" w:cs="Arial"/>
          <w:b/>
          <w:i/>
          <w:color w:val="0070C0"/>
          <w:spacing w:val="0"/>
          <w:sz w:val="24"/>
          <w:szCs w:val="24"/>
          <w:lang w:eastAsia="zh-CN" w:bidi="hi-IN"/>
        </w:rPr>
      </w:pPr>
    </w:p>
    <w:tbl>
      <w:tblPr>
        <w:tblW w:w="5000" w:type="pct"/>
        <w:tblCellMar>
          <w:left w:w="0" w:type="dxa"/>
          <w:right w:w="0" w:type="dxa"/>
        </w:tblCellMar>
        <w:tblLook w:val="0000" w:firstRow="0" w:lastRow="0" w:firstColumn="0" w:lastColumn="0" w:noHBand="0" w:noVBand="0"/>
      </w:tblPr>
      <w:tblGrid>
        <w:gridCol w:w="787"/>
        <w:gridCol w:w="1716"/>
        <w:gridCol w:w="6315"/>
      </w:tblGrid>
      <w:tr w:rsidR="009A0F26" w:rsidRPr="005E50C2" w:rsidTr="00C00B6D">
        <w:tc>
          <w:tcPr>
            <w:tcW w:w="446" w:type="pct"/>
            <w:tcBorders>
              <w:top w:val="single" w:sz="4" w:space="0" w:color="0070C0"/>
              <w:left w:val="single" w:sz="4" w:space="0" w:color="0070C0"/>
              <w:bottom w:val="single" w:sz="4" w:space="0" w:color="0070C0"/>
              <w:right w:val="single" w:sz="4" w:space="0" w:color="0070C0"/>
            </w:tcBorders>
            <w:shd w:val="clear" w:color="auto" w:fill="4F81BD"/>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bCs/>
                <w:color w:val="FFFFFF"/>
                <w:kern w:val="1"/>
                <w:sz w:val="24"/>
                <w:szCs w:val="24"/>
                <w:cs/>
                <w:lang w:eastAsia="zh-CN" w:bidi="hi-IN"/>
              </w:rPr>
              <w:t>ID</w:t>
            </w:r>
          </w:p>
        </w:tc>
        <w:tc>
          <w:tcPr>
            <w:tcW w:w="973" w:type="pct"/>
            <w:tcBorders>
              <w:top w:val="single" w:sz="4" w:space="0" w:color="0070C0"/>
              <w:left w:val="single" w:sz="4" w:space="0" w:color="0070C0"/>
              <w:bottom w:val="single" w:sz="4" w:space="0" w:color="0070C0"/>
              <w:right w:val="single" w:sz="4" w:space="0" w:color="0070C0"/>
            </w:tcBorders>
            <w:shd w:val="clear" w:color="auto" w:fill="4F81BD"/>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FFFFFF"/>
                <w:kern w:val="1"/>
                <w:sz w:val="24"/>
                <w:szCs w:val="24"/>
                <w:lang w:eastAsia="zh-CN" w:bidi="hi-IN"/>
              </w:rPr>
              <w:t>Requerimiento</w:t>
            </w:r>
          </w:p>
        </w:tc>
        <w:tc>
          <w:tcPr>
            <w:tcW w:w="3581" w:type="pct"/>
            <w:tcBorders>
              <w:top w:val="single" w:sz="4" w:space="0" w:color="0070C0"/>
              <w:left w:val="single" w:sz="4" w:space="0" w:color="0070C0"/>
              <w:bottom w:val="single" w:sz="4" w:space="0" w:color="0070C0"/>
              <w:right w:val="single" w:sz="4" w:space="0" w:color="0070C0"/>
            </w:tcBorders>
            <w:shd w:val="clear" w:color="auto" w:fill="4F81BD"/>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FFFFFF"/>
                <w:kern w:val="1"/>
                <w:sz w:val="24"/>
                <w:szCs w:val="24"/>
                <w:lang w:eastAsia="zh-CN" w:bidi="hi-IN"/>
              </w:rPr>
              <w:t>Descripción</w:t>
            </w:r>
          </w:p>
        </w:tc>
      </w:tr>
      <w:tr w:rsidR="009A0F26" w:rsidRPr="005E50C2" w:rsidTr="00C00B6D">
        <w:tc>
          <w:tcPr>
            <w:tcW w:w="446" w:type="pct"/>
            <w:tcBorders>
              <w:top w:val="single" w:sz="4" w:space="0" w:color="0070C0"/>
              <w:left w:val="single" w:sz="4" w:space="0" w:color="0070C0"/>
              <w:bottom w:val="single" w:sz="4" w:space="0" w:color="0070C0"/>
              <w:right w:val="single" w:sz="8" w:space="0" w:color="4F81BD"/>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RNF1</w:t>
            </w:r>
          </w:p>
        </w:tc>
        <w:tc>
          <w:tcPr>
            <w:tcW w:w="973" w:type="pct"/>
            <w:tcBorders>
              <w:top w:val="single" w:sz="4" w:space="0" w:color="0070C0"/>
              <w:left w:val="single" w:sz="8" w:space="0" w:color="4F81BD"/>
              <w:bottom w:val="single" w:sz="4" w:space="0" w:color="0070C0"/>
              <w:right w:val="single" w:sz="8" w:space="0" w:color="4F81BD"/>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Rendimiento</w:t>
            </w:r>
          </w:p>
        </w:tc>
        <w:tc>
          <w:tcPr>
            <w:tcW w:w="3581" w:type="pct"/>
            <w:tcBorders>
              <w:top w:val="single" w:sz="4" w:space="0" w:color="0070C0"/>
              <w:left w:val="single" w:sz="8" w:space="0" w:color="4F81BD"/>
              <w:bottom w:val="single" w:sz="4" w:space="0" w:color="0070C0"/>
              <w:right w:val="single" w:sz="4" w:space="0" w:color="0070C0"/>
            </w:tcBorders>
          </w:tcPr>
          <w:p w:rsidR="009A0F26" w:rsidRPr="005E50C2" w:rsidRDefault="009A0F26" w:rsidP="00C00B6D">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kern w:val="1"/>
                <w:sz w:val="24"/>
                <w:szCs w:val="24"/>
              </w:rPr>
              <w:t>El tiempo de respuesta de 10 a 20 segundo con 20 usuarios autorizados registrando datos.</w:t>
            </w:r>
          </w:p>
          <w:p w:rsidR="009A0F26" w:rsidRPr="005E50C2" w:rsidRDefault="009A0F26" w:rsidP="00C00B6D">
            <w:pPr>
              <w:autoSpaceDE w:val="0"/>
              <w:autoSpaceDN w:val="0"/>
              <w:adjustRightInd w:val="0"/>
              <w:spacing w:after="0" w:line="240" w:lineRule="auto"/>
              <w:rPr>
                <w:rFonts w:ascii="Arial" w:eastAsia="Times New Roman" w:hAnsi="Arial" w:cs="Arial"/>
                <w:b/>
                <w:i/>
                <w:color w:val="000000"/>
                <w:kern w:val="1"/>
                <w:sz w:val="24"/>
                <w:szCs w:val="24"/>
              </w:rPr>
            </w:pPr>
          </w:p>
        </w:tc>
      </w:tr>
      <w:tr w:rsidR="009A0F26" w:rsidRPr="005E50C2" w:rsidTr="00C00B6D">
        <w:tc>
          <w:tcPr>
            <w:tcW w:w="446" w:type="pct"/>
            <w:tcBorders>
              <w:top w:val="single" w:sz="4" w:space="0" w:color="0070C0"/>
              <w:left w:val="single" w:sz="4" w:space="0" w:color="0070C0"/>
              <w:bottom w:val="single" w:sz="4" w:space="0" w:color="0070C0"/>
              <w:right w:val="single" w:sz="4" w:space="0" w:color="0070C0"/>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RNF2</w:t>
            </w:r>
          </w:p>
        </w:tc>
        <w:tc>
          <w:tcPr>
            <w:tcW w:w="973" w:type="pct"/>
            <w:tcBorders>
              <w:top w:val="single" w:sz="4" w:space="0" w:color="0070C0"/>
              <w:left w:val="single" w:sz="4" w:space="0" w:color="0070C0"/>
              <w:bottom w:val="single" w:sz="4" w:space="0" w:color="0070C0"/>
              <w:right w:val="single" w:sz="4" w:space="0" w:color="0070C0"/>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Seguridad</w:t>
            </w:r>
          </w:p>
        </w:tc>
        <w:tc>
          <w:tcPr>
            <w:tcW w:w="3581" w:type="pct"/>
            <w:tcBorders>
              <w:top w:val="single" w:sz="4" w:space="0" w:color="0070C0"/>
              <w:left w:val="single" w:sz="4" w:space="0" w:color="0070C0"/>
              <w:bottom w:val="single" w:sz="4" w:space="0" w:color="0070C0"/>
              <w:right w:val="single" w:sz="4" w:space="0" w:color="0070C0"/>
            </w:tcBorders>
          </w:tcPr>
          <w:p w:rsidR="009A0F26" w:rsidRPr="005E50C2" w:rsidRDefault="009A0F26" w:rsidP="00C00B6D">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 xml:space="preserve">El sistema pedirá al usuario validarse con nombre y contraseña. </w:t>
            </w:r>
          </w:p>
        </w:tc>
      </w:tr>
      <w:tr w:rsidR="009A0F26" w:rsidRPr="005E50C2" w:rsidTr="00C00B6D">
        <w:tc>
          <w:tcPr>
            <w:tcW w:w="446" w:type="pct"/>
            <w:tcBorders>
              <w:top w:val="single" w:sz="4" w:space="0" w:color="0070C0"/>
              <w:left w:val="single" w:sz="4" w:space="0" w:color="0070C0"/>
              <w:bottom w:val="single" w:sz="4" w:space="0" w:color="0070C0"/>
              <w:right w:val="single" w:sz="8" w:space="0" w:color="4F81BD"/>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RNF3</w:t>
            </w:r>
          </w:p>
        </w:tc>
        <w:tc>
          <w:tcPr>
            <w:tcW w:w="973" w:type="pct"/>
            <w:tcBorders>
              <w:top w:val="single" w:sz="4" w:space="0" w:color="0070C0"/>
              <w:left w:val="single" w:sz="8" w:space="0" w:color="4F81BD"/>
              <w:bottom w:val="single" w:sz="4" w:space="0" w:color="0070C0"/>
              <w:right w:val="single" w:sz="8" w:space="0" w:color="4F81BD"/>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Disponibilidad</w:t>
            </w:r>
          </w:p>
        </w:tc>
        <w:tc>
          <w:tcPr>
            <w:tcW w:w="3581" w:type="pct"/>
            <w:tcBorders>
              <w:top w:val="single" w:sz="4" w:space="0" w:color="0070C0"/>
              <w:left w:val="single" w:sz="8" w:space="0" w:color="4F81BD"/>
              <w:bottom w:val="single" w:sz="4" w:space="0" w:color="0070C0"/>
              <w:right w:val="single" w:sz="4" w:space="0" w:color="0070C0"/>
            </w:tcBorders>
          </w:tcPr>
          <w:p w:rsidR="009A0F26" w:rsidRPr="005E50C2" w:rsidRDefault="009A0F26" w:rsidP="00C00B6D">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El servidor deberá estar activo las 24 horas del día, los 7 días de la semana, las 52 semanas del año. El sistema solo puede estar suspendido de 10 a 30 minutos debido a la realización de actualizaciones de datos.</w:t>
            </w:r>
          </w:p>
          <w:p w:rsidR="009A0F26" w:rsidRPr="005E50C2" w:rsidRDefault="009A0F26" w:rsidP="00C00B6D">
            <w:pPr>
              <w:autoSpaceDE w:val="0"/>
              <w:autoSpaceDN w:val="0"/>
              <w:adjustRightInd w:val="0"/>
              <w:spacing w:after="0" w:line="240" w:lineRule="auto"/>
              <w:rPr>
                <w:rFonts w:ascii="Arial" w:eastAsia="Times New Roman" w:hAnsi="Arial" w:cs="Arial"/>
                <w:color w:val="000000"/>
                <w:kern w:val="1"/>
                <w:sz w:val="24"/>
                <w:szCs w:val="24"/>
              </w:rPr>
            </w:pPr>
          </w:p>
        </w:tc>
      </w:tr>
      <w:tr w:rsidR="009A0F26" w:rsidRPr="005E50C2" w:rsidTr="00C00B6D">
        <w:tc>
          <w:tcPr>
            <w:tcW w:w="446" w:type="pct"/>
            <w:tcBorders>
              <w:top w:val="single" w:sz="4" w:space="0" w:color="0070C0"/>
              <w:left w:val="single" w:sz="4" w:space="0" w:color="0070C0"/>
              <w:bottom w:val="single" w:sz="4" w:space="0" w:color="0070C0"/>
              <w:right w:val="single" w:sz="4" w:space="0" w:color="0070C0"/>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RNF4</w:t>
            </w:r>
          </w:p>
        </w:tc>
        <w:tc>
          <w:tcPr>
            <w:tcW w:w="973" w:type="pct"/>
            <w:tcBorders>
              <w:top w:val="single" w:sz="4" w:space="0" w:color="0070C0"/>
              <w:left w:val="single" w:sz="4" w:space="0" w:color="0070C0"/>
              <w:bottom w:val="single" w:sz="4" w:space="0" w:color="0070C0"/>
              <w:right w:val="single" w:sz="4" w:space="0" w:color="0070C0"/>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Mantenibilidad</w:t>
            </w:r>
          </w:p>
        </w:tc>
        <w:tc>
          <w:tcPr>
            <w:tcW w:w="3581" w:type="pct"/>
            <w:tcBorders>
              <w:top w:val="single" w:sz="4" w:space="0" w:color="0070C0"/>
              <w:left w:val="single" w:sz="4" w:space="0" w:color="0070C0"/>
              <w:bottom w:val="single" w:sz="4" w:space="0" w:color="0070C0"/>
              <w:right w:val="single" w:sz="4" w:space="0" w:color="0070C0"/>
            </w:tcBorders>
          </w:tcPr>
          <w:p w:rsidR="009A0F26" w:rsidRPr="005E50C2" w:rsidRDefault="009A0F26" w:rsidP="00C00B6D">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La aplicación deberá permitir el acoplo de otras funciones en el futuro.</w:t>
            </w:r>
          </w:p>
        </w:tc>
      </w:tr>
      <w:tr w:rsidR="009A0F26" w:rsidRPr="005E50C2" w:rsidTr="00C00B6D">
        <w:tc>
          <w:tcPr>
            <w:tcW w:w="446" w:type="pct"/>
            <w:tcBorders>
              <w:top w:val="single" w:sz="4" w:space="0" w:color="0070C0"/>
              <w:left w:val="single" w:sz="4" w:space="0" w:color="0070C0"/>
              <w:bottom w:val="single" w:sz="4" w:space="0" w:color="0070C0"/>
              <w:right w:val="single" w:sz="8" w:space="0" w:color="4F81BD"/>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RNF5</w:t>
            </w:r>
          </w:p>
        </w:tc>
        <w:tc>
          <w:tcPr>
            <w:tcW w:w="973" w:type="pct"/>
            <w:tcBorders>
              <w:top w:val="single" w:sz="4" w:space="0" w:color="0070C0"/>
              <w:left w:val="single" w:sz="8" w:space="0" w:color="4F81BD"/>
              <w:bottom w:val="single" w:sz="4" w:space="0" w:color="0070C0"/>
              <w:right w:val="single" w:sz="8" w:space="0" w:color="4F81BD"/>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Usabilidad</w:t>
            </w:r>
          </w:p>
        </w:tc>
        <w:tc>
          <w:tcPr>
            <w:tcW w:w="3581" w:type="pct"/>
            <w:tcBorders>
              <w:top w:val="single" w:sz="4" w:space="0" w:color="0070C0"/>
              <w:left w:val="single" w:sz="8" w:space="0" w:color="4F81BD"/>
              <w:bottom w:val="single" w:sz="4" w:space="0" w:color="0070C0"/>
              <w:right w:val="single" w:sz="4" w:space="0" w:color="0070C0"/>
            </w:tcBorders>
          </w:tcPr>
          <w:p w:rsidR="009A0F26" w:rsidRPr="005E50C2" w:rsidRDefault="009A0F26" w:rsidP="00C00B6D">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La aplicación estará diseñada con estilo minimista el cual será de fácil uso. Deberá de mostrar mensajes de error para ayudar al usuario, resaltando el mensaje con otro color de texto. El diseño del tamaño de pantalla deberá ser adaptable a la pantalla del dispositivo electrónico del cual se estará ejecutando.</w:t>
            </w:r>
          </w:p>
          <w:p w:rsidR="009A0F26" w:rsidRPr="005E50C2" w:rsidRDefault="009A0F26" w:rsidP="00C00B6D">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Para facilitar la búsqueda por nombre se realicen por autocompletado y una lista de los posibles resultados</w:t>
            </w:r>
          </w:p>
          <w:p w:rsidR="009A0F26" w:rsidRPr="005E50C2" w:rsidRDefault="009A0F26" w:rsidP="00C00B6D">
            <w:pPr>
              <w:keepNext/>
              <w:autoSpaceDE w:val="0"/>
              <w:autoSpaceDN w:val="0"/>
              <w:adjustRightInd w:val="0"/>
              <w:spacing w:after="0" w:line="240" w:lineRule="auto"/>
              <w:rPr>
                <w:rFonts w:ascii="Arial" w:eastAsia="Times New Roman" w:hAnsi="Arial" w:cs="Arial"/>
                <w:color w:val="000000"/>
                <w:kern w:val="1"/>
                <w:sz w:val="24"/>
                <w:szCs w:val="24"/>
              </w:rPr>
            </w:pPr>
          </w:p>
        </w:tc>
      </w:tr>
      <w:tr w:rsidR="009A0F26" w:rsidRPr="005E50C2" w:rsidTr="00C00B6D">
        <w:tc>
          <w:tcPr>
            <w:tcW w:w="446" w:type="pct"/>
            <w:tcBorders>
              <w:top w:val="single" w:sz="8" w:space="0" w:color="4F81BD"/>
              <w:left w:val="single" w:sz="8" w:space="0" w:color="4F81BD"/>
              <w:bottom w:val="single" w:sz="8" w:space="0" w:color="4F81BD"/>
              <w:right w:val="single" w:sz="8" w:space="0" w:color="4F81BD"/>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RNF6</w:t>
            </w:r>
          </w:p>
        </w:tc>
        <w:tc>
          <w:tcPr>
            <w:tcW w:w="973" w:type="pct"/>
            <w:tcBorders>
              <w:top w:val="single" w:sz="8" w:space="0" w:color="4F81BD"/>
              <w:left w:val="single" w:sz="8" w:space="0" w:color="4F81BD"/>
              <w:bottom w:val="single" w:sz="8" w:space="0" w:color="4F81BD"/>
              <w:right w:val="single" w:sz="8" w:space="0" w:color="4F81BD"/>
            </w:tcBorders>
            <w:vAlign w:val="center"/>
          </w:tcPr>
          <w:p w:rsidR="009A0F26" w:rsidRPr="005E50C2" w:rsidRDefault="009A0F2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Mostrar ayuda</w:t>
            </w:r>
          </w:p>
        </w:tc>
        <w:tc>
          <w:tcPr>
            <w:tcW w:w="3581" w:type="pct"/>
            <w:tcBorders>
              <w:top w:val="single" w:sz="8" w:space="0" w:color="4F81BD"/>
              <w:left w:val="single" w:sz="8" w:space="0" w:color="4F81BD"/>
              <w:bottom w:val="single" w:sz="8" w:space="0" w:color="4F81BD"/>
              <w:right w:val="single" w:sz="8" w:space="0" w:color="4F81BD"/>
            </w:tcBorders>
          </w:tcPr>
          <w:p w:rsidR="009A0F26" w:rsidRPr="005E50C2" w:rsidRDefault="009A0F26" w:rsidP="006728D4">
            <w:pPr>
              <w:keepNext/>
              <w:autoSpaceDE w:val="0"/>
              <w:autoSpaceDN w:val="0"/>
              <w:adjustRightInd w:val="0"/>
              <w:spacing w:after="0" w:line="240" w:lineRule="auto"/>
              <w:rPr>
                <w:rFonts w:ascii="Arial" w:eastAsia="Times New Roman" w:hAnsi="Arial" w:cs="Arial"/>
                <w:kern w:val="1"/>
                <w:sz w:val="24"/>
                <w:szCs w:val="24"/>
              </w:rPr>
            </w:pPr>
            <w:r w:rsidRPr="005E50C2">
              <w:rPr>
                <w:rFonts w:ascii="Arial" w:eastAsia="Times New Roman" w:hAnsi="Arial" w:cs="Arial"/>
                <w:color w:val="000000"/>
                <w:kern w:val="1"/>
                <w:sz w:val="24"/>
                <w:szCs w:val="24"/>
              </w:rPr>
              <w:t>La opción de ayuda servirá para orientar al usuario acerca de las diversas opciones que posee la aplicación y sus iconos de categoría de templos.</w:t>
            </w:r>
          </w:p>
        </w:tc>
      </w:tr>
    </w:tbl>
    <w:p w:rsidR="005B411F" w:rsidRDefault="006728D4" w:rsidP="006728D4">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w:t>
      </w:r>
      <w:r w:rsidR="00E10083">
        <w:rPr>
          <w:noProof/>
        </w:rPr>
        <w:fldChar w:fldCharType="end"/>
      </w:r>
      <w:r>
        <w:t xml:space="preserve"> Requerimientos no Funcionales 2017</w:t>
      </w:r>
    </w:p>
    <w:p w:rsidR="006728D4" w:rsidRDefault="006728D4" w:rsidP="00E8574E">
      <w:pPr>
        <w:pStyle w:val="Ttulo1"/>
        <w:numPr>
          <w:ilvl w:val="3"/>
          <w:numId w:val="1"/>
        </w:numPr>
        <w:rPr>
          <w:rFonts w:ascii="Arial" w:eastAsiaTheme="minorEastAsia" w:hAnsi="Arial" w:cs="Arial"/>
          <w:color w:val="0070C0"/>
          <w:spacing w:val="15"/>
          <w:sz w:val="22"/>
          <w:szCs w:val="22"/>
        </w:rPr>
      </w:pPr>
      <w:r w:rsidRPr="006728D4">
        <w:rPr>
          <w:rFonts w:ascii="Arial" w:eastAsiaTheme="minorEastAsia" w:hAnsi="Arial" w:cs="Arial"/>
          <w:color w:val="0070C0"/>
          <w:spacing w:val="15"/>
          <w:sz w:val="22"/>
          <w:szCs w:val="22"/>
        </w:rPr>
        <w:lastRenderedPageBreak/>
        <w:t>Casos de Uso</w:t>
      </w:r>
    </w:p>
    <w:p w:rsidR="00722C18" w:rsidRPr="00722C18" w:rsidRDefault="00722C18" w:rsidP="00722C18"/>
    <w:p w:rsidR="006728D4" w:rsidRPr="00722C18" w:rsidRDefault="00722C18" w:rsidP="006B528D">
      <w:pPr>
        <w:pStyle w:val="Subttulo"/>
        <w:spacing w:line="360" w:lineRule="auto"/>
        <w:jc w:val="both"/>
        <w:rPr>
          <w:rFonts w:ascii="Arial" w:eastAsiaTheme="minorHAnsi" w:hAnsi="Arial" w:cs="Arial"/>
          <w:color w:val="auto"/>
          <w:spacing w:val="0"/>
          <w:sz w:val="24"/>
          <w:szCs w:val="24"/>
          <w:lang w:eastAsia="zh-CN" w:bidi="hi-IN"/>
        </w:rPr>
      </w:pPr>
      <w:r>
        <w:rPr>
          <w:rFonts w:ascii="Arial" w:eastAsiaTheme="minorHAnsi" w:hAnsi="Arial" w:cs="Arial"/>
          <w:color w:val="auto"/>
          <w:spacing w:val="0"/>
          <w:sz w:val="24"/>
          <w:szCs w:val="24"/>
          <w:lang w:eastAsia="zh-CN" w:bidi="hi-IN"/>
        </w:rPr>
        <w:t>El desarrollo de l</w:t>
      </w:r>
      <w:r w:rsidRPr="00722C18">
        <w:rPr>
          <w:rFonts w:ascii="Arial" w:eastAsiaTheme="minorHAnsi" w:hAnsi="Arial" w:cs="Arial"/>
          <w:color w:val="auto"/>
          <w:spacing w:val="0"/>
          <w:sz w:val="24"/>
          <w:szCs w:val="24"/>
          <w:lang w:eastAsia="zh-CN" w:bidi="hi-IN"/>
        </w:rPr>
        <w:t>a representación</w:t>
      </w:r>
      <w:r>
        <w:rPr>
          <w:rFonts w:ascii="Arial" w:eastAsiaTheme="minorHAnsi" w:hAnsi="Arial" w:cs="Arial"/>
          <w:color w:val="auto"/>
          <w:spacing w:val="0"/>
          <w:sz w:val="24"/>
          <w:szCs w:val="24"/>
          <w:lang w:eastAsia="zh-CN" w:bidi="hi-IN"/>
        </w:rPr>
        <w:t xml:space="preserve"> de procesos del sistema</w:t>
      </w:r>
      <w:r w:rsidR="006B528D">
        <w:rPr>
          <w:rFonts w:ascii="Arial" w:eastAsiaTheme="minorHAnsi" w:hAnsi="Arial" w:cs="Arial"/>
          <w:color w:val="auto"/>
          <w:spacing w:val="0"/>
          <w:sz w:val="24"/>
          <w:szCs w:val="24"/>
          <w:lang w:eastAsia="zh-CN" w:bidi="hi-IN"/>
        </w:rPr>
        <w:t xml:space="preserve"> 2017 se tomó</w:t>
      </w:r>
      <w:r>
        <w:rPr>
          <w:rFonts w:ascii="Arial" w:eastAsiaTheme="minorHAnsi" w:hAnsi="Arial" w:cs="Arial"/>
          <w:color w:val="auto"/>
          <w:spacing w:val="0"/>
          <w:sz w:val="24"/>
          <w:szCs w:val="24"/>
          <w:lang w:eastAsia="zh-CN" w:bidi="hi-IN"/>
        </w:rPr>
        <w:t xml:space="preserve"> como </w:t>
      </w:r>
      <w:r w:rsidR="006B528D">
        <w:rPr>
          <w:rFonts w:ascii="Arial" w:eastAsiaTheme="minorHAnsi" w:hAnsi="Arial" w:cs="Arial"/>
          <w:color w:val="auto"/>
          <w:spacing w:val="0"/>
          <w:sz w:val="24"/>
          <w:szCs w:val="24"/>
          <w:lang w:eastAsia="zh-CN" w:bidi="hi-IN"/>
        </w:rPr>
        <w:t>detalles textuales las plantillas de caso de uso como una ayuda para mantener un orden de requerimientos funcionales y que facilitan la visualización secuencial entre los procesos esperados del usuario y el sistema.</w:t>
      </w:r>
    </w:p>
    <w:p w:rsidR="00722C18" w:rsidRPr="00722C18" w:rsidRDefault="00722C18" w:rsidP="00722C18">
      <w:pPr>
        <w:rPr>
          <w:lang w:eastAsia="zh-CN" w:bidi="hi-IN"/>
        </w:rPr>
      </w:pPr>
    </w:p>
    <w:p w:rsidR="003F0E65" w:rsidRDefault="003F0E65" w:rsidP="003F0E65">
      <w:pPr>
        <w:pStyle w:val="Subttulo"/>
        <w:rPr>
          <w:rFonts w:ascii="Arial" w:eastAsiaTheme="minorHAnsi" w:hAnsi="Arial" w:cs="Arial"/>
          <w:b/>
          <w:i/>
          <w:color w:val="0070C0"/>
          <w:spacing w:val="0"/>
          <w:sz w:val="24"/>
          <w:szCs w:val="24"/>
          <w:lang w:eastAsia="zh-CN" w:bidi="hi-IN"/>
        </w:rPr>
      </w:pPr>
      <w:r w:rsidRPr="00FD3149">
        <w:rPr>
          <w:rFonts w:ascii="Arial" w:eastAsiaTheme="minorHAnsi" w:hAnsi="Arial" w:cs="Arial"/>
          <w:b/>
          <w:i/>
          <w:color w:val="0070C0"/>
          <w:spacing w:val="0"/>
          <w:sz w:val="24"/>
          <w:szCs w:val="24"/>
          <w:lang w:eastAsia="zh-CN" w:bidi="hi-IN"/>
        </w:rPr>
        <w:t>Simbología en descripción de Casos de Uso</w:t>
      </w:r>
    </w:p>
    <w:p w:rsidR="003F0E65" w:rsidRPr="003F0E65" w:rsidRDefault="003F0E65" w:rsidP="002C2A96">
      <w:pPr>
        <w:spacing w:line="360" w:lineRule="auto"/>
        <w:jc w:val="both"/>
        <w:rPr>
          <w:rFonts w:ascii="Arial" w:hAnsi="Arial" w:cs="Arial"/>
          <w:sz w:val="24"/>
          <w:szCs w:val="24"/>
          <w:lang w:eastAsia="zh-CN" w:bidi="hi-IN"/>
        </w:rPr>
      </w:pPr>
      <w:r w:rsidRPr="003F0E65">
        <w:rPr>
          <w:rFonts w:ascii="Arial" w:hAnsi="Arial" w:cs="Arial"/>
          <w:sz w:val="24"/>
          <w:szCs w:val="24"/>
          <w:lang w:eastAsia="zh-CN" w:bidi="hi-IN"/>
        </w:rPr>
        <w:t xml:space="preserve">Se utilizó simbología para describir procesos realizados por el sistema y por el usuario, facilitando en la plantilla de casos de </w:t>
      </w:r>
      <w:r w:rsidR="002C2A96" w:rsidRPr="003F0E65">
        <w:rPr>
          <w:rFonts w:ascii="Arial" w:hAnsi="Arial" w:cs="Arial"/>
          <w:sz w:val="24"/>
          <w:szCs w:val="24"/>
          <w:lang w:eastAsia="zh-CN" w:bidi="hi-IN"/>
        </w:rPr>
        <w:t xml:space="preserve">uso </w:t>
      </w:r>
      <w:r w:rsidR="002C2A96">
        <w:rPr>
          <w:rFonts w:ascii="Arial" w:hAnsi="Arial" w:cs="Arial"/>
          <w:sz w:val="24"/>
          <w:szCs w:val="24"/>
          <w:lang w:eastAsia="zh-CN" w:bidi="hi-IN"/>
        </w:rPr>
        <w:t>la visualización de entradas y salidas que se dan al sistema.</w:t>
      </w:r>
    </w:p>
    <w:tbl>
      <w:tblPr>
        <w:tblW w:w="5000" w:type="pct"/>
        <w:tblCellMar>
          <w:left w:w="0" w:type="dxa"/>
          <w:right w:w="0" w:type="dxa"/>
        </w:tblCellMar>
        <w:tblLook w:val="0000" w:firstRow="0" w:lastRow="0" w:firstColumn="0" w:lastColumn="0" w:noHBand="0" w:noVBand="0"/>
      </w:tblPr>
      <w:tblGrid>
        <w:gridCol w:w="3445"/>
        <w:gridCol w:w="5383"/>
      </w:tblGrid>
      <w:tr w:rsidR="003F0E65" w:rsidRPr="005E50C2" w:rsidTr="00C00B6D">
        <w:tc>
          <w:tcPr>
            <w:tcW w:w="1951" w:type="pct"/>
            <w:tcBorders>
              <w:top w:val="single" w:sz="4" w:space="0" w:color="0070C0"/>
              <w:left w:val="single" w:sz="4" w:space="0" w:color="0070C0"/>
              <w:bottom w:val="single" w:sz="4" w:space="0" w:color="0070C0"/>
              <w:right w:val="single" w:sz="4" w:space="0" w:color="0070C0"/>
            </w:tcBorders>
            <w:shd w:val="clear" w:color="auto" w:fill="4F81BD"/>
          </w:tcPr>
          <w:p w:rsidR="003F0E65" w:rsidRPr="005E50C2" w:rsidRDefault="003F0E65"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bCs/>
                <w:color w:val="FFFFFF"/>
                <w:kern w:val="1"/>
                <w:sz w:val="24"/>
                <w:szCs w:val="24"/>
                <w:lang w:eastAsia="zh-CN" w:bidi="hi-IN"/>
              </w:rPr>
              <w:t>Símbolo</w:t>
            </w:r>
          </w:p>
        </w:tc>
        <w:tc>
          <w:tcPr>
            <w:tcW w:w="3049" w:type="pct"/>
            <w:tcBorders>
              <w:top w:val="single" w:sz="4" w:space="0" w:color="0070C0"/>
              <w:left w:val="single" w:sz="4" w:space="0" w:color="0070C0"/>
              <w:bottom w:val="single" w:sz="4" w:space="0" w:color="0070C0"/>
              <w:right w:val="single" w:sz="4" w:space="0" w:color="0070C0"/>
            </w:tcBorders>
            <w:shd w:val="clear" w:color="auto" w:fill="4F81BD"/>
          </w:tcPr>
          <w:p w:rsidR="003F0E65" w:rsidRPr="005E50C2" w:rsidRDefault="003F0E65"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FFFFFF"/>
                <w:kern w:val="1"/>
                <w:sz w:val="24"/>
                <w:szCs w:val="24"/>
                <w:lang w:eastAsia="zh-CN" w:bidi="hi-IN"/>
              </w:rPr>
              <w:t>Descripción</w:t>
            </w:r>
          </w:p>
        </w:tc>
      </w:tr>
      <w:tr w:rsidR="003F0E65" w:rsidRPr="005E50C2" w:rsidTr="00C00B6D">
        <w:tc>
          <w:tcPr>
            <w:tcW w:w="1951" w:type="pct"/>
            <w:tcBorders>
              <w:top w:val="single" w:sz="4" w:space="0" w:color="0070C0"/>
              <w:left w:val="single" w:sz="4" w:space="0" w:color="0070C0"/>
              <w:bottom w:val="single" w:sz="4" w:space="0" w:color="0070C0"/>
              <w:right w:val="single" w:sz="8" w:space="0" w:color="4F81BD"/>
            </w:tcBorders>
            <w:vAlign w:val="center"/>
          </w:tcPr>
          <w:p w:rsidR="003F0E65" w:rsidRPr="005E50C2" w:rsidRDefault="003F0E65" w:rsidP="00C00B6D">
            <w:pPr>
              <w:pStyle w:val="Prrafodelista"/>
              <w:autoSpaceDE w:val="0"/>
              <w:autoSpaceDN w:val="0"/>
              <w:adjustRightInd w:val="0"/>
              <w:spacing w:after="0" w:line="240" w:lineRule="auto"/>
              <w:rPr>
                <w:rFonts w:ascii="Arial" w:eastAsia="Times New Roman" w:hAnsi="Arial" w:cs="Arial"/>
                <w:kern w:val="1"/>
                <w:sz w:val="24"/>
                <w:szCs w:val="24"/>
              </w:rPr>
            </w:pPr>
            <w:r w:rsidRPr="005E50C2">
              <w:rPr>
                <w:rFonts w:ascii="Arial" w:eastAsia="Times New Roman" w:hAnsi="Arial" w:cs="Arial"/>
                <w:noProof/>
                <w:kern w:val="1"/>
                <w:sz w:val="24"/>
                <w:szCs w:val="24"/>
                <w:lang w:eastAsia="es-NI"/>
              </w:rPr>
              <mc:AlternateContent>
                <mc:Choice Requires="wps">
                  <w:drawing>
                    <wp:anchor distT="0" distB="0" distL="114300" distR="114300" simplePos="0" relativeHeight="251666432" behindDoc="0" locked="0" layoutInCell="1" allowOverlap="1" wp14:anchorId="626F88AB" wp14:editId="6BDAF763">
                      <wp:simplePos x="0" y="0"/>
                      <wp:positionH relativeFrom="column">
                        <wp:posOffset>767715</wp:posOffset>
                      </wp:positionH>
                      <wp:positionV relativeFrom="paragraph">
                        <wp:posOffset>86995</wp:posOffset>
                      </wp:positionV>
                      <wp:extent cx="318770" cy="0"/>
                      <wp:effectExtent l="0" t="133350" r="0" b="133350"/>
                      <wp:wrapNone/>
                      <wp:docPr id="2" name="2 Conector recto de flecha"/>
                      <wp:cNvGraphicFramePr/>
                      <a:graphic xmlns:a="http://schemas.openxmlformats.org/drawingml/2006/main">
                        <a:graphicData uri="http://schemas.microsoft.com/office/word/2010/wordprocessingShape">
                          <wps:wsp>
                            <wps:cNvCnPr/>
                            <wps:spPr>
                              <a:xfrm>
                                <a:off x="0" y="0"/>
                                <a:ext cx="318770" cy="0"/>
                              </a:xfrm>
                              <a:prstGeom prst="straightConnector1">
                                <a:avLst/>
                              </a:prstGeom>
                              <a:ln w="28575">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567A86" id="_x0000_t32" coordsize="21600,21600" o:spt="32" o:oned="t" path="m,l21600,21600e" filled="f">
                      <v:path arrowok="t" fillok="f" o:connecttype="none"/>
                      <o:lock v:ext="edit" shapetype="t"/>
                    </v:shapetype>
                    <v:shape id="2 Conector recto de flecha" o:spid="_x0000_s1026" type="#_x0000_t32" style="position:absolute;margin-left:60.45pt;margin-top:6.85pt;width:25.1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" strokecolor="#44546a [3215]" strokeweight="2.25pt">
                      <v:stroke endarrow="open" joinstyle="miter"/>
                    </v:shape>
                  </w:pict>
                </mc:Fallback>
              </mc:AlternateContent>
            </w:r>
          </w:p>
        </w:tc>
        <w:tc>
          <w:tcPr>
            <w:tcW w:w="3049" w:type="pct"/>
            <w:tcBorders>
              <w:top w:val="single" w:sz="4" w:space="0" w:color="0070C0"/>
              <w:left w:val="single" w:sz="8" w:space="0" w:color="4F81BD"/>
              <w:bottom w:val="single" w:sz="4" w:space="0" w:color="0070C0"/>
              <w:right w:val="single" w:sz="4" w:space="0" w:color="0070C0"/>
            </w:tcBorders>
          </w:tcPr>
          <w:p w:rsidR="003F0E65" w:rsidRPr="005E50C2" w:rsidRDefault="003F0E65" w:rsidP="00C00B6D">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Proceso realizado por el usuario</w:t>
            </w:r>
          </w:p>
        </w:tc>
      </w:tr>
      <w:tr w:rsidR="003F0E65" w:rsidRPr="005E50C2" w:rsidTr="00C00B6D">
        <w:tc>
          <w:tcPr>
            <w:tcW w:w="1951" w:type="pct"/>
            <w:tcBorders>
              <w:top w:val="single" w:sz="4" w:space="0" w:color="0070C0"/>
              <w:left w:val="single" w:sz="4" w:space="0" w:color="0070C0"/>
              <w:bottom w:val="single" w:sz="4" w:space="0" w:color="0070C0"/>
              <w:right w:val="single" w:sz="4" w:space="0" w:color="0070C0"/>
            </w:tcBorders>
            <w:vAlign w:val="center"/>
          </w:tcPr>
          <w:p w:rsidR="003F0E65" w:rsidRPr="005E50C2" w:rsidRDefault="003F0E65" w:rsidP="00C00B6D">
            <w:pPr>
              <w:pStyle w:val="Prrafodelista"/>
              <w:autoSpaceDE w:val="0"/>
              <w:autoSpaceDN w:val="0"/>
              <w:adjustRightInd w:val="0"/>
              <w:spacing w:after="0" w:line="240" w:lineRule="auto"/>
              <w:rPr>
                <w:rFonts w:ascii="Arial" w:eastAsia="Times New Roman" w:hAnsi="Arial" w:cs="Arial"/>
                <w:b/>
                <w:color w:val="000000"/>
                <w:kern w:val="1"/>
                <w:sz w:val="24"/>
                <w:szCs w:val="24"/>
              </w:rPr>
            </w:pPr>
            <w:r w:rsidRPr="005E50C2">
              <w:rPr>
                <w:rFonts w:ascii="Arial" w:eastAsia="Times New Roman" w:hAnsi="Arial" w:cs="Arial"/>
                <w:noProof/>
                <w:kern w:val="1"/>
                <w:sz w:val="24"/>
                <w:szCs w:val="24"/>
                <w:lang w:eastAsia="es-NI"/>
              </w:rPr>
              <mc:AlternateContent>
                <mc:Choice Requires="wps">
                  <w:drawing>
                    <wp:anchor distT="0" distB="0" distL="114300" distR="114300" simplePos="0" relativeHeight="251667456" behindDoc="0" locked="0" layoutInCell="1" allowOverlap="1" wp14:anchorId="4A51870D" wp14:editId="34B6E1C1">
                      <wp:simplePos x="0" y="0"/>
                      <wp:positionH relativeFrom="column">
                        <wp:posOffset>737235</wp:posOffset>
                      </wp:positionH>
                      <wp:positionV relativeFrom="paragraph">
                        <wp:posOffset>59055</wp:posOffset>
                      </wp:positionV>
                      <wp:extent cx="318770" cy="0"/>
                      <wp:effectExtent l="38100" t="133350" r="0" b="133350"/>
                      <wp:wrapNone/>
                      <wp:docPr id="3" name="3 Conector recto de flecha"/>
                      <wp:cNvGraphicFramePr/>
                      <a:graphic xmlns:a="http://schemas.openxmlformats.org/drawingml/2006/main">
                        <a:graphicData uri="http://schemas.microsoft.com/office/word/2010/wordprocessingShape">
                          <wps:wsp>
                            <wps:cNvCnPr/>
                            <wps:spPr>
                              <a:xfrm>
                                <a:off x="0" y="0"/>
                                <a:ext cx="318770" cy="0"/>
                              </a:xfrm>
                              <a:prstGeom prst="straightConnector1">
                                <a:avLst/>
                              </a:prstGeom>
                              <a:ln w="28575">
                                <a:solidFill>
                                  <a:schemeClr val="tx2"/>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DC285" id="3 Conector recto de flecha" o:spid="_x0000_s1026" type="#_x0000_t32" style="position:absolute;margin-left:58.05pt;margin-top:4.65pt;width:25.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" strokecolor="#44546a [3215]" strokeweight="2.25pt">
                      <v:stroke startarrow="open" joinstyle="miter"/>
                    </v:shape>
                  </w:pict>
                </mc:Fallback>
              </mc:AlternateContent>
            </w:r>
          </w:p>
        </w:tc>
        <w:tc>
          <w:tcPr>
            <w:tcW w:w="3049" w:type="pct"/>
            <w:tcBorders>
              <w:top w:val="single" w:sz="4" w:space="0" w:color="0070C0"/>
              <w:left w:val="single" w:sz="4" w:space="0" w:color="0070C0"/>
              <w:bottom w:val="single" w:sz="4" w:space="0" w:color="0070C0"/>
              <w:right w:val="single" w:sz="4" w:space="0" w:color="0070C0"/>
            </w:tcBorders>
          </w:tcPr>
          <w:p w:rsidR="003F0E65" w:rsidRPr="005E50C2" w:rsidRDefault="003F0E65" w:rsidP="005309DE">
            <w:pPr>
              <w:keepNext/>
              <w:autoSpaceDE w:val="0"/>
              <w:autoSpaceDN w:val="0"/>
              <w:adjustRightInd w:val="0"/>
              <w:spacing w:after="0" w:line="240" w:lineRule="auto"/>
              <w:jc w:val="both"/>
              <w:rPr>
                <w:rFonts w:ascii="Arial" w:eastAsia="Times New Roman" w:hAnsi="Arial" w:cs="Arial"/>
                <w:color w:val="000000"/>
                <w:kern w:val="1"/>
                <w:sz w:val="24"/>
                <w:szCs w:val="24"/>
              </w:rPr>
            </w:pPr>
            <w:r w:rsidRPr="005E50C2">
              <w:rPr>
                <w:rFonts w:ascii="Arial" w:eastAsia="Times New Roman" w:hAnsi="Arial" w:cs="Arial"/>
                <w:color w:val="000000"/>
                <w:kern w:val="1"/>
                <w:sz w:val="24"/>
                <w:szCs w:val="24"/>
              </w:rPr>
              <w:t>Proceso realizado por el sistema</w:t>
            </w:r>
          </w:p>
        </w:tc>
      </w:tr>
    </w:tbl>
    <w:p w:rsidR="003F0E65" w:rsidRDefault="005309DE" w:rsidP="005309DE">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4</w:t>
      </w:r>
      <w:r w:rsidR="00E10083">
        <w:rPr>
          <w:noProof/>
        </w:rPr>
        <w:fldChar w:fldCharType="end"/>
      </w:r>
      <w:r>
        <w:t xml:space="preserve"> </w:t>
      </w:r>
      <w:r w:rsidR="00A4082E">
        <w:t>Simbología</w:t>
      </w:r>
      <w:r>
        <w:t xml:space="preserve"> en descripción de casos de uso</w:t>
      </w:r>
      <w:r w:rsidR="00FE47A5">
        <w:t xml:space="preserve"> 2017</w:t>
      </w:r>
    </w:p>
    <w:p w:rsidR="002C2A96" w:rsidRPr="005E50C2" w:rsidRDefault="002C2A96" w:rsidP="002C2A96">
      <w:pPr>
        <w:spacing w:after="0" w:line="360" w:lineRule="auto"/>
        <w:jc w:val="both"/>
        <w:rPr>
          <w:rFonts w:ascii="Arial" w:hAnsi="Arial" w:cs="Arial"/>
          <w:sz w:val="24"/>
          <w:szCs w:val="24"/>
          <w:lang w:eastAsia="zh-CN" w:bidi="hi-IN"/>
        </w:rPr>
      </w:pPr>
    </w:p>
    <w:p w:rsidR="002C2A96" w:rsidRDefault="002C2A96" w:rsidP="002C2A96">
      <w:pPr>
        <w:pStyle w:val="Subttulo"/>
        <w:spacing w:after="0" w:line="360" w:lineRule="auto"/>
        <w:jc w:val="both"/>
        <w:rPr>
          <w:rFonts w:ascii="Arial" w:eastAsiaTheme="minorHAnsi" w:hAnsi="Arial" w:cs="Arial"/>
          <w:b/>
          <w:i/>
          <w:color w:val="0070C0"/>
          <w:spacing w:val="0"/>
          <w:sz w:val="24"/>
          <w:szCs w:val="24"/>
          <w:lang w:eastAsia="zh-CN" w:bidi="hi-IN"/>
        </w:rPr>
      </w:pPr>
      <w:r w:rsidRPr="005E50C2">
        <w:rPr>
          <w:rFonts w:ascii="Arial" w:eastAsiaTheme="minorHAnsi" w:hAnsi="Arial" w:cs="Arial"/>
          <w:b/>
          <w:i/>
          <w:color w:val="0070C0"/>
          <w:spacing w:val="0"/>
          <w:sz w:val="24"/>
          <w:szCs w:val="24"/>
          <w:lang w:eastAsia="zh-CN" w:bidi="hi-IN"/>
        </w:rPr>
        <w:t>Actores</w:t>
      </w:r>
    </w:p>
    <w:p w:rsidR="002C2A96" w:rsidRPr="00DB1C64" w:rsidRDefault="00DB1C64" w:rsidP="00DB1C64">
      <w:pPr>
        <w:spacing w:line="360" w:lineRule="auto"/>
        <w:jc w:val="both"/>
        <w:rPr>
          <w:rFonts w:ascii="Arial" w:hAnsi="Arial" w:cs="Arial"/>
          <w:lang w:eastAsia="zh-CN" w:bidi="hi-IN"/>
        </w:rPr>
      </w:pPr>
      <w:r w:rsidRPr="00DB1C64">
        <w:rPr>
          <w:rFonts w:ascii="Arial" w:hAnsi="Arial" w:cs="Arial"/>
          <w:lang w:eastAsia="zh-CN" w:bidi="hi-IN"/>
        </w:rPr>
        <w:t xml:space="preserve">La tabla de Actores muestra una descripción de la función de cada </w:t>
      </w:r>
      <w:r w:rsidR="0013742E" w:rsidRPr="00DB1C64">
        <w:rPr>
          <w:rFonts w:ascii="Arial" w:hAnsi="Arial" w:cs="Arial"/>
          <w:lang w:eastAsia="zh-CN" w:bidi="hi-IN"/>
        </w:rPr>
        <w:t>actor para</w:t>
      </w:r>
      <w:r w:rsidRPr="00DB1C64">
        <w:rPr>
          <w:rFonts w:ascii="Arial" w:hAnsi="Arial" w:cs="Arial"/>
          <w:lang w:eastAsia="zh-CN" w:bidi="hi-IN"/>
        </w:rPr>
        <w:t xml:space="preserve"> garantizar el funcionamiento correcto creado para el entorno correspondi</w:t>
      </w:r>
      <w:r w:rsidR="0013742E">
        <w:rPr>
          <w:rFonts w:ascii="Arial" w:hAnsi="Arial" w:cs="Arial"/>
          <w:lang w:eastAsia="zh-CN" w:bidi="hi-IN"/>
        </w:rPr>
        <w:t>ente a las necesidades de los usuarios</w:t>
      </w:r>
      <w:r w:rsidRPr="00DB1C64">
        <w:rPr>
          <w:rFonts w:ascii="Arial" w:hAnsi="Arial" w:cs="Arial"/>
          <w:lang w:eastAsia="zh-CN" w:bidi="hi-IN"/>
        </w:rPr>
        <w:t xml:space="preserve"> en el sistema</w:t>
      </w:r>
      <w:r w:rsidR="0013742E">
        <w:rPr>
          <w:rFonts w:ascii="Arial" w:hAnsi="Arial" w:cs="Arial"/>
          <w:lang w:eastAsia="zh-CN" w:bidi="hi-IN"/>
        </w:rPr>
        <w:t>.</w:t>
      </w:r>
    </w:p>
    <w:tbl>
      <w:tblPr>
        <w:tblW w:w="5000" w:type="pct"/>
        <w:tblCellMar>
          <w:left w:w="0" w:type="dxa"/>
          <w:right w:w="0" w:type="dxa"/>
        </w:tblCellMar>
        <w:tblLook w:val="0000" w:firstRow="0" w:lastRow="0" w:firstColumn="0" w:lastColumn="0" w:noHBand="0" w:noVBand="0"/>
      </w:tblPr>
      <w:tblGrid>
        <w:gridCol w:w="3445"/>
        <w:gridCol w:w="5383"/>
      </w:tblGrid>
      <w:tr w:rsidR="002C2A96" w:rsidRPr="005E50C2" w:rsidTr="00C00B6D">
        <w:tc>
          <w:tcPr>
            <w:tcW w:w="1951" w:type="pct"/>
            <w:tcBorders>
              <w:top w:val="single" w:sz="4" w:space="0" w:color="0070C0"/>
              <w:left w:val="single" w:sz="4" w:space="0" w:color="0070C0"/>
              <w:bottom w:val="single" w:sz="4" w:space="0" w:color="0070C0"/>
              <w:right w:val="single" w:sz="4" w:space="0" w:color="0070C0"/>
            </w:tcBorders>
            <w:shd w:val="clear" w:color="auto" w:fill="4F81BD"/>
          </w:tcPr>
          <w:p w:rsidR="002C2A96" w:rsidRPr="005E50C2" w:rsidRDefault="002C2A9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bCs/>
                <w:color w:val="FFFFFF"/>
                <w:kern w:val="1"/>
                <w:sz w:val="24"/>
                <w:szCs w:val="24"/>
                <w:cs/>
                <w:lang w:eastAsia="zh-CN" w:bidi="hi-IN"/>
              </w:rPr>
              <w:t>Actor</w:t>
            </w:r>
          </w:p>
        </w:tc>
        <w:tc>
          <w:tcPr>
            <w:tcW w:w="3049" w:type="pct"/>
            <w:tcBorders>
              <w:top w:val="single" w:sz="4" w:space="0" w:color="0070C0"/>
              <w:left w:val="single" w:sz="4" w:space="0" w:color="0070C0"/>
              <w:bottom w:val="single" w:sz="4" w:space="0" w:color="0070C0"/>
              <w:right w:val="single" w:sz="4" w:space="0" w:color="0070C0"/>
            </w:tcBorders>
            <w:shd w:val="clear" w:color="auto" w:fill="4F81BD"/>
          </w:tcPr>
          <w:p w:rsidR="002C2A96" w:rsidRPr="005E50C2" w:rsidRDefault="002C2A9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FFFFFF"/>
                <w:kern w:val="1"/>
                <w:sz w:val="24"/>
                <w:szCs w:val="24"/>
                <w:lang w:eastAsia="zh-CN" w:bidi="hi-IN"/>
              </w:rPr>
              <w:t>Descripción</w:t>
            </w:r>
          </w:p>
        </w:tc>
      </w:tr>
      <w:tr w:rsidR="002C2A96" w:rsidRPr="005E50C2" w:rsidTr="00C00B6D">
        <w:tc>
          <w:tcPr>
            <w:tcW w:w="1951" w:type="pct"/>
            <w:tcBorders>
              <w:top w:val="single" w:sz="4" w:space="0" w:color="0070C0"/>
              <w:left w:val="single" w:sz="4" w:space="0" w:color="0070C0"/>
              <w:bottom w:val="single" w:sz="4" w:space="0" w:color="0070C0"/>
              <w:right w:val="single" w:sz="8" w:space="0" w:color="4F81BD"/>
            </w:tcBorders>
            <w:vAlign w:val="center"/>
          </w:tcPr>
          <w:p w:rsidR="002C2A96" w:rsidRPr="005E50C2" w:rsidRDefault="002C2A9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Administrador</w:t>
            </w:r>
          </w:p>
        </w:tc>
        <w:tc>
          <w:tcPr>
            <w:tcW w:w="3049" w:type="pct"/>
            <w:tcBorders>
              <w:top w:val="single" w:sz="4" w:space="0" w:color="0070C0"/>
              <w:left w:val="single" w:sz="8" w:space="0" w:color="4F81BD"/>
              <w:bottom w:val="single" w:sz="4" w:space="0" w:color="0070C0"/>
              <w:right w:val="single" w:sz="4" w:space="0" w:color="0070C0"/>
            </w:tcBorders>
          </w:tcPr>
          <w:p w:rsidR="002C2A96" w:rsidRPr="005E50C2" w:rsidRDefault="002C2A96" w:rsidP="00C00B6D">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 xml:space="preserve">El usuario administrador es el que posee acceso a todo el sistema, es el encargado de crear cuentas de usuarios, asignar, revisar, elegir candidatos y empresas. </w:t>
            </w:r>
          </w:p>
        </w:tc>
      </w:tr>
      <w:tr w:rsidR="002C2A96" w:rsidRPr="005E50C2" w:rsidTr="00C00B6D">
        <w:tc>
          <w:tcPr>
            <w:tcW w:w="1951" w:type="pct"/>
            <w:tcBorders>
              <w:top w:val="single" w:sz="4" w:space="0" w:color="0070C0"/>
              <w:left w:val="single" w:sz="4" w:space="0" w:color="0070C0"/>
              <w:bottom w:val="single" w:sz="4" w:space="0" w:color="0070C0"/>
              <w:right w:val="single" w:sz="4" w:space="0" w:color="0070C0"/>
            </w:tcBorders>
            <w:vAlign w:val="center"/>
          </w:tcPr>
          <w:p w:rsidR="002C2A96" w:rsidRPr="005E50C2" w:rsidRDefault="002C2A96" w:rsidP="00C00B6D">
            <w:pPr>
              <w:autoSpaceDE w:val="0"/>
              <w:autoSpaceDN w:val="0"/>
              <w:adjustRightInd w:val="0"/>
              <w:spacing w:after="0" w:line="240" w:lineRule="auto"/>
              <w:jc w:val="center"/>
              <w:rPr>
                <w:rFonts w:ascii="Arial" w:eastAsia="Times New Roman" w:hAnsi="Arial" w:cs="Arial"/>
                <w:b/>
                <w:color w:val="000000"/>
                <w:kern w:val="1"/>
                <w:sz w:val="24"/>
                <w:szCs w:val="24"/>
              </w:rPr>
            </w:pPr>
            <w:r w:rsidRPr="005E50C2">
              <w:rPr>
                <w:rFonts w:ascii="Arial" w:eastAsia="Times New Roman" w:hAnsi="Arial" w:cs="Arial"/>
                <w:b/>
                <w:color w:val="000000"/>
                <w:kern w:val="1"/>
                <w:sz w:val="24"/>
                <w:szCs w:val="24"/>
              </w:rPr>
              <w:t>Estudiante/Candidato</w:t>
            </w:r>
          </w:p>
        </w:tc>
        <w:tc>
          <w:tcPr>
            <w:tcW w:w="3049" w:type="pct"/>
            <w:tcBorders>
              <w:top w:val="single" w:sz="4" w:space="0" w:color="0070C0"/>
              <w:left w:val="single" w:sz="4" w:space="0" w:color="0070C0"/>
              <w:bottom w:val="single" w:sz="4" w:space="0" w:color="0070C0"/>
              <w:right w:val="single" w:sz="4" w:space="0" w:color="0070C0"/>
            </w:tcBorders>
          </w:tcPr>
          <w:p w:rsidR="002C2A96" w:rsidRPr="005E50C2" w:rsidRDefault="002C2A96" w:rsidP="00C00B6D">
            <w:pPr>
              <w:autoSpaceDE w:val="0"/>
              <w:autoSpaceDN w:val="0"/>
              <w:adjustRightInd w:val="0"/>
              <w:spacing w:after="0" w:line="240" w:lineRule="auto"/>
              <w:jc w:val="both"/>
              <w:rPr>
                <w:rFonts w:ascii="Arial" w:eastAsia="Times New Roman" w:hAnsi="Arial" w:cs="Arial"/>
                <w:color w:val="000000"/>
                <w:kern w:val="1"/>
                <w:sz w:val="24"/>
                <w:szCs w:val="24"/>
              </w:rPr>
            </w:pPr>
            <w:r w:rsidRPr="005E50C2">
              <w:rPr>
                <w:rFonts w:ascii="Arial" w:eastAsia="Times New Roman" w:hAnsi="Arial" w:cs="Arial"/>
                <w:color w:val="000000"/>
                <w:kern w:val="1"/>
                <w:sz w:val="24"/>
                <w:szCs w:val="24"/>
              </w:rPr>
              <w:t xml:space="preserve">El usuario Candidato es una persona estudiante o egresado de la Universidad Nacional de Ingeniería el cual podría actualizar su información general y curricular, pero no posee opción para realizar mayor privilegio. </w:t>
            </w:r>
          </w:p>
        </w:tc>
      </w:tr>
      <w:tr w:rsidR="002C2A96" w:rsidRPr="005E50C2" w:rsidTr="00C00B6D">
        <w:tc>
          <w:tcPr>
            <w:tcW w:w="1951" w:type="pct"/>
            <w:tcBorders>
              <w:top w:val="single" w:sz="4" w:space="0" w:color="0070C0"/>
              <w:left w:val="single" w:sz="4" w:space="0" w:color="0070C0"/>
              <w:bottom w:val="single" w:sz="4" w:space="0" w:color="0070C0"/>
              <w:right w:val="single" w:sz="8" w:space="0" w:color="4F81BD"/>
            </w:tcBorders>
            <w:vAlign w:val="center"/>
          </w:tcPr>
          <w:p w:rsidR="002C2A96" w:rsidRPr="005E50C2" w:rsidRDefault="002C2A96" w:rsidP="00C00B6D">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Empresa</w:t>
            </w:r>
          </w:p>
        </w:tc>
        <w:tc>
          <w:tcPr>
            <w:tcW w:w="3049" w:type="pct"/>
            <w:tcBorders>
              <w:top w:val="single" w:sz="4" w:space="0" w:color="0070C0"/>
              <w:left w:val="single" w:sz="8" w:space="0" w:color="4F81BD"/>
              <w:bottom w:val="single" w:sz="4" w:space="0" w:color="0070C0"/>
              <w:right w:val="single" w:sz="4" w:space="0" w:color="0070C0"/>
            </w:tcBorders>
          </w:tcPr>
          <w:p w:rsidR="002C2A96" w:rsidRPr="005E50C2" w:rsidRDefault="002C2A96" w:rsidP="00C00B6D">
            <w:pPr>
              <w:autoSpaceDE w:val="0"/>
              <w:autoSpaceDN w:val="0"/>
              <w:adjustRightInd w:val="0"/>
              <w:spacing w:after="0" w:line="240" w:lineRule="auto"/>
              <w:jc w:val="both"/>
              <w:rPr>
                <w:rFonts w:ascii="Arial" w:eastAsia="Times New Roman" w:hAnsi="Arial" w:cs="Arial"/>
                <w:color w:val="000000"/>
                <w:kern w:val="1"/>
                <w:sz w:val="24"/>
                <w:szCs w:val="24"/>
              </w:rPr>
            </w:pPr>
            <w:r w:rsidRPr="005E50C2">
              <w:rPr>
                <w:rFonts w:ascii="Arial" w:eastAsia="Times New Roman" w:hAnsi="Arial" w:cs="Arial"/>
                <w:color w:val="000000"/>
                <w:kern w:val="1"/>
                <w:sz w:val="24"/>
                <w:szCs w:val="24"/>
              </w:rPr>
              <w:t>El usuario Empresa es un usuaria al cual se le asignan privilegios muy similares que al Estudiante, este podría actualizar su información y registrar ofertas laborales.</w:t>
            </w:r>
          </w:p>
        </w:tc>
      </w:tr>
      <w:tr w:rsidR="002C2A96" w:rsidRPr="005E50C2" w:rsidTr="00C00B6D">
        <w:tc>
          <w:tcPr>
            <w:tcW w:w="1951" w:type="pct"/>
            <w:tcBorders>
              <w:top w:val="single" w:sz="4" w:space="0" w:color="0070C0"/>
              <w:left w:val="single" w:sz="4" w:space="0" w:color="0070C0"/>
              <w:bottom w:val="single" w:sz="4" w:space="0" w:color="0070C0"/>
              <w:right w:val="single" w:sz="4" w:space="0" w:color="0070C0"/>
            </w:tcBorders>
            <w:vAlign w:val="center"/>
          </w:tcPr>
          <w:p w:rsidR="002C2A96" w:rsidRPr="005E50C2" w:rsidRDefault="002C2A96" w:rsidP="00C00B6D">
            <w:pPr>
              <w:autoSpaceDE w:val="0"/>
              <w:autoSpaceDN w:val="0"/>
              <w:adjustRightInd w:val="0"/>
              <w:spacing w:after="0" w:line="240" w:lineRule="auto"/>
              <w:jc w:val="center"/>
              <w:rPr>
                <w:rFonts w:ascii="Arial" w:eastAsia="Times New Roman" w:hAnsi="Arial" w:cs="Arial"/>
                <w:b/>
                <w:color w:val="000000"/>
                <w:kern w:val="1"/>
                <w:sz w:val="24"/>
                <w:szCs w:val="24"/>
              </w:rPr>
            </w:pPr>
            <w:r w:rsidRPr="005E50C2">
              <w:rPr>
                <w:rFonts w:ascii="Arial" w:eastAsia="Times New Roman" w:hAnsi="Arial" w:cs="Arial"/>
                <w:b/>
                <w:color w:val="000000"/>
                <w:kern w:val="1"/>
                <w:sz w:val="24"/>
                <w:szCs w:val="24"/>
              </w:rPr>
              <w:lastRenderedPageBreak/>
              <w:t>Equipo</w:t>
            </w:r>
          </w:p>
        </w:tc>
        <w:tc>
          <w:tcPr>
            <w:tcW w:w="3049" w:type="pct"/>
            <w:tcBorders>
              <w:top w:val="single" w:sz="4" w:space="0" w:color="0070C0"/>
              <w:left w:val="single" w:sz="4" w:space="0" w:color="0070C0"/>
              <w:bottom w:val="single" w:sz="4" w:space="0" w:color="0070C0"/>
              <w:right w:val="single" w:sz="4" w:space="0" w:color="0070C0"/>
            </w:tcBorders>
          </w:tcPr>
          <w:p w:rsidR="002C2A96" w:rsidRPr="005E50C2" w:rsidRDefault="002C2A96" w:rsidP="00F35E79">
            <w:pPr>
              <w:keepNext/>
              <w:autoSpaceDE w:val="0"/>
              <w:autoSpaceDN w:val="0"/>
              <w:adjustRightInd w:val="0"/>
              <w:spacing w:after="0" w:line="240" w:lineRule="auto"/>
              <w:jc w:val="both"/>
              <w:rPr>
                <w:rFonts w:ascii="Arial" w:eastAsia="Times New Roman" w:hAnsi="Arial" w:cs="Arial"/>
                <w:color w:val="000000"/>
                <w:kern w:val="1"/>
                <w:sz w:val="24"/>
                <w:szCs w:val="24"/>
              </w:rPr>
            </w:pPr>
            <w:r w:rsidRPr="005E50C2">
              <w:rPr>
                <w:rFonts w:ascii="Arial" w:eastAsia="Times New Roman" w:hAnsi="Arial" w:cs="Arial"/>
                <w:color w:val="000000"/>
                <w:kern w:val="1"/>
                <w:sz w:val="24"/>
                <w:szCs w:val="24"/>
              </w:rPr>
              <w:t>El usuario equipo son personas que pertenecen al equipo de PSG pero que solo poseen el privilegio de visualización de la información y asignar ofertas a candidatos.</w:t>
            </w:r>
          </w:p>
        </w:tc>
      </w:tr>
    </w:tbl>
    <w:p w:rsidR="002C2A96" w:rsidRDefault="00F35E79" w:rsidP="00F35E79">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5</w:t>
      </w:r>
      <w:r w:rsidR="00E10083">
        <w:rPr>
          <w:noProof/>
        </w:rPr>
        <w:fldChar w:fldCharType="end"/>
      </w:r>
      <w:r>
        <w:t xml:space="preserve"> Actores del Sistema 2017</w:t>
      </w:r>
    </w:p>
    <w:p w:rsidR="002C2A96" w:rsidRPr="0013742E" w:rsidRDefault="0013742E" w:rsidP="0013742E">
      <w:pPr>
        <w:pStyle w:val="Subttulo"/>
        <w:spacing w:after="0" w:line="360" w:lineRule="auto"/>
        <w:jc w:val="both"/>
        <w:rPr>
          <w:rFonts w:ascii="Arial" w:eastAsiaTheme="minorHAnsi" w:hAnsi="Arial" w:cs="Arial"/>
          <w:b/>
          <w:i/>
          <w:color w:val="0070C0"/>
          <w:spacing w:val="0"/>
          <w:sz w:val="24"/>
          <w:szCs w:val="24"/>
          <w:lang w:eastAsia="zh-CN" w:bidi="hi-IN"/>
        </w:rPr>
      </w:pPr>
      <w:r w:rsidRPr="0013742E">
        <w:rPr>
          <w:rFonts w:ascii="Arial" w:eastAsiaTheme="minorHAnsi" w:hAnsi="Arial" w:cs="Arial"/>
          <w:b/>
          <w:i/>
          <w:color w:val="0070C0"/>
          <w:spacing w:val="0"/>
          <w:sz w:val="24"/>
          <w:szCs w:val="24"/>
          <w:lang w:eastAsia="zh-CN" w:bidi="hi-IN"/>
        </w:rPr>
        <w:t>Plantillas de Casos de Uso</w:t>
      </w:r>
    </w:p>
    <w:p w:rsidR="002C2A96" w:rsidRDefault="002C2A96" w:rsidP="00B236A7">
      <w:pPr>
        <w:spacing w:after="0" w:line="360" w:lineRule="auto"/>
        <w:jc w:val="both"/>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En las siguientes tablas se muestran las plantillas de casos de uso que están agrupadas po</w:t>
      </w:r>
      <w:r w:rsidR="006B528D">
        <w:rPr>
          <w:rFonts w:ascii="Arial" w:eastAsia="Times New Roman" w:hAnsi="Arial" w:cs="Arial"/>
          <w:kern w:val="1"/>
          <w:sz w:val="24"/>
          <w:szCs w:val="24"/>
          <w:lang w:eastAsia="zh-CN" w:bidi="hi-IN"/>
        </w:rPr>
        <w:t xml:space="preserve">r paquetes. La agrupación por paquetes facilito la </w:t>
      </w:r>
      <w:r w:rsidR="008F64E8">
        <w:rPr>
          <w:rFonts w:ascii="Arial" w:eastAsia="Times New Roman" w:hAnsi="Arial" w:cs="Arial"/>
          <w:kern w:val="1"/>
          <w:sz w:val="24"/>
          <w:szCs w:val="24"/>
          <w:lang w:eastAsia="zh-CN" w:bidi="hi-IN"/>
        </w:rPr>
        <w:t>visualización de</w:t>
      </w:r>
      <w:r w:rsidR="006B528D">
        <w:rPr>
          <w:rFonts w:ascii="Arial" w:eastAsia="Times New Roman" w:hAnsi="Arial" w:cs="Arial"/>
          <w:kern w:val="1"/>
          <w:sz w:val="24"/>
          <w:szCs w:val="24"/>
          <w:lang w:eastAsia="zh-CN" w:bidi="hi-IN"/>
        </w:rPr>
        <w:t xml:space="preserve"> procesos realizados por los diferentes usuarios del sistema, para garantizar en la fase de desarrollo un orden de </w:t>
      </w:r>
      <w:r w:rsidR="008F64E8">
        <w:rPr>
          <w:rFonts w:ascii="Arial" w:eastAsia="Times New Roman" w:hAnsi="Arial" w:cs="Arial"/>
          <w:kern w:val="1"/>
          <w:sz w:val="24"/>
          <w:szCs w:val="24"/>
          <w:lang w:eastAsia="zh-CN" w:bidi="hi-IN"/>
        </w:rPr>
        <w:t>dependencia.</w:t>
      </w:r>
    </w:p>
    <w:p w:rsidR="005309DE" w:rsidRDefault="005309DE" w:rsidP="00B236A7">
      <w:pPr>
        <w:spacing w:after="0" w:line="360" w:lineRule="auto"/>
        <w:jc w:val="both"/>
        <w:rPr>
          <w:rFonts w:ascii="Arial" w:eastAsia="Times New Roman" w:hAnsi="Arial" w:cs="Arial"/>
          <w:kern w:val="1"/>
          <w:sz w:val="24"/>
          <w:szCs w:val="24"/>
          <w:lang w:eastAsia="zh-CN" w:bidi="hi-IN"/>
        </w:rPr>
      </w:pPr>
    </w:p>
    <w:p w:rsidR="00777ADB" w:rsidRDefault="005309DE" w:rsidP="00B236A7">
      <w:pPr>
        <w:spacing w:after="0" w:line="360" w:lineRule="auto"/>
        <w:jc w:val="both"/>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 xml:space="preserve">Los ambiente de los paquetes fueron ordenados por los interesados institucionales del Programa de Seguimientos a Graduados para rescatar la forma en las funcionalidades de </w:t>
      </w:r>
      <w:r w:rsidR="00F35E79">
        <w:rPr>
          <w:rFonts w:ascii="Arial" w:eastAsia="Times New Roman" w:hAnsi="Arial" w:cs="Arial"/>
          <w:kern w:val="1"/>
          <w:sz w:val="24"/>
          <w:szCs w:val="24"/>
          <w:lang w:eastAsia="zh-CN" w:bidi="hi-IN"/>
        </w:rPr>
        <w:t>paquetes y</w:t>
      </w:r>
      <w:r>
        <w:rPr>
          <w:rFonts w:ascii="Arial" w:eastAsia="Times New Roman" w:hAnsi="Arial" w:cs="Arial"/>
          <w:kern w:val="1"/>
          <w:sz w:val="24"/>
          <w:szCs w:val="24"/>
          <w:lang w:eastAsia="zh-CN" w:bidi="hi-IN"/>
        </w:rPr>
        <w:t xml:space="preserve"> de las funcionalidades importantes del sistema 2011.</w:t>
      </w:r>
    </w:p>
    <w:p w:rsidR="005309DE" w:rsidRDefault="005309DE" w:rsidP="00B236A7">
      <w:pPr>
        <w:spacing w:after="0" w:line="360" w:lineRule="auto"/>
        <w:jc w:val="both"/>
        <w:rPr>
          <w:rFonts w:ascii="Arial" w:eastAsia="Times New Roman" w:hAnsi="Arial" w:cs="Arial"/>
          <w:kern w:val="1"/>
          <w:sz w:val="24"/>
          <w:szCs w:val="24"/>
          <w:lang w:eastAsia="zh-CN" w:bidi="hi-IN"/>
        </w:rPr>
      </w:pPr>
    </w:p>
    <w:p w:rsidR="002C2A96" w:rsidRPr="005E50C2" w:rsidRDefault="002C2A96" w:rsidP="002C2A96">
      <w:pPr>
        <w:pStyle w:val="Subttulo"/>
        <w:spacing w:after="0" w:line="360" w:lineRule="auto"/>
        <w:jc w:val="both"/>
        <w:rPr>
          <w:rFonts w:ascii="Arial" w:eastAsiaTheme="minorHAnsi" w:hAnsi="Arial" w:cs="Arial"/>
          <w:b/>
          <w:i/>
          <w:color w:val="0070C0"/>
          <w:spacing w:val="0"/>
          <w:sz w:val="24"/>
          <w:szCs w:val="24"/>
          <w:lang w:eastAsia="zh-CN" w:bidi="hi-IN"/>
        </w:rPr>
      </w:pPr>
      <w:r w:rsidRPr="005E50C2">
        <w:rPr>
          <w:rFonts w:ascii="Arial" w:eastAsiaTheme="minorHAnsi" w:hAnsi="Arial" w:cs="Arial"/>
          <w:b/>
          <w:i/>
          <w:color w:val="0070C0"/>
          <w:spacing w:val="0"/>
          <w:sz w:val="24"/>
          <w:szCs w:val="24"/>
          <w:lang w:eastAsia="zh-CN" w:bidi="hi-IN"/>
        </w:rPr>
        <w:t>Paquete Registro /Ambiente administrador</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2C2A96" w:rsidRPr="005E50C2"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RF1</w:t>
            </w:r>
          </w:p>
        </w:tc>
        <w:tc>
          <w:tcPr>
            <w:tcW w:w="5668" w:type="dxa"/>
            <w:gridSpan w:val="2"/>
          </w:tcPr>
          <w:p w:rsidR="002C2A96" w:rsidRPr="005E50C2"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Solicitud de registro de usuario</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Usuario estudiante/candidato – empresa</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Haber entrado al sitio en la opción de registro</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9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8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684"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Llena el formulario y da clic en el botón de aceptar</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84"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una pantalla indicando  al usuario que revise el e-mail</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8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684"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Revisa mensaje de correo y confirma en el botón Confirmar</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684"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los campos a llenar de Plan de estudio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El usuario deberá llenar todos los datos siguientes.</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9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8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684"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Copia el enlace en otro navegador y se logea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9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w:t>
            </w:r>
          </w:p>
        </w:tc>
        <w:tc>
          <w:tcPr>
            <w:tcW w:w="46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8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8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15seg</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68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30seg</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veces al día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2C2A96" w:rsidRPr="005E50C2" w:rsidRDefault="002C2A96" w:rsidP="00F35E79">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bl>
    <w:p w:rsidR="002C2A96" w:rsidRDefault="00F35E79" w:rsidP="00F35E79">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6</w:t>
      </w:r>
      <w:r w:rsidR="00E10083">
        <w:rPr>
          <w:noProof/>
        </w:rPr>
        <w:fldChar w:fldCharType="end"/>
      </w:r>
      <w:r>
        <w:t xml:space="preserve"> RF Solicitud de registro de usuario</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74"/>
        <w:gridCol w:w="4694"/>
      </w:tblGrid>
      <w:tr w:rsidR="002C2A96" w:rsidRPr="005E50C2"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lastRenderedPageBreak/>
              <w:t>RF2</w:t>
            </w:r>
          </w:p>
        </w:tc>
        <w:tc>
          <w:tcPr>
            <w:tcW w:w="5668" w:type="dxa"/>
            <w:gridSpan w:val="2"/>
          </w:tcPr>
          <w:p w:rsidR="002C2A96" w:rsidRPr="005E50C2"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datos de Estudiante</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Estudiante</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Cuenta confirmada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97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7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694"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Registra los datos (datos personales, formación académica, experiencia laboral, desarrollo personal, reconocimientos y referencia) y clic en botón Guardar. </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7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94"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la vista de Perfil de usuario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Aplicar oferta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97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7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9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7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69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97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p>
        </w:tc>
        <w:tc>
          <w:tcPr>
            <w:tcW w:w="97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9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30seg</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20 veces al día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2C2A96" w:rsidRPr="005E50C2" w:rsidRDefault="002C2A96" w:rsidP="00F35E79">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lang w:eastAsia="zh-CN" w:bidi="hi-IN"/>
              </w:rPr>
            </w:pPr>
            <w:r w:rsidRPr="005E50C2">
              <w:rPr>
                <w:rFonts w:ascii="Arial" w:hAnsi="Arial" w:cs="Arial"/>
                <w:sz w:val="24"/>
                <w:szCs w:val="24"/>
                <w:lang w:eastAsia="zh-CN" w:bidi="hi-IN"/>
              </w:rPr>
              <w:t>La frecuencia esperada para los primeros 6 meses a partir de la implantación del sistema.</w:t>
            </w:r>
          </w:p>
        </w:tc>
      </w:tr>
    </w:tbl>
    <w:p w:rsidR="002C2A96" w:rsidRDefault="00F35E79" w:rsidP="00F35E79">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7</w:t>
      </w:r>
      <w:r w:rsidR="00E10083">
        <w:rPr>
          <w:noProof/>
        </w:rPr>
        <w:fldChar w:fldCharType="end"/>
      </w:r>
      <w:r>
        <w:t xml:space="preserve"> RF Registrar datos de estudiante</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50"/>
        <w:gridCol w:w="4817"/>
      </w:tblGrid>
      <w:tr w:rsidR="002C2A96" w:rsidRPr="005E50C2"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RF3</w:t>
            </w:r>
          </w:p>
        </w:tc>
        <w:tc>
          <w:tcPr>
            <w:tcW w:w="5668" w:type="dxa"/>
            <w:gridSpan w:val="2"/>
          </w:tcPr>
          <w:p w:rsidR="002C2A96" w:rsidRPr="005E50C2"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datos de empresa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Empresa</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Cuenta confirmada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5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17"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51"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17"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 datos(datos de empresa y datos de contacto de empresa) clic en el botón guardar</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5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17"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al perfil de usuario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851"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Crear ofertas</w:t>
            </w:r>
          </w:p>
        </w:tc>
        <w:tc>
          <w:tcPr>
            <w:tcW w:w="4817"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5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17"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51"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17"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85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17"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51"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17"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 seg</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20 veces al día</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2C2A96" w:rsidRPr="005E50C2" w:rsidRDefault="002C2A96" w:rsidP="00F35E79">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La frecuencia esperada para los primeros 6 meses a partir de la implantación del sistema.</w:t>
            </w:r>
          </w:p>
        </w:tc>
      </w:tr>
    </w:tbl>
    <w:p w:rsidR="002C2A96" w:rsidRDefault="00F35E79" w:rsidP="00F35E79">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8</w:t>
      </w:r>
      <w:r w:rsidR="00E10083">
        <w:rPr>
          <w:noProof/>
        </w:rPr>
        <w:fldChar w:fldCharType="end"/>
      </w:r>
      <w:r>
        <w:t xml:space="preserve"> RF Registrar datos de empresa</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26"/>
      </w:tblGrid>
      <w:tr w:rsidR="002C2A96" w:rsidRPr="005E50C2"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RF4</w:t>
            </w:r>
          </w:p>
        </w:tc>
        <w:tc>
          <w:tcPr>
            <w:tcW w:w="5668" w:type="dxa"/>
            <w:gridSpan w:val="2"/>
          </w:tcPr>
          <w:p w:rsidR="002C2A96" w:rsidRPr="005E50C2"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Facultad</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Equipo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lastRenderedPageBreak/>
              <w:t>Precondición</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4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26"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4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26"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nombre facultad</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4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26"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tabla de facultades</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carreras</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4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26"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4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6"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84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26"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4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26"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 seg</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2C2A96" w:rsidRPr="005E50C2" w:rsidRDefault="002C2A96" w:rsidP="00F35E79">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No existe una frecuencia esperada para este caso de uso</w:t>
            </w:r>
          </w:p>
        </w:tc>
      </w:tr>
    </w:tbl>
    <w:p w:rsidR="002C2A96" w:rsidRDefault="00F35E79" w:rsidP="00F35E79">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9</w:t>
      </w:r>
      <w:r w:rsidR="00E10083">
        <w:rPr>
          <w:noProof/>
        </w:rPr>
        <w:fldChar w:fldCharType="end"/>
      </w:r>
      <w:r>
        <w:t xml:space="preserve"> RF Registrar Facultad</w:t>
      </w: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2C2A96" w:rsidRPr="005E50C2" w:rsidTr="00F3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RF5</w:t>
            </w:r>
          </w:p>
        </w:tc>
        <w:tc>
          <w:tcPr>
            <w:tcW w:w="5755" w:type="dxa"/>
            <w:gridSpan w:val="2"/>
          </w:tcPr>
          <w:p w:rsidR="002C2A96" w:rsidRPr="005E50C2"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Carreras</w:t>
            </w:r>
          </w:p>
        </w:tc>
      </w:tr>
      <w:tr w:rsidR="002C2A96" w:rsidRPr="005E50C2" w:rsidTr="00F3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755"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Equipo</w:t>
            </w:r>
          </w:p>
        </w:tc>
      </w:tr>
      <w:tr w:rsidR="002C2A96" w:rsidRPr="005E50C2" w:rsidTr="00F35E79">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755"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facultad</w:t>
            </w:r>
          </w:p>
        </w:tc>
      </w:tr>
      <w:tr w:rsidR="002C2A96" w:rsidRPr="005E50C2" w:rsidTr="00F3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92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F35E79">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2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31"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nombre carrera</w:t>
            </w:r>
          </w:p>
        </w:tc>
      </w:tr>
      <w:tr w:rsidR="002C2A96" w:rsidRPr="005E50C2" w:rsidTr="00F3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2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1"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tabla de carreras</w:t>
            </w:r>
          </w:p>
        </w:tc>
      </w:tr>
      <w:tr w:rsidR="002C2A96" w:rsidRPr="005E50C2" w:rsidTr="00F35E79">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5755"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F3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92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F35E79">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2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F3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924"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2C2A96" w:rsidRPr="005E50C2" w:rsidTr="00F35E79">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24"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1"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5 seg</w:t>
            </w:r>
          </w:p>
        </w:tc>
      </w:tr>
      <w:tr w:rsidR="002C2A96" w:rsidRPr="005E50C2" w:rsidTr="00F35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755"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5E50C2" w:rsidTr="00F35E79">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755" w:type="dxa"/>
            <w:gridSpan w:val="2"/>
          </w:tcPr>
          <w:p w:rsidR="002C2A96" w:rsidRPr="005E50C2" w:rsidRDefault="002C2A96" w:rsidP="00F35E79">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No existe una frecuencia esperada para este caso de uso</w:t>
            </w:r>
          </w:p>
        </w:tc>
      </w:tr>
    </w:tbl>
    <w:p w:rsidR="002C2A96" w:rsidRDefault="00F35E79" w:rsidP="00F35E79">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10</w:t>
      </w:r>
      <w:r w:rsidR="00E10083">
        <w:rPr>
          <w:noProof/>
        </w:rPr>
        <w:fldChar w:fldCharType="end"/>
      </w:r>
      <w:r>
        <w:t xml:space="preserve"> RF Registrar carreras</w:t>
      </w:r>
    </w:p>
    <w:p w:rsidR="002C2A96" w:rsidRPr="008E7C0A" w:rsidRDefault="002C2A96" w:rsidP="002C2A96">
      <w:pPr>
        <w:pStyle w:val="Subttulo"/>
        <w:spacing w:after="0" w:line="360" w:lineRule="auto"/>
        <w:jc w:val="both"/>
        <w:rPr>
          <w:rFonts w:ascii="Arial" w:eastAsiaTheme="minorHAnsi" w:hAnsi="Arial" w:cs="Arial"/>
          <w:b/>
          <w:i/>
          <w:color w:val="0070C0"/>
          <w:spacing w:val="0"/>
          <w:sz w:val="24"/>
          <w:szCs w:val="24"/>
          <w:lang w:eastAsia="zh-CN" w:bidi="hi-IN"/>
        </w:rPr>
      </w:pPr>
      <w:r w:rsidRPr="008E7C0A">
        <w:rPr>
          <w:rFonts w:ascii="Arial" w:eastAsiaTheme="minorHAnsi" w:hAnsi="Arial" w:cs="Arial"/>
          <w:b/>
          <w:i/>
          <w:color w:val="0070C0"/>
          <w:spacing w:val="0"/>
          <w:sz w:val="24"/>
          <w:szCs w:val="24"/>
          <w:lang w:eastAsia="zh-CN" w:bidi="hi-IN"/>
        </w:rPr>
        <w:t>Paquete: Registro/ Ambiente candidato</w:t>
      </w: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2C2A96" w:rsidRPr="005E50C2"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RF6</w:t>
            </w:r>
          </w:p>
        </w:tc>
        <w:tc>
          <w:tcPr>
            <w:tcW w:w="5668" w:type="dxa"/>
            <w:gridSpan w:val="2"/>
          </w:tcPr>
          <w:p w:rsidR="002C2A96" w:rsidRPr="005E50C2"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currículo genérico</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Estudiante</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datos de estudiante</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37"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7"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31"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Da clic en perfil y selecciona subir Curriculum </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7"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1"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una vista con opción a subir archivos de documentos</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7"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831"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Sube el archivo y guarda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837"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37"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7"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lastRenderedPageBreak/>
              <w:t>Rendimiento</w:t>
            </w:r>
          </w:p>
        </w:tc>
        <w:tc>
          <w:tcPr>
            <w:tcW w:w="837"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 xml:space="preserve">Pasos </w:t>
            </w:r>
          </w:p>
        </w:tc>
        <w:tc>
          <w:tcPr>
            <w:tcW w:w="4831"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7"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1"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 seg</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veces al día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2C2A96" w:rsidRPr="005E50C2" w:rsidRDefault="002C2A96" w:rsidP="00F35E79">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El Curriculum podrá ser subido en archivo PDF.</w:t>
            </w:r>
          </w:p>
        </w:tc>
      </w:tr>
    </w:tbl>
    <w:p w:rsidR="002C2A96" w:rsidRPr="00A11727" w:rsidRDefault="00F35E79" w:rsidP="00F35E79">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11</w:t>
      </w:r>
      <w:r w:rsidR="00E10083">
        <w:rPr>
          <w:noProof/>
        </w:rPr>
        <w:fldChar w:fldCharType="end"/>
      </w:r>
      <w:r>
        <w:t xml:space="preserve"> RF Registro de Curriculum </w:t>
      </w:r>
      <w:r w:rsidR="006E758C">
        <w:t>genérico</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6"/>
      </w:tblGrid>
      <w:tr w:rsidR="002C2A96" w:rsidRPr="005E50C2"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RF7</w:t>
            </w:r>
          </w:p>
        </w:tc>
        <w:tc>
          <w:tcPr>
            <w:tcW w:w="5668" w:type="dxa"/>
            <w:gridSpan w:val="2"/>
          </w:tcPr>
          <w:p w:rsidR="002C2A96" w:rsidRPr="005E50C2"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Monografía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Estudiante</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Datos personales </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3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6"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36"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Clic en barra lateral en la opción Monografía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6"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el panel de monografía</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836"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Selecciona botón de registrar monografía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836"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formulario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5</w:t>
            </w:r>
          </w:p>
        </w:tc>
        <w:tc>
          <w:tcPr>
            <w:tcW w:w="4836"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Llena el formulario y guarda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6</w:t>
            </w:r>
          </w:p>
        </w:tc>
        <w:tc>
          <w:tcPr>
            <w:tcW w:w="4836"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la vista de formulario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83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6"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3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6"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6"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6"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83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6"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6"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 seg</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836"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seg</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832"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6</w:t>
            </w:r>
          </w:p>
        </w:tc>
        <w:tc>
          <w:tcPr>
            <w:tcW w:w="4836"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 seg</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veces al día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2C2A96" w:rsidRPr="005E50C2" w:rsidRDefault="002C2A96" w:rsidP="006E758C">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bl>
    <w:p w:rsidR="002C2A96" w:rsidRDefault="006E758C" w:rsidP="006E758C">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12</w:t>
      </w:r>
      <w:r w:rsidR="00E10083">
        <w:rPr>
          <w:noProof/>
        </w:rPr>
        <w:fldChar w:fldCharType="end"/>
      </w:r>
      <w:r>
        <w:t xml:space="preserve"> RF Registro de monografía</w:t>
      </w:r>
    </w:p>
    <w:tbl>
      <w:tblPr>
        <w:tblStyle w:val="Listaclara-nfasis1"/>
        <w:tblW w:w="0" w:type="auto"/>
        <w:tblInd w:w="2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69"/>
        <w:gridCol w:w="4699"/>
      </w:tblGrid>
      <w:tr w:rsidR="002C2A96" w:rsidRPr="005E50C2"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RF8</w:t>
            </w:r>
          </w:p>
        </w:tc>
        <w:tc>
          <w:tcPr>
            <w:tcW w:w="5668" w:type="dxa"/>
            <w:gridSpan w:val="2"/>
          </w:tcPr>
          <w:p w:rsidR="002C2A96" w:rsidRPr="005E50C2"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u w:val="single"/>
                <w:lang w:eastAsia="zh-CN" w:bidi="hi-IN"/>
              </w:rPr>
            </w:pPr>
            <w:r w:rsidRPr="005E50C2">
              <w:rPr>
                <w:rFonts w:ascii="Arial" w:hAnsi="Arial" w:cs="Arial"/>
                <w:sz w:val="24"/>
                <w:szCs w:val="24"/>
                <w:lang w:eastAsia="zh-CN" w:bidi="hi-IN"/>
              </w:rPr>
              <w:t>Foto de Usuario</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Usuario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datos</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96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69"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699"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Clic en el icono de cámara fotográfica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6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99"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una vista de archivos</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69"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699" w:type="dxa"/>
          </w:tcPr>
          <w:p w:rsidR="002C2A96" w:rsidRPr="005E50C2"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Selecciona el archivo</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6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699" w:type="dxa"/>
          </w:tcPr>
          <w:p w:rsidR="002C2A96" w:rsidRPr="005E50C2"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la fotografía</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969"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99"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96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69"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99"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96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69"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99" w:type="dxa"/>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 seg</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5E50C2" w:rsidRDefault="002C2A96" w:rsidP="00C00B6D">
            <w:pPr>
              <w:rPr>
                <w:rFonts w:ascii="Arial" w:hAnsi="Arial" w:cs="Arial"/>
                <w:sz w:val="24"/>
                <w:szCs w:val="24"/>
                <w:lang w:eastAsia="zh-CN" w:bidi="hi-IN"/>
              </w:rPr>
            </w:pPr>
          </w:p>
        </w:tc>
        <w:tc>
          <w:tcPr>
            <w:tcW w:w="96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699" w:type="dxa"/>
          </w:tcPr>
          <w:p w:rsidR="002C2A96" w:rsidRPr="005E50C2"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seg</w:t>
            </w:r>
          </w:p>
        </w:tc>
      </w:tr>
      <w:tr w:rsidR="002C2A96" w:rsidRPr="005E50C2"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2C2A96" w:rsidRPr="005E50C2"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veces al día</w:t>
            </w:r>
          </w:p>
        </w:tc>
      </w:tr>
      <w:tr w:rsidR="002C2A96" w:rsidRPr="005E50C2"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5E50C2" w:rsidRDefault="002C2A96" w:rsidP="00C00B6D">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2C2A96" w:rsidRPr="005E50C2" w:rsidRDefault="002C2A96" w:rsidP="006E758C">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El evento de subir foto para estudiantes es desde la opción de registro de datos generales.</w:t>
            </w:r>
          </w:p>
        </w:tc>
      </w:tr>
    </w:tbl>
    <w:p w:rsidR="002C2A96" w:rsidRDefault="006E758C" w:rsidP="006E758C">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13</w:t>
      </w:r>
      <w:r w:rsidR="00E10083">
        <w:rPr>
          <w:noProof/>
        </w:rPr>
        <w:fldChar w:fldCharType="end"/>
      </w:r>
      <w:r>
        <w:t xml:space="preserve"> RF Foto de usuario </w:t>
      </w:r>
    </w:p>
    <w:p w:rsidR="002C2A96" w:rsidRPr="00147E9E" w:rsidRDefault="002C2A96" w:rsidP="002C2A96">
      <w:pPr>
        <w:pStyle w:val="Subttulo"/>
        <w:spacing w:after="0" w:line="360" w:lineRule="auto"/>
        <w:jc w:val="both"/>
        <w:rPr>
          <w:rFonts w:ascii="Arial" w:eastAsiaTheme="minorHAnsi" w:hAnsi="Arial" w:cs="Arial"/>
          <w:b/>
          <w:i/>
          <w:color w:val="0070C0"/>
          <w:spacing w:val="0"/>
          <w:sz w:val="24"/>
          <w:szCs w:val="24"/>
          <w:lang w:eastAsia="zh-CN" w:bidi="hi-IN"/>
        </w:rPr>
      </w:pPr>
      <w:r w:rsidRPr="00147E9E">
        <w:rPr>
          <w:rFonts w:ascii="Arial" w:eastAsiaTheme="minorHAnsi" w:hAnsi="Arial" w:cs="Arial"/>
          <w:b/>
          <w:i/>
          <w:color w:val="0070C0"/>
          <w:spacing w:val="0"/>
          <w:sz w:val="24"/>
          <w:szCs w:val="24"/>
          <w:lang w:eastAsia="zh-CN" w:bidi="hi-IN"/>
        </w:rPr>
        <w:t>Paquete: Búsqueda, visualización y asignación / Ambiente administrador</w:t>
      </w: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2C2A96" w:rsidRPr="00E27AC8"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RF9</w:t>
            </w:r>
          </w:p>
        </w:tc>
        <w:tc>
          <w:tcPr>
            <w:tcW w:w="5668" w:type="dxa"/>
            <w:gridSpan w:val="2"/>
          </w:tcPr>
          <w:p w:rsidR="002C2A96" w:rsidRPr="00E27AC8"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Asignar ofertas a candidatos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Administrador -  equipo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Ofertas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Ofertas existentes</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una ofertar</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Pr>
                <w:rFonts w:ascii="Arial" w:hAnsi="Arial" w:cs="Arial"/>
                <w:sz w:val="24"/>
                <w:szCs w:val="24"/>
                <w:lang w:eastAsia="zh-CN" w:bidi="hi-IN"/>
              </w:rPr>
              <w:t>Muestra oferta con check</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Da clic en el botón asignar a estudiante</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6</w:t>
            </w:r>
          </w:p>
        </w:tc>
        <w:tc>
          <w:tcPr>
            <w:tcW w:w="483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Muestra cuadro de dialogo con lista de estudiantes a las que se le asigna la oferta</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7</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enviar oferta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10 seg</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6</w:t>
            </w:r>
          </w:p>
        </w:tc>
        <w:tc>
          <w:tcPr>
            <w:tcW w:w="483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veces al día</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2C2A96" w:rsidRPr="00E27AC8" w:rsidRDefault="002C2A96" w:rsidP="004433A9">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2C2A96" w:rsidRDefault="004433A9" w:rsidP="004433A9">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14</w:t>
      </w:r>
      <w:r w:rsidR="00E10083">
        <w:rPr>
          <w:noProof/>
        </w:rPr>
        <w:fldChar w:fldCharType="end"/>
      </w:r>
      <w:r>
        <w:t xml:space="preserve"> RF Asignar ofertas a candidatos</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2C2A96" w:rsidRPr="00E27AC8"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RF10</w:t>
            </w:r>
          </w:p>
        </w:tc>
        <w:tc>
          <w:tcPr>
            <w:tcW w:w="5668" w:type="dxa"/>
            <w:gridSpan w:val="2"/>
          </w:tcPr>
          <w:p w:rsidR="002C2A96" w:rsidRPr="00E27AC8"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szCs w:val="24"/>
                <w:lang w:eastAsia="zh-CN" w:bidi="hi-IN"/>
              </w:rPr>
            </w:pPr>
            <w:r w:rsidRPr="00E27AC8">
              <w:rPr>
                <w:rFonts w:ascii="Arial" w:hAnsi="Arial" w:cs="Arial"/>
                <w:color w:val="FF0000"/>
                <w:sz w:val="24"/>
                <w:szCs w:val="24"/>
                <w:lang w:eastAsia="zh-CN" w:bidi="hi-IN"/>
              </w:rPr>
              <w:t>Asignar candidatos a empresas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Administrador – Equipo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Estudiante aplica a una oferta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candidatos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candidatos existentes</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candidato</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 </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Da clic en el botón asignar a estudiante</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6</w:t>
            </w:r>
          </w:p>
        </w:tc>
        <w:tc>
          <w:tcPr>
            <w:tcW w:w="483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Muestra cuadro de dialogo con lista de estudiantes a las que se le asigna la oferta</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7</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enviar oferta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1" w:type="dxa"/>
          </w:tcPr>
          <w:p w:rsidR="002C2A96" w:rsidRPr="00E27AC8" w:rsidRDefault="002C2A96" w:rsidP="00C00B6D">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2C2A96" w:rsidRPr="00E27AC8" w:rsidRDefault="002C2A96" w:rsidP="003C7663">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bl>
    <w:p w:rsidR="002C2A96" w:rsidRPr="00E27AC8" w:rsidRDefault="003C7663" w:rsidP="00D9493F">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15</w:t>
      </w:r>
      <w:r w:rsidR="00E10083">
        <w:rPr>
          <w:noProof/>
        </w:rPr>
        <w:fldChar w:fldCharType="end"/>
      </w:r>
      <w:r>
        <w:t xml:space="preserve"> RF Asignar candidatos a empresa</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2C2A96" w:rsidRPr="00E27AC8"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RF11</w:t>
            </w:r>
          </w:p>
        </w:tc>
        <w:tc>
          <w:tcPr>
            <w:tcW w:w="5668" w:type="dxa"/>
            <w:gridSpan w:val="2"/>
          </w:tcPr>
          <w:p w:rsidR="002C2A96" w:rsidRPr="00E27AC8"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Ver reportes de empresas registradas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Equipo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Empresas registradas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684"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opción reporte</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84"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Tipos de reportes</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684"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la opción de empresas registrada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684"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Lista de empresas registrada</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6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6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 vez por semana</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2C2A96" w:rsidRPr="00E27AC8" w:rsidRDefault="002C2A96" w:rsidP="00D9493F">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2C2A96" w:rsidRDefault="00D9493F" w:rsidP="00D9493F">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16</w:t>
      </w:r>
      <w:r w:rsidR="00E10083">
        <w:rPr>
          <w:noProof/>
        </w:rPr>
        <w:fldChar w:fldCharType="end"/>
      </w:r>
      <w:r>
        <w:t xml:space="preserve"> RF Ver reportes de empresas registradas</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21"/>
      </w:tblGrid>
      <w:tr w:rsidR="002C2A96" w:rsidRPr="00E27AC8"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RF12</w:t>
            </w:r>
          </w:p>
        </w:tc>
        <w:tc>
          <w:tcPr>
            <w:tcW w:w="5668" w:type="dxa"/>
            <w:gridSpan w:val="2"/>
          </w:tcPr>
          <w:p w:rsidR="002C2A96" w:rsidRPr="00E27AC8"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Ver reportes de empresas que generan ofertas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Equipo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4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2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opción reporte</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2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Tipos de reportes</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2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la opción de empresas que generan ofertas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2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Lista de empresas que generan ofertas</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4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4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2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84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 xml:space="preserve">Cota de tiempo </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2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2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 vez por semana</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2C2A96" w:rsidRPr="00E27AC8" w:rsidRDefault="002C2A96" w:rsidP="006449E7">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2C2A96" w:rsidRPr="00E27AC8" w:rsidRDefault="006449E7" w:rsidP="002F34D0">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17</w:t>
      </w:r>
      <w:r w:rsidR="00E10083">
        <w:rPr>
          <w:noProof/>
        </w:rPr>
        <w:fldChar w:fldCharType="end"/>
      </w:r>
      <w:r w:rsidR="00BA6B15">
        <w:t xml:space="preserve"> RF Ver reportes</w:t>
      </w:r>
      <w:r w:rsidR="002F34D0">
        <w:t xml:space="preserve"> que generan ofertas</w:t>
      </w: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2C2A96" w:rsidRPr="00E27AC8"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RF13</w:t>
            </w:r>
          </w:p>
        </w:tc>
        <w:tc>
          <w:tcPr>
            <w:tcW w:w="5668" w:type="dxa"/>
            <w:gridSpan w:val="2"/>
          </w:tcPr>
          <w:p w:rsidR="002C2A96" w:rsidRPr="00E27AC8"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Ver reporte de empresa atendidas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Equipo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opción reporte</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Tipos de reportes</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31"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la opción de empresas que generan ofertas atendidas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Lista de empresas que generan ofertas atendidas</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37"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 vez por semana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2C2A96" w:rsidRPr="00E27AC8" w:rsidRDefault="002C2A96" w:rsidP="002F34D0">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bl>
    <w:p w:rsidR="002C2A96" w:rsidRDefault="002F34D0" w:rsidP="002F34D0">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18</w:t>
      </w:r>
      <w:r w:rsidR="00E10083">
        <w:rPr>
          <w:noProof/>
        </w:rPr>
        <w:fldChar w:fldCharType="end"/>
      </w:r>
      <w:r>
        <w:t xml:space="preserve"> RF ver reportes de empresas atendidas</w:t>
      </w:r>
    </w:p>
    <w:p w:rsidR="002C2A96" w:rsidRPr="00147E9E" w:rsidRDefault="002C2A96" w:rsidP="002C2A96">
      <w:pPr>
        <w:pStyle w:val="Subttulo"/>
        <w:spacing w:after="0" w:line="360" w:lineRule="auto"/>
        <w:jc w:val="both"/>
        <w:rPr>
          <w:rFonts w:ascii="Arial" w:eastAsiaTheme="minorHAnsi" w:hAnsi="Arial" w:cs="Arial"/>
          <w:b/>
          <w:i/>
          <w:color w:val="0070C0"/>
          <w:spacing w:val="0"/>
          <w:sz w:val="24"/>
          <w:szCs w:val="24"/>
          <w:lang w:eastAsia="zh-CN" w:bidi="hi-IN"/>
        </w:rPr>
      </w:pPr>
      <w:r w:rsidRPr="00147E9E">
        <w:rPr>
          <w:rFonts w:ascii="Arial" w:eastAsiaTheme="minorHAnsi" w:hAnsi="Arial" w:cs="Arial"/>
          <w:b/>
          <w:i/>
          <w:color w:val="0070C0"/>
          <w:spacing w:val="0"/>
          <w:sz w:val="24"/>
          <w:szCs w:val="24"/>
          <w:lang w:eastAsia="zh-CN" w:bidi="hi-IN"/>
        </w:rPr>
        <w:t>Paquete: Registro y actualización de datos / ambiente empresa</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74"/>
        <w:gridCol w:w="4694"/>
      </w:tblGrid>
      <w:tr w:rsidR="002C2A96" w:rsidRPr="00E27AC8"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RF14</w:t>
            </w:r>
          </w:p>
        </w:tc>
        <w:tc>
          <w:tcPr>
            <w:tcW w:w="5668" w:type="dxa"/>
            <w:gridSpan w:val="2"/>
          </w:tcPr>
          <w:p w:rsidR="002C2A96" w:rsidRPr="00E27AC8" w:rsidRDefault="002F34D0"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Pr>
                <w:rFonts w:ascii="Arial" w:hAnsi="Arial" w:cs="Arial"/>
                <w:sz w:val="24"/>
                <w:szCs w:val="24"/>
                <w:lang w:eastAsia="zh-CN" w:bidi="hi-IN"/>
              </w:rPr>
              <w:t>Registrar</w:t>
            </w:r>
            <w:r w:rsidR="002C2A96" w:rsidRPr="00E27AC8">
              <w:rPr>
                <w:rFonts w:ascii="Arial" w:hAnsi="Arial" w:cs="Arial"/>
                <w:sz w:val="24"/>
                <w:szCs w:val="24"/>
                <w:lang w:eastAsia="zh-CN" w:bidi="hi-IN"/>
              </w:rPr>
              <w:t xml:space="preserve"> de Ofertas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Empresa</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Datos de empresa completados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97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9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7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694"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panel lateral en la opción de ofertas, clic en submenú generar oferta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7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94"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Muestra formulario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7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694"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Registra y guarda datos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7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694"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Redirige a la vista de todas las ofertas generadas </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97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9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97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9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7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p>
        </w:tc>
        <w:tc>
          <w:tcPr>
            <w:tcW w:w="469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97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9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 xml:space="preserve"> Cota de tiempo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7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9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7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69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2C2A96" w:rsidRPr="00E27AC8" w:rsidRDefault="002C2A96" w:rsidP="002F34D0">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La frecuencia no se puede determinar ya que depende del tipo de empresa.</w:t>
            </w:r>
          </w:p>
        </w:tc>
      </w:tr>
    </w:tbl>
    <w:p w:rsidR="002C2A96" w:rsidRDefault="002F34D0" w:rsidP="002F34D0">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19</w:t>
      </w:r>
      <w:r w:rsidR="00E10083">
        <w:rPr>
          <w:noProof/>
        </w:rPr>
        <w:fldChar w:fldCharType="end"/>
      </w:r>
      <w:r>
        <w:t xml:space="preserve"> RF Registrar oferta</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26"/>
      </w:tblGrid>
      <w:tr w:rsidR="002C2A96" w:rsidRPr="00E27AC8"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RF15</w:t>
            </w:r>
          </w:p>
        </w:tc>
        <w:tc>
          <w:tcPr>
            <w:tcW w:w="5668" w:type="dxa"/>
            <w:gridSpan w:val="2"/>
          </w:tcPr>
          <w:p w:rsidR="002C2A96" w:rsidRPr="00E27AC8"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Actualizar datos empresa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Empresa</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Empresa registrada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42"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6"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2"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26"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perfil empresa, clic en botón editar datos de empresa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2"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26"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Muestra formulario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2"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26" w:type="dxa"/>
          </w:tcPr>
          <w:p w:rsidR="002C2A96" w:rsidRPr="00E27AC8"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Actualiza la información deseada y  clic en el botón guardar</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2"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26" w:type="dxa"/>
          </w:tcPr>
          <w:p w:rsidR="002C2A96" w:rsidRPr="00E27AC8"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Redirige a la vista de perfil</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42"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6"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42"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6"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2"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6"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842"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6"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2"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26"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5seg</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842"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26"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2C2A96" w:rsidRPr="00E27AC8" w:rsidRDefault="002C2A96" w:rsidP="006938ED">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La frecuencia no se puede determinar ya que está a disposición de la empresa.</w:t>
            </w:r>
          </w:p>
        </w:tc>
      </w:tr>
    </w:tbl>
    <w:p w:rsidR="002C2A96" w:rsidRDefault="006938ED" w:rsidP="006938ED">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20</w:t>
      </w:r>
      <w:r w:rsidR="00E10083">
        <w:rPr>
          <w:noProof/>
        </w:rPr>
        <w:fldChar w:fldCharType="end"/>
      </w:r>
      <w:r>
        <w:t xml:space="preserve"> RF </w:t>
      </w:r>
      <w:r w:rsidR="00072534">
        <w:t>Actualizar datos empresa</w:t>
      </w:r>
    </w:p>
    <w:p w:rsidR="002C2A96" w:rsidRPr="00147E9E" w:rsidRDefault="002C2A96" w:rsidP="002C2A96">
      <w:pPr>
        <w:spacing w:after="0" w:line="360" w:lineRule="auto"/>
        <w:jc w:val="both"/>
        <w:rPr>
          <w:rFonts w:ascii="Arial" w:hAnsi="Arial" w:cs="Arial"/>
          <w:b/>
          <w:i/>
          <w:color w:val="0070C0"/>
          <w:sz w:val="24"/>
          <w:szCs w:val="24"/>
          <w:lang w:eastAsia="zh-CN" w:bidi="hi-IN"/>
        </w:rPr>
      </w:pPr>
      <w:r w:rsidRPr="00147E9E">
        <w:rPr>
          <w:rFonts w:ascii="Arial" w:hAnsi="Arial" w:cs="Arial"/>
          <w:b/>
          <w:i/>
          <w:color w:val="0070C0"/>
          <w:sz w:val="24"/>
          <w:szCs w:val="24"/>
          <w:lang w:eastAsia="zh-CN" w:bidi="hi-IN"/>
        </w:rPr>
        <w:t>Paquete: Búsqueda y visualización / ambiente candidato</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2C2A96" w:rsidRPr="00E27AC8"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RF16</w:t>
            </w:r>
          </w:p>
        </w:tc>
        <w:tc>
          <w:tcPr>
            <w:tcW w:w="5668" w:type="dxa"/>
            <w:gridSpan w:val="2"/>
          </w:tcPr>
          <w:p w:rsidR="002C2A96" w:rsidRPr="00E27AC8"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Ver ofertas</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Estudiante</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684" w:type="dxa"/>
          </w:tcPr>
          <w:p w:rsidR="002C2A96" w:rsidRPr="00E27AC8" w:rsidRDefault="002C2A96" w:rsidP="00C00B6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Manda notificación</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84" w:type="dxa"/>
          </w:tcPr>
          <w:p w:rsidR="002C2A96" w:rsidRPr="00E27AC8" w:rsidRDefault="002C2A96" w:rsidP="00C00B6D">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Revisa oferta </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5668" w:type="dxa"/>
            <w:gridSpan w:val="2"/>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Aplicar oferta</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lastRenderedPageBreak/>
              <w:t>Excepciones</w:t>
            </w: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p>
        </w:tc>
        <w:tc>
          <w:tcPr>
            <w:tcW w:w="46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9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E27AC8" w:rsidRDefault="002C2A96" w:rsidP="00C00B6D">
            <w:pPr>
              <w:rPr>
                <w:rFonts w:ascii="Arial" w:hAnsi="Arial" w:cs="Arial"/>
                <w:sz w:val="24"/>
                <w:szCs w:val="24"/>
                <w:lang w:eastAsia="zh-CN" w:bidi="hi-IN"/>
              </w:rPr>
            </w:pPr>
          </w:p>
        </w:tc>
        <w:tc>
          <w:tcPr>
            <w:tcW w:w="9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84" w:type="dxa"/>
          </w:tcPr>
          <w:p w:rsidR="002C2A96" w:rsidRPr="00E27AC8"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2C2A96" w:rsidRPr="00E27AC8"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2C2A96" w:rsidRPr="00E27AC8"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E27AC8"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E27AC8" w:rsidRDefault="002C2A96" w:rsidP="00C00B6D">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2C2A96" w:rsidRPr="00E27AC8" w:rsidRDefault="002C2A96" w:rsidP="00072534">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2C2A96" w:rsidRPr="008372A1" w:rsidRDefault="00072534" w:rsidP="00072534">
      <w:pPr>
        <w:pStyle w:val="Descripcin"/>
        <w:rPr>
          <w:u w:val="single"/>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21</w:t>
      </w:r>
      <w:r w:rsidR="00E10083">
        <w:rPr>
          <w:noProof/>
        </w:rPr>
        <w:fldChar w:fldCharType="end"/>
      </w:r>
      <w:r>
        <w:t xml:space="preserve"> ver ofertas</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9"/>
        <w:gridCol w:w="4679"/>
      </w:tblGrid>
      <w:tr w:rsidR="002C2A96" w:rsidRPr="00A2590B"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RF17</w:t>
            </w:r>
          </w:p>
        </w:tc>
        <w:tc>
          <w:tcPr>
            <w:tcW w:w="5668" w:type="dxa"/>
            <w:gridSpan w:val="2"/>
          </w:tcPr>
          <w:p w:rsidR="002C2A96" w:rsidRPr="00A2590B"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Aplicar a ofertas</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Actor principal</w:t>
            </w:r>
          </w:p>
        </w:tc>
        <w:tc>
          <w:tcPr>
            <w:tcW w:w="5668" w:type="dxa"/>
            <w:gridSpan w:val="2"/>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Estudiante</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Precondición</w:t>
            </w:r>
          </w:p>
        </w:tc>
        <w:tc>
          <w:tcPr>
            <w:tcW w:w="5668" w:type="dxa"/>
            <w:gridSpan w:val="2"/>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Ver oferta</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Secuencia</w:t>
            </w:r>
          </w:p>
        </w:tc>
        <w:tc>
          <w:tcPr>
            <w:tcW w:w="989"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79"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Acción</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9"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1</w:t>
            </w:r>
          </w:p>
        </w:tc>
        <w:tc>
          <w:tcPr>
            <w:tcW w:w="4679" w:type="dxa"/>
          </w:tcPr>
          <w:p w:rsidR="002C2A96" w:rsidRPr="00A2590B"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Selecciona la oferta</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9"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w:t>
            </w:r>
          </w:p>
        </w:tc>
        <w:tc>
          <w:tcPr>
            <w:tcW w:w="4679" w:type="dxa"/>
          </w:tcPr>
          <w:p w:rsidR="002C2A96" w:rsidRPr="00A2590B"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Muestra datos de la oferta</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9"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w:t>
            </w:r>
          </w:p>
        </w:tc>
        <w:tc>
          <w:tcPr>
            <w:tcW w:w="4679" w:type="dxa"/>
          </w:tcPr>
          <w:p w:rsidR="002C2A96" w:rsidRPr="00A2590B"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Aplica a la oferta en el botón aplicar</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9"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679"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 xml:space="preserve">Post-condición </w:t>
            </w:r>
          </w:p>
        </w:tc>
        <w:tc>
          <w:tcPr>
            <w:tcW w:w="989"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79"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Excepciones</w:t>
            </w:r>
          </w:p>
        </w:tc>
        <w:tc>
          <w:tcPr>
            <w:tcW w:w="989"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79"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Acción</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9"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1</w:t>
            </w:r>
          </w:p>
        </w:tc>
        <w:tc>
          <w:tcPr>
            <w:tcW w:w="4679" w:type="dxa"/>
          </w:tcPr>
          <w:p w:rsidR="002C2A96" w:rsidRPr="00A2590B"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Clic en ver todas las ofertas y selecciona las ofertas que desea y clic en botón aplicar</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9"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w:t>
            </w:r>
          </w:p>
        </w:tc>
        <w:tc>
          <w:tcPr>
            <w:tcW w:w="4679" w:type="dxa"/>
          </w:tcPr>
          <w:p w:rsidR="002C2A96" w:rsidRPr="00A2590B"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Envía notificación de aplicación a ofertas</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Rendimiento</w:t>
            </w:r>
          </w:p>
        </w:tc>
        <w:tc>
          <w:tcPr>
            <w:tcW w:w="5668" w:type="dxa"/>
            <w:gridSpan w:val="2"/>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Frecuencia Esperada</w:t>
            </w:r>
          </w:p>
        </w:tc>
        <w:tc>
          <w:tcPr>
            <w:tcW w:w="5668" w:type="dxa"/>
            <w:gridSpan w:val="2"/>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 veces al día</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Comentario</w:t>
            </w:r>
          </w:p>
        </w:tc>
        <w:tc>
          <w:tcPr>
            <w:tcW w:w="5668" w:type="dxa"/>
            <w:gridSpan w:val="2"/>
          </w:tcPr>
          <w:p w:rsidR="002C2A96" w:rsidRPr="00A2590B" w:rsidRDefault="002C2A96" w:rsidP="00072534">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2C2A96" w:rsidRPr="007C4F94" w:rsidRDefault="00072534" w:rsidP="00072534">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22</w:t>
      </w:r>
      <w:r w:rsidR="00E10083">
        <w:rPr>
          <w:noProof/>
        </w:rPr>
        <w:fldChar w:fldCharType="end"/>
      </w:r>
      <w:r>
        <w:t xml:space="preserve"> RF Aplicar a oferta</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2C2A96" w:rsidRPr="00A2590B" w:rsidTr="00C00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RF18</w:t>
            </w:r>
          </w:p>
        </w:tc>
        <w:tc>
          <w:tcPr>
            <w:tcW w:w="5668" w:type="dxa"/>
            <w:gridSpan w:val="2"/>
          </w:tcPr>
          <w:p w:rsidR="002C2A96" w:rsidRPr="00A2590B" w:rsidRDefault="002C2A96" w:rsidP="00C00B6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Búsqueda de Monografía</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Actor principal</w:t>
            </w:r>
          </w:p>
        </w:tc>
        <w:tc>
          <w:tcPr>
            <w:tcW w:w="5668" w:type="dxa"/>
            <w:gridSpan w:val="2"/>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Empresa – estudiante</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Precondición</w:t>
            </w:r>
          </w:p>
        </w:tc>
        <w:tc>
          <w:tcPr>
            <w:tcW w:w="5668" w:type="dxa"/>
            <w:gridSpan w:val="2"/>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Secuencia</w:t>
            </w:r>
          </w:p>
        </w:tc>
        <w:tc>
          <w:tcPr>
            <w:tcW w:w="984"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84"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Acción</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4"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1</w:t>
            </w:r>
          </w:p>
        </w:tc>
        <w:tc>
          <w:tcPr>
            <w:tcW w:w="4684" w:type="dxa"/>
          </w:tcPr>
          <w:p w:rsidR="002C2A96" w:rsidRPr="00A2590B"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Clic en barra lateral en la opción de monografía</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4"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w:t>
            </w:r>
          </w:p>
        </w:tc>
        <w:tc>
          <w:tcPr>
            <w:tcW w:w="4684" w:type="dxa"/>
          </w:tcPr>
          <w:p w:rsidR="002C2A96" w:rsidRPr="00A2590B" w:rsidRDefault="002C2A96" w:rsidP="00C00B6D">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Vista de monografía(lista y barra de búsqueda)</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4"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w:t>
            </w:r>
          </w:p>
        </w:tc>
        <w:tc>
          <w:tcPr>
            <w:tcW w:w="4684" w:type="dxa"/>
          </w:tcPr>
          <w:p w:rsidR="002C2A96" w:rsidRPr="00A2590B"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Selecciona la monografía a visualizar</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 xml:space="preserve">Post-condición </w:t>
            </w:r>
          </w:p>
        </w:tc>
        <w:tc>
          <w:tcPr>
            <w:tcW w:w="984"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684"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Excepciones</w:t>
            </w:r>
          </w:p>
        </w:tc>
        <w:tc>
          <w:tcPr>
            <w:tcW w:w="984"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84"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Acción</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4"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w:t>
            </w:r>
          </w:p>
        </w:tc>
        <w:tc>
          <w:tcPr>
            <w:tcW w:w="4684" w:type="dxa"/>
          </w:tcPr>
          <w:p w:rsidR="002C2A96" w:rsidRPr="00A2590B" w:rsidRDefault="002C2A96" w:rsidP="00C00B6D">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Busca en la barra de búsqueda por titulo</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4"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w:t>
            </w:r>
          </w:p>
        </w:tc>
        <w:tc>
          <w:tcPr>
            <w:tcW w:w="4684" w:type="dxa"/>
          </w:tcPr>
          <w:p w:rsidR="002C2A96" w:rsidRPr="00A2590B" w:rsidRDefault="002C2A96" w:rsidP="00C00B6D">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Busca por lista mostrada en la vista</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Rendimiento</w:t>
            </w:r>
          </w:p>
        </w:tc>
        <w:tc>
          <w:tcPr>
            <w:tcW w:w="984"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84" w:type="dxa"/>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Cota de tiempo</w:t>
            </w: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vMerge/>
          </w:tcPr>
          <w:p w:rsidR="002C2A96" w:rsidRPr="00A2590B" w:rsidRDefault="002C2A96" w:rsidP="00C00B6D">
            <w:pPr>
              <w:rPr>
                <w:rFonts w:ascii="Arial" w:hAnsi="Arial" w:cs="Arial"/>
                <w:sz w:val="24"/>
                <w:szCs w:val="24"/>
                <w:lang w:eastAsia="zh-CN" w:bidi="hi-IN"/>
              </w:rPr>
            </w:pPr>
          </w:p>
        </w:tc>
        <w:tc>
          <w:tcPr>
            <w:tcW w:w="984"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w:t>
            </w:r>
          </w:p>
        </w:tc>
        <w:tc>
          <w:tcPr>
            <w:tcW w:w="4684" w:type="dxa"/>
          </w:tcPr>
          <w:p w:rsidR="002C2A96" w:rsidRPr="00A2590B" w:rsidRDefault="002C2A96" w:rsidP="00C00B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30 seg</w:t>
            </w:r>
          </w:p>
        </w:tc>
      </w:tr>
      <w:tr w:rsidR="002C2A96" w:rsidRPr="00A2590B" w:rsidTr="00C00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Frecuencia Esperada</w:t>
            </w:r>
          </w:p>
        </w:tc>
        <w:tc>
          <w:tcPr>
            <w:tcW w:w="5668" w:type="dxa"/>
            <w:gridSpan w:val="2"/>
          </w:tcPr>
          <w:p w:rsidR="002C2A96" w:rsidRPr="00A2590B" w:rsidRDefault="002C2A96" w:rsidP="00C00B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2C2A96" w:rsidRPr="00A2590B" w:rsidTr="00C00B6D">
        <w:tc>
          <w:tcPr>
            <w:cnfStyle w:val="001000000000" w:firstRow="0" w:lastRow="0" w:firstColumn="1" w:lastColumn="0" w:oddVBand="0" w:evenVBand="0" w:oddHBand="0" w:evenHBand="0" w:firstRowFirstColumn="0" w:firstRowLastColumn="0" w:lastRowFirstColumn="0" w:lastRowLastColumn="0"/>
            <w:tcW w:w="2834" w:type="dxa"/>
          </w:tcPr>
          <w:p w:rsidR="002C2A96" w:rsidRPr="00A2590B" w:rsidRDefault="002C2A96" w:rsidP="00C00B6D">
            <w:pPr>
              <w:rPr>
                <w:rFonts w:ascii="Arial" w:hAnsi="Arial" w:cs="Arial"/>
                <w:sz w:val="24"/>
                <w:szCs w:val="24"/>
                <w:lang w:eastAsia="zh-CN" w:bidi="hi-IN"/>
              </w:rPr>
            </w:pPr>
            <w:r w:rsidRPr="00A2590B">
              <w:rPr>
                <w:rFonts w:ascii="Arial" w:hAnsi="Arial" w:cs="Arial"/>
                <w:sz w:val="24"/>
                <w:szCs w:val="24"/>
                <w:lang w:eastAsia="zh-CN" w:bidi="hi-IN"/>
              </w:rPr>
              <w:t>Comentario</w:t>
            </w:r>
          </w:p>
        </w:tc>
        <w:tc>
          <w:tcPr>
            <w:tcW w:w="5668" w:type="dxa"/>
            <w:gridSpan w:val="2"/>
          </w:tcPr>
          <w:p w:rsidR="002C2A96" w:rsidRPr="00A2590B" w:rsidRDefault="002C2A96" w:rsidP="00B2349F">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 xml:space="preserve">El tiempo esperado de rendimiento en el paso 2 estará en dependencia de la velocidad de conexión. </w:t>
            </w:r>
          </w:p>
        </w:tc>
      </w:tr>
    </w:tbl>
    <w:p w:rsidR="002C2A96" w:rsidRDefault="00B2349F" w:rsidP="00B2349F">
      <w:pPr>
        <w:pStyle w:val="Descripcin"/>
        <w:rPr>
          <w:lang w:eastAsia="zh-CN" w:bidi="hi-IN"/>
        </w:rPr>
      </w:pPr>
      <w:r>
        <w:t xml:space="preserve">Tabla </w:t>
      </w:r>
      <w:r w:rsidR="00E10083">
        <w:fldChar w:fldCharType="begin"/>
      </w:r>
      <w:r w:rsidR="00E10083">
        <w:instrText xml:space="preserve"> SEQ Tabla \* ARABIC </w:instrText>
      </w:r>
      <w:r w:rsidR="00E10083">
        <w:fldChar w:fldCharType="separate"/>
      </w:r>
      <w:r w:rsidR="00E10083">
        <w:rPr>
          <w:noProof/>
        </w:rPr>
        <w:t>23</w:t>
      </w:r>
      <w:r w:rsidR="00E10083">
        <w:rPr>
          <w:noProof/>
        </w:rPr>
        <w:fldChar w:fldCharType="end"/>
      </w:r>
      <w:r>
        <w:t xml:space="preserve"> RF Búsqueda de monografía</w:t>
      </w:r>
    </w:p>
    <w:p w:rsidR="002C2A96" w:rsidRPr="00A2590B" w:rsidRDefault="002C2A96" w:rsidP="002C2A96">
      <w:pPr>
        <w:rPr>
          <w:rFonts w:ascii="Arial" w:hAnsi="Arial" w:cs="Arial"/>
          <w:sz w:val="24"/>
          <w:szCs w:val="24"/>
          <w:lang w:eastAsia="zh-CN" w:bidi="hi-IN"/>
        </w:rPr>
      </w:pPr>
    </w:p>
    <w:p w:rsidR="00777ADB" w:rsidRPr="0013742E" w:rsidRDefault="0013742E" w:rsidP="0013742E">
      <w:pPr>
        <w:pStyle w:val="Subttulo"/>
        <w:spacing w:after="0" w:line="360" w:lineRule="auto"/>
        <w:jc w:val="both"/>
        <w:rPr>
          <w:rFonts w:ascii="Arial" w:eastAsiaTheme="minorHAnsi" w:hAnsi="Arial" w:cs="Arial"/>
          <w:b/>
          <w:i/>
          <w:color w:val="0070C0"/>
          <w:spacing w:val="0"/>
          <w:sz w:val="24"/>
          <w:szCs w:val="24"/>
          <w:lang w:eastAsia="zh-CN" w:bidi="hi-IN"/>
        </w:rPr>
      </w:pPr>
      <w:r w:rsidRPr="0013742E">
        <w:rPr>
          <w:rFonts w:ascii="Arial" w:eastAsiaTheme="minorHAnsi" w:hAnsi="Arial" w:cs="Arial"/>
          <w:b/>
          <w:i/>
          <w:color w:val="0070C0"/>
          <w:spacing w:val="0"/>
          <w:sz w:val="24"/>
          <w:szCs w:val="24"/>
          <w:lang w:eastAsia="zh-CN" w:bidi="hi-IN"/>
        </w:rPr>
        <w:t>Diagramas de Casos de Uso</w:t>
      </w:r>
    </w:p>
    <w:p w:rsidR="00484B48" w:rsidRDefault="00484B48" w:rsidP="00484B48">
      <w:pPr>
        <w:spacing w:after="0" w:line="360" w:lineRule="auto"/>
        <w:jc w:val="both"/>
        <w:rPr>
          <w:rFonts w:ascii="Arial" w:hAnsi="Arial" w:cs="Arial"/>
          <w:b/>
          <w:i/>
          <w:color w:val="0070C0"/>
          <w:sz w:val="24"/>
          <w:szCs w:val="24"/>
          <w:lang w:eastAsia="zh-CN" w:bidi="hi-IN"/>
        </w:rPr>
      </w:pPr>
    </w:p>
    <w:p w:rsidR="004C54E7" w:rsidRDefault="004C54E7" w:rsidP="00A96055">
      <w:pPr>
        <w:spacing w:line="360" w:lineRule="auto"/>
        <w:jc w:val="both"/>
        <w:rPr>
          <w:rFonts w:ascii="Arial" w:eastAsia="Times New Roman" w:hAnsi="Liberation Serif" w:cs="Arial"/>
          <w:color w:val="000000"/>
          <w:kern w:val="1"/>
          <w:sz w:val="24"/>
          <w:szCs w:val="24"/>
          <w:lang w:eastAsia="zh-CN" w:bidi="ar"/>
        </w:rPr>
      </w:pPr>
    </w:p>
    <w:p w:rsidR="005A276D" w:rsidRDefault="005A276D" w:rsidP="00A96055">
      <w:pPr>
        <w:spacing w:line="360" w:lineRule="auto"/>
        <w:jc w:val="both"/>
        <w:rPr>
          <w:rFonts w:ascii="Arial" w:eastAsia="Times New Roman" w:hAnsi="Liberation Serif" w:cs="Arial"/>
          <w:color w:val="000000"/>
          <w:kern w:val="1"/>
          <w:sz w:val="24"/>
          <w:szCs w:val="24"/>
          <w:lang w:eastAsia="zh-CN" w:bidi="ar"/>
        </w:rPr>
      </w:pPr>
    </w:p>
    <w:p w:rsidR="005A276D" w:rsidRDefault="005A276D" w:rsidP="00A96055">
      <w:pPr>
        <w:spacing w:line="360" w:lineRule="auto"/>
        <w:jc w:val="both"/>
        <w:rPr>
          <w:rFonts w:ascii="Arial" w:eastAsia="Times New Roman" w:hAnsi="Liberation Serif" w:cs="Arial"/>
          <w:color w:val="000000"/>
          <w:kern w:val="1"/>
          <w:sz w:val="24"/>
          <w:szCs w:val="24"/>
          <w:lang w:eastAsia="zh-CN" w:bidi="ar"/>
        </w:rPr>
      </w:pPr>
    </w:p>
    <w:p w:rsidR="005A276D" w:rsidRDefault="005A276D"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AD21E7" w:rsidRDefault="00AD21E7" w:rsidP="00A96055">
      <w:pPr>
        <w:spacing w:line="360" w:lineRule="auto"/>
        <w:jc w:val="both"/>
        <w:rPr>
          <w:rFonts w:ascii="Arial" w:eastAsia="Times New Roman" w:hAnsi="Liberation Serif" w:cs="Arial"/>
          <w:color w:val="000000"/>
          <w:kern w:val="1"/>
          <w:sz w:val="24"/>
          <w:szCs w:val="24"/>
          <w:lang w:eastAsia="zh-CN" w:bidi="ar"/>
        </w:rPr>
      </w:pPr>
    </w:p>
    <w:p w:rsidR="004C54E7" w:rsidRPr="00AD21E7" w:rsidRDefault="005A276D" w:rsidP="004C54E7">
      <w:pPr>
        <w:pStyle w:val="Ttulo1"/>
        <w:numPr>
          <w:ilvl w:val="1"/>
          <w:numId w:val="1"/>
        </w:numPr>
        <w:rPr>
          <w:rFonts w:ascii="Arial" w:eastAsiaTheme="minorEastAsia" w:hAnsi="Arial" w:cs="Arial"/>
          <w:b/>
          <w:color w:val="0070C0"/>
          <w:spacing w:val="15"/>
          <w:sz w:val="24"/>
          <w:szCs w:val="24"/>
        </w:rPr>
      </w:pPr>
      <w:bookmarkStart w:id="19" w:name="_Toc499970263"/>
      <w:r w:rsidRPr="00AD21E7">
        <w:rPr>
          <w:rFonts w:ascii="Arial" w:eastAsiaTheme="minorEastAsia" w:hAnsi="Arial" w:cs="Arial"/>
          <w:b/>
          <w:color w:val="0070C0"/>
          <w:spacing w:val="15"/>
          <w:sz w:val="24"/>
          <w:szCs w:val="24"/>
        </w:rPr>
        <w:lastRenderedPageBreak/>
        <w:t>Capítulo</w:t>
      </w:r>
      <w:r w:rsidR="004C54E7" w:rsidRPr="00AD21E7">
        <w:rPr>
          <w:rFonts w:ascii="Arial" w:eastAsiaTheme="minorEastAsia" w:hAnsi="Arial" w:cs="Arial"/>
          <w:b/>
          <w:color w:val="0070C0"/>
          <w:spacing w:val="15"/>
          <w:sz w:val="24"/>
          <w:szCs w:val="24"/>
        </w:rPr>
        <w:t xml:space="preserve"> 2: Reestructuración de </w:t>
      </w:r>
      <w:r w:rsidRPr="00AD21E7">
        <w:rPr>
          <w:rFonts w:ascii="Arial" w:eastAsiaTheme="minorEastAsia" w:hAnsi="Arial" w:cs="Arial"/>
          <w:b/>
          <w:color w:val="0070C0"/>
          <w:spacing w:val="15"/>
          <w:sz w:val="24"/>
          <w:szCs w:val="24"/>
        </w:rPr>
        <w:t>Código</w:t>
      </w:r>
      <w:bookmarkEnd w:id="19"/>
    </w:p>
    <w:p w:rsidR="005A276D" w:rsidRDefault="005A276D" w:rsidP="00164F94">
      <w:pPr>
        <w:spacing w:after="0" w:line="360" w:lineRule="auto"/>
        <w:jc w:val="both"/>
        <w:rPr>
          <w:rFonts w:ascii="Arial" w:eastAsia="Times New Roman" w:hAnsi="Arial" w:cs="Arial"/>
          <w:color w:val="000000"/>
          <w:kern w:val="1"/>
          <w:sz w:val="24"/>
          <w:szCs w:val="24"/>
          <w:lang w:eastAsia="zh-CN" w:bidi="ar"/>
        </w:rPr>
      </w:pPr>
    </w:p>
    <w:p w:rsidR="00B2349F" w:rsidRDefault="00B2349F" w:rsidP="00164F94">
      <w:pPr>
        <w:spacing w:after="0"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La reestructuración de código es una fase en la reingeniería en donde a partir de investigación del producto software se obtuvo información clave de código, diseño y tecnologías utilizadas encontradas en el documento monográfico entregado en el año 2011.</w:t>
      </w:r>
    </w:p>
    <w:p w:rsidR="00B2349F" w:rsidRDefault="00B2349F" w:rsidP="00164F94">
      <w:pPr>
        <w:spacing w:after="0" w:line="360" w:lineRule="auto"/>
        <w:jc w:val="both"/>
        <w:rPr>
          <w:rFonts w:ascii="Arial" w:eastAsia="Times New Roman" w:hAnsi="Arial" w:cs="Arial"/>
          <w:color w:val="000000"/>
          <w:kern w:val="1"/>
          <w:sz w:val="24"/>
          <w:szCs w:val="24"/>
          <w:lang w:eastAsia="zh-CN" w:bidi="ar"/>
        </w:rPr>
      </w:pPr>
    </w:p>
    <w:p w:rsidR="00483ABA" w:rsidRDefault="00872DEF" w:rsidP="00164F94">
      <w:pPr>
        <w:spacing w:after="0"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La</w:t>
      </w:r>
      <w:r w:rsidR="00B2349F">
        <w:rPr>
          <w:rFonts w:ascii="Arial" w:eastAsia="Times New Roman" w:hAnsi="Arial" w:cs="Arial"/>
          <w:color w:val="000000"/>
          <w:kern w:val="1"/>
          <w:sz w:val="24"/>
          <w:szCs w:val="24"/>
          <w:lang w:eastAsia="zh-CN" w:bidi="ar"/>
        </w:rPr>
        <w:t xml:space="preserve"> documentación fue proporcionado por los interesados instituci</w:t>
      </w:r>
      <w:r w:rsidR="00DA7405">
        <w:rPr>
          <w:rFonts w:ascii="Arial" w:eastAsia="Times New Roman" w:hAnsi="Arial" w:cs="Arial"/>
          <w:color w:val="000000"/>
          <w:kern w:val="1"/>
          <w:sz w:val="24"/>
          <w:szCs w:val="24"/>
          <w:lang w:eastAsia="zh-CN" w:bidi="ar"/>
        </w:rPr>
        <w:t>onales del año 2017.</w:t>
      </w:r>
      <w:r w:rsidR="005A276D">
        <w:rPr>
          <w:rFonts w:ascii="Arial" w:eastAsia="Times New Roman" w:hAnsi="Arial" w:cs="Arial"/>
          <w:color w:val="000000"/>
          <w:kern w:val="1"/>
          <w:sz w:val="24"/>
          <w:szCs w:val="24"/>
          <w:lang w:eastAsia="zh-CN" w:bidi="ar"/>
        </w:rPr>
        <w:t>El tema monográfico del 2011 dejo como producto un sistema llamado “Egresados” en cual fue desarrolla</w:t>
      </w:r>
      <w:r w:rsidR="00353953">
        <w:rPr>
          <w:rFonts w:ascii="Arial" w:eastAsia="Times New Roman" w:hAnsi="Arial" w:cs="Arial"/>
          <w:color w:val="000000"/>
          <w:kern w:val="1"/>
          <w:sz w:val="24"/>
          <w:szCs w:val="24"/>
          <w:lang w:eastAsia="zh-CN" w:bidi="ar"/>
        </w:rPr>
        <w:t>do en PHP5.0</w:t>
      </w:r>
      <w:r w:rsidR="005A276D">
        <w:rPr>
          <w:rFonts w:ascii="Arial" w:eastAsia="Times New Roman" w:hAnsi="Arial" w:cs="Arial"/>
          <w:color w:val="000000"/>
          <w:kern w:val="1"/>
          <w:sz w:val="24"/>
          <w:szCs w:val="24"/>
          <w:lang w:eastAsia="zh-CN" w:bidi="ar"/>
        </w:rPr>
        <w:t xml:space="preserve"> from </w:t>
      </w:r>
      <w:r w:rsidR="00483ABA">
        <w:rPr>
          <w:rFonts w:ascii="Arial" w:eastAsia="Times New Roman" w:hAnsi="Arial" w:cs="Arial"/>
          <w:color w:val="000000"/>
          <w:kern w:val="1"/>
          <w:sz w:val="24"/>
          <w:szCs w:val="24"/>
          <w:lang w:eastAsia="zh-CN" w:bidi="ar"/>
        </w:rPr>
        <w:t>scratch, Flash</w:t>
      </w:r>
      <w:r w:rsidR="00BD020C">
        <w:rPr>
          <w:rFonts w:ascii="Arial" w:eastAsia="Times New Roman" w:hAnsi="Arial" w:cs="Arial"/>
          <w:color w:val="000000"/>
          <w:kern w:val="1"/>
          <w:sz w:val="24"/>
          <w:szCs w:val="24"/>
          <w:lang w:eastAsia="zh-CN" w:bidi="ar"/>
        </w:rPr>
        <w:t>, MySQL, CSS3</w:t>
      </w:r>
      <w:r w:rsidR="00483ABA">
        <w:rPr>
          <w:rFonts w:ascii="Arial" w:eastAsia="Times New Roman" w:hAnsi="Arial" w:cs="Arial"/>
          <w:color w:val="000000"/>
          <w:kern w:val="1"/>
          <w:sz w:val="24"/>
          <w:szCs w:val="24"/>
          <w:lang w:eastAsia="zh-CN" w:bidi="ar"/>
        </w:rPr>
        <w:t>, XHTML</w:t>
      </w:r>
      <w:r w:rsidR="009A64B2">
        <w:rPr>
          <w:rFonts w:ascii="Arial" w:eastAsia="Times New Roman" w:hAnsi="Arial" w:cs="Arial"/>
          <w:color w:val="000000"/>
          <w:kern w:val="1"/>
          <w:sz w:val="24"/>
          <w:szCs w:val="24"/>
          <w:lang w:eastAsia="zh-CN" w:bidi="ar"/>
        </w:rPr>
        <w:t xml:space="preserve"> 1.0</w:t>
      </w:r>
      <w:r w:rsidR="002D3466">
        <w:rPr>
          <w:rFonts w:ascii="Arial" w:eastAsia="Times New Roman" w:hAnsi="Arial" w:cs="Arial"/>
          <w:color w:val="000000"/>
          <w:kern w:val="1"/>
          <w:sz w:val="24"/>
          <w:szCs w:val="24"/>
          <w:lang w:eastAsia="zh-CN" w:bidi="ar"/>
        </w:rPr>
        <w:t xml:space="preserve">, </w:t>
      </w:r>
      <w:r w:rsidR="009B6A74">
        <w:rPr>
          <w:rFonts w:ascii="Arial" w:eastAsia="Times New Roman" w:hAnsi="Arial" w:cs="Arial"/>
          <w:color w:val="000000"/>
          <w:kern w:val="1"/>
          <w:sz w:val="24"/>
          <w:szCs w:val="24"/>
          <w:lang w:eastAsia="zh-CN" w:bidi="ar"/>
        </w:rPr>
        <w:t xml:space="preserve">JavaScript </w:t>
      </w:r>
      <w:r w:rsidR="00357756">
        <w:rPr>
          <w:rFonts w:ascii="Arial" w:eastAsia="Times New Roman" w:hAnsi="Arial" w:cs="Arial"/>
          <w:color w:val="000000"/>
          <w:kern w:val="1"/>
          <w:sz w:val="24"/>
          <w:szCs w:val="24"/>
          <w:lang w:eastAsia="zh-CN" w:bidi="ar"/>
        </w:rPr>
        <w:t>4, para</w:t>
      </w:r>
      <w:r w:rsidR="009B6A74">
        <w:rPr>
          <w:rFonts w:ascii="Arial" w:eastAsia="Times New Roman" w:hAnsi="Arial" w:cs="Arial"/>
          <w:color w:val="000000"/>
          <w:kern w:val="1"/>
          <w:sz w:val="24"/>
          <w:szCs w:val="24"/>
          <w:lang w:eastAsia="zh-CN" w:bidi="ar"/>
        </w:rPr>
        <w:t xml:space="preserve"> el desarrollo del sistema. La tendencia de diseño utilizada no cuenta con documentación que especifica el estilo </w:t>
      </w:r>
      <w:r w:rsidR="00357756">
        <w:rPr>
          <w:rFonts w:ascii="Arial" w:eastAsia="Times New Roman" w:hAnsi="Arial" w:cs="Arial"/>
          <w:color w:val="000000"/>
          <w:kern w:val="1"/>
          <w:sz w:val="24"/>
          <w:szCs w:val="24"/>
          <w:lang w:eastAsia="zh-CN" w:bidi="ar"/>
        </w:rPr>
        <w:t>manejado</w:t>
      </w:r>
      <w:r w:rsidR="009B6A74">
        <w:rPr>
          <w:rFonts w:ascii="Arial" w:eastAsia="Times New Roman" w:hAnsi="Arial" w:cs="Arial"/>
          <w:color w:val="000000"/>
          <w:kern w:val="1"/>
          <w:sz w:val="24"/>
          <w:szCs w:val="24"/>
          <w:lang w:eastAsia="zh-CN" w:bidi="ar"/>
        </w:rPr>
        <w:t xml:space="preserve"> pero que si mantienen los colores institucionales de la Universidad Nacional de </w:t>
      </w:r>
      <w:r w:rsidR="00BD020C">
        <w:rPr>
          <w:rFonts w:ascii="Arial" w:eastAsia="Times New Roman" w:hAnsi="Arial" w:cs="Arial"/>
          <w:color w:val="000000"/>
          <w:kern w:val="1"/>
          <w:sz w:val="24"/>
          <w:szCs w:val="24"/>
          <w:lang w:eastAsia="zh-CN" w:bidi="ar"/>
        </w:rPr>
        <w:t>Ingeniería</w:t>
      </w:r>
      <w:r w:rsidR="009B6A74">
        <w:rPr>
          <w:rFonts w:ascii="Arial" w:eastAsia="Times New Roman" w:hAnsi="Arial" w:cs="Arial"/>
          <w:color w:val="000000"/>
          <w:kern w:val="1"/>
          <w:sz w:val="24"/>
          <w:szCs w:val="24"/>
          <w:lang w:eastAsia="zh-CN" w:bidi="ar"/>
        </w:rPr>
        <w:t>.</w:t>
      </w:r>
    </w:p>
    <w:p w:rsidR="00483ABA" w:rsidRDefault="00483ABA" w:rsidP="00164F94">
      <w:pPr>
        <w:spacing w:after="0" w:line="360" w:lineRule="auto"/>
        <w:jc w:val="both"/>
        <w:rPr>
          <w:rFonts w:ascii="Arial" w:eastAsia="Times New Roman" w:hAnsi="Arial" w:cs="Arial"/>
          <w:color w:val="000000"/>
          <w:kern w:val="1"/>
          <w:sz w:val="24"/>
          <w:szCs w:val="24"/>
          <w:lang w:eastAsia="zh-CN" w:bidi="ar"/>
        </w:rPr>
      </w:pPr>
    </w:p>
    <w:p w:rsidR="00357756" w:rsidRDefault="00B87B99" w:rsidP="002D3466">
      <w:pPr>
        <w:spacing w:after="0"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Utilizando</w:t>
      </w:r>
      <w:r w:rsidR="00483ABA">
        <w:rPr>
          <w:rFonts w:ascii="Arial" w:eastAsia="Times New Roman" w:hAnsi="Arial" w:cs="Arial"/>
          <w:color w:val="000000"/>
          <w:kern w:val="1"/>
          <w:sz w:val="24"/>
          <w:szCs w:val="24"/>
          <w:lang w:eastAsia="zh-CN" w:bidi="ar"/>
        </w:rPr>
        <w:t xml:space="preserve"> tecnologías ya desfasadas como flash al igual que PHP versión 5</w:t>
      </w:r>
      <w:r w:rsidR="00353953">
        <w:rPr>
          <w:rFonts w:ascii="Arial" w:eastAsia="Times New Roman" w:hAnsi="Arial" w:cs="Arial"/>
          <w:color w:val="000000"/>
          <w:kern w:val="1"/>
          <w:sz w:val="24"/>
          <w:szCs w:val="24"/>
          <w:lang w:eastAsia="zh-CN" w:bidi="ar"/>
        </w:rPr>
        <w:t>.0</w:t>
      </w:r>
      <w:r w:rsidR="00BD020C">
        <w:rPr>
          <w:rFonts w:ascii="Arial" w:eastAsia="Times New Roman" w:hAnsi="Arial" w:cs="Arial"/>
          <w:color w:val="000000"/>
          <w:kern w:val="1"/>
          <w:sz w:val="24"/>
          <w:szCs w:val="24"/>
          <w:lang w:eastAsia="zh-CN" w:bidi="ar"/>
        </w:rPr>
        <w:t xml:space="preserve"> y XHTML</w:t>
      </w:r>
      <w:r w:rsidR="00483ABA">
        <w:rPr>
          <w:rFonts w:ascii="Arial" w:eastAsia="Times New Roman" w:hAnsi="Arial" w:cs="Arial"/>
          <w:color w:val="000000"/>
          <w:kern w:val="1"/>
          <w:sz w:val="24"/>
          <w:szCs w:val="24"/>
          <w:lang w:eastAsia="zh-CN" w:bidi="ar"/>
        </w:rPr>
        <w:t xml:space="preserve"> y</w:t>
      </w:r>
      <w:r w:rsidR="005A276D">
        <w:rPr>
          <w:rFonts w:ascii="Arial" w:eastAsia="Times New Roman" w:hAnsi="Arial" w:cs="Arial"/>
          <w:color w:val="000000"/>
          <w:kern w:val="1"/>
          <w:sz w:val="24"/>
          <w:szCs w:val="24"/>
          <w:lang w:eastAsia="zh-CN" w:bidi="ar"/>
        </w:rPr>
        <w:t xml:space="preserve"> al no utilizar un modelo de estructuración de </w:t>
      </w:r>
      <w:r w:rsidR="00483ABA">
        <w:rPr>
          <w:rFonts w:ascii="Arial" w:eastAsia="Times New Roman" w:hAnsi="Arial" w:cs="Arial"/>
          <w:color w:val="000000"/>
          <w:kern w:val="1"/>
          <w:sz w:val="24"/>
          <w:szCs w:val="24"/>
          <w:lang w:eastAsia="zh-CN" w:bidi="ar"/>
        </w:rPr>
        <w:t>código</w:t>
      </w:r>
      <w:r w:rsidR="00357756">
        <w:rPr>
          <w:rFonts w:ascii="Arial" w:eastAsia="Times New Roman" w:hAnsi="Arial" w:cs="Arial"/>
          <w:color w:val="000000"/>
          <w:kern w:val="1"/>
          <w:sz w:val="24"/>
          <w:szCs w:val="24"/>
          <w:lang w:eastAsia="zh-CN" w:bidi="ar"/>
        </w:rPr>
        <w:t xml:space="preserve"> no es capaz de acoplarse a las exigencias de la web, por tanto, esto hace que el sistema no pueda ser mostrado en los navegadores correctamente. A continuación se muestra una tabla con las herramientas utilizadas y sus versiones según el año correspondiente</w:t>
      </w:r>
      <w:r w:rsidR="00623305">
        <w:rPr>
          <w:rFonts w:ascii="Arial" w:eastAsia="Times New Roman" w:hAnsi="Arial" w:cs="Arial"/>
          <w:color w:val="000000"/>
          <w:kern w:val="1"/>
          <w:sz w:val="24"/>
          <w:szCs w:val="24"/>
          <w:lang w:eastAsia="zh-CN" w:bidi="ar"/>
        </w:rPr>
        <w:t>, el estado representa que la tecnología usada esta actualizado o desfasada</w:t>
      </w:r>
      <w:r w:rsidR="00353953">
        <w:rPr>
          <w:rFonts w:ascii="Arial" w:eastAsia="Times New Roman" w:hAnsi="Arial" w:cs="Arial"/>
          <w:color w:val="000000"/>
          <w:kern w:val="1"/>
          <w:sz w:val="24"/>
          <w:szCs w:val="24"/>
          <w:lang w:eastAsia="zh-CN" w:bidi="ar"/>
        </w:rPr>
        <w:t>.</w:t>
      </w:r>
    </w:p>
    <w:p w:rsidR="00357756" w:rsidRPr="002E32AB" w:rsidRDefault="00357756" w:rsidP="002D3466">
      <w:pPr>
        <w:spacing w:after="0" w:line="360" w:lineRule="auto"/>
        <w:jc w:val="both"/>
        <w:rPr>
          <w:rFonts w:ascii="Arial" w:eastAsia="Times New Roman" w:hAnsi="Arial" w:cs="Arial"/>
          <w:color w:val="FFFFFF" w:themeColor="background1"/>
          <w:kern w:val="1"/>
          <w:sz w:val="24"/>
          <w:szCs w:val="24"/>
          <w:lang w:eastAsia="zh-CN" w:bidi="ar"/>
        </w:rPr>
      </w:pPr>
    </w:p>
    <w:tbl>
      <w:tblPr>
        <w:tblStyle w:val="Tabladelista3-nfasis5"/>
        <w:tblW w:w="0" w:type="auto"/>
        <w:tblBorders>
          <w:insideH w:val="single" w:sz="4" w:space="0" w:color="4472C4" w:themeColor="accent5"/>
          <w:insideV w:val="single" w:sz="4" w:space="0" w:color="4472C4" w:themeColor="accent5"/>
        </w:tblBorders>
        <w:tblLook w:val="04A0" w:firstRow="1" w:lastRow="0" w:firstColumn="1" w:lastColumn="0" w:noHBand="0" w:noVBand="1"/>
      </w:tblPr>
      <w:tblGrid>
        <w:gridCol w:w="2447"/>
        <w:gridCol w:w="1517"/>
        <w:gridCol w:w="2880"/>
        <w:gridCol w:w="1984"/>
      </w:tblGrid>
      <w:tr w:rsidR="002E32AB" w:rsidRPr="002E32AB" w:rsidTr="002E32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7" w:type="dxa"/>
          </w:tcPr>
          <w:p w:rsidR="00623305" w:rsidRPr="002E32AB" w:rsidRDefault="00623305" w:rsidP="002D3466">
            <w:pPr>
              <w:spacing w:line="360" w:lineRule="auto"/>
              <w:jc w:val="both"/>
              <w:rPr>
                <w:rFonts w:ascii="Arial" w:eastAsia="Times New Roman" w:hAnsi="Arial" w:cs="Arial"/>
                <w:kern w:val="1"/>
                <w:sz w:val="24"/>
                <w:szCs w:val="24"/>
                <w:lang w:eastAsia="zh-CN" w:bidi="ar"/>
              </w:rPr>
            </w:pPr>
            <w:r w:rsidRPr="002E32AB">
              <w:rPr>
                <w:rFonts w:ascii="Arial" w:eastAsia="Times New Roman" w:hAnsi="Arial" w:cs="Arial"/>
                <w:kern w:val="1"/>
                <w:sz w:val="24"/>
                <w:szCs w:val="24"/>
                <w:lang w:eastAsia="zh-CN" w:bidi="ar"/>
              </w:rPr>
              <w:t>Herramienta</w:t>
            </w:r>
          </w:p>
        </w:tc>
        <w:tc>
          <w:tcPr>
            <w:tcW w:w="1517" w:type="dxa"/>
          </w:tcPr>
          <w:p w:rsidR="00623305" w:rsidRPr="002E32AB" w:rsidRDefault="00623305" w:rsidP="002D346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1"/>
                <w:sz w:val="24"/>
                <w:szCs w:val="24"/>
                <w:lang w:eastAsia="zh-CN" w:bidi="ar"/>
              </w:rPr>
            </w:pPr>
            <w:r w:rsidRPr="002E32AB">
              <w:rPr>
                <w:rFonts w:ascii="Arial" w:eastAsia="Times New Roman" w:hAnsi="Arial" w:cs="Arial"/>
                <w:kern w:val="1"/>
                <w:sz w:val="24"/>
                <w:szCs w:val="24"/>
                <w:lang w:eastAsia="zh-CN" w:bidi="ar"/>
              </w:rPr>
              <w:t>Versión</w:t>
            </w:r>
          </w:p>
        </w:tc>
        <w:tc>
          <w:tcPr>
            <w:tcW w:w="2880" w:type="dxa"/>
          </w:tcPr>
          <w:p w:rsidR="00623305" w:rsidRPr="002E32AB" w:rsidRDefault="00623305" w:rsidP="00623305">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1"/>
                <w:sz w:val="24"/>
                <w:szCs w:val="24"/>
                <w:lang w:eastAsia="zh-CN" w:bidi="ar"/>
              </w:rPr>
            </w:pPr>
            <w:r w:rsidRPr="002E32AB">
              <w:rPr>
                <w:rFonts w:ascii="Arial" w:eastAsia="Times New Roman" w:hAnsi="Arial" w:cs="Arial"/>
                <w:kern w:val="1"/>
                <w:sz w:val="24"/>
                <w:szCs w:val="24"/>
                <w:lang w:eastAsia="zh-CN" w:bidi="ar"/>
              </w:rPr>
              <w:t>A</w:t>
            </w:r>
            <w:r w:rsidR="00600A10">
              <w:rPr>
                <w:rFonts w:ascii="Arial" w:eastAsia="Times New Roman" w:hAnsi="Arial" w:cs="Arial"/>
                <w:kern w:val="1"/>
                <w:sz w:val="24"/>
                <w:szCs w:val="24"/>
                <w:lang w:eastAsia="zh-CN" w:bidi="ar"/>
              </w:rPr>
              <w:t>ño</w:t>
            </w:r>
          </w:p>
        </w:tc>
        <w:tc>
          <w:tcPr>
            <w:tcW w:w="1984" w:type="dxa"/>
          </w:tcPr>
          <w:p w:rsidR="00623305" w:rsidRPr="002E32AB" w:rsidRDefault="00623305" w:rsidP="002D346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1"/>
                <w:sz w:val="24"/>
                <w:szCs w:val="24"/>
                <w:lang w:eastAsia="zh-CN" w:bidi="ar"/>
              </w:rPr>
            </w:pPr>
            <w:r w:rsidRPr="002E32AB">
              <w:rPr>
                <w:rFonts w:ascii="Arial" w:eastAsia="Times New Roman" w:hAnsi="Arial" w:cs="Arial"/>
                <w:kern w:val="1"/>
                <w:sz w:val="24"/>
                <w:szCs w:val="24"/>
                <w:lang w:eastAsia="zh-CN" w:bidi="ar"/>
              </w:rPr>
              <w:t>Estado</w:t>
            </w:r>
          </w:p>
        </w:tc>
      </w:tr>
      <w:tr w:rsidR="00623305" w:rsidTr="002E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Borders>
              <w:top w:val="none" w:sz="0" w:space="0" w:color="auto"/>
              <w:bottom w:val="none" w:sz="0" w:space="0" w:color="auto"/>
              <w:right w:val="none" w:sz="0" w:space="0" w:color="auto"/>
            </w:tcBorders>
          </w:tcPr>
          <w:p w:rsidR="00623305" w:rsidRDefault="00623305" w:rsidP="002D3466">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PHP</w:t>
            </w:r>
          </w:p>
        </w:tc>
        <w:tc>
          <w:tcPr>
            <w:tcW w:w="1517" w:type="dxa"/>
            <w:tcBorders>
              <w:top w:val="none" w:sz="0" w:space="0" w:color="auto"/>
              <w:bottom w:val="none" w:sz="0" w:space="0" w:color="auto"/>
            </w:tcBorders>
          </w:tcPr>
          <w:p w:rsidR="00623305" w:rsidRDefault="00353953"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5.0</w:t>
            </w:r>
          </w:p>
        </w:tc>
        <w:tc>
          <w:tcPr>
            <w:tcW w:w="2880" w:type="dxa"/>
            <w:tcBorders>
              <w:top w:val="none" w:sz="0" w:space="0" w:color="auto"/>
              <w:bottom w:val="none" w:sz="0" w:space="0" w:color="auto"/>
            </w:tcBorders>
          </w:tcPr>
          <w:p w:rsidR="00623305" w:rsidRDefault="00353953"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2004</w:t>
            </w:r>
            <w:r w:rsidR="00623305">
              <w:rPr>
                <w:rFonts w:ascii="Arial" w:eastAsia="Times New Roman" w:hAnsi="Arial" w:cs="Arial"/>
                <w:color w:val="000000"/>
                <w:kern w:val="1"/>
                <w:sz w:val="24"/>
                <w:szCs w:val="24"/>
                <w:lang w:eastAsia="zh-CN" w:bidi="ar"/>
              </w:rPr>
              <w:t xml:space="preserve"> –</w:t>
            </w:r>
            <w:r>
              <w:rPr>
                <w:rFonts w:ascii="Arial" w:eastAsia="Times New Roman" w:hAnsi="Arial" w:cs="Arial"/>
                <w:color w:val="000000"/>
                <w:kern w:val="1"/>
                <w:sz w:val="24"/>
                <w:szCs w:val="24"/>
                <w:lang w:eastAsia="zh-CN" w:bidi="ar"/>
              </w:rPr>
              <w:t xml:space="preserve"> 2012</w:t>
            </w:r>
          </w:p>
        </w:tc>
        <w:tc>
          <w:tcPr>
            <w:tcW w:w="1984" w:type="dxa"/>
            <w:tcBorders>
              <w:top w:val="none" w:sz="0" w:space="0" w:color="auto"/>
              <w:bottom w:val="none" w:sz="0" w:space="0" w:color="auto"/>
            </w:tcBorders>
          </w:tcPr>
          <w:p w:rsidR="00623305" w:rsidRDefault="00662274"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D</w:t>
            </w:r>
            <w:r w:rsidR="00623305">
              <w:rPr>
                <w:rFonts w:ascii="Arial" w:eastAsia="Times New Roman" w:hAnsi="Arial" w:cs="Arial"/>
                <w:color w:val="000000"/>
                <w:kern w:val="1"/>
                <w:sz w:val="24"/>
                <w:szCs w:val="24"/>
                <w:lang w:eastAsia="zh-CN" w:bidi="ar"/>
              </w:rPr>
              <w:t>esfasada</w:t>
            </w:r>
          </w:p>
        </w:tc>
      </w:tr>
      <w:tr w:rsidR="00623305" w:rsidTr="002E32AB">
        <w:tc>
          <w:tcPr>
            <w:cnfStyle w:val="001000000000" w:firstRow="0" w:lastRow="0" w:firstColumn="1" w:lastColumn="0" w:oddVBand="0" w:evenVBand="0" w:oddHBand="0" w:evenHBand="0" w:firstRowFirstColumn="0" w:firstRowLastColumn="0" w:lastRowFirstColumn="0" w:lastRowLastColumn="0"/>
            <w:tcW w:w="2447" w:type="dxa"/>
            <w:tcBorders>
              <w:right w:val="none" w:sz="0" w:space="0" w:color="auto"/>
            </w:tcBorders>
          </w:tcPr>
          <w:p w:rsidR="00623305" w:rsidRDefault="00623305" w:rsidP="002D3466">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Flash</w:t>
            </w:r>
          </w:p>
        </w:tc>
        <w:tc>
          <w:tcPr>
            <w:tcW w:w="1517" w:type="dxa"/>
          </w:tcPr>
          <w:p w:rsidR="00623305" w:rsidRDefault="00662274" w:rsidP="002D346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17</w:t>
            </w:r>
          </w:p>
        </w:tc>
        <w:tc>
          <w:tcPr>
            <w:tcW w:w="2880" w:type="dxa"/>
          </w:tcPr>
          <w:p w:rsidR="00623305" w:rsidRDefault="00353953" w:rsidP="002D346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 xml:space="preserve">1996 - </w:t>
            </w:r>
            <w:r w:rsidR="00662274">
              <w:rPr>
                <w:rFonts w:ascii="Arial" w:eastAsia="Times New Roman" w:hAnsi="Arial" w:cs="Arial"/>
                <w:color w:val="000000"/>
                <w:kern w:val="1"/>
                <w:sz w:val="24"/>
                <w:szCs w:val="24"/>
                <w:lang w:eastAsia="zh-CN" w:bidi="ar"/>
              </w:rPr>
              <w:t>2010</w:t>
            </w:r>
          </w:p>
        </w:tc>
        <w:tc>
          <w:tcPr>
            <w:tcW w:w="1984" w:type="dxa"/>
          </w:tcPr>
          <w:p w:rsidR="00623305" w:rsidRDefault="00662274" w:rsidP="002D346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Desfasada</w:t>
            </w:r>
          </w:p>
        </w:tc>
      </w:tr>
      <w:tr w:rsidR="00623305" w:rsidTr="002E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Borders>
              <w:top w:val="none" w:sz="0" w:space="0" w:color="auto"/>
              <w:bottom w:val="none" w:sz="0" w:space="0" w:color="auto"/>
              <w:right w:val="none" w:sz="0" w:space="0" w:color="auto"/>
            </w:tcBorders>
          </w:tcPr>
          <w:p w:rsidR="00623305" w:rsidRDefault="00623305" w:rsidP="002D3466">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MySQL</w:t>
            </w:r>
          </w:p>
        </w:tc>
        <w:tc>
          <w:tcPr>
            <w:tcW w:w="1517" w:type="dxa"/>
            <w:tcBorders>
              <w:top w:val="none" w:sz="0" w:space="0" w:color="auto"/>
              <w:bottom w:val="none" w:sz="0" w:space="0" w:color="auto"/>
            </w:tcBorders>
          </w:tcPr>
          <w:p w:rsidR="00623305" w:rsidRDefault="00600A10"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4.0</w:t>
            </w:r>
          </w:p>
        </w:tc>
        <w:tc>
          <w:tcPr>
            <w:tcW w:w="2880" w:type="dxa"/>
            <w:tcBorders>
              <w:top w:val="none" w:sz="0" w:space="0" w:color="auto"/>
              <w:bottom w:val="none" w:sz="0" w:space="0" w:color="auto"/>
            </w:tcBorders>
          </w:tcPr>
          <w:p w:rsidR="00623305" w:rsidRDefault="00600A10"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 xml:space="preserve">2005 </w:t>
            </w:r>
            <w:r w:rsidR="00B35690">
              <w:rPr>
                <w:rFonts w:ascii="Arial" w:eastAsia="Times New Roman" w:hAnsi="Arial" w:cs="Arial"/>
                <w:color w:val="000000"/>
                <w:kern w:val="1"/>
                <w:sz w:val="24"/>
                <w:szCs w:val="24"/>
                <w:lang w:eastAsia="zh-CN" w:bidi="ar"/>
              </w:rPr>
              <w:t>–</w:t>
            </w:r>
            <w:r>
              <w:rPr>
                <w:rFonts w:ascii="Arial" w:eastAsia="Times New Roman" w:hAnsi="Arial" w:cs="Arial"/>
                <w:color w:val="000000"/>
                <w:kern w:val="1"/>
                <w:sz w:val="24"/>
                <w:szCs w:val="24"/>
                <w:lang w:eastAsia="zh-CN" w:bidi="ar"/>
              </w:rPr>
              <w:t xml:space="preserve"> 2007</w:t>
            </w:r>
          </w:p>
        </w:tc>
        <w:tc>
          <w:tcPr>
            <w:tcW w:w="1984" w:type="dxa"/>
            <w:tcBorders>
              <w:top w:val="none" w:sz="0" w:space="0" w:color="auto"/>
              <w:bottom w:val="none" w:sz="0" w:space="0" w:color="auto"/>
            </w:tcBorders>
          </w:tcPr>
          <w:p w:rsidR="00623305" w:rsidRDefault="00600A10"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Desfasada</w:t>
            </w:r>
          </w:p>
        </w:tc>
      </w:tr>
      <w:tr w:rsidR="00623305" w:rsidTr="002E32AB">
        <w:tc>
          <w:tcPr>
            <w:cnfStyle w:val="001000000000" w:firstRow="0" w:lastRow="0" w:firstColumn="1" w:lastColumn="0" w:oddVBand="0" w:evenVBand="0" w:oddHBand="0" w:evenHBand="0" w:firstRowFirstColumn="0" w:firstRowLastColumn="0" w:lastRowFirstColumn="0" w:lastRowLastColumn="0"/>
            <w:tcW w:w="2447" w:type="dxa"/>
            <w:tcBorders>
              <w:right w:val="none" w:sz="0" w:space="0" w:color="auto"/>
            </w:tcBorders>
          </w:tcPr>
          <w:p w:rsidR="00623305" w:rsidRDefault="00623305" w:rsidP="002D3466">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CSS</w:t>
            </w:r>
          </w:p>
        </w:tc>
        <w:tc>
          <w:tcPr>
            <w:tcW w:w="1517" w:type="dxa"/>
          </w:tcPr>
          <w:p w:rsidR="00623305" w:rsidRDefault="00623305" w:rsidP="002D346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3</w:t>
            </w:r>
          </w:p>
        </w:tc>
        <w:tc>
          <w:tcPr>
            <w:tcW w:w="2880" w:type="dxa"/>
          </w:tcPr>
          <w:p w:rsidR="00623305" w:rsidRDefault="00623305" w:rsidP="002D346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2003</w:t>
            </w:r>
            <w:r w:rsidR="00245A57">
              <w:rPr>
                <w:rFonts w:ascii="Arial" w:eastAsia="Times New Roman" w:hAnsi="Arial" w:cs="Arial"/>
                <w:color w:val="000000"/>
                <w:kern w:val="1"/>
                <w:sz w:val="24"/>
                <w:szCs w:val="24"/>
                <w:lang w:eastAsia="zh-CN" w:bidi="ar"/>
              </w:rPr>
              <w:t xml:space="preserve"> </w:t>
            </w:r>
            <w:r>
              <w:rPr>
                <w:rFonts w:ascii="Arial" w:eastAsia="Times New Roman" w:hAnsi="Arial" w:cs="Arial"/>
                <w:color w:val="000000"/>
                <w:kern w:val="1"/>
                <w:sz w:val="24"/>
                <w:szCs w:val="24"/>
                <w:lang w:eastAsia="zh-CN" w:bidi="ar"/>
              </w:rPr>
              <w:t>- actualidad</w:t>
            </w:r>
          </w:p>
        </w:tc>
        <w:tc>
          <w:tcPr>
            <w:tcW w:w="1984" w:type="dxa"/>
          </w:tcPr>
          <w:p w:rsidR="00623305" w:rsidRDefault="00623305" w:rsidP="002D346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r w:rsidR="00623305" w:rsidTr="002E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Borders>
              <w:top w:val="none" w:sz="0" w:space="0" w:color="auto"/>
              <w:bottom w:val="none" w:sz="0" w:space="0" w:color="auto"/>
              <w:right w:val="none" w:sz="0" w:space="0" w:color="auto"/>
            </w:tcBorders>
          </w:tcPr>
          <w:p w:rsidR="00623305" w:rsidRDefault="00623305" w:rsidP="002D3466">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XHTML</w:t>
            </w:r>
          </w:p>
        </w:tc>
        <w:tc>
          <w:tcPr>
            <w:tcW w:w="1517" w:type="dxa"/>
            <w:tcBorders>
              <w:top w:val="none" w:sz="0" w:space="0" w:color="auto"/>
              <w:bottom w:val="none" w:sz="0" w:space="0" w:color="auto"/>
            </w:tcBorders>
          </w:tcPr>
          <w:p w:rsidR="00623305" w:rsidRDefault="00600A10"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1.0</w:t>
            </w:r>
          </w:p>
        </w:tc>
        <w:tc>
          <w:tcPr>
            <w:tcW w:w="2880" w:type="dxa"/>
            <w:tcBorders>
              <w:top w:val="none" w:sz="0" w:space="0" w:color="auto"/>
              <w:bottom w:val="none" w:sz="0" w:space="0" w:color="auto"/>
            </w:tcBorders>
          </w:tcPr>
          <w:p w:rsidR="00623305" w:rsidRDefault="00106614"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2000</w:t>
            </w:r>
            <w:r w:rsidR="00245A57">
              <w:rPr>
                <w:rFonts w:ascii="Arial" w:eastAsia="Times New Roman" w:hAnsi="Arial" w:cs="Arial"/>
                <w:color w:val="000000"/>
                <w:kern w:val="1"/>
                <w:sz w:val="24"/>
                <w:szCs w:val="24"/>
                <w:lang w:eastAsia="zh-CN" w:bidi="ar"/>
              </w:rPr>
              <w:t xml:space="preserve"> </w:t>
            </w:r>
            <w:r w:rsidR="00B35690">
              <w:rPr>
                <w:rFonts w:ascii="Arial" w:eastAsia="Times New Roman" w:hAnsi="Arial" w:cs="Arial"/>
                <w:color w:val="000000"/>
                <w:kern w:val="1"/>
                <w:sz w:val="24"/>
                <w:szCs w:val="24"/>
                <w:lang w:eastAsia="zh-CN" w:bidi="ar"/>
              </w:rPr>
              <w:t>–</w:t>
            </w:r>
            <w:r w:rsidR="00245A57">
              <w:rPr>
                <w:rFonts w:ascii="Arial" w:eastAsia="Times New Roman" w:hAnsi="Arial" w:cs="Arial"/>
                <w:color w:val="000000"/>
                <w:kern w:val="1"/>
                <w:sz w:val="24"/>
                <w:szCs w:val="24"/>
                <w:lang w:eastAsia="zh-CN" w:bidi="ar"/>
              </w:rPr>
              <w:t xml:space="preserve"> </w:t>
            </w:r>
            <w:r>
              <w:rPr>
                <w:rFonts w:ascii="Arial" w:eastAsia="Times New Roman" w:hAnsi="Arial" w:cs="Arial"/>
                <w:color w:val="000000"/>
                <w:kern w:val="1"/>
                <w:sz w:val="24"/>
                <w:szCs w:val="24"/>
                <w:lang w:eastAsia="zh-CN" w:bidi="ar"/>
              </w:rPr>
              <w:t>2001</w:t>
            </w:r>
          </w:p>
        </w:tc>
        <w:tc>
          <w:tcPr>
            <w:tcW w:w="1984" w:type="dxa"/>
            <w:tcBorders>
              <w:top w:val="none" w:sz="0" w:space="0" w:color="auto"/>
              <w:bottom w:val="none" w:sz="0" w:space="0" w:color="auto"/>
            </w:tcBorders>
          </w:tcPr>
          <w:p w:rsidR="00623305" w:rsidRDefault="00106614" w:rsidP="002D346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Desfasada</w:t>
            </w:r>
          </w:p>
        </w:tc>
      </w:tr>
      <w:tr w:rsidR="00623305" w:rsidTr="002E32AB">
        <w:tc>
          <w:tcPr>
            <w:cnfStyle w:val="001000000000" w:firstRow="0" w:lastRow="0" w:firstColumn="1" w:lastColumn="0" w:oddVBand="0" w:evenVBand="0" w:oddHBand="0" w:evenHBand="0" w:firstRowFirstColumn="0" w:firstRowLastColumn="0" w:lastRowFirstColumn="0" w:lastRowLastColumn="0"/>
            <w:tcW w:w="2447" w:type="dxa"/>
            <w:tcBorders>
              <w:right w:val="none" w:sz="0" w:space="0" w:color="auto"/>
            </w:tcBorders>
          </w:tcPr>
          <w:p w:rsidR="00623305" w:rsidRDefault="00623305" w:rsidP="002D3466">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JavaScript</w:t>
            </w:r>
          </w:p>
        </w:tc>
        <w:tc>
          <w:tcPr>
            <w:tcW w:w="1517" w:type="dxa"/>
          </w:tcPr>
          <w:p w:rsidR="00623305" w:rsidRDefault="00623305" w:rsidP="002D346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4</w:t>
            </w:r>
          </w:p>
        </w:tc>
        <w:tc>
          <w:tcPr>
            <w:tcW w:w="2880" w:type="dxa"/>
          </w:tcPr>
          <w:p w:rsidR="00623305" w:rsidRDefault="00510858" w:rsidP="002D346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2006</w:t>
            </w:r>
            <w:r w:rsidR="00245A57">
              <w:rPr>
                <w:rFonts w:ascii="Arial" w:eastAsia="Times New Roman" w:hAnsi="Arial" w:cs="Arial"/>
                <w:color w:val="000000"/>
                <w:kern w:val="1"/>
                <w:sz w:val="24"/>
                <w:szCs w:val="24"/>
                <w:lang w:eastAsia="zh-CN" w:bidi="ar"/>
              </w:rPr>
              <w:t xml:space="preserve"> </w:t>
            </w:r>
            <w:r w:rsidR="00B35690">
              <w:rPr>
                <w:rFonts w:ascii="Arial" w:eastAsia="Times New Roman" w:hAnsi="Arial" w:cs="Arial"/>
                <w:color w:val="000000"/>
                <w:kern w:val="1"/>
                <w:sz w:val="24"/>
                <w:szCs w:val="24"/>
                <w:lang w:eastAsia="zh-CN" w:bidi="ar"/>
              </w:rPr>
              <w:t>–</w:t>
            </w:r>
            <w:r w:rsidR="00245A57">
              <w:rPr>
                <w:rFonts w:ascii="Arial" w:eastAsia="Times New Roman" w:hAnsi="Arial" w:cs="Arial"/>
                <w:color w:val="000000"/>
                <w:kern w:val="1"/>
                <w:sz w:val="24"/>
                <w:szCs w:val="24"/>
                <w:lang w:eastAsia="zh-CN" w:bidi="ar"/>
              </w:rPr>
              <w:t xml:space="preserve"> 2009</w:t>
            </w:r>
          </w:p>
        </w:tc>
        <w:tc>
          <w:tcPr>
            <w:tcW w:w="1984" w:type="dxa"/>
          </w:tcPr>
          <w:p w:rsidR="00623305" w:rsidRDefault="00510858" w:rsidP="00DA740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Desfasada</w:t>
            </w:r>
          </w:p>
        </w:tc>
      </w:tr>
    </w:tbl>
    <w:p w:rsidR="002E32AB" w:rsidRDefault="00DA7405" w:rsidP="00DA7405">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24</w:t>
      </w:r>
      <w:r w:rsidR="00E10083">
        <w:rPr>
          <w:noProof/>
        </w:rPr>
        <w:fldChar w:fldCharType="end"/>
      </w:r>
      <w:r>
        <w:t xml:space="preserve"> Herramientas de desarrollo de software 2011</w:t>
      </w:r>
    </w:p>
    <w:p w:rsidR="00872DEF" w:rsidRPr="00872DEF" w:rsidRDefault="00872DEF" w:rsidP="0079438B">
      <w:pPr>
        <w:pStyle w:val="Ttulo1"/>
        <w:numPr>
          <w:ilvl w:val="2"/>
          <w:numId w:val="1"/>
        </w:numPr>
        <w:rPr>
          <w:rFonts w:ascii="Arial" w:eastAsiaTheme="minorEastAsia" w:hAnsi="Arial" w:cs="Arial"/>
          <w:color w:val="0070C0"/>
          <w:spacing w:val="15"/>
          <w:sz w:val="22"/>
          <w:szCs w:val="22"/>
        </w:rPr>
      </w:pPr>
      <w:r w:rsidRPr="00872DEF">
        <w:rPr>
          <w:rFonts w:ascii="Arial" w:eastAsiaTheme="minorEastAsia" w:hAnsi="Arial" w:cs="Arial"/>
          <w:color w:val="0070C0"/>
          <w:spacing w:val="15"/>
          <w:sz w:val="22"/>
          <w:szCs w:val="22"/>
        </w:rPr>
        <w:lastRenderedPageBreak/>
        <w:t>Reestructuración de Tecnología</w:t>
      </w:r>
    </w:p>
    <w:p w:rsidR="00872DEF" w:rsidRDefault="00872DEF" w:rsidP="002D3466">
      <w:pPr>
        <w:spacing w:after="0" w:line="360" w:lineRule="auto"/>
        <w:jc w:val="both"/>
        <w:rPr>
          <w:rFonts w:ascii="Arial" w:eastAsia="Times New Roman" w:hAnsi="Arial" w:cs="Arial"/>
          <w:color w:val="000000"/>
          <w:kern w:val="1"/>
          <w:sz w:val="24"/>
          <w:szCs w:val="24"/>
          <w:lang w:eastAsia="zh-CN" w:bidi="ar"/>
        </w:rPr>
      </w:pPr>
    </w:p>
    <w:p w:rsidR="00FD3149" w:rsidRDefault="005A276D" w:rsidP="002D3466">
      <w:pPr>
        <w:spacing w:after="0"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 xml:space="preserve"> </w:t>
      </w:r>
      <w:r w:rsidR="00190503">
        <w:rPr>
          <w:rFonts w:ascii="Arial" w:eastAsia="Times New Roman" w:hAnsi="Arial" w:cs="Arial"/>
          <w:color w:val="000000"/>
          <w:kern w:val="1"/>
          <w:sz w:val="24"/>
          <w:szCs w:val="24"/>
          <w:lang w:eastAsia="zh-CN" w:bidi="ar"/>
        </w:rPr>
        <w:t>La mayoría de las herramientas que se utilizaron en el sistema “Egresados” del 2011 se encuentran</w:t>
      </w:r>
      <w:r w:rsidR="00A17C9C">
        <w:rPr>
          <w:rFonts w:ascii="Arial" w:eastAsia="Times New Roman" w:hAnsi="Arial" w:cs="Arial"/>
          <w:color w:val="000000"/>
          <w:kern w:val="1"/>
          <w:sz w:val="24"/>
          <w:szCs w:val="24"/>
          <w:lang w:eastAsia="zh-CN" w:bidi="ar"/>
        </w:rPr>
        <w:t xml:space="preserve"> en</w:t>
      </w:r>
      <w:r w:rsidR="00190503">
        <w:rPr>
          <w:rFonts w:ascii="Arial" w:eastAsia="Times New Roman" w:hAnsi="Arial" w:cs="Arial"/>
          <w:color w:val="000000"/>
          <w:kern w:val="1"/>
          <w:sz w:val="24"/>
          <w:szCs w:val="24"/>
          <w:lang w:eastAsia="zh-CN" w:bidi="ar"/>
        </w:rPr>
        <w:t xml:space="preserve"> d</w:t>
      </w:r>
      <w:r w:rsidR="00306550">
        <w:rPr>
          <w:rFonts w:ascii="Arial" w:eastAsia="Times New Roman" w:hAnsi="Arial" w:cs="Arial"/>
          <w:color w:val="000000"/>
          <w:kern w:val="1"/>
          <w:sz w:val="24"/>
          <w:szCs w:val="24"/>
          <w:lang w:eastAsia="zh-CN" w:bidi="ar"/>
        </w:rPr>
        <w:t>esuso</w:t>
      </w:r>
      <w:r w:rsidR="00A17C9C">
        <w:rPr>
          <w:rFonts w:ascii="Arial" w:eastAsia="Times New Roman" w:hAnsi="Arial" w:cs="Arial"/>
          <w:color w:val="000000"/>
          <w:kern w:val="1"/>
          <w:sz w:val="24"/>
          <w:szCs w:val="24"/>
          <w:lang w:eastAsia="zh-CN" w:bidi="ar"/>
        </w:rPr>
        <w:t>,</w:t>
      </w:r>
      <w:r w:rsidR="00245A57">
        <w:rPr>
          <w:rFonts w:ascii="Arial" w:eastAsia="Times New Roman" w:hAnsi="Arial" w:cs="Arial"/>
          <w:color w:val="000000"/>
          <w:kern w:val="1"/>
          <w:sz w:val="24"/>
          <w:szCs w:val="24"/>
          <w:lang w:eastAsia="zh-CN" w:bidi="ar"/>
        </w:rPr>
        <w:t xml:space="preserve"> por lo cual al aplicar la fase de reestructuración de código se tomó en cuenta lo siguiente:</w:t>
      </w:r>
    </w:p>
    <w:p w:rsidR="00245A57" w:rsidRDefault="00245A57" w:rsidP="002D3466">
      <w:pPr>
        <w:spacing w:after="0" w:line="360" w:lineRule="auto"/>
        <w:jc w:val="both"/>
        <w:rPr>
          <w:rFonts w:ascii="Arial" w:eastAsia="Times New Roman" w:hAnsi="Arial" w:cs="Arial"/>
          <w:color w:val="000000"/>
          <w:kern w:val="1"/>
          <w:sz w:val="24"/>
          <w:szCs w:val="24"/>
          <w:lang w:eastAsia="zh-CN" w:bidi="ar"/>
        </w:rPr>
      </w:pPr>
    </w:p>
    <w:p w:rsidR="00245A57" w:rsidRPr="002771AC" w:rsidRDefault="00245A57" w:rsidP="002771AC">
      <w:pPr>
        <w:pStyle w:val="Prrafodelista"/>
        <w:numPr>
          <w:ilvl w:val="0"/>
          <w:numId w:val="29"/>
        </w:numPr>
        <w:spacing w:after="0" w:line="360" w:lineRule="auto"/>
        <w:jc w:val="both"/>
        <w:rPr>
          <w:rFonts w:ascii="Arial" w:eastAsia="Times New Roman" w:hAnsi="Arial" w:cs="Arial"/>
          <w:color w:val="000000"/>
          <w:kern w:val="1"/>
          <w:sz w:val="24"/>
          <w:szCs w:val="24"/>
          <w:lang w:eastAsia="zh-CN" w:bidi="ar"/>
        </w:rPr>
      </w:pPr>
      <w:r w:rsidRPr="002771AC">
        <w:rPr>
          <w:rFonts w:ascii="Arial" w:eastAsia="Times New Roman" w:hAnsi="Arial" w:cs="Arial"/>
          <w:color w:val="000000"/>
          <w:kern w:val="1"/>
          <w:sz w:val="24"/>
          <w:szCs w:val="24"/>
          <w:lang w:eastAsia="zh-CN" w:bidi="ar"/>
        </w:rPr>
        <w:t xml:space="preserve">Mantener el lenguaje PHP </w:t>
      </w:r>
      <w:r w:rsidR="00306550" w:rsidRPr="002771AC">
        <w:rPr>
          <w:rFonts w:ascii="Arial" w:eastAsia="Times New Roman" w:hAnsi="Arial" w:cs="Arial"/>
          <w:color w:val="000000"/>
          <w:kern w:val="1"/>
          <w:sz w:val="24"/>
          <w:szCs w:val="24"/>
          <w:lang w:eastAsia="zh-CN" w:bidi="ar"/>
        </w:rPr>
        <w:t xml:space="preserve">por ser un lenguaje para la web con </w:t>
      </w:r>
      <w:r w:rsidR="004D2C64" w:rsidRPr="002771AC">
        <w:rPr>
          <w:rFonts w:ascii="Arial" w:eastAsia="Times New Roman" w:hAnsi="Arial" w:cs="Arial"/>
          <w:color w:val="000000"/>
          <w:kern w:val="1"/>
          <w:sz w:val="24"/>
          <w:szCs w:val="24"/>
          <w:lang w:eastAsia="zh-CN" w:bidi="ar"/>
        </w:rPr>
        <w:t xml:space="preserve">flexibilidad y potencia, capaz de soportar una carga grande de trabajo con </w:t>
      </w:r>
      <w:r w:rsidR="007B6D75" w:rsidRPr="002771AC">
        <w:rPr>
          <w:rFonts w:ascii="Arial" w:eastAsia="Times New Roman" w:hAnsi="Arial" w:cs="Arial"/>
          <w:color w:val="000000"/>
          <w:kern w:val="1"/>
          <w:sz w:val="24"/>
          <w:szCs w:val="24"/>
          <w:lang w:eastAsia="zh-CN" w:bidi="ar"/>
        </w:rPr>
        <w:t>felicidad</w:t>
      </w:r>
      <w:r w:rsidR="004D2C64" w:rsidRPr="002771AC">
        <w:rPr>
          <w:rFonts w:ascii="Arial" w:eastAsia="Times New Roman" w:hAnsi="Arial" w:cs="Arial"/>
          <w:color w:val="000000"/>
          <w:kern w:val="1"/>
          <w:sz w:val="24"/>
          <w:szCs w:val="24"/>
          <w:lang w:eastAsia="zh-CN" w:bidi="ar"/>
        </w:rPr>
        <w:t xml:space="preserve"> de escalabilidad</w:t>
      </w:r>
      <w:r w:rsidR="007B6D75" w:rsidRPr="002771AC">
        <w:rPr>
          <w:rFonts w:ascii="Arial" w:eastAsia="Times New Roman" w:hAnsi="Arial" w:cs="Arial"/>
          <w:color w:val="000000"/>
          <w:kern w:val="1"/>
          <w:sz w:val="24"/>
          <w:szCs w:val="24"/>
          <w:lang w:eastAsia="zh-CN" w:bidi="ar"/>
        </w:rPr>
        <w:t>. PHP sigue siendo el lenguaje más popular para desarrollo web por lo que mantiene excelente documentación y ha sido adoptado por una gran cantidad de modelo de estructuración de código y framework.</w:t>
      </w:r>
    </w:p>
    <w:p w:rsidR="00306550" w:rsidRDefault="00306550" w:rsidP="002D3466">
      <w:pPr>
        <w:spacing w:after="0" w:line="360" w:lineRule="auto"/>
        <w:jc w:val="both"/>
        <w:rPr>
          <w:rFonts w:ascii="Arial" w:eastAsia="Times New Roman" w:hAnsi="Arial" w:cs="Arial"/>
          <w:color w:val="000000"/>
          <w:kern w:val="1"/>
          <w:sz w:val="24"/>
          <w:szCs w:val="24"/>
          <w:lang w:eastAsia="zh-CN" w:bidi="ar"/>
        </w:rPr>
      </w:pPr>
    </w:p>
    <w:p w:rsidR="00245A57" w:rsidRDefault="00CA5AE7" w:rsidP="002771AC">
      <w:pPr>
        <w:pStyle w:val="Prrafodelista"/>
        <w:numPr>
          <w:ilvl w:val="0"/>
          <w:numId w:val="29"/>
        </w:numPr>
        <w:spacing w:after="0"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 xml:space="preserve">Framework </w:t>
      </w:r>
      <w:r w:rsidR="00CC7DE7">
        <w:rPr>
          <w:rFonts w:ascii="Arial" w:eastAsia="Times New Roman" w:hAnsi="Arial" w:cs="Arial"/>
          <w:color w:val="000000"/>
          <w:kern w:val="1"/>
          <w:sz w:val="24"/>
          <w:szCs w:val="24"/>
          <w:lang w:eastAsia="zh-CN" w:bidi="ar"/>
        </w:rPr>
        <w:t xml:space="preserve">moderno </w:t>
      </w:r>
      <w:r>
        <w:rPr>
          <w:rFonts w:ascii="Arial" w:eastAsia="Times New Roman" w:hAnsi="Arial" w:cs="Arial"/>
          <w:color w:val="000000"/>
          <w:kern w:val="1"/>
          <w:sz w:val="24"/>
          <w:szCs w:val="24"/>
          <w:lang w:eastAsia="zh-CN" w:bidi="ar"/>
        </w:rPr>
        <w:t>para PHP</w:t>
      </w:r>
      <w:r w:rsidR="00CC7DE7">
        <w:rPr>
          <w:rFonts w:ascii="Arial" w:eastAsia="Times New Roman" w:hAnsi="Arial" w:cs="Arial"/>
          <w:color w:val="000000"/>
          <w:kern w:val="1"/>
          <w:sz w:val="24"/>
          <w:szCs w:val="24"/>
          <w:lang w:eastAsia="zh-CN" w:bidi="ar"/>
        </w:rPr>
        <w:t>7</w:t>
      </w:r>
      <w:r w:rsidR="002771AC">
        <w:rPr>
          <w:rFonts w:ascii="Arial" w:eastAsia="Times New Roman" w:hAnsi="Arial" w:cs="Arial"/>
          <w:color w:val="000000"/>
          <w:kern w:val="1"/>
          <w:sz w:val="24"/>
          <w:szCs w:val="24"/>
          <w:lang w:eastAsia="zh-CN" w:bidi="ar"/>
        </w:rPr>
        <w:t>, en este caso se uti</w:t>
      </w:r>
      <w:r w:rsidR="00345725">
        <w:rPr>
          <w:rFonts w:ascii="Arial" w:eastAsia="Times New Roman" w:hAnsi="Arial" w:cs="Arial"/>
          <w:color w:val="000000"/>
          <w:kern w:val="1"/>
          <w:sz w:val="24"/>
          <w:szCs w:val="24"/>
          <w:lang w:eastAsia="zh-CN" w:bidi="ar"/>
        </w:rPr>
        <w:t>lizó el framework Laravel</w:t>
      </w:r>
      <w:r w:rsidR="002771AC">
        <w:rPr>
          <w:rFonts w:ascii="Arial" w:eastAsia="Times New Roman" w:hAnsi="Arial" w:cs="Arial"/>
          <w:color w:val="000000"/>
          <w:kern w:val="1"/>
          <w:sz w:val="24"/>
          <w:szCs w:val="24"/>
          <w:lang w:eastAsia="zh-CN" w:bidi="ar"/>
        </w:rPr>
        <w:t xml:space="preserve"> versión 5.5 que implementa el modelo MVC (Modelo – Vista - Controlador)</w:t>
      </w:r>
      <w:r w:rsidR="00815930">
        <w:rPr>
          <w:rFonts w:ascii="Arial" w:eastAsia="Times New Roman" w:hAnsi="Arial" w:cs="Arial"/>
          <w:color w:val="000000"/>
          <w:kern w:val="1"/>
          <w:sz w:val="24"/>
          <w:szCs w:val="24"/>
          <w:lang w:eastAsia="zh-CN" w:bidi="ar"/>
        </w:rPr>
        <w:t xml:space="preserve">  </w:t>
      </w:r>
      <w:r w:rsidR="002771AC">
        <w:rPr>
          <w:rFonts w:ascii="Arial" w:eastAsia="Times New Roman" w:hAnsi="Arial" w:cs="Arial"/>
          <w:color w:val="000000"/>
          <w:kern w:val="1"/>
          <w:sz w:val="24"/>
          <w:szCs w:val="24"/>
          <w:lang w:eastAsia="zh-CN" w:bidi="ar"/>
        </w:rPr>
        <w:t xml:space="preserve"> estándar actual</w:t>
      </w:r>
      <w:r w:rsidR="00981164">
        <w:rPr>
          <w:rFonts w:ascii="Arial" w:eastAsia="Times New Roman" w:hAnsi="Arial" w:cs="Arial"/>
          <w:color w:val="000000"/>
          <w:kern w:val="1"/>
          <w:sz w:val="24"/>
          <w:szCs w:val="24"/>
          <w:lang w:eastAsia="zh-CN" w:bidi="ar"/>
        </w:rPr>
        <w:t xml:space="preserve"> para separar la capa de presentación de la capa de datos.</w:t>
      </w:r>
      <w:r w:rsidR="004F3BA8">
        <w:rPr>
          <w:rFonts w:ascii="Arial" w:eastAsia="Times New Roman" w:hAnsi="Arial" w:cs="Arial"/>
          <w:color w:val="000000"/>
          <w:kern w:val="1"/>
          <w:sz w:val="24"/>
          <w:szCs w:val="24"/>
          <w:lang w:eastAsia="zh-CN" w:bidi="ar"/>
        </w:rPr>
        <w:t xml:space="preserve"> Asi mismo el framework Laravel ya </w:t>
      </w:r>
      <w:r w:rsidR="00F606F4">
        <w:rPr>
          <w:rFonts w:ascii="Arial" w:eastAsia="Times New Roman" w:hAnsi="Arial" w:cs="Arial"/>
          <w:color w:val="000000"/>
          <w:kern w:val="1"/>
          <w:sz w:val="24"/>
          <w:szCs w:val="24"/>
          <w:lang w:eastAsia="zh-CN" w:bidi="ar"/>
        </w:rPr>
        <w:t xml:space="preserve">integra otros proyectos como </w:t>
      </w:r>
      <w:r w:rsidR="004F3BA8">
        <w:rPr>
          <w:rFonts w:ascii="Arial" w:eastAsia="Times New Roman" w:hAnsi="Arial" w:cs="Arial"/>
          <w:color w:val="000000"/>
          <w:kern w:val="1"/>
          <w:sz w:val="24"/>
          <w:szCs w:val="24"/>
          <w:lang w:eastAsia="zh-CN" w:bidi="ar"/>
        </w:rPr>
        <w:t xml:space="preserve">Bootstrap </w:t>
      </w:r>
      <w:r w:rsidR="00F606F4">
        <w:rPr>
          <w:rFonts w:ascii="Arial" w:eastAsia="Times New Roman" w:hAnsi="Arial" w:cs="Arial"/>
          <w:color w:val="000000"/>
          <w:kern w:val="1"/>
          <w:sz w:val="24"/>
          <w:szCs w:val="24"/>
          <w:lang w:eastAsia="zh-CN" w:bidi="ar"/>
        </w:rPr>
        <w:t xml:space="preserve">que es framework CSS3 y JavaScript </w:t>
      </w:r>
      <w:r w:rsidR="004F3BA8">
        <w:rPr>
          <w:rFonts w:ascii="Arial" w:eastAsia="Times New Roman" w:hAnsi="Arial" w:cs="Arial"/>
          <w:color w:val="000000"/>
          <w:kern w:val="1"/>
          <w:sz w:val="24"/>
          <w:szCs w:val="24"/>
          <w:lang w:eastAsia="zh-CN" w:bidi="ar"/>
        </w:rPr>
        <w:t>para el desarrollo de frontend</w:t>
      </w:r>
      <w:r w:rsidR="00C00B6D">
        <w:rPr>
          <w:rFonts w:ascii="Arial" w:eastAsia="Times New Roman" w:hAnsi="Arial" w:cs="Arial"/>
          <w:color w:val="000000"/>
          <w:kern w:val="1"/>
          <w:sz w:val="24"/>
          <w:szCs w:val="24"/>
          <w:lang w:eastAsia="zh-CN" w:bidi="ar"/>
        </w:rPr>
        <w:t>, metalenguajes como Sass y CoffeeScript que reemplazan el uso directo de CSS y JavaScript para facilitar la escritura de código</w:t>
      </w:r>
      <w:r w:rsidR="00D662DB">
        <w:rPr>
          <w:rFonts w:ascii="Arial" w:eastAsia="Times New Roman" w:hAnsi="Arial" w:cs="Arial"/>
          <w:color w:val="000000"/>
          <w:kern w:val="1"/>
          <w:sz w:val="24"/>
          <w:szCs w:val="24"/>
          <w:lang w:eastAsia="zh-CN" w:bidi="ar"/>
        </w:rPr>
        <w:t xml:space="preserve"> y un sistema de plantillas llamado Blade que fácilmente soporta y extiende las capacidades de HTML5.</w:t>
      </w:r>
    </w:p>
    <w:p w:rsidR="004F3BA8" w:rsidRPr="004F3BA8" w:rsidRDefault="004F3BA8" w:rsidP="004F3BA8">
      <w:pPr>
        <w:pStyle w:val="Prrafodelista"/>
        <w:rPr>
          <w:rFonts w:ascii="Arial" w:eastAsia="Times New Roman" w:hAnsi="Arial" w:cs="Arial"/>
          <w:color w:val="000000"/>
          <w:kern w:val="1"/>
          <w:sz w:val="24"/>
          <w:szCs w:val="24"/>
          <w:lang w:eastAsia="zh-CN" w:bidi="ar"/>
        </w:rPr>
      </w:pPr>
    </w:p>
    <w:p w:rsidR="004F3BA8" w:rsidRDefault="004F3BA8" w:rsidP="002771AC">
      <w:pPr>
        <w:pStyle w:val="Prrafodelista"/>
        <w:numPr>
          <w:ilvl w:val="0"/>
          <w:numId w:val="29"/>
        </w:numPr>
        <w:spacing w:after="0"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MariaDB versión 10 como gestor de base de datos, por ser del mismo creador de MySQL con desarrollo actualmente activo y reemplazo del propio MySQL en la mayoría de distribuciones Linux.</w:t>
      </w:r>
    </w:p>
    <w:p w:rsidR="00FB5E17" w:rsidRDefault="00FB5E17" w:rsidP="00FB5E17">
      <w:pPr>
        <w:spacing w:after="0" w:line="360" w:lineRule="auto"/>
        <w:ind w:left="360"/>
        <w:jc w:val="both"/>
        <w:rPr>
          <w:rFonts w:ascii="Arial" w:eastAsia="Times New Roman" w:hAnsi="Arial" w:cs="Arial"/>
          <w:color w:val="000000"/>
          <w:kern w:val="1"/>
          <w:sz w:val="24"/>
          <w:szCs w:val="24"/>
          <w:lang w:eastAsia="zh-CN" w:bidi="ar"/>
        </w:rPr>
      </w:pPr>
    </w:p>
    <w:p w:rsidR="00FB5E17" w:rsidRDefault="00FB5E17" w:rsidP="00FB5E17">
      <w:pPr>
        <w:spacing w:after="0" w:line="360" w:lineRule="auto"/>
        <w:ind w:left="360"/>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En la siguiente tabla se presenta las herramientas utilizadas en el desarrollo del sistema 2017, sus versiones y estados.</w:t>
      </w:r>
    </w:p>
    <w:p w:rsidR="005806DA" w:rsidRPr="00FB5E17" w:rsidRDefault="005806DA" w:rsidP="00FB5E17">
      <w:pPr>
        <w:spacing w:after="0" w:line="360" w:lineRule="auto"/>
        <w:ind w:left="360"/>
        <w:jc w:val="both"/>
        <w:rPr>
          <w:rFonts w:ascii="Arial" w:eastAsia="Times New Roman" w:hAnsi="Arial" w:cs="Arial"/>
          <w:color w:val="000000"/>
          <w:kern w:val="1"/>
          <w:sz w:val="24"/>
          <w:szCs w:val="24"/>
          <w:lang w:eastAsia="zh-CN" w:bidi="ar"/>
        </w:rPr>
      </w:pPr>
    </w:p>
    <w:p w:rsidR="004F3BA8" w:rsidRDefault="004F3BA8" w:rsidP="004F3BA8">
      <w:pPr>
        <w:pStyle w:val="Prrafodelista"/>
        <w:rPr>
          <w:rFonts w:ascii="Arial" w:eastAsia="Times New Roman" w:hAnsi="Arial" w:cs="Arial"/>
          <w:color w:val="000000"/>
          <w:kern w:val="1"/>
          <w:sz w:val="24"/>
          <w:szCs w:val="24"/>
          <w:lang w:eastAsia="zh-CN" w:bidi="ar"/>
        </w:rPr>
      </w:pPr>
    </w:p>
    <w:tbl>
      <w:tblPr>
        <w:tblStyle w:val="Tabladelista3-nfasis5"/>
        <w:tblW w:w="0" w:type="auto"/>
        <w:tblBorders>
          <w:insideH w:val="single" w:sz="4" w:space="0" w:color="4472C4" w:themeColor="accent5"/>
          <w:insideV w:val="single" w:sz="4" w:space="0" w:color="4472C4" w:themeColor="accent5"/>
        </w:tblBorders>
        <w:tblLook w:val="04A0" w:firstRow="1" w:lastRow="0" w:firstColumn="1" w:lastColumn="0" w:noHBand="0" w:noVBand="1"/>
      </w:tblPr>
      <w:tblGrid>
        <w:gridCol w:w="2447"/>
        <w:gridCol w:w="1517"/>
        <w:gridCol w:w="2880"/>
        <w:gridCol w:w="1984"/>
      </w:tblGrid>
      <w:tr w:rsidR="00FB5E17" w:rsidRPr="002E32AB"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7" w:type="dxa"/>
          </w:tcPr>
          <w:p w:rsidR="00FB5E17" w:rsidRPr="002E32AB" w:rsidRDefault="00FB5E17" w:rsidP="005B0334">
            <w:pPr>
              <w:spacing w:line="360" w:lineRule="auto"/>
              <w:jc w:val="both"/>
              <w:rPr>
                <w:rFonts w:ascii="Arial" w:eastAsia="Times New Roman" w:hAnsi="Arial" w:cs="Arial"/>
                <w:kern w:val="1"/>
                <w:sz w:val="24"/>
                <w:szCs w:val="24"/>
                <w:lang w:eastAsia="zh-CN" w:bidi="ar"/>
              </w:rPr>
            </w:pPr>
            <w:r w:rsidRPr="002E32AB">
              <w:rPr>
                <w:rFonts w:ascii="Arial" w:eastAsia="Times New Roman" w:hAnsi="Arial" w:cs="Arial"/>
                <w:kern w:val="1"/>
                <w:sz w:val="24"/>
                <w:szCs w:val="24"/>
                <w:lang w:eastAsia="zh-CN" w:bidi="ar"/>
              </w:rPr>
              <w:lastRenderedPageBreak/>
              <w:t>Herramienta</w:t>
            </w:r>
          </w:p>
        </w:tc>
        <w:tc>
          <w:tcPr>
            <w:tcW w:w="1517" w:type="dxa"/>
          </w:tcPr>
          <w:p w:rsidR="00FB5E17" w:rsidRPr="002E32AB" w:rsidRDefault="00FB5E17" w:rsidP="005B033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1"/>
                <w:sz w:val="24"/>
                <w:szCs w:val="24"/>
                <w:lang w:eastAsia="zh-CN" w:bidi="ar"/>
              </w:rPr>
            </w:pPr>
            <w:r w:rsidRPr="002E32AB">
              <w:rPr>
                <w:rFonts w:ascii="Arial" w:eastAsia="Times New Roman" w:hAnsi="Arial" w:cs="Arial"/>
                <w:kern w:val="1"/>
                <w:sz w:val="24"/>
                <w:szCs w:val="24"/>
                <w:lang w:eastAsia="zh-CN" w:bidi="ar"/>
              </w:rPr>
              <w:t>Versión</w:t>
            </w:r>
          </w:p>
        </w:tc>
        <w:tc>
          <w:tcPr>
            <w:tcW w:w="2880" w:type="dxa"/>
          </w:tcPr>
          <w:p w:rsidR="00FB5E17" w:rsidRPr="002E32AB" w:rsidRDefault="00FB5E17" w:rsidP="005B0334">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1"/>
                <w:sz w:val="24"/>
                <w:szCs w:val="24"/>
                <w:lang w:eastAsia="zh-CN" w:bidi="ar"/>
              </w:rPr>
            </w:pPr>
            <w:r w:rsidRPr="002E32AB">
              <w:rPr>
                <w:rFonts w:ascii="Arial" w:eastAsia="Times New Roman" w:hAnsi="Arial" w:cs="Arial"/>
                <w:kern w:val="1"/>
                <w:sz w:val="24"/>
                <w:szCs w:val="24"/>
                <w:lang w:eastAsia="zh-CN" w:bidi="ar"/>
              </w:rPr>
              <w:t>A</w:t>
            </w:r>
            <w:r>
              <w:rPr>
                <w:rFonts w:ascii="Arial" w:eastAsia="Times New Roman" w:hAnsi="Arial" w:cs="Arial"/>
                <w:kern w:val="1"/>
                <w:sz w:val="24"/>
                <w:szCs w:val="24"/>
                <w:lang w:eastAsia="zh-CN" w:bidi="ar"/>
              </w:rPr>
              <w:t>ño</w:t>
            </w:r>
          </w:p>
        </w:tc>
        <w:tc>
          <w:tcPr>
            <w:tcW w:w="1984" w:type="dxa"/>
          </w:tcPr>
          <w:p w:rsidR="00FB5E17" w:rsidRPr="002E32AB" w:rsidRDefault="00FB5E17" w:rsidP="005B033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1"/>
                <w:sz w:val="24"/>
                <w:szCs w:val="24"/>
                <w:lang w:eastAsia="zh-CN" w:bidi="ar"/>
              </w:rPr>
            </w:pPr>
            <w:r w:rsidRPr="002E32AB">
              <w:rPr>
                <w:rFonts w:ascii="Arial" w:eastAsia="Times New Roman" w:hAnsi="Arial" w:cs="Arial"/>
                <w:kern w:val="1"/>
                <w:sz w:val="24"/>
                <w:szCs w:val="24"/>
                <w:lang w:eastAsia="zh-CN" w:bidi="ar"/>
              </w:rPr>
              <w:t>Estado</w:t>
            </w:r>
          </w:p>
        </w:tc>
      </w:tr>
      <w:tr w:rsidR="00FB5E17"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Borders>
              <w:top w:val="none" w:sz="0" w:space="0" w:color="auto"/>
              <w:bottom w:val="none" w:sz="0" w:space="0" w:color="auto"/>
              <w:right w:val="none" w:sz="0" w:space="0" w:color="auto"/>
            </w:tcBorders>
          </w:tcPr>
          <w:p w:rsidR="00FB5E17" w:rsidRDefault="00FB5E17" w:rsidP="005B0334">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PHP</w:t>
            </w:r>
          </w:p>
        </w:tc>
        <w:tc>
          <w:tcPr>
            <w:tcW w:w="1517" w:type="dxa"/>
            <w:tcBorders>
              <w:top w:val="none" w:sz="0" w:space="0" w:color="auto"/>
              <w:bottom w:val="none" w:sz="0" w:space="0" w:color="auto"/>
            </w:tcBorders>
          </w:tcPr>
          <w:p w:rsidR="00FB5E17" w:rsidRDefault="00FB5E17"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7.0</w:t>
            </w:r>
          </w:p>
        </w:tc>
        <w:tc>
          <w:tcPr>
            <w:tcW w:w="2880" w:type="dxa"/>
            <w:tcBorders>
              <w:top w:val="none" w:sz="0" w:space="0" w:color="auto"/>
              <w:bottom w:val="none" w:sz="0" w:space="0" w:color="auto"/>
            </w:tcBorders>
          </w:tcPr>
          <w:p w:rsidR="00FB5E17" w:rsidRDefault="00FB5E17"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w:t>
            </w:r>
            <w:r w:rsidR="008617C4">
              <w:rPr>
                <w:rFonts w:ascii="Arial" w:eastAsia="Times New Roman" w:hAnsi="Arial" w:cs="Arial"/>
                <w:color w:val="000000"/>
                <w:kern w:val="1"/>
                <w:sz w:val="24"/>
                <w:szCs w:val="24"/>
                <w:lang w:eastAsia="zh-CN" w:bidi="ar"/>
              </w:rPr>
              <w:t xml:space="preserve">15 </w:t>
            </w:r>
            <w:r w:rsidR="00234C44">
              <w:rPr>
                <w:rFonts w:ascii="Arial" w:eastAsia="Times New Roman" w:hAnsi="Arial" w:cs="Arial"/>
                <w:color w:val="000000"/>
                <w:kern w:val="1"/>
                <w:sz w:val="24"/>
                <w:szCs w:val="24"/>
                <w:lang w:eastAsia="zh-CN" w:bidi="ar"/>
              </w:rPr>
              <w:t>–</w:t>
            </w:r>
            <w:r w:rsidR="008617C4">
              <w:rPr>
                <w:rFonts w:ascii="Arial" w:eastAsia="Times New Roman" w:hAnsi="Arial" w:cs="Arial"/>
                <w:color w:val="000000"/>
                <w:kern w:val="1"/>
                <w:sz w:val="24"/>
                <w:szCs w:val="24"/>
                <w:lang w:eastAsia="zh-CN" w:bidi="ar"/>
              </w:rPr>
              <w:t xml:space="preserve"> actualidad</w:t>
            </w:r>
          </w:p>
        </w:tc>
        <w:tc>
          <w:tcPr>
            <w:tcW w:w="1984" w:type="dxa"/>
            <w:tcBorders>
              <w:top w:val="none" w:sz="0" w:space="0" w:color="auto"/>
              <w:bottom w:val="none" w:sz="0" w:space="0" w:color="auto"/>
            </w:tcBorders>
          </w:tcPr>
          <w:p w:rsidR="00FB5E17" w:rsidRDefault="008617C4"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r w:rsidR="00FB5E17" w:rsidTr="005B0334">
        <w:tc>
          <w:tcPr>
            <w:cnfStyle w:val="001000000000" w:firstRow="0" w:lastRow="0" w:firstColumn="1" w:lastColumn="0" w:oddVBand="0" w:evenVBand="0" w:oddHBand="0" w:evenHBand="0" w:firstRowFirstColumn="0" w:firstRowLastColumn="0" w:lastRowFirstColumn="0" w:lastRowLastColumn="0"/>
            <w:tcW w:w="2447" w:type="dxa"/>
            <w:tcBorders>
              <w:right w:val="none" w:sz="0" w:space="0" w:color="auto"/>
            </w:tcBorders>
          </w:tcPr>
          <w:p w:rsidR="00FB5E17" w:rsidRDefault="00FB5E17" w:rsidP="005B0334">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Laravel</w:t>
            </w:r>
          </w:p>
        </w:tc>
        <w:tc>
          <w:tcPr>
            <w:tcW w:w="1517" w:type="dxa"/>
          </w:tcPr>
          <w:p w:rsidR="00FB5E17" w:rsidRDefault="00FB5E17"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5.5</w:t>
            </w:r>
          </w:p>
        </w:tc>
        <w:tc>
          <w:tcPr>
            <w:tcW w:w="2880" w:type="dxa"/>
          </w:tcPr>
          <w:p w:rsidR="00FB5E17" w:rsidRDefault="00FB5E17"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2017</w:t>
            </w:r>
          </w:p>
        </w:tc>
        <w:tc>
          <w:tcPr>
            <w:tcW w:w="1984" w:type="dxa"/>
          </w:tcPr>
          <w:p w:rsidR="00FB5E17" w:rsidRDefault="008617C4"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r w:rsidR="00FB5E17"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Borders>
              <w:top w:val="none" w:sz="0" w:space="0" w:color="auto"/>
              <w:bottom w:val="none" w:sz="0" w:space="0" w:color="auto"/>
              <w:right w:val="none" w:sz="0" w:space="0" w:color="auto"/>
            </w:tcBorders>
          </w:tcPr>
          <w:p w:rsidR="00FB5E17" w:rsidRDefault="00FB5E17" w:rsidP="005B0334">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MariaDB</w:t>
            </w:r>
          </w:p>
        </w:tc>
        <w:tc>
          <w:tcPr>
            <w:tcW w:w="1517" w:type="dxa"/>
            <w:tcBorders>
              <w:top w:val="none" w:sz="0" w:space="0" w:color="auto"/>
              <w:bottom w:val="none" w:sz="0" w:space="0" w:color="auto"/>
            </w:tcBorders>
          </w:tcPr>
          <w:p w:rsidR="00FB5E17" w:rsidRDefault="00FB5E17"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10</w:t>
            </w:r>
          </w:p>
        </w:tc>
        <w:tc>
          <w:tcPr>
            <w:tcW w:w="2880" w:type="dxa"/>
            <w:tcBorders>
              <w:top w:val="none" w:sz="0" w:space="0" w:color="auto"/>
              <w:bottom w:val="none" w:sz="0" w:space="0" w:color="auto"/>
            </w:tcBorders>
          </w:tcPr>
          <w:p w:rsidR="00FB5E17" w:rsidRDefault="00FB5E17"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w:t>
            </w:r>
            <w:r w:rsidR="00234C44">
              <w:rPr>
                <w:rFonts w:ascii="Arial" w:eastAsia="Times New Roman" w:hAnsi="Arial" w:cs="Arial"/>
                <w:color w:val="000000"/>
                <w:kern w:val="1"/>
                <w:sz w:val="24"/>
                <w:szCs w:val="24"/>
                <w:lang w:eastAsia="zh-CN" w:bidi="ar"/>
              </w:rPr>
              <w:t>16 – actualidad</w:t>
            </w:r>
          </w:p>
        </w:tc>
        <w:tc>
          <w:tcPr>
            <w:tcW w:w="1984" w:type="dxa"/>
            <w:tcBorders>
              <w:top w:val="none" w:sz="0" w:space="0" w:color="auto"/>
              <w:bottom w:val="none" w:sz="0" w:space="0" w:color="auto"/>
            </w:tcBorders>
          </w:tcPr>
          <w:p w:rsidR="00FB5E17" w:rsidRDefault="008617C4"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r w:rsidR="00FB5E17" w:rsidTr="005B0334">
        <w:tc>
          <w:tcPr>
            <w:cnfStyle w:val="001000000000" w:firstRow="0" w:lastRow="0" w:firstColumn="1" w:lastColumn="0" w:oddVBand="0" w:evenVBand="0" w:oddHBand="0" w:evenHBand="0" w:firstRowFirstColumn="0" w:firstRowLastColumn="0" w:lastRowFirstColumn="0" w:lastRowLastColumn="0"/>
            <w:tcW w:w="2447" w:type="dxa"/>
            <w:tcBorders>
              <w:right w:val="none" w:sz="0" w:space="0" w:color="auto"/>
            </w:tcBorders>
          </w:tcPr>
          <w:p w:rsidR="00FB5E17" w:rsidRDefault="00FB5E17" w:rsidP="005B0334">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Sass</w:t>
            </w:r>
          </w:p>
        </w:tc>
        <w:tc>
          <w:tcPr>
            <w:tcW w:w="1517" w:type="dxa"/>
          </w:tcPr>
          <w:p w:rsidR="00FB5E17" w:rsidRDefault="00B35690"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3</w:t>
            </w:r>
          </w:p>
        </w:tc>
        <w:tc>
          <w:tcPr>
            <w:tcW w:w="2880" w:type="dxa"/>
          </w:tcPr>
          <w:p w:rsidR="00FB5E17" w:rsidRDefault="00B35690"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2017</w:t>
            </w:r>
          </w:p>
        </w:tc>
        <w:tc>
          <w:tcPr>
            <w:tcW w:w="1984" w:type="dxa"/>
          </w:tcPr>
          <w:p w:rsidR="00FB5E17" w:rsidRDefault="00FB5E17"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r w:rsidR="00FB5E17"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Borders>
              <w:top w:val="none" w:sz="0" w:space="0" w:color="auto"/>
              <w:bottom w:val="none" w:sz="0" w:space="0" w:color="auto"/>
              <w:right w:val="none" w:sz="0" w:space="0" w:color="auto"/>
            </w:tcBorders>
          </w:tcPr>
          <w:p w:rsidR="00FB5E17" w:rsidRDefault="00FB5E17" w:rsidP="005B0334">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CSS</w:t>
            </w:r>
          </w:p>
        </w:tc>
        <w:tc>
          <w:tcPr>
            <w:tcW w:w="1517" w:type="dxa"/>
            <w:tcBorders>
              <w:top w:val="none" w:sz="0" w:space="0" w:color="auto"/>
              <w:bottom w:val="none" w:sz="0" w:space="0" w:color="auto"/>
            </w:tcBorders>
          </w:tcPr>
          <w:p w:rsidR="00FB5E17" w:rsidRDefault="00FB5E17"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3</w:t>
            </w:r>
          </w:p>
        </w:tc>
        <w:tc>
          <w:tcPr>
            <w:tcW w:w="2880" w:type="dxa"/>
            <w:tcBorders>
              <w:top w:val="none" w:sz="0" w:space="0" w:color="auto"/>
              <w:bottom w:val="none" w:sz="0" w:space="0" w:color="auto"/>
            </w:tcBorders>
          </w:tcPr>
          <w:p w:rsidR="00FB5E17" w:rsidRDefault="00B35690"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2003 – actualidad</w:t>
            </w:r>
          </w:p>
        </w:tc>
        <w:tc>
          <w:tcPr>
            <w:tcW w:w="1984" w:type="dxa"/>
            <w:tcBorders>
              <w:top w:val="none" w:sz="0" w:space="0" w:color="auto"/>
              <w:bottom w:val="none" w:sz="0" w:space="0" w:color="auto"/>
            </w:tcBorders>
          </w:tcPr>
          <w:p w:rsidR="00FB5E17" w:rsidRDefault="00B35690"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r w:rsidR="00FB5E17" w:rsidTr="005B0334">
        <w:tc>
          <w:tcPr>
            <w:cnfStyle w:val="001000000000" w:firstRow="0" w:lastRow="0" w:firstColumn="1" w:lastColumn="0" w:oddVBand="0" w:evenVBand="0" w:oddHBand="0" w:evenHBand="0" w:firstRowFirstColumn="0" w:firstRowLastColumn="0" w:lastRowFirstColumn="0" w:lastRowLastColumn="0"/>
            <w:tcW w:w="2447" w:type="dxa"/>
            <w:tcBorders>
              <w:right w:val="none" w:sz="0" w:space="0" w:color="auto"/>
            </w:tcBorders>
          </w:tcPr>
          <w:p w:rsidR="00FB5E17" w:rsidRDefault="00FB5E17" w:rsidP="005B0334">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JavaScript</w:t>
            </w:r>
          </w:p>
        </w:tc>
        <w:tc>
          <w:tcPr>
            <w:tcW w:w="1517" w:type="dxa"/>
          </w:tcPr>
          <w:p w:rsidR="00FB5E17" w:rsidRDefault="00682660"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5</w:t>
            </w:r>
          </w:p>
        </w:tc>
        <w:tc>
          <w:tcPr>
            <w:tcW w:w="2880" w:type="dxa"/>
          </w:tcPr>
          <w:p w:rsidR="00FB5E17" w:rsidRDefault="00682660" w:rsidP="0068266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2009</w:t>
            </w:r>
            <w:r w:rsidR="00FB5E17">
              <w:rPr>
                <w:rFonts w:ascii="Arial" w:eastAsia="Times New Roman" w:hAnsi="Arial" w:cs="Arial"/>
                <w:color w:val="000000"/>
                <w:kern w:val="1"/>
                <w:sz w:val="24"/>
                <w:szCs w:val="24"/>
                <w:lang w:eastAsia="zh-CN" w:bidi="ar"/>
              </w:rPr>
              <w:t xml:space="preserve"> </w:t>
            </w:r>
            <w:r w:rsidR="00234C44">
              <w:rPr>
                <w:rFonts w:ascii="Arial" w:eastAsia="Times New Roman" w:hAnsi="Arial" w:cs="Arial"/>
                <w:color w:val="000000"/>
                <w:kern w:val="1"/>
                <w:sz w:val="24"/>
                <w:szCs w:val="24"/>
                <w:lang w:eastAsia="zh-CN" w:bidi="ar"/>
              </w:rPr>
              <w:t>–</w:t>
            </w:r>
            <w:r w:rsidR="00FB5E17">
              <w:rPr>
                <w:rFonts w:ascii="Arial" w:eastAsia="Times New Roman" w:hAnsi="Arial" w:cs="Arial"/>
                <w:color w:val="000000"/>
                <w:kern w:val="1"/>
                <w:sz w:val="24"/>
                <w:szCs w:val="24"/>
                <w:lang w:eastAsia="zh-CN" w:bidi="ar"/>
              </w:rPr>
              <w:t xml:space="preserve"> 20</w:t>
            </w:r>
            <w:r>
              <w:rPr>
                <w:rFonts w:ascii="Arial" w:eastAsia="Times New Roman" w:hAnsi="Arial" w:cs="Arial"/>
                <w:color w:val="000000"/>
                <w:kern w:val="1"/>
                <w:sz w:val="24"/>
                <w:szCs w:val="24"/>
                <w:lang w:eastAsia="zh-CN" w:bidi="ar"/>
              </w:rPr>
              <w:t>14</w:t>
            </w:r>
          </w:p>
        </w:tc>
        <w:tc>
          <w:tcPr>
            <w:tcW w:w="1984" w:type="dxa"/>
          </w:tcPr>
          <w:p w:rsidR="00FB5E17" w:rsidRDefault="00B35690" w:rsidP="005B0334">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r w:rsidR="00B3569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rsidR="00B35690" w:rsidRDefault="00B35690" w:rsidP="005B0334">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CoffeScript</w:t>
            </w:r>
          </w:p>
        </w:tc>
        <w:tc>
          <w:tcPr>
            <w:tcW w:w="1517" w:type="dxa"/>
          </w:tcPr>
          <w:p w:rsidR="00B35690" w:rsidRDefault="00682660"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w:t>
            </w:r>
          </w:p>
        </w:tc>
        <w:tc>
          <w:tcPr>
            <w:tcW w:w="2880" w:type="dxa"/>
          </w:tcPr>
          <w:p w:rsidR="00B35690" w:rsidRDefault="00682660" w:rsidP="005B033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2017</w:t>
            </w:r>
          </w:p>
        </w:tc>
        <w:tc>
          <w:tcPr>
            <w:tcW w:w="1984" w:type="dxa"/>
          </w:tcPr>
          <w:p w:rsidR="00B35690" w:rsidRDefault="00682660" w:rsidP="005B0334">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r w:rsidR="00204EE4" w:rsidTr="005B0334">
        <w:tc>
          <w:tcPr>
            <w:cnfStyle w:val="001000000000" w:firstRow="0" w:lastRow="0" w:firstColumn="1" w:lastColumn="0" w:oddVBand="0" w:evenVBand="0" w:oddHBand="0" w:evenHBand="0" w:firstRowFirstColumn="0" w:firstRowLastColumn="0" w:lastRowFirstColumn="0" w:lastRowLastColumn="0"/>
            <w:tcW w:w="2447" w:type="dxa"/>
          </w:tcPr>
          <w:p w:rsidR="00204EE4" w:rsidRDefault="00204EE4" w:rsidP="005B0334">
            <w:pPr>
              <w:spacing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HTML</w:t>
            </w:r>
          </w:p>
        </w:tc>
        <w:tc>
          <w:tcPr>
            <w:tcW w:w="1517" w:type="dxa"/>
          </w:tcPr>
          <w:p w:rsidR="00204EE4" w:rsidRDefault="00204EE4"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5</w:t>
            </w:r>
          </w:p>
        </w:tc>
        <w:tc>
          <w:tcPr>
            <w:tcW w:w="2880" w:type="dxa"/>
          </w:tcPr>
          <w:p w:rsidR="00204EE4" w:rsidRDefault="00204EE4" w:rsidP="005B033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 xml:space="preserve">2010 </w:t>
            </w:r>
            <w:r w:rsidR="00A17C9C">
              <w:rPr>
                <w:rFonts w:ascii="Arial" w:eastAsia="Times New Roman" w:hAnsi="Arial" w:cs="Arial"/>
                <w:color w:val="000000"/>
                <w:kern w:val="1"/>
                <w:sz w:val="24"/>
                <w:szCs w:val="24"/>
                <w:lang w:eastAsia="zh-CN" w:bidi="ar"/>
              </w:rPr>
              <w:t>–</w:t>
            </w:r>
            <w:r>
              <w:rPr>
                <w:rFonts w:ascii="Arial" w:eastAsia="Times New Roman" w:hAnsi="Arial" w:cs="Arial"/>
                <w:color w:val="000000"/>
                <w:kern w:val="1"/>
                <w:sz w:val="24"/>
                <w:szCs w:val="24"/>
                <w:lang w:eastAsia="zh-CN" w:bidi="ar"/>
              </w:rPr>
              <w:t xml:space="preserve"> actualidad</w:t>
            </w:r>
          </w:p>
        </w:tc>
        <w:tc>
          <w:tcPr>
            <w:tcW w:w="1984" w:type="dxa"/>
          </w:tcPr>
          <w:p w:rsidR="00204EE4" w:rsidRDefault="00204EE4" w:rsidP="005806DA">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Actualizado</w:t>
            </w:r>
          </w:p>
        </w:tc>
      </w:tr>
    </w:tbl>
    <w:p w:rsidR="00682660" w:rsidRDefault="005806DA" w:rsidP="005806DA">
      <w:pPr>
        <w:pStyle w:val="Descripcin"/>
        <w:rPr>
          <w:rFonts w:ascii="Arial" w:eastAsia="Times New Roman" w:hAnsi="Arial" w:cs="Arial"/>
          <w:color w:val="000000"/>
          <w:kern w:val="1"/>
          <w:sz w:val="24"/>
          <w:szCs w:val="24"/>
          <w:lang w:eastAsia="zh-CN" w:bidi="ar"/>
        </w:rPr>
      </w:pPr>
      <w:r>
        <w:t xml:space="preserve">Tabla </w:t>
      </w:r>
      <w:r w:rsidR="00E10083">
        <w:fldChar w:fldCharType="begin"/>
      </w:r>
      <w:r w:rsidR="00E10083">
        <w:instrText xml:space="preserve"> SEQ Tabla \* ARABIC </w:instrText>
      </w:r>
      <w:r w:rsidR="00E10083">
        <w:fldChar w:fldCharType="separate"/>
      </w:r>
      <w:r w:rsidR="00E10083">
        <w:rPr>
          <w:noProof/>
        </w:rPr>
        <w:t>25</w:t>
      </w:r>
      <w:r w:rsidR="00E10083">
        <w:rPr>
          <w:noProof/>
        </w:rPr>
        <w:fldChar w:fldCharType="end"/>
      </w:r>
      <w:r>
        <w:t xml:space="preserve"> Herramientas de desarrollo de software 2017</w:t>
      </w:r>
    </w:p>
    <w:p w:rsidR="00682660" w:rsidRPr="00BB350D" w:rsidRDefault="00682660" w:rsidP="00BB350D">
      <w:pPr>
        <w:spacing w:line="360" w:lineRule="auto"/>
        <w:jc w:val="both"/>
        <w:rPr>
          <w:rFonts w:ascii="Arial" w:eastAsia="Times New Roman" w:hAnsi="Arial" w:cs="Arial"/>
          <w:color w:val="000000"/>
          <w:kern w:val="1"/>
          <w:sz w:val="24"/>
          <w:szCs w:val="24"/>
          <w:lang w:eastAsia="zh-CN" w:bidi="ar"/>
        </w:rPr>
      </w:pPr>
      <w:r w:rsidRPr="00BB350D">
        <w:rPr>
          <w:rFonts w:ascii="Arial" w:eastAsia="Times New Roman" w:hAnsi="Arial" w:cs="Arial"/>
          <w:color w:val="000000"/>
          <w:kern w:val="1"/>
          <w:sz w:val="24"/>
          <w:szCs w:val="24"/>
          <w:lang w:eastAsia="zh-CN" w:bidi="ar"/>
        </w:rPr>
        <w:t>Teniendo listadas las herramientas utilizadas en el sistema 2011 y en el sistema 2017 mostraremos a continuación una tabla de comparación de tecnologías.</w:t>
      </w:r>
    </w:p>
    <w:p w:rsidR="00682660" w:rsidRDefault="00682660" w:rsidP="004F3BA8">
      <w:pPr>
        <w:pStyle w:val="Prrafodelista"/>
        <w:rPr>
          <w:rFonts w:ascii="Arial" w:eastAsia="Times New Roman" w:hAnsi="Arial" w:cs="Arial"/>
          <w:color w:val="000000"/>
          <w:kern w:val="1"/>
          <w:sz w:val="24"/>
          <w:szCs w:val="24"/>
          <w:lang w:eastAsia="zh-CN" w:bidi="ar"/>
        </w:rPr>
      </w:pPr>
    </w:p>
    <w:tbl>
      <w:tblPr>
        <w:tblStyle w:val="Tabladelista3-nfasis5"/>
        <w:tblW w:w="0" w:type="auto"/>
        <w:tblBorders>
          <w:insideH w:val="single" w:sz="4" w:space="0" w:color="4472C4" w:themeColor="accent5"/>
          <w:insideV w:val="single" w:sz="4" w:space="0" w:color="4472C4" w:themeColor="accent5"/>
        </w:tblBorders>
        <w:tblLook w:val="04A0" w:firstRow="1" w:lastRow="0" w:firstColumn="1" w:lastColumn="0" w:noHBand="0" w:noVBand="1"/>
      </w:tblPr>
      <w:tblGrid>
        <w:gridCol w:w="2547"/>
        <w:gridCol w:w="2693"/>
      </w:tblGrid>
      <w:tr w:rsidR="00E57869" w:rsidTr="005806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rsidR="00E57869" w:rsidRPr="00BB350D" w:rsidRDefault="00E57869" w:rsidP="004F3BA8">
            <w:pPr>
              <w:pStyle w:val="Prrafodelista"/>
              <w:ind w:left="0"/>
              <w:rPr>
                <w:rFonts w:ascii="Arial" w:eastAsia="Times New Roman" w:hAnsi="Arial" w:cs="Arial"/>
                <w:kern w:val="1"/>
                <w:sz w:val="24"/>
                <w:szCs w:val="24"/>
                <w:lang w:eastAsia="zh-CN" w:bidi="ar"/>
              </w:rPr>
            </w:pPr>
            <w:r w:rsidRPr="00BB350D">
              <w:rPr>
                <w:rFonts w:ascii="Arial" w:eastAsia="Times New Roman" w:hAnsi="Arial" w:cs="Arial"/>
                <w:kern w:val="1"/>
                <w:sz w:val="24"/>
                <w:szCs w:val="24"/>
                <w:lang w:eastAsia="zh-CN" w:bidi="ar"/>
              </w:rPr>
              <w:t>Herramientas 2011</w:t>
            </w:r>
          </w:p>
        </w:tc>
        <w:tc>
          <w:tcPr>
            <w:tcW w:w="2693" w:type="dxa"/>
          </w:tcPr>
          <w:p w:rsidR="00E57869" w:rsidRPr="00BB350D" w:rsidRDefault="00E57869" w:rsidP="004F3BA8">
            <w:pPr>
              <w:pStyle w:val="Prrafodelista"/>
              <w:ind w:left="0"/>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1"/>
                <w:sz w:val="24"/>
                <w:szCs w:val="24"/>
                <w:lang w:eastAsia="zh-CN" w:bidi="ar"/>
              </w:rPr>
            </w:pPr>
            <w:r w:rsidRPr="00BB350D">
              <w:rPr>
                <w:rFonts w:ascii="Arial" w:eastAsia="Times New Roman" w:hAnsi="Arial" w:cs="Arial"/>
                <w:kern w:val="1"/>
                <w:sz w:val="24"/>
                <w:szCs w:val="24"/>
                <w:lang w:eastAsia="zh-CN" w:bidi="ar"/>
              </w:rPr>
              <w:t>Herramientas 2017</w:t>
            </w:r>
          </w:p>
        </w:tc>
      </w:tr>
      <w:tr w:rsidR="00A17C9C" w:rsidTr="0058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rsidR="00A17C9C" w:rsidRDefault="00A17C9C" w:rsidP="00A17C9C">
            <w:pPr>
              <w:spacing w:line="360" w:lineRule="auto"/>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PHP 5.0</w:t>
            </w:r>
          </w:p>
        </w:tc>
        <w:tc>
          <w:tcPr>
            <w:tcW w:w="2693" w:type="dxa"/>
          </w:tcPr>
          <w:p w:rsidR="00A17C9C" w:rsidRPr="00BB350D" w:rsidRDefault="00A17C9C" w:rsidP="00BB35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kern w:val="1"/>
                <w:sz w:val="24"/>
                <w:szCs w:val="24"/>
                <w:lang w:eastAsia="zh-CN" w:bidi="ar"/>
              </w:rPr>
            </w:pPr>
            <w:r w:rsidRPr="00BB350D">
              <w:rPr>
                <w:rFonts w:ascii="Arial" w:eastAsia="Times New Roman" w:hAnsi="Arial" w:cs="Arial"/>
                <w:b/>
                <w:color w:val="000000"/>
                <w:kern w:val="1"/>
                <w:sz w:val="24"/>
                <w:szCs w:val="24"/>
                <w:lang w:eastAsia="zh-CN" w:bidi="ar"/>
              </w:rPr>
              <w:t>PHP</w:t>
            </w:r>
            <w:r>
              <w:rPr>
                <w:rFonts w:ascii="Arial" w:eastAsia="Times New Roman" w:hAnsi="Arial" w:cs="Arial"/>
                <w:b/>
                <w:color w:val="000000"/>
                <w:kern w:val="1"/>
                <w:sz w:val="24"/>
                <w:szCs w:val="24"/>
                <w:lang w:eastAsia="zh-CN" w:bidi="ar"/>
              </w:rPr>
              <w:t xml:space="preserve"> 7</w:t>
            </w:r>
          </w:p>
        </w:tc>
      </w:tr>
      <w:tr w:rsidR="00A17C9C" w:rsidTr="005806DA">
        <w:tc>
          <w:tcPr>
            <w:cnfStyle w:val="001000000000" w:firstRow="0" w:lastRow="0" w:firstColumn="1" w:lastColumn="0" w:oddVBand="0" w:evenVBand="0" w:oddHBand="0" w:evenHBand="0" w:firstRowFirstColumn="0" w:firstRowLastColumn="0" w:lastRowFirstColumn="0" w:lastRowLastColumn="0"/>
            <w:tcW w:w="2547" w:type="dxa"/>
            <w:vMerge/>
            <w:vAlign w:val="center"/>
          </w:tcPr>
          <w:p w:rsidR="00A17C9C" w:rsidRDefault="00A17C9C" w:rsidP="00A17C9C">
            <w:pPr>
              <w:spacing w:line="360" w:lineRule="auto"/>
              <w:rPr>
                <w:rFonts w:ascii="Arial" w:eastAsia="Times New Roman" w:hAnsi="Arial" w:cs="Arial"/>
                <w:color w:val="000000"/>
                <w:kern w:val="1"/>
                <w:sz w:val="24"/>
                <w:szCs w:val="24"/>
                <w:lang w:eastAsia="zh-CN" w:bidi="ar"/>
              </w:rPr>
            </w:pPr>
          </w:p>
        </w:tc>
        <w:tc>
          <w:tcPr>
            <w:tcW w:w="2693" w:type="dxa"/>
          </w:tcPr>
          <w:p w:rsidR="00A17C9C" w:rsidRPr="00BB350D" w:rsidRDefault="00A17C9C" w:rsidP="00BB35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kern w:val="1"/>
                <w:sz w:val="24"/>
                <w:szCs w:val="24"/>
                <w:lang w:eastAsia="zh-CN" w:bidi="ar"/>
              </w:rPr>
            </w:pPr>
            <w:r w:rsidRPr="00BB350D">
              <w:rPr>
                <w:rFonts w:ascii="Arial" w:eastAsia="Times New Roman" w:hAnsi="Arial" w:cs="Arial"/>
                <w:b/>
                <w:color w:val="000000"/>
                <w:kern w:val="1"/>
                <w:sz w:val="24"/>
                <w:szCs w:val="24"/>
                <w:lang w:eastAsia="zh-CN" w:bidi="ar"/>
              </w:rPr>
              <w:t>Laravel</w:t>
            </w:r>
            <w:r>
              <w:rPr>
                <w:rFonts w:ascii="Arial" w:eastAsia="Times New Roman" w:hAnsi="Arial" w:cs="Arial"/>
                <w:b/>
                <w:color w:val="000000"/>
                <w:kern w:val="1"/>
                <w:sz w:val="24"/>
                <w:szCs w:val="24"/>
                <w:lang w:eastAsia="zh-CN" w:bidi="ar"/>
              </w:rPr>
              <w:t xml:space="preserve"> 5.5</w:t>
            </w:r>
          </w:p>
        </w:tc>
      </w:tr>
      <w:tr w:rsidR="00E57869" w:rsidTr="0058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E57869" w:rsidRDefault="00E57869" w:rsidP="00A17C9C">
            <w:pPr>
              <w:spacing w:line="360" w:lineRule="auto"/>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MySQL 4.0</w:t>
            </w:r>
          </w:p>
        </w:tc>
        <w:tc>
          <w:tcPr>
            <w:tcW w:w="2693" w:type="dxa"/>
          </w:tcPr>
          <w:p w:rsidR="00E57869" w:rsidRPr="00BB350D" w:rsidRDefault="00E57869" w:rsidP="00BB35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kern w:val="1"/>
                <w:sz w:val="24"/>
                <w:szCs w:val="24"/>
                <w:lang w:eastAsia="zh-CN" w:bidi="ar"/>
              </w:rPr>
            </w:pPr>
            <w:r w:rsidRPr="00BB350D">
              <w:rPr>
                <w:rFonts w:ascii="Arial" w:eastAsia="Times New Roman" w:hAnsi="Arial" w:cs="Arial"/>
                <w:b/>
                <w:color w:val="000000"/>
                <w:kern w:val="1"/>
                <w:sz w:val="24"/>
                <w:szCs w:val="24"/>
                <w:lang w:eastAsia="zh-CN" w:bidi="ar"/>
              </w:rPr>
              <w:t>MariaDB</w:t>
            </w:r>
            <w:r>
              <w:rPr>
                <w:rFonts w:ascii="Arial" w:eastAsia="Times New Roman" w:hAnsi="Arial" w:cs="Arial"/>
                <w:b/>
                <w:color w:val="000000"/>
                <w:kern w:val="1"/>
                <w:sz w:val="24"/>
                <w:szCs w:val="24"/>
                <w:lang w:eastAsia="zh-CN" w:bidi="ar"/>
              </w:rPr>
              <w:t xml:space="preserve"> 10</w:t>
            </w:r>
          </w:p>
        </w:tc>
      </w:tr>
      <w:tr w:rsidR="00E57869" w:rsidTr="005806DA">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rsidR="00E57869" w:rsidRDefault="00E57869" w:rsidP="00A17C9C">
            <w:pPr>
              <w:spacing w:line="360" w:lineRule="auto"/>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CSS 3</w:t>
            </w:r>
          </w:p>
        </w:tc>
        <w:tc>
          <w:tcPr>
            <w:tcW w:w="2693" w:type="dxa"/>
          </w:tcPr>
          <w:p w:rsidR="00E57869" w:rsidRPr="00BB350D" w:rsidRDefault="00E57869" w:rsidP="00BB35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kern w:val="1"/>
                <w:sz w:val="24"/>
                <w:szCs w:val="24"/>
                <w:lang w:eastAsia="zh-CN" w:bidi="ar"/>
              </w:rPr>
            </w:pPr>
            <w:r w:rsidRPr="00BB350D">
              <w:rPr>
                <w:rFonts w:ascii="Arial" w:eastAsia="Times New Roman" w:hAnsi="Arial" w:cs="Arial"/>
                <w:b/>
                <w:color w:val="000000"/>
                <w:kern w:val="1"/>
                <w:sz w:val="24"/>
                <w:szCs w:val="24"/>
                <w:lang w:eastAsia="zh-CN" w:bidi="ar"/>
              </w:rPr>
              <w:t>Sass</w:t>
            </w:r>
            <w:r>
              <w:rPr>
                <w:rFonts w:ascii="Arial" w:eastAsia="Times New Roman" w:hAnsi="Arial" w:cs="Arial"/>
                <w:b/>
                <w:color w:val="000000"/>
                <w:kern w:val="1"/>
                <w:sz w:val="24"/>
                <w:szCs w:val="24"/>
                <w:lang w:eastAsia="zh-CN" w:bidi="ar"/>
              </w:rPr>
              <w:t xml:space="preserve"> 3</w:t>
            </w:r>
          </w:p>
        </w:tc>
      </w:tr>
      <w:tr w:rsidR="00E57869" w:rsidTr="0058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ign w:val="center"/>
          </w:tcPr>
          <w:p w:rsidR="00E57869" w:rsidRDefault="00E57869" w:rsidP="00A17C9C">
            <w:pPr>
              <w:spacing w:line="360" w:lineRule="auto"/>
              <w:rPr>
                <w:rFonts w:ascii="Arial" w:eastAsia="Times New Roman" w:hAnsi="Arial" w:cs="Arial"/>
                <w:color w:val="000000"/>
                <w:kern w:val="1"/>
                <w:sz w:val="24"/>
                <w:szCs w:val="24"/>
                <w:lang w:eastAsia="zh-CN" w:bidi="ar"/>
              </w:rPr>
            </w:pPr>
          </w:p>
        </w:tc>
        <w:tc>
          <w:tcPr>
            <w:tcW w:w="2693" w:type="dxa"/>
          </w:tcPr>
          <w:p w:rsidR="00E57869" w:rsidRPr="00BB350D" w:rsidRDefault="00E57869" w:rsidP="00BB35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kern w:val="1"/>
                <w:sz w:val="24"/>
                <w:szCs w:val="24"/>
                <w:lang w:eastAsia="zh-CN" w:bidi="ar"/>
              </w:rPr>
            </w:pPr>
            <w:r w:rsidRPr="00BB350D">
              <w:rPr>
                <w:rFonts w:ascii="Arial" w:eastAsia="Times New Roman" w:hAnsi="Arial" w:cs="Arial"/>
                <w:b/>
                <w:color w:val="000000"/>
                <w:kern w:val="1"/>
                <w:sz w:val="24"/>
                <w:szCs w:val="24"/>
                <w:lang w:eastAsia="zh-CN" w:bidi="ar"/>
              </w:rPr>
              <w:t>CSS</w:t>
            </w:r>
            <w:r>
              <w:rPr>
                <w:rFonts w:ascii="Arial" w:eastAsia="Times New Roman" w:hAnsi="Arial" w:cs="Arial"/>
                <w:b/>
                <w:color w:val="000000"/>
                <w:kern w:val="1"/>
                <w:sz w:val="24"/>
                <w:szCs w:val="24"/>
                <w:lang w:eastAsia="zh-CN" w:bidi="ar"/>
              </w:rPr>
              <w:t xml:space="preserve"> 3</w:t>
            </w:r>
          </w:p>
        </w:tc>
      </w:tr>
      <w:tr w:rsidR="00E57869" w:rsidTr="005806DA">
        <w:tc>
          <w:tcPr>
            <w:cnfStyle w:val="001000000000" w:firstRow="0" w:lastRow="0" w:firstColumn="1" w:lastColumn="0" w:oddVBand="0" w:evenVBand="0" w:oddHBand="0" w:evenHBand="0" w:firstRowFirstColumn="0" w:firstRowLastColumn="0" w:lastRowFirstColumn="0" w:lastRowLastColumn="0"/>
            <w:tcW w:w="2547" w:type="dxa"/>
            <w:vAlign w:val="center"/>
          </w:tcPr>
          <w:p w:rsidR="00E57869" w:rsidRDefault="00E57869" w:rsidP="00A17C9C">
            <w:pPr>
              <w:spacing w:line="360" w:lineRule="auto"/>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XHTML 1.0</w:t>
            </w:r>
          </w:p>
        </w:tc>
        <w:tc>
          <w:tcPr>
            <w:tcW w:w="2693" w:type="dxa"/>
          </w:tcPr>
          <w:p w:rsidR="00E57869" w:rsidRPr="00BB350D" w:rsidRDefault="00E57869" w:rsidP="00BB35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kern w:val="1"/>
                <w:sz w:val="24"/>
                <w:szCs w:val="24"/>
                <w:lang w:eastAsia="zh-CN" w:bidi="ar"/>
              </w:rPr>
            </w:pPr>
            <w:r>
              <w:rPr>
                <w:rFonts w:ascii="Arial" w:eastAsia="Times New Roman" w:hAnsi="Arial" w:cs="Arial"/>
                <w:b/>
                <w:color w:val="000000"/>
                <w:kern w:val="1"/>
                <w:sz w:val="24"/>
                <w:szCs w:val="24"/>
                <w:lang w:eastAsia="zh-CN" w:bidi="ar"/>
              </w:rPr>
              <w:t>HTML 5</w:t>
            </w:r>
          </w:p>
        </w:tc>
      </w:tr>
      <w:tr w:rsidR="00E57869" w:rsidTr="0058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E57869" w:rsidRDefault="00E57869" w:rsidP="00A17C9C">
            <w:pPr>
              <w:spacing w:line="360" w:lineRule="auto"/>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Flash 17</w:t>
            </w:r>
          </w:p>
        </w:tc>
        <w:tc>
          <w:tcPr>
            <w:tcW w:w="2693" w:type="dxa"/>
          </w:tcPr>
          <w:p w:rsidR="00E57869" w:rsidRDefault="00E57869" w:rsidP="00BB350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kern w:val="1"/>
                <w:sz w:val="24"/>
                <w:szCs w:val="24"/>
                <w:lang w:eastAsia="zh-CN" w:bidi="ar"/>
              </w:rPr>
            </w:pPr>
          </w:p>
        </w:tc>
      </w:tr>
      <w:tr w:rsidR="00E57869" w:rsidTr="005806DA">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rsidR="00E57869" w:rsidRDefault="00E57869" w:rsidP="00A17C9C">
            <w:pPr>
              <w:pStyle w:val="Prrafodelista"/>
              <w:ind w:left="0"/>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JavaScript 4</w:t>
            </w:r>
          </w:p>
        </w:tc>
        <w:tc>
          <w:tcPr>
            <w:tcW w:w="2693" w:type="dxa"/>
          </w:tcPr>
          <w:p w:rsidR="00E57869" w:rsidRPr="00BB350D" w:rsidRDefault="00E57869" w:rsidP="00BB350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000000"/>
                <w:kern w:val="1"/>
                <w:sz w:val="24"/>
                <w:szCs w:val="24"/>
                <w:lang w:eastAsia="zh-CN" w:bidi="ar"/>
              </w:rPr>
            </w:pPr>
            <w:r w:rsidRPr="00BB350D">
              <w:rPr>
                <w:rFonts w:ascii="Arial" w:eastAsia="Times New Roman" w:hAnsi="Arial" w:cs="Arial"/>
                <w:b/>
                <w:color w:val="000000"/>
                <w:kern w:val="1"/>
                <w:sz w:val="24"/>
                <w:szCs w:val="24"/>
                <w:lang w:eastAsia="zh-CN" w:bidi="ar"/>
              </w:rPr>
              <w:t>JavaScript</w:t>
            </w:r>
            <w:r>
              <w:rPr>
                <w:rFonts w:ascii="Arial" w:eastAsia="Times New Roman" w:hAnsi="Arial" w:cs="Arial"/>
                <w:b/>
                <w:color w:val="000000"/>
                <w:kern w:val="1"/>
                <w:sz w:val="24"/>
                <w:szCs w:val="24"/>
                <w:lang w:eastAsia="zh-CN" w:bidi="ar"/>
              </w:rPr>
              <w:t xml:space="preserve"> 5</w:t>
            </w:r>
          </w:p>
        </w:tc>
      </w:tr>
      <w:tr w:rsidR="00E57869" w:rsidTr="00580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rsidR="00E57869" w:rsidRDefault="00E57869" w:rsidP="00BB350D">
            <w:pPr>
              <w:pStyle w:val="Prrafodelista"/>
              <w:ind w:left="0"/>
              <w:rPr>
                <w:rFonts w:ascii="Arial" w:eastAsia="Times New Roman" w:hAnsi="Arial" w:cs="Arial"/>
                <w:color w:val="000000"/>
                <w:kern w:val="1"/>
                <w:sz w:val="24"/>
                <w:szCs w:val="24"/>
                <w:lang w:eastAsia="zh-CN" w:bidi="ar"/>
              </w:rPr>
            </w:pPr>
          </w:p>
        </w:tc>
        <w:tc>
          <w:tcPr>
            <w:tcW w:w="2693" w:type="dxa"/>
          </w:tcPr>
          <w:p w:rsidR="00E57869" w:rsidRPr="00BB350D" w:rsidRDefault="00E57869" w:rsidP="005806DA">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kern w:val="1"/>
                <w:sz w:val="24"/>
                <w:szCs w:val="24"/>
                <w:lang w:eastAsia="zh-CN" w:bidi="ar"/>
              </w:rPr>
            </w:pPr>
            <w:r w:rsidRPr="00BB350D">
              <w:rPr>
                <w:rFonts w:ascii="Arial" w:eastAsia="Times New Roman" w:hAnsi="Arial" w:cs="Arial"/>
                <w:b/>
                <w:color w:val="000000"/>
                <w:kern w:val="1"/>
                <w:sz w:val="24"/>
                <w:szCs w:val="24"/>
                <w:lang w:eastAsia="zh-CN" w:bidi="ar"/>
              </w:rPr>
              <w:t>CoffeScript</w:t>
            </w:r>
            <w:r>
              <w:rPr>
                <w:rFonts w:ascii="Arial" w:eastAsia="Times New Roman" w:hAnsi="Arial" w:cs="Arial"/>
                <w:b/>
                <w:color w:val="000000"/>
                <w:kern w:val="1"/>
                <w:sz w:val="24"/>
                <w:szCs w:val="24"/>
                <w:lang w:eastAsia="zh-CN" w:bidi="ar"/>
              </w:rPr>
              <w:t xml:space="preserve"> 2</w:t>
            </w:r>
          </w:p>
        </w:tc>
      </w:tr>
    </w:tbl>
    <w:p w:rsidR="00682660" w:rsidRDefault="005806DA" w:rsidP="005806DA">
      <w:pPr>
        <w:pStyle w:val="Descripcin"/>
        <w:rPr>
          <w:rFonts w:ascii="Arial" w:eastAsia="Times New Roman" w:hAnsi="Arial" w:cs="Arial"/>
          <w:color w:val="000000"/>
          <w:kern w:val="1"/>
          <w:sz w:val="24"/>
          <w:szCs w:val="24"/>
          <w:lang w:eastAsia="zh-CN" w:bidi="ar"/>
        </w:rPr>
      </w:pPr>
      <w:r>
        <w:t xml:space="preserve">Tabla </w:t>
      </w:r>
      <w:r w:rsidR="00E10083">
        <w:fldChar w:fldCharType="begin"/>
      </w:r>
      <w:r w:rsidR="00E10083">
        <w:instrText xml:space="preserve"> SEQ Tabla \* ARABIC </w:instrText>
      </w:r>
      <w:r w:rsidR="00E10083">
        <w:fldChar w:fldCharType="separate"/>
      </w:r>
      <w:r w:rsidR="00E10083">
        <w:rPr>
          <w:noProof/>
        </w:rPr>
        <w:t>26</w:t>
      </w:r>
      <w:r w:rsidR="00E10083">
        <w:rPr>
          <w:noProof/>
        </w:rPr>
        <w:fldChar w:fldCharType="end"/>
      </w:r>
      <w:r>
        <w:t xml:space="preserve"> Herramientas de desarrollo de Software</w:t>
      </w:r>
    </w:p>
    <w:p w:rsidR="00FB5E17" w:rsidRDefault="00FB5E17" w:rsidP="004F3BA8">
      <w:pPr>
        <w:pStyle w:val="Prrafodelista"/>
        <w:rPr>
          <w:rFonts w:ascii="Arial" w:eastAsia="Times New Roman" w:hAnsi="Arial" w:cs="Arial"/>
          <w:color w:val="000000"/>
          <w:kern w:val="1"/>
          <w:sz w:val="24"/>
          <w:szCs w:val="24"/>
          <w:lang w:eastAsia="zh-CN" w:bidi="ar"/>
        </w:rPr>
      </w:pPr>
    </w:p>
    <w:p w:rsidR="005806DA" w:rsidRDefault="005806DA" w:rsidP="004F3BA8">
      <w:pPr>
        <w:pStyle w:val="Prrafodelista"/>
        <w:rPr>
          <w:rFonts w:ascii="Arial" w:eastAsia="Times New Roman" w:hAnsi="Arial" w:cs="Arial"/>
          <w:color w:val="000000"/>
          <w:kern w:val="1"/>
          <w:sz w:val="24"/>
          <w:szCs w:val="24"/>
          <w:lang w:eastAsia="zh-CN" w:bidi="ar"/>
        </w:rPr>
      </w:pPr>
    </w:p>
    <w:p w:rsidR="005806DA" w:rsidRDefault="005806DA" w:rsidP="004F3BA8">
      <w:pPr>
        <w:pStyle w:val="Prrafodelista"/>
        <w:rPr>
          <w:rFonts w:ascii="Arial" w:eastAsia="Times New Roman" w:hAnsi="Arial" w:cs="Arial"/>
          <w:color w:val="000000"/>
          <w:kern w:val="1"/>
          <w:sz w:val="24"/>
          <w:szCs w:val="24"/>
          <w:lang w:eastAsia="zh-CN" w:bidi="ar"/>
        </w:rPr>
      </w:pPr>
    </w:p>
    <w:p w:rsidR="005806DA" w:rsidRDefault="005806DA" w:rsidP="004F3BA8">
      <w:pPr>
        <w:pStyle w:val="Prrafodelista"/>
        <w:rPr>
          <w:rFonts w:ascii="Arial" w:eastAsia="Times New Roman" w:hAnsi="Arial" w:cs="Arial"/>
          <w:color w:val="000000"/>
          <w:kern w:val="1"/>
          <w:sz w:val="24"/>
          <w:szCs w:val="24"/>
          <w:lang w:eastAsia="zh-CN" w:bidi="ar"/>
        </w:rPr>
      </w:pPr>
    </w:p>
    <w:p w:rsidR="005806DA" w:rsidRDefault="005806DA" w:rsidP="004F3BA8">
      <w:pPr>
        <w:pStyle w:val="Prrafodelista"/>
        <w:rPr>
          <w:rFonts w:ascii="Arial" w:eastAsia="Times New Roman" w:hAnsi="Arial" w:cs="Arial"/>
          <w:color w:val="000000"/>
          <w:kern w:val="1"/>
          <w:sz w:val="24"/>
          <w:szCs w:val="24"/>
          <w:lang w:eastAsia="zh-CN" w:bidi="ar"/>
        </w:rPr>
      </w:pPr>
    </w:p>
    <w:p w:rsidR="005806DA" w:rsidRDefault="005806DA" w:rsidP="004F3BA8">
      <w:pPr>
        <w:pStyle w:val="Prrafodelista"/>
        <w:rPr>
          <w:rFonts w:ascii="Arial" w:eastAsia="Times New Roman" w:hAnsi="Arial" w:cs="Arial"/>
          <w:color w:val="000000"/>
          <w:kern w:val="1"/>
          <w:sz w:val="24"/>
          <w:szCs w:val="24"/>
          <w:lang w:eastAsia="zh-CN" w:bidi="ar"/>
        </w:rPr>
      </w:pPr>
    </w:p>
    <w:p w:rsidR="005806DA" w:rsidRDefault="005806DA" w:rsidP="004F3BA8">
      <w:pPr>
        <w:pStyle w:val="Prrafodelista"/>
        <w:rPr>
          <w:rFonts w:ascii="Arial" w:eastAsia="Times New Roman" w:hAnsi="Arial" w:cs="Arial"/>
          <w:color w:val="000000"/>
          <w:kern w:val="1"/>
          <w:sz w:val="24"/>
          <w:szCs w:val="24"/>
          <w:lang w:eastAsia="zh-CN" w:bidi="ar"/>
        </w:rPr>
      </w:pPr>
    </w:p>
    <w:p w:rsidR="005806DA" w:rsidRDefault="005806DA" w:rsidP="004F3BA8">
      <w:pPr>
        <w:pStyle w:val="Prrafodelista"/>
        <w:rPr>
          <w:rFonts w:ascii="Arial" w:eastAsia="Times New Roman" w:hAnsi="Arial" w:cs="Arial"/>
          <w:color w:val="000000"/>
          <w:kern w:val="1"/>
          <w:sz w:val="24"/>
          <w:szCs w:val="24"/>
          <w:lang w:eastAsia="zh-CN" w:bidi="ar"/>
        </w:rPr>
      </w:pPr>
    </w:p>
    <w:p w:rsidR="00FB5E17" w:rsidRPr="005806DA" w:rsidRDefault="00FB5E17" w:rsidP="005806DA">
      <w:pPr>
        <w:pStyle w:val="Ttulo1"/>
        <w:numPr>
          <w:ilvl w:val="2"/>
          <w:numId w:val="1"/>
        </w:numPr>
        <w:rPr>
          <w:rFonts w:ascii="Arial" w:eastAsiaTheme="minorEastAsia" w:hAnsi="Arial" w:cs="Arial"/>
          <w:color w:val="0070C0"/>
          <w:spacing w:val="15"/>
          <w:sz w:val="22"/>
          <w:szCs w:val="22"/>
        </w:rPr>
      </w:pPr>
      <w:r w:rsidRPr="005806DA">
        <w:rPr>
          <w:rFonts w:ascii="Arial" w:eastAsiaTheme="minorEastAsia" w:hAnsi="Arial" w:cs="Arial"/>
          <w:color w:val="0070C0"/>
          <w:spacing w:val="15"/>
          <w:sz w:val="22"/>
          <w:szCs w:val="22"/>
        </w:rPr>
        <w:lastRenderedPageBreak/>
        <w:t xml:space="preserve">Nivel </w:t>
      </w:r>
      <w:r w:rsidR="00354BD4" w:rsidRPr="005806DA">
        <w:rPr>
          <w:rFonts w:ascii="Arial" w:eastAsiaTheme="minorEastAsia" w:hAnsi="Arial" w:cs="Arial"/>
          <w:color w:val="0070C0"/>
          <w:spacing w:val="15"/>
          <w:sz w:val="22"/>
          <w:szCs w:val="22"/>
        </w:rPr>
        <w:t>código</w:t>
      </w:r>
    </w:p>
    <w:p w:rsidR="00012E76" w:rsidRPr="004F3BA8" w:rsidRDefault="00012E76" w:rsidP="004F3BA8">
      <w:pPr>
        <w:pStyle w:val="Prrafodelista"/>
        <w:rPr>
          <w:rFonts w:ascii="Arial" w:eastAsia="Times New Roman" w:hAnsi="Arial" w:cs="Arial"/>
          <w:color w:val="000000"/>
          <w:kern w:val="1"/>
          <w:sz w:val="24"/>
          <w:szCs w:val="24"/>
          <w:lang w:eastAsia="zh-CN" w:bidi="ar"/>
        </w:rPr>
      </w:pPr>
    </w:p>
    <w:p w:rsidR="00E57869" w:rsidRDefault="00815930" w:rsidP="005806DA">
      <w:pPr>
        <w:pStyle w:val="Subttulo"/>
        <w:spacing w:after="0" w:line="360" w:lineRule="auto"/>
        <w:jc w:val="both"/>
        <w:rPr>
          <w:rFonts w:ascii="Arial" w:eastAsiaTheme="minorHAnsi" w:hAnsi="Arial" w:cs="Arial"/>
          <w:b/>
          <w:i/>
          <w:color w:val="0070C0"/>
          <w:spacing w:val="0"/>
          <w:sz w:val="24"/>
          <w:szCs w:val="24"/>
          <w:lang w:eastAsia="zh-CN" w:bidi="hi-IN"/>
        </w:rPr>
      </w:pPr>
      <w:r w:rsidRPr="005806DA">
        <w:rPr>
          <w:rFonts w:ascii="Arial" w:eastAsiaTheme="minorHAnsi" w:hAnsi="Arial" w:cs="Arial"/>
          <w:b/>
          <w:i/>
          <w:color w:val="0070C0"/>
          <w:spacing w:val="0"/>
          <w:sz w:val="24"/>
          <w:szCs w:val="24"/>
          <w:lang w:eastAsia="zh-CN" w:bidi="hi-IN"/>
        </w:rPr>
        <w:t>Nivel código 2011</w:t>
      </w:r>
    </w:p>
    <w:p w:rsidR="005806DA" w:rsidRPr="005806DA" w:rsidRDefault="005806DA" w:rsidP="005806DA">
      <w:pPr>
        <w:rPr>
          <w:lang w:eastAsia="zh-CN" w:bidi="hi-IN"/>
        </w:rPr>
      </w:pPr>
    </w:p>
    <w:p w:rsidR="00012E76" w:rsidRDefault="00012E76" w:rsidP="00012E76">
      <w:pPr>
        <w:spacing w:after="0" w:line="360" w:lineRule="auto"/>
        <w:jc w:val="both"/>
        <w:rPr>
          <w:rFonts w:ascii="Arial" w:eastAsia="Times New Roman" w:hAnsi="Arial" w:cs="Arial"/>
          <w:color w:val="000000"/>
          <w:kern w:val="1"/>
          <w:sz w:val="24"/>
          <w:szCs w:val="24"/>
          <w:lang w:eastAsia="zh-CN" w:bidi="ar"/>
        </w:rPr>
      </w:pPr>
      <w:r w:rsidRPr="00012E76">
        <w:rPr>
          <w:rFonts w:ascii="Arial" w:eastAsia="Times New Roman" w:hAnsi="Arial" w:cs="Arial"/>
          <w:color w:val="000000"/>
          <w:kern w:val="1"/>
          <w:sz w:val="24"/>
          <w:szCs w:val="24"/>
          <w:lang w:eastAsia="zh-CN" w:bidi="ar"/>
        </w:rPr>
        <w:t>La forma en la que se codifico el sistema “Egresado” no cuenta con ninguna separación entre las capas de presentación y de datos</w:t>
      </w:r>
      <w:r w:rsidR="00AB70D1">
        <w:rPr>
          <w:rFonts w:ascii="Arial" w:eastAsia="Times New Roman" w:hAnsi="Arial" w:cs="Arial"/>
          <w:color w:val="000000"/>
          <w:kern w:val="1"/>
          <w:sz w:val="24"/>
          <w:szCs w:val="24"/>
          <w:lang w:eastAsia="zh-CN" w:bidi="ar"/>
        </w:rPr>
        <w:t xml:space="preserve">. La siguiente imagen es una captura de pantalla que muestra el </w:t>
      </w:r>
      <w:r w:rsidR="009850B1">
        <w:rPr>
          <w:rFonts w:ascii="Arial" w:eastAsia="Times New Roman" w:hAnsi="Arial" w:cs="Arial"/>
          <w:color w:val="000000"/>
          <w:kern w:val="1"/>
          <w:sz w:val="24"/>
          <w:szCs w:val="24"/>
          <w:lang w:eastAsia="zh-CN" w:bidi="ar"/>
        </w:rPr>
        <w:t>código</w:t>
      </w:r>
      <w:r w:rsidR="00A17C9C">
        <w:rPr>
          <w:rFonts w:ascii="Arial" w:eastAsia="Times New Roman" w:hAnsi="Arial" w:cs="Arial"/>
          <w:color w:val="000000"/>
          <w:kern w:val="1"/>
          <w:sz w:val="24"/>
          <w:szCs w:val="24"/>
          <w:lang w:eastAsia="zh-CN" w:bidi="ar"/>
        </w:rPr>
        <w:t xml:space="preserve"> del sistema en el que</w:t>
      </w:r>
      <w:r w:rsidR="00AB70D1">
        <w:rPr>
          <w:rFonts w:ascii="Arial" w:eastAsia="Times New Roman" w:hAnsi="Arial" w:cs="Arial"/>
          <w:color w:val="000000"/>
          <w:kern w:val="1"/>
          <w:sz w:val="24"/>
          <w:szCs w:val="24"/>
          <w:lang w:eastAsia="zh-CN" w:bidi="ar"/>
        </w:rPr>
        <w:t xml:space="preserve"> se puede apreciar que las capas de presentación y datos están juntas.</w:t>
      </w:r>
    </w:p>
    <w:p w:rsidR="005806DA" w:rsidRPr="00012E76" w:rsidRDefault="005806DA" w:rsidP="00012E76">
      <w:pPr>
        <w:spacing w:after="0" w:line="360" w:lineRule="auto"/>
        <w:jc w:val="both"/>
        <w:rPr>
          <w:rFonts w:ascii="Arial" w:eastAsia="Times New Roman" w:hAnsi="Arial" w:cs="Arial"/>
          <w:color w:val="000000"/>
          <w:kern w:val="1"/>
          <w:sz w:val="24"/>
          <w:szCs w:val="24"/>
          <w:lang w:eastAsia="zh-CN" w:bidi="ar"/>
        </w:rPr>
      </w:pPr>
    </w:p>
    <w:p w:rsidR="00DD6D7D" w:rsidRDefault="00815930" w:rsidP="00DD6D7D">
      <w:pPr>
        <w:keepNext/>
        <w:spacing w:line="360" w:lineRule="auto"/>
        <w:jc w:val="both"/>
      </w:pPr>
      <w:r w:rsidRPr="00596376">
        <w:rPr>
          <w:noProof/>
          <w:lang w:eastAsia="es-NI"/>
        </w:rPr>
        <w:drawing>
          <wp:inline distT="0" distB="0" distL="0" distR="0" wp14:anchorId="5E14CA5E" wp14:editId="5EA45582">
            <wp:extent cx="5612130" cy="3155282"/>
            <wp:effectExtent l="0" t="0" r="7620" b="7620"/>
            <wp:docPr id="4" name="Imagen 4" descr="H:\ver_egres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er_egresado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5806DA" w:rsidRDefault="002E3EFE" w:rsidP="002E3EFE">
      <w:pPr>
        <w:pStyle w:val="Descripcin"/>
      </w:pPr>
      <w:r>
        <w:t xml:space="preserve">Ilustración </w:t>
      </w:r>
      <w:r w:rsidR="00E10083">
        <w:fldChar w:fldCharType="begin"/>
      </w:r>
      <w:r w:rsidR="00E10083">
        <w:instrText xml:space="preserve"> SEQ Ilustración \* ARABIC </w:instrText>
      </w:r>
      <w:r w:rsidR="00E10083">
        <w:fldChar w:fldCharType="separate"/>
      </w:r>
      <w:r w:rsidR="00E10083">
        <w:rPr>
          <w:noProof/>
        </w:rPr>
        <w:t>1</w:t>
      </w:r>
      <w:r w:rsidR="00E10083">
        <w:rPr>
          <w:noProof/>
        </w:rPr>
        <w:fldChar w:fldCharType="end"/>
      </w:r>
      <w:r>
        <w:t xml:space="preserve"> Código sistema “Egresados” 2011</w:t>
      </w:r>
    </w:p>
    <w:p w:rsidR="00815930" w:rsidRDefault="00815930" w:rsidP="00815930">
      <w:pPr>
        <w:pStyle w:val="Descripcin"/>
        <w:jc w:val="both"/>
        <w:rPr>
          <w:u w:val="single"/>
        </w:rPr>
      </w:pPr>
    </w:p>
    <w:p w:rsidR="005806DA" w:rsidRDefault="005806DA" w:rsidP="005806DA"/>
    <w:p w:rsidR="005806DA" w:rsidRDefault="005806DA" w:rsidP="005806DA"/>
    <w:p w:rsidR="005806DA" w:rsidRDefault="005806DA" w:rsidP="005806DA"/>
    <w:p w:rsidR="005806DA" w:rsidRDefault="005806DA" w:rsidP="005806DA"/>
    <w:p w:rsidR="005806DA" w:rsidRDefault="005806DA" w:rsidP="005806DA"/>
    <w:p w:rsidR="005806DA" w:rsidRPr="005806DA" w:rsidRDefault="005806DA" w:rsidP="005806DA"/>
    <w:p w:rsidR="00815930" w:rsidRDefault="00815930" w:rsidP="005806DA">
      <w:pPr>
        <w:pStyle w:val="Subttulo"/>
        <w:spacing w:after="0" w:line="360" w:lineRule="auto"/>
        <w:jc w:val="both"/>
        <w:rPr>
          <w:rFonts w:ascii="Arial" w:eastAsiaTheme="minorHAnsi" w:hAnsi="Arial" w:cs="Arial"/>
          <w:b/>
          <w:i/>
          <w:color w:val="0070C0"/>
          <w:spacing w:val="0"/>
          <w:sz w:val="24"/>
          <w:szCs w:val="24"/>
          <w:lang w:eastAsia="zh-CN" w:bidi="hi-IN"/>
        </w:rPr>
      </w:pPr>
      <w:r w:rsidRPr="005806DA">
        <w:rPr>
          <w:rFonts w:ascii="Arial" w:eastAsiaTheme="minorHAnsi" w:hAnsi="Arial" w:cs="Arial"/>
          <w:b/>
          <w:i/>
          <w:color w:val="0070C0"/>
          <w:spacing w:val="0"/>
          <w:sz w:val="24"/>
          <w:szCs w:val="24"/>
          <w:lang w:eastAsia="zh-CN" w:bidi="hi-IN"/>
        </w:rPr>
        <w:lastRenderedPageBreak/>
        <w:t>Nivel código 2017</w:t>
      </w:r>
    </w:p>
    <w:p w:rsidR="005806DA" w:rsidRPr="005806DA" w:rsidRDefault="005806DA" w:rsidP="005806DA">
      <w:pPr>
        <w:rPr>
          <w:lang w:eastAsia="zh-CN" w:bidi="hi-IN"/>
        </w:rPr>
      </w:pPr>
    </w:p>
    <w:p w:rsidR="00353AC0" w:rsidRDefault="00353AC0" w:rsidP="00353AC0">
      <w:pPr>
        <w:spacing w:after="0" w:line="360" w:lineRule="auto"/>
        <w:jc w:val="both"/>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En el sistema 2017 al cual se aplicó reingeniería en la fase de reestructuración de código</w:t>
      </w:r>
      <w:r w:rsidR="005806DA">
        <w:rPr>
          <w:rFonts w:ascii="Arial" w:eastAsia="Times New Roman" w:hAnsi="Arial" w:cs="Arial"/>
          <w:color w:val="000000"/>
          <w:kern w:val="1"/>
          <w:sz w:val="24"/>
          <w:szCs w:val="24"/>
          <w:lang w:eastAsia="zh-CN" w:bidi="ar"/>
        </w:rPr>
        <w:t>,</w:t>
      </w:r>
      <w:r>
        <w:rPr>
          <w:rFonts w:ascii="Arial" w:eastAsia="Times New Roman" w:hAnsi="Arial" w:cs="Arial"/>
          <w:color w:val="000000"/>
          <w:kern w:val="1"/>
          <w:sz w:val="24"/>
          <w:szCs w:val="24"/>
          <w:lang w:eastAsia="zh-CN" w:bidi="ar"/>
        </w:rPr>
        <w:t xml:space="preserve"> se trabajó con el modelo MVC para mantener todas las capas forma ordenadas. </w:t>
      </w:r>
    </w:p>
    <w:p w:rsidR="005806DA" w:rsidRDefault="005806DA" w:rsidP="00353AC0">
      <w:pPr>
        <w:spacing w:after="0" w:line="360" w:lineRule="auto"/>
        <w:jc w:val="both"/>
        <w:rPr>
          <w:rFonts w:ascii="Arial" w:eastAsia="Times New Roman" w:hAnsi="Arial" w:cs="Arial"/>
          <w:color w:val="000000"/>
          <w:kern w:val="1"/>
          <w:sz w:val="24"/>
          <w:szCs w:val="24"/>
          <w:lang w:eastAsia="zh-CN" w:bidi="ar"/>
        </w:rPr>
      </w:pPr>
    </w:p>
    <w:p w:rsidR="005806DA" w:rsidRPr="00D6021A" w:rsidRDefault="005806DA" w:rsidP="00D6021A">
      <w:pPr>
        <w:spacing w:line="360" w:lineRule="auto"/>
        <w:jc w:val="both"/>
        <w:rPr>
          <w:rFonts w:ascii="Arial" w:hAnsi="Arial" w:cs="Arial"/>
          <w:sz w:val="24"/>
          <w:szCs w:val="24"/>
          <w:lang w:eastAsia="zh-CN" w:bidi="hi-IN"/>
        </w:rPr>
      </w:pPr>
      <w:r w:rsidRPr="00D6021A">
        <w:rPr>
          <w:rFonts w:ascii="Arial" w:hAnsi="Arial" w:cs="Arial"/>
          <w:sz w:val="24"/>
          <w:szCs w:val="24"/>
          <w:lang w:eastAsia="zh-CN" w:bidi="hi-IN"/>
        </w:rPr>
        <w:t>El siguiente diagrama representa las capas del modelo MVC a como fueron aplicadas en el sistema 2017.</w:t>
      </w:r>
    </w:p>
    <w:p w:rsidR="005806DA" w:rsidRDefault="002E3EFE" w:rsidP="005806DA">
      <w:pPr>
        <w:rPr>
          <w:lang w:eastAsia="zh-CN" w:bidi="hi-IN"/>
        </w:rPr>
      </w:pPr>
      <w:r>
        <w:rPr>
          <w:noProof/>
          <w:lang w:eastAsia="es-NI"/>
        </w:rPr>
        <mc:AlternateContent>
          <mc:Choice Requires="wps">
            <w:drawing>
              <wp:anchor distT="0" distB="0" distL="114300" distR="114300" simplePos="0" relativeHeight="251674624" behindDoc="0" locked="0" layoutInCell="1" allowOverlap="1" wp14:anchorId="05973916" wp14:editId="1575AC74">
                <wp:simplePos x="0" y="0"/>
                <wp:positionH relativeFrom="column">
                  <wp:posOffset>0</wp:posOffset>
                </wp:positionH>
                <wp:positionV relativeFrom="paragraph">
                  <wp:posOffset>3710940</wp:posOffset>
                </wp:positionV>
                <wp:extent cx="530923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a:effectLst/>
                      </wps:spPr>
                      <wps:txbx>
                        <w:txbxContent>
                          <w:p w:rsidR="00813F7A" w:rsidRPr="00854CD0" w:rsidRDefault="00813F7A" w:rsidP="002E3EFE">
                            <w:pPr>
                              <w:pStyle w:val="Descripcin"/>
                              <w:rPr>
                                <w:rFonts w:eastAsia="Times New Roman"/>
                                <w:noProof/>
                              </w:rPr>
                            </w:pPr>
                            <w:r>
                              <w:t xml:space="preserve">Ilustración </w:t>
                            </w:r>
                            <w:r w:rsidR="00E10083">
                              <w:fldChar w:fldCharType="begin"/>
                            </w:r>
                            <w:r w:rsidR="00E10083">
                              <w:instrText xml:space="preserve"> SEQ Ilustración \* ARABIC </w:instrText>
                            </w:r>
                            <w:r w:rsidR="00E10083">
                              <w:fldChar w:fldCharType="separate"/>
                            </w:r>
                            <w:r w:rsidR="00E10083">
                              <w:rPr>
                                <w:noProof/>
                              </w:rPr>
                              <w:t>2</w:t>
                            </w:r>
                            <w:r w:rsidR="00E10083">
                              <w:rPr>
                                <w:noProof/>
                              </w:rPr>
                              <w:fldChar w:fldCharType="end"/>
                            </w:r>
                            <w:r>
                              <w:t xml:space="preserve"> Arquitectura de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973916" id="_x0000_t202" coordsize="21600,21600" o:spt="202" path="m,l,21600r21600,l21600,xe">
                <v:stroke joinstyle="miter"/>
                <v:path gradientshapeok="t" o:connecttype="rect"/>
              </v:shapetype>
              <v:shape id="Cuadro de texto 24" o:spid="_x0000_s1026" type="#_x0000_t202" style="position:absolute;margin-left:0;margin-top:292.2pt;width:418.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" stroked="f">
                <v:textbox style="mso-fit-shape-to-text:t" inset="0,0,0,0">
                  <w:txbxContent>
                    <w:p w:rsidR="00813F7A" w:rsidRPr="00854CD0" w:rsidRDefault="00813F7A" w:rsidP="002E3EFE">
                      <w:pPr>
                        <w:pStyle w:val="Descripcin"/>
                        <w:rPr>
                          <w:rFonts w:eastAsia="Times New Roman"/>
                          <w:noProof/>
                        </w:rPr>
                      </w:pPr>
                      <w:r>
                        <w:t xml:space="preserve">Ilustración </w:t>
                      </w:r>
                      <w:r w:rsidR="00E10083">
                        <w:fldChar w:fldCharType="begin"/>
                      </w:r>
                      <w:r w:rsidR="00E10083">
                        <w:instrText xml:space="preserve"> SEQ Ilustración \* ARABIC </w:instrText>
                      </w:r>
                      <w:r w:rsidR="00E10083">
                        <w:fldChar w:fldCharType="separate"/>
                      </w:r>
                      <w:r w:rsidR="00E10083">
                        <w:rPr>
                          <w:noProof/>
                        </w:rPr>
                        <w:t>2</w:t>
                      </w:r>
                      <w:r w:rsidR="00E10083">
                        <w:rPr>
                          <w:noProof/>
                        </w:rPr>
                        <w:fldChar w:fldCharType="end"/>
                      </w:r>
                      <w:r>
                        <w:t xml:space="preserve"> Arquitectura de base de datos</w:t>
                      </w:r>
                    </w:p>
                  </w:txbxContent>
                </v:textbox>
                <w10:wrap type="square"/>
              </v:shape>
            </w:pict>
          </mc:Fallback>
        </mc:AlternateContent>
      </w:r>
      <w:r w:rsidR="005806DA">
        <w:rPr>
          <w:rFonts w:eastAsia="Times New Roman"/>
          <w:noProof/>
          <w:lang w:eastAsia="es-NI"/>
        </w:rPr>
        <w:drawing>
          <wp:anchor distT="0" distB="0" distL="114300" distR="114300" simplePos="0" relativeHeight="251672576" behindDoc="0" locked="0" layoutInCell="1" allowOverlap="1" wp14:anchorId="2F353B7D" wp14:editId="2838072C">
            <wp:simplePos x="0" y="0"/>
            <wp:positionH relativeFrom="margin">
              <wp:align>left</wp:align>
            </wp:positionH>
            <wp:positionV relativeFrom="paragraph">
              <wp:posOffset>378460</wp:posOffset>
            </wp:positionV>
            <wp:extent cx="5309235" cy="3275330"/>
            <wp:effectExtent l="0" t="0" r="5715" b="1270"/>
            <wp:wrapSquare wrapText="bothSides"/>
            <wp:docPr id="6" name="Imagen 6" descr="E:\doc\diseno_arquitecto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diseno_arquitectonic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235"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6DA" w:rsidRDefault="005806DA" w:rsidP="00353AC0">
      <w:pPr>
        <w:spacing w:after="0" w:line="360" w:lineRule="auto"/>
        <w:jc w:val="both"/>
        <w:rPr>
          <w:rFonts w:ascii="Arial" w:eastAsia="Times New Roman" w:hAnsi="Arial" w:cs="Arial"/>
          <w:color w:val="000000"/>
          <w:kern w:val="1"/>
          <w:sz w:val="24"/>
          <w:szCs w:val="24"/>
          <w:lang w:eastAsia="zh-CN" w:bidi="ar"/>
        </w:rPr>
      </w:pPr>
    </w:p>
    <w:p w:rsidR="002735C8" w:rsidRDefault="002735C8" w:rsidP="00353AC0">
      <w:pPr>
        <w:spacing w:after="0" w:line="360" w:lineRule="auto"/>
        <w:jc w:val="both"/>
        <w:rPr>
          <w:rFonts w:ascii="Arial" w:eastAsia="Times New Roman" w:hAnsi="Arial" w:cs="Arial"/>
          <w:color w:val="000000"/>
          <w:kern w:val="1"/>
          <w:sz w:val="24"/>
          <w:szCs w:val="24"/>
          <w:lang w:eastAsia="zh-CN" w:bidi="ar"/>
        </w:rPr>
      </w:pPr>
    </w:p>
    <w:p w:rsidR="002735C8" w:rsidRDefault="002735C8" w:rsidP="00353AC0">
      <w:pPr>
        <w:spacing w:after="0" w:line="360" w:lineRule="auto"/>
        <w:jc w:val="both"/>
        <w:rPr>
          <w:rFonts w:ascii="Arial" w:eastAsia="Times New Roman" w:hAnsi="Arial" w:cs="Arial"/>
          <w:color w:val="000000"/>
          <w:kern w:val="1"/>
          <w:sz w:val="24"/>
          <w:szCs w:val="24"/>
          <w:lang w:eastAsia="zh-CN" w:bidi="ar"/>
        </w:rPr>
      </w:pPr>
    </w:p>
    <w:p w:rsidR="002735C8" w:rsidRDefault="002735C8" w:rsidP="00353AC0">
      <w:pPr>
        <w:spacing w:after="0" w:line="360" w:lineRule="auto"/>
        <w:jc w:val="both"/>
        <w:rPr>
          <w:rFonts w:ascii="Arial" w:eastAsia="Times New Roman" w:hAnsi="Arial" w:cs="Arial"/>
          <w:color w:val="000000"/>
          <w:kern w:val="1"/>
          <w:sz w:val="24"/>
          <w:szCs w:val="24"/>
          <w:lang w:eastAsia="zh-CN" w:bidi="ar"/>
        </w:rPr>
      </w:pPr>
    </w:p>
    <w:p w:rsidR="002735C8" w:rsidRDefault="002735C8" w:rsidP="00353AC0">
      <w:pPr>
        <w:spacing w:after="0" w:line="360" w:lineRule="auto"/>
        <w:jc w:val="both"/>
        <w:rPr>
          <w:rFonts w:ascii="Arial" w:eastAsia="Times New Roman" w:hAnsi="Arial" w:cs="Arial"/>
          <w:color w:val="000000"/>
          <w:kern w:val="1"/>
          <w:sz w:val="24"/>
          <w:szCs w:val="24"/>
          <w:lang w:eastAsia="zh-CN" w:bidi="ar"/>
        </w:rPr>
      </w:pPr>
    </w:p>
    <w:p w:rsidR="002735C8" w:rsidRDefault="002735C8" w:rsidP="00353AC0">
      <w:pPr>
        <w:spacing w:after="0" w:line="360" w:lineRule="auto"/>
        <w:jc w:val="both"/>
        <w:rPr>
          <w:rFonts w:ascii="Arial" w:eastAsia="Times New Roman" w:hAnsi="Arial" w:cs="Arial"/>
          <w:color w:val="000000"/>
          <w:kern w:val="1"/>
          <w:sz w:val="24"/>
          <w:szCs w:val="24"/>
          <w:lang w:eastAsia="zh-CN" w:bidi="ar"/>
        </w:rPr>
      </w:pPr>
    </w:p>
    <w:p w:rsidR="002735C8" w:rsidRPr="00353AC0" w:rsidRDefault="002735C8" w:rsidP="00353AC0">
      <w:pPr>
        <w:spacing w:after="0" w:line="360" w:lineRule="auto"/>
        <w:jc w:val="both"/>
        <w:rPr>
          <w:rFonts w:ascii="Arial" w:eastAsia="Times New Roman" w:hAnsi="Arial" w:cs="Arial"/>
          <w:color w:val="000000"/>
          <w:kern w:val="1"/>
          <w:sz w:val="24"/>
          <w:szCs w:val="24"/>
          <w:lang w:eastAsia="zh-CN" w:bidi="ar"/>
        </w:rPr>
      </w:pPr>
    </w:p>
    <w:p w:rsidR="00815930" w:rsidRDefault="00815930" w:rsidP="00815930">
      <w:pPr>
        <w:pStyle w:val="Ttulo1"/>
        <w:ind w:left="1224"/>
        <w:rPr>
          <w:rFonts w:ascii="Arial" w:eastAsiaTheme="minorEastAsia" w:hAnsi="Arial" w:cs="Arial"/>
          <w:color w:val="0070C0"/>
          <w:spacing w:val="15"/>
          <w:sz w:val="22"/>
          <w:szCs w:val="22"/>
        </w:rPr>
      </w:pPr>
      <w:bookmarkStart w:id="20" w:name="_Toc499970264"/>
      <w:r w:rsidRPr="008238AC">
        <w:rPr>
          <w:rFonts w:ascii="Arial" w:eastAsiaTheme="minorEastAsia" w:hAnsi="Arial" w:cs="Arial"/>
          <w:color w:val="0070C0"/>
          <w:spacing w:val="15"/>
          <w:sz w:val="22"/>
          <w:szCs w:val="22"/>
        </w:rPr>
        <w:lastRenderedPageBreak/>
        <w:t>Modelo</w:t>
      </w:r>
      <w:bookmarkEnd w:id="20"/>
    </w:p>
    <w:p w:rsidR="002735C8" w:rsidRPr="002735C8" w:rsidRDefault="002735C8" w:rsidP="002735C8"/>
    <w:p w:rsidR="00815930" w:rsidRDefault="00815930" w:rsidP="00815930">
      <w:pPr>
        <w:spacing w:after="0" w:line="360" w:lineRule="auto"/>
        <w:jc w:val="both"/>
        <w:rPr>
          <w:rFonts w:ascii="Arial" w:hAnsi="Arial" w:cs="Arial"/>
          <w:sz w:val="24"/>
          <w:szCs w:val="24"/>
          <w:lang w:eastAsia="zh-CN" w:bidi="hi-IN"/>
        </w:rPr>
      </w:pPr>
      <w:r w:rsidRPr="008238AC">
        <w:rPr>
          <w:rFonts w:ascii="Arial" w:hAnsi="Arial" w:cs="Arial"/>
          <w:sz w:val="24"/>
          <w:szCs w:val="24"/>
          <w:lang w:eastAsia="zh-CN" w:bidi="hi-IN"/>
        </w:rPr>
        <w:t>El framework Laravel implementa totalmente la arquitectura MVC</w:t>
      </w:r>
      <w:r>
        <w:rPr>
          <w:rFonts w:ascii="Arial" w:hAnsi="Arial" w:cs="Arial"/>
          <w:sz w:val="24"/>
          <w:szCs w:val="24"/>
          <w:lang w:eastAsia="zh-CN" w:bidi="hi-IN"/>
        </w:rPr>
        <w:t xml:space="preserve"> </w:t>
      </w:r>
      <w:r w:rsidRPr="008238AC">
        <w:rPr>
          <w:rFonts w:ascii="Arial" w:hAnsi="Arial" w:cs="Arial"/>
          <w:sz w:val="24"/>
          <w:szCs w:val="24"/>
          <w:lang w:eastAsia="zh-CN" w:bidi="hi-IN"/>
        </w:rPr>
        <w:t>(modelo-vista-controlador) por lo que los modelos son representados por clases PHP que extienden de la clase Model, que es un ORM parte del framework Laravel el cual accede a tablas de base de datos. Según convenciones Laravel se crea un modelo por tabla.</w:t>
      </w:r>
    </w:p>
    <w:p w:rsidR="002735C8" w:rsidRDefault="002735C8" w:rsidP="00815930">
      <w:pPr>
        <w:spacing w:after="0" w:line="360" w:lineRule="auto"/>
        <w:jc w:val="both"/>
        <w:rPr>
          <w:rFonts w:ascii="Arial" w:hAnsi="Arial" w:cs="Arial"/>
          <w:sz w:val="24"/>
          <w:szCs w:val="24"/>
          <w:lang w:eastAsia="zh-CN" w:bidi="hi-IN"/>
        </w:rPr>
      </w:pPr>
    </w:p>
    <w:p w:rsidR="009A70F9" w:rsidRDefault="00815930" w:rsidP="009A70F9">
      <w:pPr>
        <w:keepNext/>
        <w:spacing w:line="360" w:lineRule="auto"/>
        <w:jc w:val="both"/>
      </w:pPr>
      <w:r>
        <w:rPr>
          <w:rFonts w:ascii="Arial" w:hAnsi="Arial" w:cs="Arial"/>
          <w:noProof/>
          <w:sz w:val="24"/>
          <w:szCs w:val="24"/>
          <w:lang w:eastAsia="es-NI"/>
        </w:rPr>
        <w:drawing>
          <wp:inline distT="0" distB="0" distL="0" distR="0" wp14:anchorId="36273F50" wp14:editId="1AB4B09D">
            <wp:extent cx="5607050" cy="3155315"/>
            <wp:effectExtent l="0" t="0" r="0" b="6985"/>
            <wp:docPr id="19" name="Imagen 19" descr="D:\RUTH\Descargas\Screenshot_20171002_20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TH\Descargas\Screenshot_20171002_2008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2735C8" w:rsidRDefault="009A70F9" w:rsidP="009A70F9">
      <w:pPr>
        <w:pStyle w:val="Descripcin"/>
        <w:jc w:val="both"/>
      </w:pPr>
      <w:r>
        <w:t xml:space="preserve">Ilustración </w:t>
      </w:r>
      <w:r w:rsidR="00E10083">
        <w:fldChar w:fldCharType="begin"/>
      </w:r>
      <w:r w:rsidR="00E10083">
        <w:instrText xml:space="preserve"> SEQ Ilustración \* ARABIC </w:instrText>
      </w:r>
      <w:r w:rsidR="00E10083">
        <w:fldChar w:fldCharType="separate"/>
      </w:r>
      <w:r w:rsidR="00E10083">
        <w:rPr>
          <w:noProof/>
        </w:rPr>
        <w:t>3</w:t>
      </w:r>
      <w:r w:rsidR="00E10083">
        <w:rPr>
          <w:noProof/>
        </w:rPr>
        <w:fldChar w:fldCharType="end"/>
      </w:r>
      <w:r>
        <w:t xml:space="preserve"> Modelo</w:t>
      </w:r>
    </w:p>
    <w:p w:rsidR="00815930" w:rsidRDefault="00815930" w:rsidP="00815930">
      <w:pPr>
        <w:pStyle w:val="Descripcin"/>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2735C8" w:rsidRDefault="002735C8"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pStyle w:val="Ttulo1"/>
        <w:ind w:left="1224"/>
        <w:rPr>
          <w:rFonts w:ascii="Arial" w:eastAsiaTheme="minorEastAsia" w:hAnsi="Arial" w:cs="Arial"/>
          <w:color w:val="0070C0"/>
          <w:spacing w:val="15"/>
          <w:sz w:val="22"/>
          <w:szCs w:val="22"/>
        </w:rPr>
      </w:pPr>
      <w:bookmarkStart w:id="21" w:name="_Toc499970265"/>
      <w:r w:rsidRPr="008238AC">
        <w:rPr>
          <w:rFonts w:ascii="Arial" w:eastAsiaTheme="minorEastAsia" w:hAnsi="Arial" w:cs="Arial"/>
          <w:color w:val="0070C0"/>
          <w:spacing w:val="15"/>
          <w:sz w:val="22"/>
          <w:szCs w:val="22"/>
        </w:rPr>
        <w:t>Controlador</w:t>
      </w:r>
      <w:bookmarkEnd w:id="21"/>
    </w:p>
    <w:p w:rsidR="002735C8" w:rsidRPr="002735C8" w:rsidRDefault="002735C8" w:rsidP="002735C8"/>
    <w:p w:rsidR="00815930" w:rsidRDefault="00815930" w:rsidP="00815930">
      <w:pPr>
        <w:spacing w:after="0" w:line="360" w:lineRule="auto"/>
        <w:jc w:val="both"/>
        <w:rPr>
          <w:rFonts w:ascii="Arial" w:hAnsi="Arial" w:cs="Arial"/>
          <w:sz w:val="24"/>
          <w:szCs w:val="24"/>
          <w:lang w:eastAsia="zh-CN" w:bidi="hi-IN"/>
        </w:rPr>
      </w:pPr>
      <w:r w:rsidRPr="00F1737C">
        <w:rPr>
          <w:rFonts w:ascii="Arial" w:hAnsi="Arial" w:cs="Arial"/>
          <w:sz w:val="24"/>
          <w:szCs w:val="24"/>
          <w:lang w:eastAsia="zh-CN" w:bidi="hi-IN"/>
        </w:rPr>
        <w:t>Son clases que nos permiten procesar los datos provenientes de modelos para ser visualizados en las vistas, y procesados de las vistas hacia los modelos creando un puente entre los modelos y las vistas. Los controladores son representados por clase PHP que extienden la clase Controller, estos fueron creados según el tipo de interacción.</w:t>
      </w:r>
    </w:p>
    <w:p w:rsidR="002735C8" w:rsidRDefault="002735C8" w:rsidP="00815930">
      <w:pPr>
        <w:spacing w:after="0" w:line="360" w:lineRule="auto"/>
        <w:jc w:val="both"/>
        <w:rPr>
          <w:rFonts w:ascii="Arial" w:hAnsi="Arial" w:cs="Arial"/>
          <w:sz w:val="24"/>
          <w:szCs w:val="24"/>
          <w:lang w:eastAsia="zh-CN" w:bidi="hi-IN"/>
        </w:rPr>
      </w:pPr>
    </w:p>
    <w:p w:rsidR="009A70F9" w:rsidRDefault="00815930" w:rsidP="009A70F9">
      <w:pPr>
        <w:keepNext/>
        <w:spacing w:line="360" w:lineRule="auto"/>
        <w:jc w:val="both"/>
      </w:pPr>
      <w:r>
        <w:rPr>
          <w:noProof/>
          <w:lang w:eastAsia="es-NI"/>
        </w:rPr>
        <w:drawing>
          <wp:inline distT="0" distB="0" distL="0" distR="0" wp14:anchorId="4C94A330" wp14:editId="7D45407A">
            <wp:extent cx="5607050" cy="3155315"/>
            <wp:effectExtent l="0" t="0" r="0" b="6985"/>
            <wp:docPr id="21" name="Imagen 21" descr="D:\RUTH\Descargas\Screenshot_20171002_20085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UTH\Descargas\Screenshot_20171002_200851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2735C8" w:rsidRDefault="009A70F9" w:rsidP="009A70F9">
      <w:pPr>
        <w:pStyle w:val="Descripcin"/>
        <w:jc w:val="both"/>
      </w:pPr>
      <w:r>
        <w:t xml:space="preserve">Ilustración </w:t>
      </w:r>
      <w:r w:rsidR="00E10083">
        <w:fldChar w:fldCharType="begin"/>
      </w:r>
      <w:r w:rsidR="00E10083">
        <w:instrText xml:space="preserve"> SEQ Ilustración \* ARABIC </w:instrText>
      </w:r>
      <w:r w:rsidR="00E10083">
        <w:fldChar w:fldCharType="separate"/>
      </w:r>
      <w:r w:rsidR="00E10083">
        <w:rPr>
          <w:noProof/>
        </w:rPr>
        <w:t>4</w:t>
      </w:r>
      <w:r w:rsidR="00E10083">
        <w:rPr>
          <w:noProof/>
        </w:rPr>
        <w:fldChar w:fldCharType="end"/>
      </w:r>
      <w:r>
        <w:t xml:space="preserve"> Controlador</w:t>
      </w:r>
    </w:p>
    <w:p w:rsidR="00815930" w:rsidRDefault="00815930" w:rsidP="00815930">
      <w:pPr>
        <w:pStyle w:val="Descripcin"/>
        <w:jc w:val="both"/>
      </w:pPr>
    </w:p>
    <w:p w:rsidR="00815930" w:rsidRDefault="00815930" w:rsidP="00815930">
      <w:pPr>
        <w:pStyle w:val="Descripcin"/>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A251ED" w:rsidRDefault="00A251ED" w:rsidP="00815930">
      <w:pPr>
        <w:spacing w:after="0" w:line="360" w:lineRule="auto"/>
        <w:jc w:val="both"/>
        <w:rPr>
          <w:rFonts w:ascii="Arial" w:hAnsi="Arial" w:cs="Arial"/>
          <w:sz w:val="24"/>
          <w:szCs w:val="24"/>
          <w:lang w:eastAsia="zh-CN" w:bidi="hi-IN"/>
        </w:rPr>
      </w:pPr>
    </w:p>
    <w:p w:rsidR="00815930" w:rsidRDefault="00815930" w:rsidP="00815930">
      <w:pPr>
        <w:spacing w:after="0" w:line="360" w:lineRule="auto"/>
        <w:jc w:val="both"/>
        <w:rPr>
          <w:rFonts w:ascii="Arial" w:hAnsi="Arial" w:cs="Arial"/>
          <w:sz w:val="24"/>
          <w:szCs w:val="24"/>
          <w:lang w:eastAsia="zh-CN" w:bidi="hi-IN"/>
        </w:rPr>
      </w:pPr>
    </w:p>
    <w:p w:rsidR="00815930" w:rsidRDefault="00815930" w:rsidP="00815930">
      <w:pPr>
        <w:pStyle w:val="Ttulo1"/>
        <w:ind w:left="1224"/>
        <w:rPr>
          <w:rFonts w:ascii="Arial" w:eastAsiaTheme="minorEastAsia" w:hAnsi="Arial" w:cs="Arial"/>
          <w:color w:val="0070C0"/>
          <w:spacing w:val="15"/>
          <w:sz w:val="22"/>
          <w:szCs w:val="22"/>
        </w:rPr>
      </w:pPr>
      <w:bookmarkStart w:id="22" w:name="_Toc499970266"/>
      <w:r w:rsidRPr="008238AC">
        <w:rPr>
          <w:rFonts w:ascii="Arial" w:eastAsiaTheme="minorEastAsia" w:hAnsi="Arial" w:cs="Arial"/>
          <w:color w:val="0070C0"/>
          <w:spacing w:val="15"/>
          <w:sz w:val="22"/>
          <w:szCs w:val="22"/>
        </w:rPr>
        <w:lastRenderedPageBreak/>
        <w:t>Vistas</w:t>
      </w:r>
      <w:bookmarkEnd w:id="22"/>
    </w:p>
    <w:p w:rsidR="002735C8" w:rsidRPr="002735C8" w:rsidRDefault="002735C8" w:rsidP="002735C8"/>
    <w:p w:rsidR="00815930" w:rsidRDefault="00815930" w:rsidP="00815930">
      <w:pPr>
        <w:spacing w:after="0" w:line="360" w:lineRule="auto"/>
        <w:jc w:val="both"/>
        <w:rPr>
          <w:rFonts w:ascii="Arial" w:hAnsi="Arial" w:cs="Arial"/>
          <w:sz w:val="24"/>
          <w:szCs w:val="24"/>
          <w:lang w:eastAsia="zh-CN" w:bidi="hi-IN"/>
        </w:rPr>
      </w:pPr>
      <w:r w:rsidRPr="0099589B">
        <w:rPr>
          <w:rFonts w:ascii="Arial" w:hAnsi="Arial" w:cs="Arial"/>
          <w:sz w:val="24"/>
          <w:szCs w:val="24"/>
          <w:lang w:eastAsia="zh-CN" w:bidi="hi-IN"/>
        </w:rPr>
        <w:t>Las vistas están ordenadas en carpetas según el controlador que interactúan con ellas. Las vistas ocupan el sistema de plantilla Blade que es parte del framework Laravel cuya principal característica es extender layout para no duplicar código y mantener archivos de vista ágil.</w:t>
      </w:r>
    </w:p>
    <w:p w:rsidR="002735C8" w:rsidRDefault="002735C8" w:rsidP="00815930">
      <w:pPr>
        <w:spacing w:after="0" w:line="360" w:lineRule="auto"/>
        <w:jc w:val="both"/>
        <w:rPr>
          <w:rFonts w:ascii="Arial" w:hAnsi="Arial" w:cs="Arial"/>
          <w:sz w:val="24"/>
          <w:szCs w:val="24"/>
          <w:lang w:eastAsia="zh-CN" w:bidi="hi-IN"/>
        </w:rPr>
      </w:pPr>
    </w:p>
    <w:p w:rsidR="00B6691C" w:rsidRDefault="00815930" w:rsidP="00B6691C">
      <w:pPr>
        <w:keepNext/>
        <w:tabs>
          <w:tab w:val="left" w:pos="1956"/>
        </w:tabs>
      </w:pPr>
      <w:r>
        <w:rPr>
          <w:rFonts w:ascii="Arial" w:hAnsi="Arial" w:cs="Arial"/>
          <w:noProof/>
          <w:sz w:val="24"/>
          <w:szCs w:val="24"/>
          <w:lang w:eastAsia="es-NI"/>
        </w:rPr>
        <w:drawing>
          <wp:inline distT="0" distB="0" distL="0" distR="0" wp14:anchorId="0F951C6C" wp14:editId="66701DB2">
            <wp:extent cx="5607050" cy="3155315"/>
            <wp:effectExtent l="0" t="0" r="0" b="6985"/>
            <wp:docPr id="20" name="Imagen 20" descr="D:\RUTH\Descargas\Screenshot_20171002_20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UTH\Descargas\Screenshot_20171002_20090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591937" w:rsidRDefault="00B6691C" w:rsidP="00B6691C">
      <w:pPr>
        <w:pStyle w:val="Descripcin"/>
      </w:pPr>
      <w:r>
        <w:t xml:space="preserve">Ilustración </w:t>
      </w:r>
      <w:r w:rsidR="00E10083">
        <w:fldChar w:fldCharType="begin"/>
      </w:r>
      <w:r w:rsidR="00E10083">
        <w:instrText xml:space="preserve"> SEQ Ilustración \* ARABIC </w:instrText>
      </w:r>
      <w:r w:rsidR="00E10083">
        <w:fldChar w:fldCharType="separate"/>
      </w:r>
      <w:r w:rsidR="00E10083">
        <w:rPr>
          <w:noProof/>
        </w:rPr>
        <w:t>5</w:t>
      </w:r>
      <w:r w:rsidR="00E10083">
        <w:rPr>
          <w:noProof/>
        </w:rPr>
        <w:fldChar w:fldCharType="end"/>
      </w:r>
      <w:r>
        <w:t xml:space="preserve"> Vistas</w:t>
      </w:r>
    </w:p>
    <w:p w:rsidR="00815930" w:rsidRDefault="00815930" w:rsidP="00815930">
      <w:pPr>
        <w:pStyle w:val="Descripcin"/>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C56EFF" w:rsidRDefault="00C56EFF"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C56EFF" w:rsidRDefault="00C56EFF"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Pr="00AD21E7" w:rsidRDefault="00A3747D" w:rsidP="00EF4B00">
      <w:pPr>
        <w:pStyle w:val="Ttulo1"/>
        <w:numPr>
          <w:ilvl w:val="1"/>
          <w:numId w:val="1"/>
        </w:numPr>
        <w:rPr>
          <w:rFonts w:ascii="Arial" w:eastAsiaTheme="minorEastAsia" w:hAnsi="Arial" w:cs="Arial"/>
          <w:b/>
          <w:color w:val="0070C0"/>
          <w:spacing w:val="15"/>
          <w:sz w:val="22"/>
          <w:szCs w:val="22"/>
        </w:rPr>
      </w:pPr>
      <w:bookmarkStart w:id="23" w:name="_Toc499970267"/>
      <w:r w:rsidRPr="00AD21E7">
        <w:rPr>
          <w:rFonts w:ascii="Arial" w:eastAsiaTheme="minorEastAsia" w:hAnsi="Arial" w:cs="Arial"/>
          <w:b/>
          <w:color w:val="0070C0"/>
          <w:spacing w:val="15"/>
          <w:sz w:val="24"/>
          <w:szCs w:val="22"/>
        </w:rPr>
        <w:lastRenderedPageBreak/>
        <w:t>Capítulo</w:t>
      </w:r>
      <w:r w:rsidR="00EF4B00" w:rsidRPr="00AD21E7">
        <w:rPr>
          <w:rFonts w:ascii="Arial" w:eastAsiaTheme="minorEastAsia" w:hAnsi="Arial" w:cs="Arial"/>
          <w:b/>
          <w:color w:val="0070C0"/>
          <w:spacing w:val="15"/>
          <w:sz w:val="24"/>
          <w:szCs w:val="22"/>
        </w:rPr>
        <w:t xml:space="preserve"> 3: </w:t>
      </w:r>
      <w:r w:rsidRPr="00AD21E7">
        <w:rPr>
          <w:rFonts w:ascii="Arial" w:eastAsiaTheme="minorEastAsia" w:hAnsi="Arial" w:cs="Arial"/>
          <w:b/>
          <w:color w:val="0070C0"/>
          <w:spacing w:val="15"/>
          <w:sz w:val="24"/>
          <w:szCs w:val="22"/>
        </w:rPr>
        <w:t>Reestructuración de Datos</w:t>
      </w:r>
      <w:bookmarkEnd w:id="23"/>
    </w:p>
    <w:p w:rsidR="00A3747D" w:rsidRDefault="00A3747D" w:rsidP="00A3747D"/>
    <w:p w:rsidR="00A3747D" w:rsidRDefault="00A3747D" w:rsidP="00A3747D">
      <w:pPr>
        <w:spacing w:line="360" w:lineRule="auto"/>
        <w:jc w:val="both"/>
        <w:rPr>
          <w:rFonts w:ascii="Arial" w:hAnsi="Arial" w:cs="Arial"/>
          <w:sz w:val="24"/>
          <w:szCs w:val="24"/>
        </w:rPr>
      </w:pPr>
      <w:r w:rsidRPr="00A3747D">
        <w:rPr>
          <w:rFonts w:ascii="Arial" w:hAnsi="Arial" w:cs="Arial"/>
          <w:sz w:val="24"/>
          <w:szCs w:val="24"/>
        </w:rPr>
        <w:t>La reestructuración de datos es una parte esencial en la reingeniería como</w:t>
      </w:r>
      <w:r>
        <w:rPr>
          <w:rFonts w:ascii="Arial" w:hAnsi="Arial" w:cs="Arial"/>
          <w:sz w:val="24"/>
          <w:szCs w:val="24"/>
        </w:rPr>
        <w:t xml:space="preserve"> parte de una de las actividades de la</w:t>
      </w:r>
      <w:r w:rsidRPr="00A3747D">
        <w:rPr>
          <w:rFonts w:ascii="Arial" w:hAnsi="Arial" w:cs="Arial"/>
          <w:sz w:val="24"/>
          <w:szCs w:val="24"/>
        </w:rPr>
        <w:t xml:space="preserve"> fase de ingeniería inversa</w:t>
      </w:r>
      <w:r>
        <w:rPr>
          <w:rFonts w:ascii="Arial" w:hAnsi="Arial" w:cs="Arial"/>
          <w:sz w:val="24"/>
          <w:szCs w:val="24"/>
        </w:rPr>
        <w:t>. En esta sección mostraremos</w:t>
      </w:r>
      <w:r w:rsidR="003270B5">
        <w:rPr>
          <w:rFonts w:ascii="Arial" w:hAnsi="Arial" w:cs="Arial"/>
          <w:sz w:val="24"/>
          <w:szCs w:val="24"/>
        </w:rPr>
        <w:t xml:space="preserve"> los cambios realizados a la base de datos y la organización de la información a</w:t>
      </w:r>
      <w:r w:rsidR="00F033C5">
        <w:rPr>
          <w:rFonts w:ascii="Arial" w:hAnsi="Arial" w:cs="Arial"/>
          <w:sz w:val="24"/>
          <w:szCs w:val="24"/>
        </w:rPr>
        <w:t>l modelo de base de datos del sistema “Egresado” del año 2011.</w:t>
      </w:r>
      <w:r w:rsidR="003270B5">
        <w:rPr>
          <w:rFonts w:ascii="Arial" w:hAnsi="Arial" w:cs="Arial"/>
          <w:sz w:val="24"/>
          <w:szCs w:val="24"/>
        </w:rPr>
        <w:t xml:space="preserve"> (Véase Diagrama en Anexos)</w:t>
      </w:r>
    </w:p>
    <w:p w:rsidR="00102EC3" w:rsidRDefault="00102EC3" w:rsidP="00102EC3">
      <w:pPr>
        <w:spacing w:after="0" w:line="360" w:lineRule="auto"/>
        <w:jc w:val="both"/>
        <w:rPr>
          <w:rFonts w:ascii="Arial" w:hAnsi="Arial" w:cs="Arial"/>
          <w:sz w:val="24"/>
          <w:szCs w:val="24"/>
        </w:rPr>
      </w:pPr>
      <w:r>
        <w:rPr>
          <w:rFonts w:ascii="Arial" w:hAnsi="Arial" w:cs="Arial"/>
          <w:sz w:val="24"/>
          <w:szCs w:val="24"/>
        </w:rPr>
        <w:t>En esta fase</w:t>
      </w:r>
      <w:r w:rsidRPr="00D12B20">
        <w:rPr>
          <w:rFonts w:ascii="Arial" w:hAnsi="Arial" w:cs="Arial"/>
          <w:sz w:val="24"/>
          <w:szCs w:val="24"/>
        </w:rPr>
        <w:t xml:space="preserve"> se realizó la reestructuración de la base de datos, dando como resultado nuevas tablas y campos que son necesarios para el desarrollo de los nuevos requerimientos funcionales.</w:t>
      </w:r>
    </w:p>
    <w:p w:rsidR="00102EC3" w:rsidRPr="00D12B20" w:rsidRDefault="00102EC3" w:rsidP="00102EC3">
      <w:pPr>
        <w:spacing w:after="0" w:line="360" w:lineRule="auto"/>
        <w:jc w:val="both"/>
        <w:rPr>
          <w:rFonts w:ascii="Arial" w:hAnsi="Arial" w:cs="Arial"/>
          <w:sz w:val="24"/>
          <w:szCs w:val="24"/>
        </w:rPr>
      </w:pPr>
    </w:p>
    <w:p w:rsidR="00102EC3" w:rsidRDefault="00102EC3" w:rsidP="00102EC3">
      <w:pPr>
        <w:spacing w:after="0" w:line="360" w:lineRule="auto"/>
        <w:jc w:val="both"/>
        <w:rPr>
          <w:rFonts w:ascii="Arial" w:hAnsi="Arial" w:cs="Arial"/>
          <w:sz w:val="24"/>
          <w:szCs w:val="24"/>
        </w:rPr>
      </w:pPr>
      <w:r w:rsidRPr="00D12B20">
        <w:rPr>
          <w:rFonts w:ascii="Arial" w:hAnsi="Arial" w:cs="Arial"/>
          <w:sz w:val="24"/>
          <w:szCs w:val="24"/>
        </w:rPr>
        <w:t xml:space="preserve">En el proceso de tablas y atributos rescatados </w:t>
      </w:r>
      <w:r w:rsidR="009F0295">
        <w:rPr>
          <w:rFonts w:ascii="Arial" w:hAnsi="Arial" w:cs="Arial"/>
          <w:sz w:val="24"/>
          <w:szCs w:val="24"/>
        </w:rPr>
        <w:t>del sistema 2011,</w:t>
      </w:r>
      <w:r w:rsidR="0067629B">
        <w:rPr>
          <w:rFonts w:ascii="Arial" w:hAnsi="Arial" w:cs="Arial"/>
          <w:sz w:val="24"/>
          <w:szCs w:val="24"/>
        </w:rPr>
        <w:t xml:space="preserve"> </w:t>
      </w:r>
      <w:r w:rsidRPr="00D12B20">
        <w:rPr>
          <w:rFonts w:ascii="Arial" w:hAnsi="Arial" w:cs="Arial"/>
          <w:sz w:val="24"/>
          <w:szCs w:val="24"/>
        </w:rPr>
        <w:t>se encontró que el sistema anterior no poseía ninguna relación, con lo cual al aplicarse reingeniería no solo se rescataron tablas sino que se reestructuro en más tablas con atributos definidos</w:t>
      </w:r>
      <w:r w:rsidR="009F0295">
        <w:rPr>
          <w:rFonts w:ascii="Arial" w:hAnsi="Arial" w:cs="Arial"/>
          <w:sz w:val="24"/>
          <w:szCs w:val="24"/>
        </w:rPr>
        <w:t>,</w:t>
      </w:r>
      <w:r w:rsidRPr="00D12B20">
        <w:rPr>
          <w:rFonts w:ascii="Arial" w:hAnsi="Arial" w:cs="Arial"/>
          <w:sz w:val="24"/>
          <w:szCs w:val="24"/>
        </w:rPr>
        <w:t xml:space="preserve"> para dar paso a base de datos con relaciones.</w:t>
      </w:r>
    </w:p>
    <w:p w:rsidR="00102EC3" w:rsidRPr="00D12B20" w:rsidRDefault="00102EC3" w:rsidP="00102EC3">
      <w:pPr>
        <w:spacing w:after="0" w:line="360" w:lineRule="auto"/>
        <w:jc w:val="both"/>
        <w:rPr>
          <w:rFonts w:ascii="Arial" w:hAnsi="Arial" w:cs="Arial"/>
          <w:sz w:val="24"/>
          <w:szCs w:val="24"/>
        </w:rPr>
      </w:pPr>
    </w:p>
    <w:p w:rsidR="00412FB9" w:rsidRDefault="00412FB9"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591937" w:rsidRDefault="00591937" w:rsidP="00102EC3">
      <w:pPr>
        <w:spacing w:after="0" w:line="360" w:lineRule="auto"/>
        <w:jc w:val="both"/>
        <w:rPr>
          <w:rFonts w:ascii="Arial" w:hAnsi="Arial" w:cs="Arial"/>
          <w:sz w:val="24"/>
          <w:szCs w:val="24"/>
        </w:rPr>
      </w:pPr>
    </w:p>
    <w:p w:rsidR="0067629B" w:rsidRDefault="0067629B" w:rsidP="00591937">
      <w:pPr>
        <w:pStyle w:val="Ttulo1"/>
        <w:numPr>
          <w:ilvl w:val="2"/>
          <w:numId w:val="1"/>
        </w:numPr>
        <w:rPr>
          <w:rFonts w:ascii="Arial" w:eastAsiaTheme="minorEastAsia" w:hAnsi="Arial" w:cs="Arial"/>
          <w:color w:val="0070C0"/>
          <w:spacing w:val="15"/>
          <w:sz w:val="22"/>
          <w:szCs w:val="22"/>
        </w:rPr>
      </w:pPr>
      <w:bookmarkStart w:id="24" w:name="_Toc499970268"/>
      <w:r w:rsidRPr="00591937">
        <w:rPr>
          <w:rFonts w:ascii="Arial" w:eastAsiaTheme="minorEastAsia" w:hAnsi="Arial" w:cs="Arial"/>
          <w:color w:val="0070C0"/>
          <w:spacing w:val="15"/>
          <w:sz w:val="22"/>
          <w:szCs w:val="22"/>
        </w:rPr>
        <w:lastRenderedPageBreak/>
        <w:t>Tablas Rescatadas</w:t>
      </w:r>
      <w:bookmarkEnd w:id="24"/>
    </w:p>
    <w:p w:rsidR="00591937" w:rsidRDefault="00591937" w:rsidP="00591937"/>
    <w:p w:rsidR="00591937" w:rsidRDefault="00591937" w:rsidP="00591937">
      <w:pPr>
        <w:spacing w:line="360" w:lineRule="auto"/>
        <w:jc w:val="both"/>
        <w:rPr>
          <w:rFonts w:ascii="Arial" w:hAnsi="Arial" w:cs="Arial"/>
          <w:sz w:val="24"/>
          <w:szCs w:val="24"/>
        </w:rPr>
      </w:pPr>
      <w:r w:rsidRPr="00591937">
        <w:rPr>
          <w:rFonts w:ascii="Arial" w:hAnsi="Arial" w:cs="Arial"/>
          <w:sz w:val="24"/>
          <w:szCs w:val="24"/>
        </w:rPr>
        <w:t>Las tablas rescatadas son aquellas tablas a las cuales poseen datos importantes en el año 2011 y que se</w:t>
      </w:r>
      <w:r w:rsidR="00DD6D7D">
        <w:rPr>
          <w:rFonts w:ascii="Arial" w:hAnsi="Arial" w:cs="Arial"/>
          <w:sz w:val="24"/>
          <w:szCs w:val="24"/>
        </w:rPr>
        <w:t xml:space="preserve"> mantiene como</w:t>
      </w:r>
      <w:r w:rsidRPr="00591937">
        <w:rPr>
          <w:rFonts w:ascii="Arial" w:hAnsi="Arial" w:cs="Arial"/>
          <w:sz w:val="24"/>
          <w:szCs w:val="24"/>
        </w:rPr>
        <w:t xml:space="preserve"> tablas u atributos necesarios para el sistema2017. </w:t>
      </w:r>
    </w:p>
    <w:p w:rsidR="00591937" w:rsidRDefault="00591937" w:rsidP="00591937">
      <w:pPr>
        <w:spacing w:after="0" w:line="360" w:lineRule="auto"/>
        <w:jc w:val="both"/>
        <w:rPr>
          <w:rFonts w:ascii="Arial" w:hAnsi="Arial" w:cs="Arial"/>
          <w:sz w:val="24"/>
          <w:szCs w:val="24"/>
        </w:rPr>
      </w:pPr>
      <w:r>
        <w:rPr>
          <w:rFonts w:ascii="Arial" w:hAnsi="Arial" w:cs="Arial"/>
          <w:sz w:val="24"/>
          <w:szCs w:val="24"/>
        </w:rPr>
        <w:t>En los siguientes gráficos se muestran las tablas de</w:t>
      </w:r>
      <w:r w:rsidRPr="00D12B20">
        <w:rPr>
          <w:rFonts w:ascii="Arial" w:hAnsi="Arial" w:cs="Arial"/>
          <w:sz w:val="24"/>
          <w:szCs w:val="24"/>
        </w:rPr>
        <w:t xml:space="preserve"> la Base de Datos</w:t>
      </w:r>
      <w:r>
        <w:rPr>
          <w:rFonts w:ascii="Arial" w:hAnsi="Arial" w:cs="Arial"/>
          <w:sz w:val="24"/>
          <w:szCs w:val="24"/>
        </w:rPr>
        <w:t xml:space="preserve"> del sistema 2017</w:t>
      </w:r>
      <w:r w:rsidRPr="00D12B20">
        <w:rPr>
          <w:rFonts w:ascii="Arial" w:hAnsi="Arial" w:cs="Arial"/>
          <w:sz w:val="24"/>
          <w:szCs w:val="24"/>
        </w:rPr>
        <w:t>, en donde las tab</w:t>
      </w:r>
      <w:r>
        <w:rPr>
          <w:rFonts w:ascii="Arial" w:hAnsi="Arial" w:cs="Arial"/>
          <w:sz w:val="24"/>
          <w:szCs w:val="24"/>
        </w:rPr>
        <w:t>las de color celeste representan</w:t>
      </w:r>
      <w:r w:rsidRPr="00D12B20">
        <w:rPr>
          <w:rFonts w:ascii="Arial" w:hAnsi="Arial" w:cs="Arial"/>
          <w:sz w:val="24"/>
          <w:szCs w:val="24"/>
        </w:rPr>
        <w:t xml:space="preserve"> las tablas con sus atributos del sistema </w:t>
      </w:r>
      <w:r>
        <w:rPr>
          <w:rFonts w:ascii="Arial" w:hAnsi="Arial" w:cs="Arial"/>
          <w:sz w:val="24"/>
          <w:szCs w:val="24"/>
        </w:rPr>
        <w:t xml:space="preserve">con </w:t>
      </w:r>
      <w:r w:rsidRPr="00D12B20">
        <w:rPr>
          <w:rFonts w:ascii="Arial" w:hAnsi="Arial" w:cs="Arial"/>
          <w:sz w:val="24"/>
          <w:szCs w:val="24"/>
        </w:rPr>
        <w:t>reingeniería</w:t>
      </w:r>
      <w:r>
        <w:rPr>
          <w:rFonts w:ascii="Arial" w:hAnsi="Arial" w:cs="Arial"/>
          <w:sz w:val="24"/>
          <w:szCs w:val="24"/>
        </w:rPr>
        <w:t xml:space="preserve"> aplicada</w:t>
      </w:r>
      <w:r w:rsidRPr="00D12B20">
        <w:rPr>
          <w:rFonts w:ascii="Arial" w:hAnsi="Arial" w:cs="Arial"/>
          <w:sz w:val="24"/>
          <w:szCs w:val="24"/>
        </w:rPr>
        <w:t>, la flecha indica la evolución de dicha tabla, las tablas de color azul oscuro representan</w:t>
      </w:r>
      <w:r>
        <w:rPr>
          <w:rFonts w:ascii="Arial" w:hAnsi="Arial" w:cs="Arial"/>
          <w:sz w:val="24"/>
          <w:szCs w:val="24"/>
        </w:rPr>
        <w:t xml:space="preserve"> la nueva tabla y sus atributos </w:t>
      </w:r>
      <w:r w:rsidRPr="00D12B20">
        <w:rPr>
          <w:rFonts w:ascii="Arial" w:hAnsi="Arial" w:cs="Arial"/>
          <w:sz w:val="24"/>
          <w:szCs w:val="24"/>
        </w:rPr>
        <w:t>subrayados son los atributos que migraron del sistema anterior.</w:t>
      </w:r>
    </w:p>
    <w:p w:rsidR="00591937" w:rsidRPr="00591937" w:rsidRDefault="00591937" w:rsidP="00591937">
      <w:pPr>
        <w:spacing w:line="360" w:lineRule="auto"/>
        <w:jc w:val="both"/>
        <w:rPr>
          <w:rFonts w:ascii="Arial" w:hAnsi="Arial" w:cs="Arial"/>
          <w:sz w:val="24"/>
          <w:szCs w:val="24"/>
        </w:rPr>
      </w:pPr>
    </w:p>
    <w:p w:rsidR="0067629B" w:rsidRDefault="0067629B" w:rsidP="0067629B"/>
    <w:p w:rsidR="004B4982" w:rsidRDefault="0067629B" w:rsidP="004B4982">
      <w:pPr>
        <w:keepNext/>
      </w:pPr>
      <w:r w:rsidRPr="00E7395A">
        <w:rPr>
          <w:noProof/>
          <w:lang w:eastAsia="es-NI"/>
        </w:rPr>
        <w:drawing>
          <wp:inline distT="0" distB="0" distL="0" distR="0" wp14:anchorId="1AF9EB06" wp14:editId="00BA0745">
            <wp:extent cx="5612130" cy="25469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46985"/>
                    </a:xfrm>
                    <a:prstGeom prst="rect">
                      <a:avLst/>
                    </a:prstGeom>
                  </pic:spPr>
                </pic:pic>
              </a:graphicData>
            </a:graphic>
          </wp:inline>
        </w:drawing>
      </w:r>
    </w:p>
    <w:p w:rsidR="0067629B" w:rsidRDefault="004B4982" w:rsidP="004B4982">
      <w:pPr>
        <w:pStyle w:val="Descripcin"/>
      </w:pPr>
      <w:r>
        <w:t xml:space="preserve">Ilustración </w:t>
      </w:r>
      <w:r w:rsidR="00E10083">
        <w:fldChar w:fldCharType="begin"/>
      </w:r>
      <w:r w:rsidR="00E10083">
        <w:instrText xml:space="preserve"> SEQ Ilustración \* ARABIC </w:instrText>
      </w:r>
      <w:r w:rsidR="00E10083">
        <w:fldChar w:fldCharType="separate"/>
      </w:r>
      <w:r w:rsidR="00E10083">
        <w:rPr>
          <w:noProof/>
        </w:rPr>
        <w:t>6</w:t>
      </w:r>
      <w:r w:rsidR="00E10083">
        <w:rPr>
          <w:noProof/>
        </w:rPr>
        <w:fldChar w:fldCharType="end"/>
      </w:r>
      <w:r>
        <w:t xml:space="preserve"> Tabla oferta</w:t>
      </w:r>
    </w:p>
    <w:p w:rsidR="0067629B" w:rsidRDefault="0067629B" w:rsidP="0067629B">
      <w:pPr>
        <w:pStyle w:val="Descripcin"/>
      </w:pPr>
    </w:p>
    <w:p w:rsidR="006F46D4" w:rsidRDefault="0067629B" w:rsidP="006F46D4">
      <w:pPr>
        <w:keepNext/>
      </w:pPr>
      <w:r w:rsidRPr="005A32ED">
        <w:rPr>
          <w:noProof/>
          <w:lang w:eastAsia="es-NI"/>
        </w:rPr>
        <w:lastRenderedPageBreak/>
        <w:drawing>
          <wp:inline distT="0" distB="0" distL="0" distR="0" wp14:anchorId="5F95460E" wp14:editId="7CAD66EA">
            <wp:extent cx="5612130" cy="16992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99260"/>
                    </a:xfrm>
                    <a:prstGeom prst="rect">
                      <a:avLst/>
                    </a:prstGeom>
                  </pic:spPr>
                </pic:pic>
              </a:graphicData>
            </a:graphic>
          </wp:inline>
        </w:drawing>
      </w:r>
    </w:p>
    <w:p w:rsidR="0067629B" w:rsidRPr="00BF5A91" w:rsidRDefault="006F46D4" w:rsidP="006F46D4">
      <w:pPr>
        <w:pStyle w:val="Descripcin"/>
      </w:pPr>
      <w:r>
        <w:t xml:space="preserve">Ilustración </w:t>
      </w:r>
      <w:r w:rsidR="00E10083">
        <w:fldChar w:fldCharType="begin"/>
      </w:r>
      <w:r w:rsidR="00E10083">
        <w:instrText xml:space="preserve"> SEQ Ilustración \* ARABIC </w:instrText>
      </w:r>
      <w:r w:rsidR="00E10083">
        <w:fldChar w:fldCharType="separate"/>
      </w:r>
      <w:r w:rsidR="00E10083">
        <w:rPr>
          <w:noProof/>
        </w:rPr>
        <w:t>7</w:t>
      </w:r>
      <w:r w:rsidR="00E10083">
        <w:rPr>
          <w:noProof/>
        </w:rPr>
        <w:fldChar w:fldCharType="end"/>
      </w:r>
      <w:r>
        <w:t xml:space="preserve"> Tabla dato_profesional</w:t>
      </w:r>
    </w:p>
    <w:p w:rsidR="0067629B" w:rsidRPr="003321A0" w:rsidRDefault="0067629B" w:rsidP="0067629B">
      <w:pPr>
        <w:rPr>
          <w:rFonts w:ascii="Arial" w:hAnsi="Arial" w:cs="Arial"/>
          <w:sz w:val="24"/>
          <w:szCs w:val="24"/>
          <w:u w:val="single"/>
        </w:rPr>
      </w:pPr>
    </w:p>
    <w:p w:rsidR="00F033C5" w:rsidRDefault="00F033C5" w:rsidP="00A3747D">
      <w:pPr>
        <w:spacing w:line="360" w:lineRule="auto"/>
        <w:jc w:val="both"/>
        <w:rPr>
          <w:rFonts w:ascii="Arial" w:hAnsi="Arial" w:cs="Arial"/>
          <w:sz w:val="24"/>
          <w:szCs w:val="24"/>
        </w:rPr>
      </w:pPr>
    </w:p>
    <w:p w:rsidR="0067629B" w:rsidRDefault="0067629B" w:rsidP="00A3747D">
      <w:pPr>
        <w:spacing w:line="360" w:lineRule="auto"/>
        <w:jc w:val="both"/>
        <w:rPr>
          <w:rFonts w:ascii="Arial" w:hAnsi="Arial" w:cs="Arial"/>
          <w:sz w:val="24"/>
          <w:szCs w:val="24"/>
        </w:rPr>
      </w:pPr>
    </w:p>
    <w:p w:rsidR="00B76EE4" w:rsidRDefault="00B76EE4" w:rsidP="00A3747D">
      <w:pPr>
        <w:spacing w:line="360" w:lineRule="auto"/>
        <w:jc w:val="both"/>
        <w:rPr>
          <w:rFonts w:ascii="Arial" w:hAnsi="Arial" w:cs="Arial"/>
          <w:sz w:val="24"/>
          <w:szCs w:val="24"/>
        </w:rPr>
      </w:pPr>
    </w:p>
    <w:p w:rsidR="00102EC3" w:rsidRDefault="00102EC3" w:rsidP="00A3747D">
      <w:pPr>
        <w:spacing w:line="360" w:lineRule="auto"/>
        <w:jc w:val="both"/>
        <w:rPr>
          <w:rFonts w:ascii="Arial" w:hAnsi="Arial" w:cs="Arial"/>
          <w:sz w:val="24"/>
          <w:szCs w:val="24"/>
        </w:rPr>
      </w:pPr>
    </w:p>
    <w:p w:rsidR="009C0FE7" w:rsidRDefault="009C0FE7" w:rsidP="00A3747D">
      <w:pPr>
        <w:spacing w:line="360" w:lineRule="auto"/>
        <w:jc w:val="both"/>
        <w:rPr>
          <w:rFonts w:ascii="Arial" w:hAnsi="Arial" w:cs="Arial"/>
          <w:sz w:val="24"/>
          <w:szCs w:val="24"/>
        </w:rPr>
      </w:pPr>
    </w:p>
    <w:p w:rsidR="00D01008" w:rsidRDefault="00D01008" w:rsidP="00A3747D">
      <w:pPr>
        <w:spacing w:line="360" w:lineRule="auto"/>
        <w:jc w:val="both"/>
        <w:rPr>
          <w:rFonts w:ascii="Arial" w:hAnsi="Arial" w:cs="Arial"/>
          <w:sz w:val="24"/>
          <w:szCs w:val="24"/>
        </w:rPr>
      </w:pPr>
    </w:p>
    <w:p w:rsidR="00D01008" w:rsidRDefault="00D01008" w:rsidP="00A3747D">
      <w:pPr>
        <w:spacing w:line="360" w:lineRule="auto"/>
        <w:jc w:val="both"/>
        <w:rPr>
          <w:rFonts w:ascii="Arial" w:hAnsi="Arial" w:cs="Arial"/>
          <w:sz w:val="24"/>
          <w:szCs w:val="24"/>
        </w:rPr>
      </w:pPr>
    </w:p>
    <w:p w:rsidR="00D01008" w:rsidRDefault="00D01008" w:rsidP="00A3747D">
      <w:pPr>
        <w:spacing w:line="360" w:lineRule="auto"/>
        <w:jc w:val="both"/>
        <w:rPr>
          <w:rFonts w:ascii="Arial" w:hAnsi="Arial" w:cs="Arial"/>
          <w:sz w:val="24"/>
          <w:szCs w:val="24"/>
        </w:rPr>
      </w:pPr>
    </w:p>
    <w:p w:rsidR="00D01008" w:rsidRDefault="00D01008" w:rsidP="00A3747D">
      <w:pPr>
        <w:spacing w:line="360" w:lineRule="auto"/>
        <w:jc w:val="both"/>
        <w:rPr>
          <w:rFonts w:ascii="Arial" w:hAnsi="Arial" w:cs="Arial"/>
          <w:sz w:val="24"/>
          <w:szCs w:val="24"/>
        </w:rPr>
      </w:pPr>
    </w:p>
    <w:p w:rsidR="00D01008" w:rsidRDefault="00D01008" w:rsidP="00A3747D">
      <w:pPr>
        <w:spacing w:line="360" w:lineRule="auto"/>
        <w:jc w:val="both"/>
        <w:rPr>
          <w:rFonts w:ascii="Arial" w:hAnsi="Arial" w:cs="Arial"/>
          <w:sz w:val="24"/>
          <w:szCs w:val="24"/>
        </w:rPr>
      </w:pPr>
    </w:p>
    <w:p w:rsidR="009C0FE7" w:rsidRDefault="009C0FE7" w:rsidP="00A3747D">
      <w:pPr>
        <w:spacing w:line="360" w:lineRule="auto"/>
        <w:jc w:val="both"/>
        <w:rPr>
          <w:rFonts w:ascii="Arial" w:hAnsi="Arial" w:cs="Arial"/>
          <w:sz w:val="24"/>
          <w:szCs w:val="24"/>
        </w:rPr>
      </w:pPr>
    </w:p>
    <w:p w:rsidR="009C0FE7" w:rsidRDefault="009C0FE7" w:rsidP="00A3747D">
      <w:pPr>
        <w:spacing w:line="360" w:lineRule="auto"/>
        <w:jc w:val="both"/>
        <w:rPr>
          <w:rFonts w:ascii="Arial" w:hAnsi="Arial" w:cs="Arial"/>
          <w:sz w:val="24"/>
          <w:szCs w:val="24"/>
        </w:rPr>
      </w:pPr>
    </w:p>
    <w:p w:rsidR="00D01008" w:rsidRDefault="00D01008" w:rsidP="00A3747D">
      <w:pPr>
        <w:spacing w:line="360" w:lineRule="auto"/>
        <w:jc w:val="both"/>
        <w:rPr>
          <w:rFonts w:ascii="Arial" w:hAnsi="Arial" w:cs="Arial"/>
          <w:sz w:val="24"/>
          <w:szCs w:val="24"/>
        </w:rPr>
      </w:pPr>
    </w:p>
    <w:p w:rsidR="00D01008" w:rsidRDefault="00D01008" w:rsidP="00A3747D">
      <w:pPr>
        <w:spacing w:line="360" w:lineRule="auto"/>
        <w:jc w:val="both"/>
        <w:rPr>
          <w:rFonts w:ascii="Arial" w:hAnsi="Arial" w:cs="Arial"/>
          <w:sz w:val="24"/>
          <w:szCs w:val="24"/>
        </w:rPr>
      </w:pPr>
    </w:p>
    <w:p w:rsidR="009C0FE7" w:rsidRDefault="009C0FE7" w:rsidP="00A3747D">
      <w:pPr>
        <w:spacing w:line="360" w:lineRule="auto"/>
        <w:jc w:val="both"/>
        <w:rPr>
          <w:rFonts w:ascii="Arial" w:hAnsi="Arial" w:cs="Arial"/>
          <w:sz w:val="24"/>
          <w:szCs w:val="24"/>
        </w:rPr>
      </w:pPr>
    </w:p>
    <w:p w:rsidR="00102EC3" w:rsidRDefault="009C0FE7" w:rsidP="00D01008">
      <w:pPr>
        <w:pStyle w:val="Ttulo1"/>
        <w:numPr>
          <w:ilvl w:val="2"/>
          <w:numId w:val="1"/>
        </w:numPr>
        <w:rPr>
          <w:rFonts w:ascii="Arial" w:eastAsiaTheme="minorEastAsia" w:hAnsi="Arial" w:cs="Arial"/>
          <w:color w:val="0070C0"/>
          <w:spacing w:val="15"/>
          <w:sz w:val="22"/>
          <w:szCs w:val="22"/>
        </w:rPr>
      </w:pPr>
      <w:r w:rsidRPr="00D01008">
        <w:rPr>
          <w:rFonts w:ascii="Arial" w:eastAsiaTheme="minorEastAsia" w:hAnsi="Arial" w:cs="Arial"/>
          <w:color w:val="0070C0"/>
          <w:spacing w:val="15"/>
          <w:sz w:val="22"/>
          <w:szCs w:val="22"/>
        </w:rPr>
        <w:lastRenderedPageBreak/>
        <w:t>Modelo de base de datos 2017</w:t>
      </w:r>
    </w:p>
    <w:p w:rsidR="00D01008" w:rsidRDefault="00D01008" w:rsidP="00D01008"/>
    <w:p w:rsidR="00D01008" w:rsidRPr="00D01008" w:rsidRDefault="00D01008" w:rsidP="00D01008"/>
    <w:p w:rsidR="009C0FE7" w:rsidRDefault="009C0FE7" w:rsidP="009C0FE7">
      <w:pPr>
        <w:keepNext/>
        <w:tabs>
          <w:tab w:val="left" w:pos="1956"/>
        </w:tabs>
      </w:pPr>
      <w:r>
        <w:rPr>
          <w:noProof/>
          <w:lang w:eastAsia="es-NI"/>
        </w:rPr>
        <w:drawing>
          <wp:inline distT="0" distB="0" distL="0" distR="0" wp14:anchorId="2CAF54CB" wp14:editId="5D54BBF2">
            <wp:extent cx="5610225" cy="3857625"/>
            <wp:effectExtent l="0" t="0" r="9525" b="9525"/>
            <wp:docPr id="23" name="Imagen 23" descr="PSG_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G_D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3857625"/>
                    </a:xfrm>
                    <a:prstGeom prst="rect">
                      <a:avLst/>
                    </a:prstGeom>
                    <a:noFill/>
                    <a:ln>
                      <a:noFill/>
                    </a:ln>
                  </pic:spPr>
                </pic:pic>
              </a:graphicData>
            </a:graphic>
          </wp:inline>
        </w:drawing>
      </w:r>
    </w:p>
    <w:p w:rsidR="009C0FE7" w:rsidRDefault="009C0FE7" w:rsidP="009C0FE7">
      <w:pPr>
        <w:pStyle w:val="Descripcin"/>
      </w:pPr>
    </w:p>
    <w:p w:rsidR="00D01008" w:rsidRDefault="00D01008" w:rsidP="00D01008"/>
    <w:p w:rsidR="00D01008" w:rsidRDefault="00D01008" w:rsidP="00D01008"/>
    <w:p w:rsidR="00D01008" w:rsidRDefault="00D01008" w:rsidP="00D01008"/>
    <w:p w:rsidR="00D01008" w:rsidRDefault="00D01008" w:rsidP="00D01008"/>
    <w:p w:rsidR="00D01008" w:rsidRDefault="00D01008" w:rsidP="00D01008"/>
    <w:p w:rsidR="00D01008" w:rsidRDefault="00D01008" w:rsidP="00D01008"/>
    <w:p w:rsidR="00D01008" w:rsidRDefault="00D01008" w:rsidP="00D01008"/>
    <w:p w:rsidR="00D01008" w:rsidRDefault="00D01008" w:rsidP="00D01008"/>
    <w:p w:rsidR="00D01008" w:rsidRDefault="00D01008" w:rsidP="00D01008"/>
    <w:p w:rsidR="00D01008" w:rsidRPr="00D01008" w:rsidRDefault="00D01008" w:rsidP="00D01008"/>
    <w:p w:rsidR="00102EC3" w:rsidRPr="00E30EFD" w:rsidRDefault="00102EC3" w:rsidP="00E30EFD">
      <w:pPr>
        <w:pStyle w:val="Subttulo"/>
        <w:rPr>
          <w:rFonts w:ascii="Arial" w:eastAsia="Times New Roman" w:hAnsi="Arial" w:cs="Arial"/>
          <w:b/>
          <w:color w:val="4472C4" w:themeColor="accent5"/>
          <w:sz w:val="24"/>
          <w:szCs w:val="24"/>
          <w:lang w:eastAsia="zh-CN" w:bidi="ar"/>
        </w:rPr>
      </w:pPr>
    </w:p>
    <w:p w:rsidR="00C36C50" w:rsidRPr="00D01008" w:rsidRDefault="00C36C50" w:rsidP="00D01008">
      <w:pPr>
        <w:pStyle w:val="Ttulo1"/>
        <w:numPr>
          <w:ilvl w:val="2"/>
          <w:numId w:val="1"/>
        </w:numPr>
        <w:rPr>
          <w:rFonts w:ascii="Arial" w:eastAsiaTheme="minorEastAsia" w:hAnsi="Arial" w:cs="Arial"/>
          <w:color w:val="0070C0"/>
          <w:spacing w:val="15"/>
          <w:sz w:val="22"/>
          <w:szCs w:val="22"/>
        </w:rPr>
      </w:pPr>
      <w:bookmarkStart w:id="25" w:name="_Toc499970269"/>
      <w:r w:rsidRPr="00D01008">
        <w:rPr>
          <w:rFonts w:ascii="Arial" w:eastAsiaTheme="minorEastAsia" w:hAnsi="Arial" w:cs="Arial"/>
          <w:color w:val="0070C0"/>
          <w:spacing w:val="15"/>
          <w:sz w:val="22"/>
          <w:szCs w:val="22"/>
        </w:rPr>
        <w:lastRenderedPageBreak/>
        <w:t>Diccionario de Datos</w:t>
      </w:r>
      <w:bookmarkEnd w:id="25"/>
    </w:p>
    <w:p w:rsidR="00C36C50" w:rsidRDefault="00C36C50" w:rsidP="00C36C50">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763"/>
        <w:gridCol w:w="1327"/>
        <w:gridCol w:w="1554"/>
        <w:gridCol w:w="1514"/>
        <w:gridCol w:w="1670"/>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Contacto</w:t>
            </w:r>
          </w:p>
        </w:tc>
        <w:tc>
          <w:tcPr>
            <w:tcW w:w="4990"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generales del contacto de la empresa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tcBorders>
              <w:top w:val="none" w:sz="0" w:space="0" w:color="auto"/>
              <w:bottom w:val="none" w:sz="0" w:space="0" w:color="auto"/>
            </w:tcBorders>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tcBorders>
              <w:top w:val="none" w:sz="0" w:space="0" w:color="auto"/>
              <w:bottom w:val="none" w:sz="0" w:space="0" w:color="auto"/>
            </w:tcBorders>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tcBorders>
              <w:top w:val="none" w:sz="0" w:space="0" w:color="auto"/>
              <w:bottom w:val="none" w:sz="0" w:space="0" w:color="auto"/>
            </w:tcBorders>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tcBorders>
              <w:top w:val="none" w:sz="0" w:space="0" w:color="auto"/>
              <w:bottom w:val="none" w:sz="0" w:space="0" w:color="auto"/>
            </w:tcBorders>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Id_contacto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Contacto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Nombre_contacto</w:t>
            </w:r>
          </w:p>
        </w:tc>
        <w:tc>
          <w:tcPr>
            <w:tcW w:w="1573" w:type="dxa"/>
            <w:tcBorders>
              <w:top w:val="none" w:sz="0" w:space="0" w:color="auto"/>
              <w:bottom w:val="none" w:sz="0" w:space="0" w:color="auto"/>
            </w:tcBorders>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Borders>
              <w:top w:val="none" w:sz="0" w:space="0" w:color="auto"/>
              <w:bottom w:val="none" w:sz="0" w:space="0" w:color="auto"/>
            </w:tcBorders>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Borders>
              <w:top w:val="none" w:sz="0" w:space="0" w:color="auto"/>
              <w:bottom w:val="none" w:sz="0" w:space="0" w:color="auto"/>
            </w:tcBorders>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Borders>
              <w:top w:val="none" w:sz="0" w:space="0" w:color="auto"/>
              <w:bottom w:val="none" w:sz="0" w:space="0" w:color="auto"/>
            </w:tcBorders>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Nombre del contacto de la empresa</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Apellido_contacto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Apellido del contacto de la empresa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Cedula_contacto</w:t>
            </w:r>
          </w:p>
        </w:tc>
        <w:tc>
          <w:tcPr>
            <w:tcW w:w="1573" w:type="dxa"/>
            <w:tcBorders>
              <w:top w:val="none" w:sz="0" w:space="0" w:color="auto"/>
              <w:bottom w:val="none" w:sz="0" w:space="0" w:color="auto"/>
            </w:tcBorders>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Borders>
              <w:top w:val="none" w:sz="0" w:space="0" w:color="auto"/>
              <w:bottom w:val="none" w:sz="0" w:space="0" w:color="auto"/>
            </w:tcBorders>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Borders>
              <w:top w:val="none" w:sz="0" w:space="0" w:color="auto"/>
              <w:bottom w:val="none" w:sz="0" w:space="0" w:color="auto"/>
            </w:tcBorders>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Borders>
              <w:top w:val="none" w:sz="0" w:space="0" w:color="auto"/>
              <w:bottom w:val="none" w:sz="0" w:space="0" w:color="auto"/>
            </w:tcBorders>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Numero de cedula</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Cargo_contacto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Cargo laboral</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Email</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Email del contacto</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Telefono_personal</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Teléfono personal</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Telefono_institucional</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A4745D">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Teléfono  institucional</w:t>
            </w:r>
          </w:p>
        </w:tc>
      </w:tr>
    </w:tbl>
    <w:p w:rsidR="00C36C50" w:rsidRDefault="00A4745D" w:rsidP="00A4745D">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27</w:t>
      </w:r>
      <w:r w:rsidR="00E10083">
        <w:rPr>
          <w:noProof/>
        </w:rPr>
        <w:fldChar w:fldCharType="end"/>
      </w:r>
      <w:r>
        <w:t xml:space="preserve"> DD Tabla Contacto</w:t>
      </w:r>
    </w:p>
    <w:p w:rsidR="00C36C50" w:rsidRDefault="00C36C50" w:rsidP="00C36C50">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432"/>
        <w:gridCol w:w="1476"/>
        <w:gridCol w:w="1602"/>
        <w:gridCol w:w="1594"/>
        <w:gridCol w:w="1724"/>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Empresa</w:t>
            </w:r>
          </w:p>
        </w:tc>
        <w:tc>
          <w:tcPr>
            <w:tcW w:w="4990"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generales de la empresa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Id_empresa</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empresa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Contacto_id</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contacto(tabla contacto)</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Usuario_id</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usuario(tabla usuario)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Nombre_empresa</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Nombre de la empresa</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Ruc</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Numero RUC</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lastRenderedPageBreak/>
              <w:t>Dirección_empresa</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A4745D">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Dirección de la empresa</w:t>
            </w:r>
          </w:p>
        </w:tc>
      </w:tr>
    </w:tbl>
    <w:p w:rsidR="00C36C50" w:rsidRDefault="00A4745D" w:rsidP="00A4745D">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28</w:t>
      </w:r>
      <w:r w:rsidR="00E10083">
        <w:rPr>
          <w:noProof/>
        </w:rPr>
        <w:fldChar w:fldCharType="end"/>
      </w:r>
      <w:r>
        <w:t xml:space="preserve"> DD Tabla Empresa</w:t>
      </w:r>
    </w:p>
    <w:p w:rsidR="00C36C50" w:rsidRPr="004729D0"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737"/>
        <w:gridCol w:w="1298"/>
        <w:gridCol w:w="1544"/>
        <w:gridCol w:w="1498"/>
        <w:gridCol w:w="1751"/>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Oferta</w:t>
            </w:r>
          </w:p>
        </w:tc>
        <w:tc>
          <w:tcPr>
            <w:tcW w:w="4990"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Contiene los datos de las ofertas </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Id_oferta</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oferta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Empresa_id</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empresa(tabla empresa)</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Detalle_oferta_id</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detalle de oferta(tabla detalle_oferta)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Tipo_oferta_id</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tipo de oferta(tabla tipo_oferta)</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Fecha_registro_oferta</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Fecha en la que se registra una oferta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Estado_oferta</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TINYINT</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w:t>
            </w:r>
          </w:p>
        </w:tc>
        <w:tc>
          <w:tcPr>
            <w:tcW w:w="1709" w:type="dxa"/>
          </w:tcPr>
          <w:p w:rsidR="00C36C50" w:rsidRPr="004729D0" w:rsidRDefault="00C36C50" w:rsidP="000F3C5E">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Estado de la oferta</w:t>
            </w:r>
          </w:p>
        </w:tc>
      </w:tr>
    </w:tbl>
    <w:p w:rsidR="00C36C50" w:rsidRDefault="000F3C5E" w:rsidP="000F3C5E">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29</w:t>
      </w:r>
      <w:r w:rsidR="00E10083">
        <w:rPr>
          <w:noProof/>
        </w:rPr>
        <w:fldChar w:fldCharType="end"/>
      </w:r>
      <w:r>
        <w:t xml:space="preserve"> DD Tabla Oferta</w:t>
      </w:r>
    </w:p>
    <w:p w:rsidR="00C36C50" w:rsidRPr="00411BD7"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tipo_oferta</w:t>
            </w:r>
          </w:p>
        </w:tc>
        <w:tc>
          <w:tcPr>
            <w:tcW w:w="4990"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Contiene los tipos de ofertas </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Id_tipo_oferta</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tipo de oferta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tipo_oferta</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C1758E">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Tipo de oferta</w:t>
            </w:r>
          </w:p>
        </w:tc>
      </w:tr>
    </w:tbl>
    <w:p w:rsidR="00C36C50" w:rsidRDefault="00C1758E" w:rsidP="00C1758E">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30</w:t>
      </w:r>
      <w:r w:rsidR="00E10083">
        <w:rPr>
          <w:noProof/>
        </w:rPr>
        <w:fldChar w:fldCharType="end"/>
      </w:r>
      <w:r>
        <w:t xml:space="preserve"> DD Tabla Tipo_oferta</w:t>
      </w:r>
    </w:p>
    <w:p w:rsidR="00C36C50" w:rsidRDefault="00C36C50" w:rsidP="00C36C50"/>
    <w:p w:rsidR="00C36C50" w:rsidRDefault="00C36C50" w:rsidP="00C36C50"/>
    <w:p w:rsidR="00C36C50" w:rsidRDefault="00C36C50" w:rsidP="00C36C50"/>
    <w:p w:rsidR="00C36C50" w:rsidRDefault="00C36C50" w:rsidP="00C36C50"/>
    <w:p w:rsidR="00C36C50" w:rsidRPr="00411BD7"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detalle_oferta</w:t>
            </w:r>
          </w:p>
        </w:tc>
        <w:tc>
          <w:tcPr>
            <w:tcW w:w="4990"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Contiene los detalles de las ofertas </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Id_detalle_oferta</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detalle de oferta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Orientación</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 xml:space="preserve">Descripción de la oferta </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Oferta_salarial</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Oferta salarial </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Área</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Área laboral </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Cargo_oferta</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C1758E">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Cargo que ofrece la oferta</w:t>
            </w:r>
          </w:p>
        </w:tc>
      </w:tr>
    </w:tbl>
    <w:p w:rsidR="00C36C50" w:rsidRDefault="00C1758E" w:rsidP="00C1758E">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31</w:t>
      </w:r>
      <w:r w:rsidR="00E10083">
        <w:rPr>
          <w:noProof/>
        </w:rPr>
        <w:fldChar w:fldCharType="end"/>
      </w:r>
      <w:r>
        <w:t xml:space="preserve"> DD Tabla Detalle_oferta</w:t>
      </w:r>
    </w:p>
    <w:p w:rsidR="00C36C50" w:rsidRDefault="00C36C50" w:rsidP="00C36C50">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usuario</w:t>
            </w:r>
          </w:p>
        </w:tc>
        <w:tc>
          <w:tcPr>
            <w:tcW w:w="4990"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de usuario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Id_usuario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usuario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Tipo_usuario</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tipo de usuario(tabla tipo_usuario)</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Email_usuario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Correo electrónico del usuario </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Contraseña</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Contraseña de usuario</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Estado_usario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Estado de usuario con confirmación de cuenta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Fecha_registro</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Fecha de registro de usuario</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Foto_usuario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C1758E">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Foto de usuario</w:t>
            </w:r>
          </w:p>
        </w:tc>
      </w:tr>
    </w:tbl>
    <w:p w:rsidR="00C36C50" w:rsidRDefault="00C1758E" w:rsidP="00C1758E">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32</w:t>
      </w:r>
      <w:r w:rsidR="00E10083">
        <w:rPr>
          <w:noProof/>
        </w:rPr>
        <w:fldChar w:fldCharType="end"/>
      </w:r>
      <w:r>
        <w:t xml:space="preserve"> DD Tabla Usuario</w:t>
      </w:r>
    </w:p>
    <w:p w:rsidR="00C36C50"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tipo_usuario</w:t>
            </w:r>
          </w:p>
        </w:tc>
        <w:tc>
          <w:tcPr>
            <w:tcW w:w="4990"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tipos de usuarios</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Id_tipo_usuario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tipo de usuario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Privilegio_id</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 xml:space="preserve">Identificador de privilegio de usuario(taba privilegio) </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Tipo_usuario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135F15">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Tipo de usuario del sistema</w:t>
            </w:r>
          </w:p>
        </w:tc>
      </w:tr>
    </w:tbl>
    <w:p w:rsidR="00C36C50" w:rsidRDefault="00135F15" w:rsidP="00135F15">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33</w:t>
      </w:r>
      <w:r w:rsidR="00E10083">
        <w:rPr>
          <w:noProof/>
        </w:rPr>
        <w:fldChar w:fldCharType="end"/>
      </w:r>
      <w:r>
        <w:t xml:space="preserve"> DD Tabla tipo_usuario</w:t>
      </w: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privilegio</w:t>
            </w:r>
          </w:p>
        </w:tc>
        <w:tc>
          <w:tcPr>
            <w:tcW w:w="4990"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privilegios de usuario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Id_privilegio</w:t>
            </w:r>
          </w:p>
        </w:tc>
        <w:tc>
          <w:tcPr>
            <w:tcW w:w="157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privilegio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Privilegio</w:t>
            </w:r>
          </w:p>
        </w:tc>
        <w:tc>
          <w:tcPr>
            <w:tcW w:w="157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36C50" w:rsidRPr="004729D0" w:rsidRDefault="00C36C50" w:rsidP="00135F15">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 xml:space="preserve">Descripción de la oferta </w:t>
            </w:r>
          </w:p>
        </w:tc>
      </w:tr>
    </w:tbl>
    <w:p w:rsidR="00C36C50" w:rsidRDefault="00135F15" w:rsidP="00135F15">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34</w:t>
      </w:r>
      <w:r w:rsidR="00E10083">
        <w:rPr>
          <w:noProof/>
        </w:rPr>
        <w:fldChar w:fldCharType="end"/>
      </w:r>
      <w:r>
        <w:t xml:space="preserve"> DD Tabla Privilegio</w:t>
      </w:r>
    </w:p>
    <w:p w:rsidR="00C36C50" w:rsidRPr="001C797F"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644"/>
        <w:gridCol w:w="1092"/>
        <w:gridCol w:w="1465"/>
        <w:gridCol w:w="1383"/>
        <w:gridCol w:w="2244"/>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estudiante</w:t>
            </w:r>
          </w:p>
        </w:tc>
        <w:tc>
          <w:tcPr>
            <w:tcW w:w="5115"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de estudiante</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49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579"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598"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938"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Id_estudiante</w:t>
            </w:r>
          </w:p>
        </w:tc>
        <w:tc>
          <w:tcPr>
            <w:tcW w:w="149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57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9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93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estudiante</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u w:val="single"/>
              </w:rPr>
            </w:pPr>
            <w:r w:rsidRPr="004729D0">
              <w:rPr>
                <w:rFonts w:ascii="Arial" w:hAnsi="Arial" w:cs="Arial"/>
                <w:sz w:val="24"/>
                <w:szCs w:val="24"/>
              </w:rPr>
              <w:t>Tipo_estudiante</w:t>
            </w:r>
          </w:p>
        </w:tc>
        <w:tc>
          <w:tcPr>
            <w:tcW w:w="149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57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9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93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tipo de estudiante(tabla tipo_estudiante)</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Dato_profecional</w:t>
            </w:r>
          </w:p>
        </w:tc>
        <w:tc>
          <w:tcPr>
            <w:tcW w:w="149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57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9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93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datos profesionales(tabla dato_profesional)</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Usuario</w:t>
            </w:r>
          </w:p>
        </w:tc>
        <w:tc>
          <w:tcPr>
            <w:tcW w:w="149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57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9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93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usuario(tabla usuario)</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lastRenderedPageBreak/>
              <w:t>Carnet</w:t>
            </w:r>
          </w:p>
        </w:tc>
        <w:tc>
          <w:tcPr>
            <w:tcW w:w="149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Carnet de estudiante</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Nombre_estudiante</w:t>
            </w:r>
          </w:p>
        </w:tc>
        <w:tc>
          <w:tcPr>
            <w:tcW w:w="149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Nombre del estudiante</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Cedula_estudiante</w:t>
            </w:r>
          </w:p>
        </w:tc>
        <w:tc>
          <w:tcPr>
            <w:tcW w:w="149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Numero de cedula</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Apellido_estudiante</w:t>
            </w:r>
          </w:p>
        </w:tc>
        <w:tc>
          <w:tcPr>
            <w:tcW w:w="149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Apellido del estudiante</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Telefono_estudiante</w:t>
            </w:r>
          </w:p>
        </w:tc>
        <w:tc>
          <w:tcPr>
            <w:tcW w:w="149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C36C50" w:rsidRPr="004729D0" w:rsidRDefault="00135F15"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Número</w:t>
            </w:r>
            <w:r w:rsidR="00C36C50" w:rsidRPr="004729D0">
              <w:rPr>
                <w:rFonts w:ascii="Arial" w:hAnsi="Arial" w:cs="Arial"/>
                <w:sz w:val="24"/>
                <w:szCs w:val="24"/>
              </w:rPr>
              <w:t xml:space="preserve"> </w:t>
            </w:r>
            <w:r w:rsidR="002334F2" w:rsidRPr="004729D0">
              <w:rPr>
                <w:rFonts w:ascii="Arial" w:hAnsi="Arial" w:cs="Arial"/>
                <w:sz w:val="24"/>
                <w:szCs w:val="24"/>
              </w:rPr>
              <w:t>telefónico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Dirección_estudiante</w:t>
            </w:r>
          </w:p>
        </w:tc>
        <w:tc>
          <w:tcPr>
            <w:tcW w:w="149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Dirección domiciliar</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Email_estudiante</w:t>
            </w:r>
          </w:p>
        </w:tc>
        <w:tc>
          <w:tcPr>
            <w:tcW w:w="149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Correo </w:t>
            </w:r>
            <w:r w:rsidR="002334F2" w:rsidRPr="004729D0">
              <w:rPr>
                <w:rFonts w:ascii="Arial" w:hAnsi="Arial" w:cs="Arial"/>
                <w:sz w:val="24"/>
                <w:szCs w:val="24"/>
              </w:rPr>
              <w:t>electrónico</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Edad_estudiante</w:t>
            </w:r>
          </w:p>
        </w:tc>
        <w:tc>
          <w:tcPr>
            <w:tcW w:w="149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C36C50" w:rsidRPr="004729D0" w:rsidRDefault="00C36C50" w:rsidP="00135F15">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Edad del estudiante</w:t>
            </w:r>
          </w:p>
        </w:tc>
      </w:tr>
    </w:tbl>
    <w:p w:rsidR="00C36C50" w:rsidRDefault="00135F15" w:rsidP="00135F15">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35</w:t>
      </w:r>
      <w:r w:rsidR="00E10083">
        <w:rPr>
          <w:noProof/>
        </w:rPr>
        <w:fldChar w:fldCharType="end"/>
      </w:r>
      <w:r>
        <w:t xml:space="preserve"> DD Tabla Estudiante</w:t>
      </w:r>
    </w:p>
    <w:p w:rsidR="00C36C50" w:rsidRDefault="00C36C50" w:rsidP="00C36C50">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831"/>
        <w:gridCol w:w="851"/>
        <w:gridCol w:w="1394"/>
        <w:gridCol w:w="1254"/>
        <w:gridCol w:w="2498"/>
      </w:tblGrid>
      <w:tr w:rsidR="00C36C50" w:rsidRPr="004729D0"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72" w:type="dxa"/>
            <w:gridSpan w:val="2"/>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Tabla dato_profesional</w:t>
            </w:r>
          </w:p>
        </w:tc>
        <w:tc>
          <w:tcPr>
            <w:tcW w:w="5156" w:type="dxa"/>
            <w:gridSpan w:val="3"/>
          </w:tcPr>
          <w:p w:rsidR="00C36C50" w:rsidRPr="004729D0"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profesionales para curriculum</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shd w:val="clear" w:color="auto" w:fill="BDD6EE" w:themeFill="accent1" w:themeFillTint="66"/>
          </w:tcPr>
          <w:p w:rsidR="00C36C50" w:rsidRPr="004729D0" w:rsidRDefault="00C36C50" w:rsidP="005B0334">
            <w:pPr>
              <w:tabs>
                <w:tab w:val="left" w:pos="1956"/>
              </w:tabs>
              <w:jc w:val="center"/>
              <w:rPr>
                <w:rFonts w:ascii="Arial" w:hAnsi="Arial" w:cs="Arial"/>
                <w:sz w:val="24"/>
                <w:szCs w:val="24"/>
              </w:rPr>
            </w:pPr>
            <w:r w:rsidRPr="004729D0">
              <w:rPr>
                <w:rFonts w:ascii="Arial" w:hAnsi="Arial" w:cs="Arial"/>
                <w:sz w:val="24"/>
                <w:szCs w:val="24"/>
              </w:rPr>
              <w:t>Campo</w:t>
            </w:r>
          </w:p>
        </w:tc>
        <w:tc>
          <w:tcPr>
            <w:tcW w:w="1372"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496"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523"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2137" w:type="dxa"/>
            <w:shd w:val="clear" w:color="auto" w:fill="BDD6EE" w:themeFill="accent1" w:themeFillTint="66"/>
          </w:tcPr>
          <w:p w:rsidR="00C36C50" w:rsidRPr="004729D0"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30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Id_dato_profesional</w:t>
            </w:r>
          </w:p>
        </w:tc>
        <w:tc>
          <w:tcPr>
            <w:tcW w:w="1372"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496"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Identificador de los datos profesionales </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C36C50" w:rsidRPr="004729D0" w:rsidRDefault="00C36C50" w:rsidP="005B0334">
            <w:pPr>
              <w:tabs>
                <w:tab w:val="left" w:pos="1956"/>
              </w:tabs>
              <w:rPr>
                <w:rFonts w:ascii="Arial" w:hAnsi="Arial" w:cs="Arial"/>
                <w:sz w:val="24"/>
                <w:szCs w:val="24"/>
                <w:u w:val="single"/>
              </w:rPr>
            </w:pPr>
            <w:r w:rsidRPr="004729D0">
              <w:rPr>
                <w:rFonts w:ascii="Arial" w:hAnsi="Arial" w:cs="Arial"/>
                <w:sz w:val="24"/>
                <w:szCs w:val="24"/>
              </w:rPr>
              <w:t>Monografía_id</w:t>
            </w:r>
          </w:p>
        </w:tc>
        <w:tc>
          <w:tcPr>
            <w:tcW w:w="1372"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496"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monografía(tabla monografia)</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30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Experiencia_laboral_id</w:t>
            </w:r>
          </w:p>
        </w:tc>
        <w:tc>
          <w:tcPr>
            <w:tcW w:w="1372"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496"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experiencia laboral (tabla expericnecia_laboral)</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Otro_estudio_id</w:t>
            </w:r>
          </w:p>
        </w:tc>
        <w:tc>
          <w:tcPr>
            <w:tcW w:w="1372"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496"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otros estudios(tabla otro_estudio)</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30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Facultad_id</w:t>
            </w:r>
          </w:p>
        </w:tc>
        <w:tc>
          <w:tcPr>
            <w:tcW w:w="1372"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496"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facultad(tabla facultad)</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Especialización</w:t>
            </w:r>
          </w:p>
        </w:tc>
        <w:tc>
          <w:tcPr>
            <w:tcW w:w="1372"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6"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2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2137"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Detalle de especialización</w:t>
            </w:r>
          </w:p>
        </w:tc>
      </w:tr>
      <w:tr w:rsidR="00C36C50" w:rsidRPr="004729D0" w:rsidTr="005B0334">
        <w:tc>
          <w:tcPr>
            <w:cnfStyle w:val="001000000000" w:firstRow="0" w:lastRow="0" w:firstColumn="1" w:lastColumn="0" w:oddVBand="0" w:evenVBand="0" w:oddHBand="0" w:evenHBand="0" w:firstRowFirstColumn="0" w:firstRowLastColumn="0" w:lastRowFirstColumn="0" w:lastRowLastColumn="0"/>
            <w:tcW w:w="230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Grado_especializacion</w:t>
            </w:r>
          </w:p>
        </w:tc>
        <w:tc>
          <w:tcPr>
            <w:tcW w:w="1372"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6"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23"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2137" w:type="dxa"/>
          </w:tcPr>
          <w:p w:rsidR="00C36C50" w:rsidRPr="004729D0"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Grado adquirido por especialización</w:t>
            </w:r>
          </w:p>
        </w:tc>
      </w:tr>
      <w:tr w:rsidR="00C36C50" w:rsidRPr="004729D0"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C36C50" w:rsidRPr="004729D0" w:rsidRDefault="00C36C50" w:rsidP="005B0334">
            <w:pPr>
              <w:tabs>
                <w:tab w:val="left" w:pos="1956"/>
              </w:tabs>
              <w:rPr>
                <w:rFonts w:ascii="Arial" w:hAnsi="Arial" w:cs="Arial"/>
                <w:sz w:val="24"/>
                <w:szCs w:val="24"/>
              </w:rPr>
            </w:pPr>
            <w:r w:rsidRPr="004729D0">
              <w:rPr>
                <w:rFonts w:ascii="Arial" w:hAnsi="Arial" w:cs="Arial"/>
                <w:sz w:val="24"/>
                <w:szCs w:val="24"/>
              </w:rPr>
              <w:t>Situación_laboral</w:t>
            </w:r>
          </w:p>
        </w:tc>
        <w:tc>
          <w:tcPr>
            <w:tcW w:w="1372"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6"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23" w:type="dxa"/>
          </w:tcPr>
          <w:p w:rsidR="00C36C50" w:rsidRPr="004729D0"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2137" w:type="dxa"/>
          </w:tcPr>
          <w:p w:rsidR="00C36C50" w:rsidRPr="004729D0" w:rsidRDefault="00C36C50" w:rsidP="00135F15">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Estado laboral</w:t>
            </w:r>
          </w:p>
        </w:tc>
      </w:tr>
    </w:tbl>
    <w:p w:rsidR="00C36C50" w:rsidRDefault="00135F15" w:rsidP="00135F15">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36</w:t>
      </w:r>
      <w:r w:rsidR="00E10083">
        <w:rPr>
          <w:noProof/>
        </w:rPr>
        <w:fldChar w:fldCharType="end"/>
      </w:r>
      <w:r>
        <w:t xml:space="preserve"> DD Tabla Dato_profesional</w:t>
      </w:r>
    </w:p>
    <w:p w:rsidR="00C36C50" w:rsidRDefault="00C36C50" w:rsidP="00C36C50"/>
    <w:p w:rsidR="00C36C50" w:rsidRDefault="00C36C50" w:rsidP="00C36C50"/>
    <w:p w:rsidR="00C36C50" w:rsidRDefault="00C36C50" w:rsidP="00C36C50"/>
    <w:p w:rsidR="00C36C50" w:rsidRDefault="00C36C50" w:rsidP="00C36C50"/>
    <w:p w:rsidR="00C36C50" w:rsidRPr="001C797F"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C36C50" w:rsidRPr="003C1708"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Tabla otro_estudio</w:t>
            </w:r>
          </w:p>
        </w:tc>
        <w:tc>
          <w:tcPr>
            <w:tcW w:w="5115" w:type="dxa"/>
            <w:gridSpan w:val="3"/>
          </w:tcPr>
          <w:p w:rsidR="00C36C50" w:rsidRPr="003C1708"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los datos sobre los tipos estudios del estudiantes</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C36C50" w:rsidRPr="003C1708" w:rsidRDefault="00C36C50" w:rsidP="005B0334">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Id_otro_estudio</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del otro estudio</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u w:val="single"/>
              </w:rPr>
            </w:pPr>
            <w:r w:rsidRPr="003C1708">
              <w:rPr>
                <w:rFonts w:ascii="Arial" w:hAnsi="Arial" w:cs="Arial"/>
                <w:sz w:val="24"/>
                <w:szCs w:val="24"/>
              </w:rPr>
              <w:t>Tipo_estudio_id</w:t>
            </w:r>
          </w:p>
        </w:tc>
        <w:tc>
          <w:tcPr>
            <w:tcW w:w="1493"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FK</w:t>
            </w:r>
          </w:p>
        </w:tc>
        <w:tc>
          <w:tcPr>
            <w:tcW w:w="1579"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Identificador de tipo de estudio(tabla tipo_estudio)</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Nombre estudio</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Nombre del estudio realizado</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Institución</w:t>
            </w:r>
          </w:p>
        </w:tc>
        <w:tc>
          <w:tcPr>
            <w:tcW w:w="1493"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Institución donde se realizó el estudio</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Fecha_estudio</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191BA8">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Fecha de culminación de estudio</w:t>
            </w:r>
          </w:p>
        </w:tc>
      </w:tr>
    </w:tbl>
    <w:p w:rsidR="00C36C50" w:rsidRDefault="00191BA8" w:rsidP="00191BA8">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37</w:t>
      </w:r>
      <w:r w:rsidR="00E10083">
        <w:rPr>
          <w:noProof/>
        </w:rPr>
        <w:fldChar w:fldCharType="end"/>
      </w:r>
      <w:r>
        <w:t xml:space="preserve"> DD Tabla Otro_estudio</w:t>
      </w:r>
    </w:p>
    <w:p w:rsidR="00C36C50" w:rsidRPr="001C797F"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C36C50" w:rsidRPr="003C1708"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Tabla tipo_estudio</w:t>
            </w:r>
          </w:p>
        </w:tc>
        <w:tc>
          <w:tcPr>
            <w:tcW w:w="5115" w:type="dxa"/>
            <w:gridSpan w:val="3"/>
          </w:tcPr>
          <w:p w:rsidR="00C36C50" w:rsidRPr="003C1708"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los tipos de estudios</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C36C50" w:rsidRPr="003C1708" w:rsidRDefault="00C36C50" w:rsidP="005B0334">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Id_tipo_estudio</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 tipo de estudios</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u w:val="single"/>
              </w:rPr>
            </w:pPr>
            <w:r w:rsidRPr="003C1708">
              <w:rPr>
                <w:rFonts w:ascii="Arial" w:hAnsi="Arial" w:cs="Arial"/>
                <w:sz w:val="24"/>
                <w:szCs w:val="24"/>
              </w:rPr>
              <w:t>Tipo_estudiante</w:t>
            </w:r>
          </w:p>
        </w:tc>
        <w:tc>
          <w:tcPr>
            <w:tcW w:w="1493"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191BA8">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Especifica el tipo de estudio</w:t>
            </w:r>
          </w:p>
        </w:tc>
      </w:tr>
    </w:tbl>
    <w:p w:rsidR="00C36C50" w:rsidRDefault="00191BA8" w:rsidP="00191BA8">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38</w:t>
      </w:r>
      <w:r w:rsidR="00E10083">
        <w:rPr>
          <w:noProof/>
        </w:rPr>
        <w:fldChar w:fldCharType="end"/>
      </w:r>
      <w:r>
        <w:t xml:space="preserve"> DD Tabla Tipo_estudio</w:t>
      </w:r>
    </w:p>
    <w:p w:rsidR="00C36C50" w:rsidRPr="001C797F"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C36C50" w:rsidRPr="003C1708"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Tabla facultad</w:t>
            </w:r>
          </w:p>
        </w:tc>
        <w:tc>
          <w:tcPr>
            <w:tcW w:w="5115" w:type="dxa"/>
            <w:gridSpan w:val="3"/>
          </w:tcPr>
          <w:p w:rsidR="00C36C50" w:rsidRPr="003C1708"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las Facultades universitarias</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C36C50" w:rsidRPr="003C1708" w:rsidRDefault="00C36C50" w:rsidP="005B0334">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Id_facultad</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 la facultad</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u w:val="single"/>
              </w:rPr>
            </w:pPr>
            <w:r w:rsidRPr="003C1708">
              <w:rPr>
                <w:rFonts w:ascii="Arial" w:hAnsi="Arial" w:cs="Arial"/>
                <w:sz w:val="24"/>
                <w:szCs w:val="24"/>
              </w:rPr>
              <w:lastRenderedPageBreak/>
              <w:t>Carrera_id</w:t>
            </w:r>
          </w:p>
        </w:tc>
        <w:tc>
          <w:tcPr>
            <w:tcW w:w="1493"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FK</w:t>
            </w:r>
          </w:p>
        </w:tc>
        <w:tc>
          <w:tcPr>
            <w:tcW w:w="1579"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Identificador de carrera universitaria según la facultad(tabla carrera)</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Nombre_facultad</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B14B63">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Nombre de la facultad</w:t>
            </w:r>
          </w:p>
        </w:tc>
      </w:tr>
    </w:tbl>
    <w:p w:rsidR="00C36C50" w:rsidRDefault="00B14B63" w:rsidP="00B14B63">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39</w:t>
      </w:r>
      <w:r w:rsidR="00E10083">
        <w:rPr>
          <w:noProof/>
        </w:rPr>
        <w:fldChar w:fldCharType="end"/>
      </w:r>
      <w:r>
        <w:t xml:space="preserve"> DD Tabla Facultad</w:t>
      </w:r>
    </w:p>
    <w:p w:rsidR="00C36C50" w:rsidRPr="001C797F"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C36C50" w:rsidRPr="003C1708"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Tabla carrera</w:t>
            </w:r>
          </w:p>
        </w:tc>
        <w:tc>
          <w:tcPr>
            <w:tcW w:w="5115" w:type="dxa"/>
            <w:gridSpan w:val="3"/>
          </w:tcPr>
          <w:p w:rsidR="00C36C50" w:rsidRPr="003C1708"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las carreras universitarias</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C36C50" w:rsidRPr="003C1708" w:rsidRDefault="00C36C50" w:rsidP="005B0334">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Id_carrera</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 carreras</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u w:val="single"/>
              </w:rPr>
            </w:pPr>
            <w:r w:rsidRPr="003C1708">
              <w:rPr>
                <w:rFonts w:ascii="Arial" w:hAnsi="Arial" w:cs="Arial"/>
                <w:sz w:val="24"/>
                <w:szCs w:val="24"/>
              </w:rPr>
              <w:t>Nombre_carrera</w:t>
            </w:r>
          </w:p>
        </w:tc>
        <w:tc>
          <w:tcPr>
            <w:tcW w:w="1493"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C61FD8">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Nombre de la carrera universitaria</w:t>
            </w:r>
          </w:p>
        </w:tc>
      </w:tr>
    </w:tbl>
    <w:p w:rsidR="00C36C50" w:rsidRDefault="00C61FD8" w:rsidP="00C61FD8">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40</w:t>
      </w:r>
      <w:r w:rsidR="00E10083">
        <w:rPr>
          <w:noProof/>
        </w:rPr>
        <w:fldChar w:fldCharType="end"/>
      </w:r>
      <w:r>
        <w:t xml:space="preserve"> DD Tabla Carrera</w:t>
      </w:r>
    </w:p>
    <w:p w:rsidR="00C36C50" w:rsidRPr="001C797F"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031"/>
        <w:gridCol w:w="1147"/>
        <w:gridCol w:w="1480"/>
        <w:gridCol w:w="1413"/>
        <w:gridCol w:w="1757"/>
      </w:tblGrid>
      <w:tr w:rsidR="00C36C50" w:rsidRPr="003C1708" w:rsidTr="005B03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Tabla monografía</w:t>
            </w:r>
          </w:p>
        </w:tc>
        <w:tc>
          <w:tcPr>
            <w:tcW w:w="5115" w:type="dxa"/>
            <w:gridSpan w:val="3"/>
          </w:tcPr>
          <w:p w:rsidR="00C36C50" w:rsidRPr="003C1708"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datos generales de monografía</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C36C50" w:rsidRPr="003C1708" w:rsidRDefault="00C36C50" w:rsidP="005B0334">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Id_monografia</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 monografía</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u w:val="single"/>
              </w:rPr>
            </w:pPr>
            <w:r w:rsidRPr="003C1708">
              <w:rPr>
                <w:rFonts w:ascii="Arial" w:hAnsi="Arial" w:cs="Arial"/>
                <w:sz w:val="24"/>
                <w:szCs w:val="24"/>
              </w:rPr>
              <w:t>Titulo_monografia</w:t>
            </w:r>
          </w:p>
        </w:tc>
        <w:tc>
          <w:tcPr>
            <w:tcW w:w="1493"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Título monográfico</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Tutor_monografia</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Nombre del docente tutor</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Fecha_monografia</w:t>
            </w:r>
          </w:p>
        </w:tc>
        <w:tc>
          <w:tcPr>
            <w:tcW w:w="1493"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Fecha de defensa monográfica</w:t>
            </w:r>
          </w:p>
        </w:tc>
      </w:tr>
      <w:tr w:rsidR="00C36C50" w:rsidRPr="003C1708" w:rsidTr="005B0334">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Descripción_monografia</w:t>
            </w:r>
          </w:p>
        </w:tc>
        <w:tc>
          <w:tcPr>
            <w:tcW w:w="1493"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Descripción de monografía</w:t>
            </w:r>
          </w:p>
        </w:tc>
      </w:tr>
      <w:tr w:rsidR="00C36C50" w:rsidRPr="003C1708" w:rsidTr="005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Objetivo_general</w:t>
            </w:r>
          </w:p>
        </w:tc>
        <w:tc>
          <w:tcPr>
            <w:tcW w:w="1493"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C36C50" w:rsidRPr="003C1708" w:rsidRDefault="00C36C50" w:rsidP="00C94FA4">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Objetivo general de la monografía</w:t>
            </w:r>
          </w:p>
        </w:tc>
      </w:tr>
    </w:tbl>
    <w:p w:rsidR="00C36C50" w:rsidRDefault="00C94FA4" w:rsidP="00C94FA4">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41</w:t>
      </w:r>
      <w:r w:rsidR="00E10083">
        <w:rPr>
          <w:noProof/>
        </w:rPr>
        <w:fldChar w:fldCharType="end"/>
      </w:r>
      <w:r>
        <w:t xml:space="preserve"> DD Tabla </w:t>
      </w:r>
      <w:r w:rsidR="00195BEB">
        <w:t xml:space="preserve">Monografía </w:t>
      </w:r>
    </w:p>
    <w:p w:rsidR="00C36C50" w:rsidRDefault="00C36C50" w:rsidP="00C36C5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804"/>
        <w:gridCol w:w="1217"/>
        <w:gridCol w:w="1501"/>
        <w:gridCol w:w="1451"/>
        <w:gridCol w:w="1855"/>
      </w:tblGrid>
      <w:tr w:rsidR="00C36C50" w:rsidRPr="003C1708" w:rsidTr="006976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21" w:type="dxa"/>
            <w:gridSpan w:val="2"/>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lastRenderedPageBreak/>
              <w:t>Tabla experiencia_laboral</w:t>
            </w:r>
          </w:p>
        </w:tc>
        <w:tc>
          <w:tcPr>
            <w:tcW w:w="4807" w:type="dxa"/>
            <w:gridSpan w:val="3"/>
          </w:tcPr>
          <w:p w:rsidR="00C36C50" w:rsidRPr="003C1708" w:rsidRDefault="00C36C50" w:rsidP="005B0334">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datos sobre experiencias laborales</w:t>
            </w:r>
          </w:p>
        </w:tc>
      </w:tr>
      <w:tr w:rsidR="00C36C50" w:rsidRPr="003C1708" w:rsidTr="0069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shd w:val="clear" w:color="auto" w:fill="BDD6EE" w:themeFill="accent1" w:themeFillTint="66"/>
          </w:tcPr>
          <w:p w:rsidR="00C36C50" w:rsidRPr="003C1708" w:rsidRDefault="00C36C50" w:rsidP="005B0334">
            <w:pPr>
              <w:tabs>
                <w:tab w:val="left" w:pos="1956"/>
              </w:tabs>
              <w:jc w:val="center"/>
              <w:rPr>
                <w:rFonts w:ascii="Arial" w:hAnsi="Arial" w:cs="Arial"/>
                <w:sz w:val="24"/>
                <w:szCs w:val="24"/>
              </w:rPr>
            </w:pPr>
            <w:r w:rsidRPr="003C1708">
              <w:rPr>
                <w:rFonts w:ascii="Arial" w:hAnsi="Arial" w:cs="Arial"/>
                <w:sz w:val="24"/>
                <w:szCs w:val="24"/>
              </w:rPr>
              <w:t>Campo</w:t>
            </w:r>
          </w:p>
        </w:tc>
        <w:tc>
          <w:tcPr>
            <w:tcW w:w="1217"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01"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451"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855" w:type="dxa"/>
            <w:shd w:val="clear" w:color="auto" w:fill="BDD6EE" w:themeFill="accent1" w:themeFillTint="66"/>
          </w:tcPr>
          <w:p w:rsidR="00C36C50" w:rsidRPr="003C1708" w:rsidRDefault="00C36C50" w:rsidP="005B03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C36C50" w:rsidRPr="003C1708" w:rsidTr="0069765D">
        <w:tc>
          <w:tcPr>
            <w:cnfStyle w:val="001000000000" w:firstRow="0" w:lastRow="0" w:firstColumn="1" w:lastColumn="0" w:oddVBand="0" w:evenVBand="0" w:oddHBand="0" w:evenHBand="0" w:firstRowFirstColumn="0" w:firstRowLastColumn="0" w:lastRowFirstColumn="0" w:lastRowLastColumn="0"/>
            <w:tcW w:w="2804"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Id_experiencia_laboral</w:t>
            </w:r>
          </w:p>
        </w:tc>
        <w:tc>
          <w:tcPr>
            <w:tcW w:w="1217"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01"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451"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855"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 experiencia laboral</w:t>
            </w:r>
          </w:p>
        </w:tc>
      </w:tr>
      <w:tr w:rsidR="00C36C50" w:rsidRPr="003C1708" w:rsidTr="0069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Pr>
          <w:p w:rsidR="00C36C50" w:rsidRPr="003C1708" w:rsidRDefault="00C36C50" w:rsidP="005B0334">
            <w:pPr>
              <w:tabs>
                <w:tab w:val="left" w:pos="1956"/>
              </w:tabs>
              <w:rPr>
                <w:rFonts w:ascii="Arial" w:hAnsi="Arial" w:cs="Arial"/>
                <w:sz w:val="24"/>
                <w:szCs w:val="24"/>
                <w:u w:val="single"/>
              </w:rPr>
            </w:pPr>
            <w:r w:rsidRPr="003C1708">
              <w:rPr>
                <w:rFonts w:ascii="Arial" w:hAnsi="Arial" w:cs="Arial"/>
                <w:sz w:val="24"/>
                <w:szCs w:val="24"/>
              </w:rPr>
              <w:t>Institución_laboral</w:t>
            </w:r>
          </w:p>
        </w:tc>
        <w:tc>
          <w:tcPr>
            <w:tcW w:w="1217"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1"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451"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855"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Nombre de la institución laboral</w:t>
            </w:r>
          </w:p>
        </w:tc>
      </w:tr>
      <w:tr w:rsidR="00C36C50" w:rsidRPr="003C1708" w:rsidTr="0069765D">
        <w:tc>
          <w:tcPr>
            <w:cnfStyle w:val="001000000000" w:firstRow="0" w:lastRow="0" w:firstColumn="1" w:lastColumn="0" w:oddVBand="0" w:evenVBand="0" w:oddHBand="0" w:evenHBand="0" w:firstRowFirstColumn="0" w:firstRowLastColumn="0" w:lastRowFirstColumn="0" w:lastRowLastColumn="0"/>
            <w:tcW w:w="2804"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Fecha_inicio_laboral</w:t>
            </w:r>
          </w:p>
        </w:tc>
        <w:tc>
          <w:tcPr>
            <w:tcW w:w="1217"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1"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451"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855"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Fecha de inicio laboral</w:t>
            </w:r>
          </w:p>
        </w:tc>
      </w:tr>
      <w:tr w:rsidR="00C36C50" w:rsidRPr="003C1708" w:rsidTr="006976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Fecha_fin_laboral</w:t>
            </w:r>
          </w:p>
        </w:tc>
        <w:tc>
          <w:tcPr>
            <w:tcW w:w="1217"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1"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451"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855" w:type="dxa"/>
          </w:tcPr>
          <w:p w:rsidR="00C36C50" w:rsidRPr="003C1708" w:rsidRDefault="00C36C50" w:rsidP="005B033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Fecha de ultimo día laboral</w:t>
            </w:r>
          </w:p>
        </w:tc>
      </w:tr>
      <w:tr w:rsidR="00C36C50" w:rsidRPr="003C1708" w:rsidTr="0069765D">
        <w:tc>
          <w:tcPr>
            <w:cnfStyle w:val="001000000000" w:firstRow="0" w:lastRow="0" w:firstColumn="1" w:lastColumn="0" w:oddVBand="0" w:evenVBand="0" w:oddHBand="0" w:evenHBand="0" w:firstRowFirstColumn="0" w:firstRowLastColumn="0" w:lastRowFirstColumn="0" w:lastRowLastColumn="0"/>
            <w:tcW w:w="2804" w:type="dxa"/>
          </w:tcPr>
          <w:p w:rsidR="00C36C50" w:rsidRPr="003C1708" w:rsidRDefault="00C36C50" w:rsidP="005B0334">
            <w:pPr>
              <w:tabs>
                <w:tab w:val="left" w:pos="1956"/>
              </w:tabs>
              <w:rPr>
                <w:rFonts w:ascii="Arial" w:hAnsi="Arial" w:cs="Arial"/>
                <w:sz w:val="24"/>
                <w:szCs w:val="24"/>
              </w:rPr>
            </w:pPr>
            <w:r w:rsidRPr="003C1708">
              <w:rPr>
                <w:rFonts w:ascii="Arial" w:hAnsi="Arial" w:cs="Arial"/>
                <w:sz w:val="24"/>
                <w:szCs w:val="24"/>
              </w:rPr>
              <w:t>Cargo_laboral</w:t>
            </w:r>
          </w:p>
        </w:tc>
        <w:tc>
          <w:tcPr>
            <w:tcW w:w="1217"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1"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451" w:type="dxa"/>
          </w:tcPr>
          <w:p w:rsidR="00C36C50" w:rsidRPr="003C1708" w:rsidRDefault="00C36C50" w:rsidP="005B033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855" w:type="dxa"/>
          </w:tcPr>
          <w:p w:rsidR="00C36C50" w:rsidRPr="003C1708" w:rsidRDefault="00C36C50" w:rsidP="0069765D">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Cargo que desempeñaba en la institución</w:t>
            </w:r>
          </w:p>
        </w:tc>
      </w:tr>
    </w:tbl>
    <w:p w:rsidR="00C36C50" w:rsidRDefault="0069765D" w:rsidP="0069765D">
      <w:pPr>
        <w:pStyle w:val="Descripcin"/>
      </w:pPr>
      <w:r>
        <w:t xml:space="preserve">Tabla </w:t>
      </w:r>
      <w:r w:rsidR="00E10083">
        <w:fldChar w:fldCharType="begin"/>
      </w:r>
      <w:r w:rsidR="00E10083">
        <w:instrText xml:space="preserve"> SEQ Tabla \* ARABIC </w:instrText>
      </w:r>
      <w:r w:rsidR="00E10083">
        <w:fldChar w:fldCharType="separate"/>
      </w:r>
      <w:r w:rsidR="00E10083">
        <w:rPr>
          <w:noProof/>
        </w:rPr>
        <w:t>42</w:t>
      </w:r>
      <w:r w:rsidR="00E10083">
        <w:rPr>
          <w:noProof/>
        </w:rPr>
        <w:fldChar w:fldCharType="end"/>
      </w:r>
      <w:r>
        <w:t xml:space="preserve"> DD Tabla Experiencia_laboral</w:t>
      </w:r>
    </w:p>
    <w:p w:rsidR="00C36C50" w:rsidRPr="003C1708" w:rsidRDefault="00C36C50" w:rsidP="00C36C50">
      <w:pPr>
        <w:rPr>
          <w:rFonts w:ascii="Arial" w:hAnsi="Arial" w:cs="Arial"/>
          <w:sz w:val="24"/>
          <w:szCs w:val="24"/>
        </w:rPr>
      </w:pPr>
    </w:p>
    <w:p w:rsidR="00C36C50" w:rsidRPr="003C1708" w:rsidRDefault="00C36C50" w:rsidP="00C36C50">
      <w:pPr>
        <w:rPr>
          <w:rFonts w:ascii="Arial" w:hAnsi="Arial" w:cs="Arial"/>
          <w:sz w:val="24"/>
          <w:szCs w:val="24"/>
        </w:rPr>
      </w:pPr>
    </w:p>
    <w:p w:rsidR="00C36C50" w:rsidRPr="003C1708" w:rsidRDefault="00C36C50" w:rsidP="00C36C50">
      <w:pPr>
        <w:rPr>
          <w:rFonts w:ascii="Arial" w:hAnsi="Arial" w:cs="Arial"/>
          <w:sz w:val="24"/>
          <w:szCs w:val="24"/>
        </w:rPr>
      </w:pPr>
    </w:p>
    <w:p w:rsidR="00C36C50" w:rsidRPr="003C1708" w:rsidRDefault="00C36C50" w:rsidP="00C36C50">
      <w:pPr>
        <w:rPr>
          <w:rFonts w:ascii="Arial" w:hAnsi="Arial" w:cs="Arial"/>
          <w:sz w:val="24"/>
          <w:szCs w:val="24"/>
        </w:rPr>
      </w:pPr>
    </w:p>
    <w:p w:rsidR="00C36C50" w:rsidRPr="003C1708" w:rsidRDefault="00C36C50" w:rsidP="00C36C50">
      <w:pPr>
        <w:rPr>
          <w:rFonts w:ascii="Arial" w:hAnsi="Arial" w:cs="Arial"/>
          <w:sz w:val="24"/>
          <w:szCs w:val="24"/>
        </w:rPr>
      </w:pPr>
    </w:p>
    <w:p w:rsidR="00C36C50" w:rsidRPr="00A3747D" w:rsidRDefault="00C36C50" w:rsidP="00A3747D">
      <w:pPr>
        <w:spacing w:line="360" w:lineRule="auto"/>
        <w:jc w:val="both"/>
        <w:rPr>
          <w:rFonts w:ascii="Arial" w:hAnsi="Arial" w:cs="Arial"/>
          <w:sz w:val="24"/>
          <w:szCs w:val="24"/>
        </w:rPr>
      </w:pPr>
    </w:p>
    <w:p w:rsidR="00A3747D" w:rsidRDefault="00A3747D" w:rsidP="00A3747D"/>
    <w:p w:rsidR="00B900CC" w:rsidRDefault="00B900CC" w:rsidP="00A3747D"/>
    <w:p w:rsidR="0069765D" w:rsidRDefault="0069765D" w:rsidP="00A3747D"/>
    <w:p w:rsidR="0069765D" w:rsidRDefault="0069765D" w:rsidP="00A3747D"/>
    <w:p w:rsidR="00B900CC" w:rsidRDefault="00B900CC" w:rsidP="00A3747D"/>
    <w:p w:rsidR="00B900CC" w:rsidRDefault="00B900CC" w:rsidP="00A3747D"/>
    <w:p w:rsidR="00B900CC" w:rsidRDefault="00B900CC" w:rsidP="00A3747D"/>
    <w:p w:rsidR="00B900CC" w:rsidRDefault="00B900CC" w:rsidP="00A3747D"/>
    <w:p w:rsidR="00B900CC" w:rsidRPr="00F3347A" w:rsidRDefault="00B900CC" w:rsidP="00B900CC">
      <w:pPr>
        <w:pStyle w:val="Ttulo1"/>
        <w:numPr>
          <w:ilvl w:val="1"/>
          <w:numId w:val="1"/>
        </w:numPr>
        <w:rPr>
          <w:rFonts w:ascii="Arial" w:eastAsiaTheme="minorEastAsia" w:hAnsi="Arial" w:cs="Arial"/>
          <w:b/>
          <w:color w:val="0070C0"/>
          <w:spacing w:val="15"/>
          <w:sz w:val="24"/>
          <w:szCs w:val="24"/>
        </w:rPr>
      </w:pPr>
      <w:bookmarkStart w:id="26" w:name="_Toc499970270"/>
      <w:r w:rsidRPr="00F3347A">
        <w:rPr>
          <w:rFonts w:ascii="Arial" w:eastAsiaTheme="minorEastAsia" w:hAnsi="Arial" w:cs="Arial"/>
          <w:b/>
          <w:color w:val="0070C0"/>
          <w:spacing w:val="15"/>
          <w:sz w:val="24"/>
          <w:szCs w:val="24"/>
        </w:rPr>
        <w:lastRenderedPageBreak/>
        <w:t>Capítulo 4: Ingeniería Directa</w:t>
      </w:r>
      <w:bookmarkEnd w:id="26"/>
    </w:p>
    <w:p w:rsidR="00B900CC" w:rsidRDefault="00B900CC" w:rsidP="00B900CC"/>
    <w:p w:rsidR="002334F2" w:rsidRDefault="002334F2" w:rsidP="00B900CC"/>
    <w:p w:rsidR="00C36C50" w:rsidRPr="0069765D" w:rsidRDefault="00B900CC" w:rsidP="0069765D">
      <w:pPr>
        <w:pStyle w:val="Ttulo1"/>
        <w:numPr>
          <w:ilvl w:val="2"/>
          <w:numId w:val="1"/>
        </w:numPr>
        <w:rPr>
          <w:rFonts w:ascii="Arial" w:eastAsiaTheme="minorEastAsia" w:hAnsi="Arial" w:cs="Arial"/>
          <w:color w:val="0070C0"/>
          <w:spacing w:val="15"/>
          <w:sz w:val="22"/>
          <w:szCs w:val="22"/>
        </w:rPr>
      </w:pPr>
      <w:r w:rsidRPr="0069765D">
        <w:rPr>
          <w:rFonts w:ascii="Arial" w:eastAsiaTheme="minorEastAsia" w:hAnsi="Arial" w:cs="Arial"/>
          <w:color w:val="0070C0"/>
          <w:spacing w:val="15"/>
          <w:sz w:val="22"/>
          <w:szCs w:val="22"/>
        </w:rPr>
        <w:t>Calidad de Software</w:t>
      </w:r>
    </w:p>
    <w:p w:rsidR="00C36C50" w:rsidRDefault="00C36C50" w:rsidP="003D5E08">
      <w:pPr>
        <w:spacing w:line="360" w:lineRule="auto"/>
        <w:rPr>
          <w:rFonts w:ascii="Arial" w:hAnsi="Arial" w:cs="Arial"/>
          <w:b/>
          <w:sz w:val="24"/>
          <w:szCs w:val="24"/>
        </w:rPr>
      </w:pPr>
    </w:p>
    <w:p w:rsidR="00C36C50" w:rsidRDefault="00C36C50" w:rsidP="003D5E08">
      <w:pPr>
        <w:spacing w:line="360" w:lineRule="auto"/>
        <w:rPr>
          <w:rFonts w:ascii="Arial" w:hAnsi="Arial" w:cs="Arial"/>
          <w:b/>
          <w:sz w:val="24"/>
          <w:szCs w:val="24"/>
        </w:rPr>
      </w:pPr>
    </w:p>
    <w:p w:rsidR="00C36C50" w:rsidRDefault="00C36C50" w:rsidP="003D5E08">
      <w:pPr>
        <w:spacing w:line="360" w:lineRule="auto"/>
        <w:rPr>
          <w:rFonts w:ascii="Arial" w:hAnsi="Arial" w:cs="Arial"/>
          <w:b/>
          <w:sz w:val="24"/>
          <w:szCs w:val="24"/>
        </w:rPr>
      </w:pPr>
    </w:p>
    <w:p w:rsidR="00C36C50" w:rsidRDefault="00C36C50"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B900CC" w:rsidRPr="0069765D" w:rsidRDefault="00B900CC" w:rsidP="0069765D">
      <w:pPr>
        <w:pStyle w:val="Ttulo1"/>
        <w:numPr>
          <w:ilvl w:val="2"/>
          <w:numId w:val="1"/>
        </w:numPr>
        <w:rPr>
          <w:rFonts w:ascii="Arial" w:eastAsiaTheme="minorEastAsia" w:hAnsi="Arial" w:cs="Arial"/>
          <w:color w:val="0070C0"/>
          <w:spacing w:val="15"/>
          <w:sz w:val="22"/>
          <w:szCs w:val="22"/>
        </w:rPr>
      </w:pPr>
      <w:r w:rsidRPr="0069765D">
        <w:rPr>
          <w:rFonts w:ascii="Arial" w:eastAsiaTheme="minorEastAsia" w:hAnsi="Arial" w:cs="Arial"/>
          <w:color w:val="0070C0"/>
          <w:spacing w:val="15"/>
          <w:sz w:val="22"/>
          <w:szCs w:val="22"/>
        </w:rPr>
        <w:lastRenderedPageBreak/>
        <w:t>Diseño de interfaz</w:t>
      </w:r>
    </w:p>
    <w:p w:rsidR="003D5E08" w:rsidRDefault="003D5E08" w:rsidP="003D5E08">
      <w:pPr>
        <w:spacing w:after="0" w:line="360" w:lineRule="auto"/>
        <w:jc w:val="both"/>
        <w:rPr>
          <w:rFonts w:ascii="Arial" w:hAnsi="Arial" w:cs="Arial"/>
          <w:sz w:val="24"/>
          <w:szCs w:val="24"/>
        </w:rPr>
      </w:pPr>
      <w:r>
        <w:rPr>
          <w:rFonts w:ascii="Arial" w:hAnsi="Arial" w:cs="Arial"/>
          <w:sz w:val="24"/>
          <w:szCs w:val="24"/>
        </w:rPr>
        <w:t>El diseño</w:t>
      </w:r>
      <w:r w:rsidRPr="00E72C07">
        <w:rPr>
          <w:rFonts w:ascii="Arial" w:hAnsi="Arial" w:cs="Arial"/>
          <w:sz w:val="24"/>
          <w:szCs w:val="24"/>
        </w:rPr>
        <w:t xml:space="preserve"> de interfaz</w:t>
      </w:r>
      <w:r>
        <w:rPr>
          <w:rFonts w:ascii="Arial" w:hAnsi="Arial" w:cs="Arial"/>
          <w:sz w:val="24"/>
          <w:szCs w:val="24"/>
        </w:rPr>
        <w:t xml:space="preserve"> de sistema 2011</w:t>
      </w:r>
      <w:r w:rsidR="00A909B3">
        <w:rPr>
          <w:rFonts w:ascii="Arial" w:hAnsi="Arial" w:cs="Arial"/>
          <w:sz w:val="24"/>
          <w:szCs w:val="24"/>
        </w:rPr>
        <w:t xml:space="preserve"> posee</w:t>
      </w:r>
      <w:r>
        <w:rPr>
          <w:rFonts w:ascii="Arial" w:hAnsi="Arial" w:cs="Arial"/>
          <w:sz w:val="24"/>
          <w:szCs w:val="24"/>
        </w:rPr>
        <w:t xml:space="preserve"> </w:t>
      </w:r>
      <w:r w:rsidRPr="00E72C07">
        <w:rPr>
          <w:rFonts w:ascii="Arial" w:hAnsi="Arial" w:cs="Arial"/>
          <w:sz w:val="24"/>
          <w:szCs w:val="24"/>
        </w:rPr>
        <w:t xml:space="preserve">estilo de diseño </w:t>
      </w:r>
      <w:r>
        <w:rPr>
          <w:rFonts w:ascii="Arial" w:hAnsi="Arial" w:cs="Arial"/>
          <w:sz w:val="24"/>
          <w:szCs w:val="24"/>
        </w:rPr>
        <w:t xml:space="preserve">según la tendencia del 2005-2010, se utilizó el color institucional de la Universidad Nacional de Ingeniería, la </w:t>
      </w:r>
      <w:r w:rsidR="00A909B3">
        <w:rPr>
          <w:rFonts w:ascii="Arial" w:hAnsi="Arial" w:cs="Arial"/>
          <w:sz w:val="24"/>
          <w:szCs w:val="24"/>
        </w:rPr>
        <w:t>información</w:t>
      </w:r>
      <w:r>
        <w:rPr>
          <w:rFonts w:ascii="Arial" w:hAnsi="Arial" w:cs="Arial"/>
          <w:sz w:val="24"/>
          <w:szCs w:val="24"/>
        </w:rPr>
        <w:t xml:space="preserve"> que muestra facilita la </w:t>
      </w:r>
      <w:r w:rsidR="00A909B3">
        <w:rPr>
          <w:rFonts w:ascii="Arial" w:hAnsi="Arial" w:cs="Arial"/>
          <w:sz w:val="24"/>
          <w:szCs w:val="24"/>
        </w:rPr>
        <w:t>interacción</w:t>
      </w:r>
      <w:r>
        <w:rPr>
          <w:rFonts w:ascii="Arial" w:hAnsi="Arial" w:cs="Arial"/>
          <w:sz w:val="24"/>
          <w:szCs w:val="24"/>
        </w:rPr>
        <w:t xml:space="preserve"> del usuario para accesar al sistema, no obstante cuenta con muchas </w:t>
      </w:r>
      <w:r w:rsidR="00A909B3">
        <w:rPr>
          <w:rFonts w:ascii="Arial" w:hAnsi="Arial" w:cs="Arial"/>
          <w:sz w:val="24"/>
          <w:szCs w:val="24"/>
        </w:rPr>
        <w:t>deficiencias</w:t>
      </w:r>
      <w:r>
        <w:rPr>
          <w:rFonts w:ascii="Arial" w:hAnsi="Arial" w:cs="Arial"/>
          <w:sz w:val="24"/>
          <w:szCs w:val="24"/>
        </w:rPr>
        <w:t xml:space="preserve"> de factores y elementos interactivos para facilitar al usuario la </w:t>
      </w:r>
      <w:r w:rsidR="00A909B3">
        <w:rPr>
          <w:rFonts w:ascii="Arial" w:hAnsi="Arial" w:cs="Arial"/>
          <w:sz w:val="24"/>
          <w:szCs w:val="24"/>
        </w:rPr>
        <w:t>manipulación de datos mostrados.</w:t>
      </w:r>
    </w:p>
    <w:p w:rsidR="00A909B3" w:rsidRPr="00E72C07" w:rsidRDefault="00A909B3" w:rsidP="003D5E08">
      <w:pPr>
        <w:spacing w:after="0" w:line="360" w:lineRule="auto"/>
        <w:jc w:val="both"/>
        <w:rPr>
          <w:rFonts w:ascii="Arial" w:hAnsi="Arial" w:cs="Arial"/>
          <w:sz w:val="24"/>
          <w:szCs w:val="24"/>
        </w:rPr>
      </w:pPr>
    </w:p>
    <w:p w:rsidR="003D5E08" w:rsidRDefault="003D5E08" w:rsidP="003D5E08">
      <w:pPr>
        <w:keepNext/>
        <w:spacing w:line="360" w:lineRule="auto"/>
        <w:jc w:val="both"/>
      </w:pPr>
      <w:r>
        <w:rPr>
          <w:noProof/>
          <w:u w:val="single"/>
          <w:lang w:eastAsia="es-NI"/>
        </w:rPr>
        <w:drawing>
          <wp:inline distT="0" distB="0" distL="0" distR="0" wp14:anchorId="16BB28B4" wp14:editId="2515498C">
            <wp:extent cx="5297170" cy="4126230"/>
            <wp:effectExtent l="0" t="0" r="0" b="7620"/>
            <wp:docPr id="8" name="Imagen 8" descr="E:\Descargas\sistema-viejo\pag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cargas\sistema-viejo\pagina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3150" cy="4130888"/>
                    </a:xfrm>
                    <a:prstGeom prst="rect">
                      <a:avLst/>
                    </a:prstGeom>
                    <a:noFill/>
                    <a:ln>
                      <a:noFill/>
                    </a:ln>
                  </pic:spPr>
                </pic:pic>
              </a:graphicData>
            </a:graphic>
          </wp:inline>
        </w:drawing>
      </w:r>
    </w:p>
    <w:p w:rsidR="003D5E08" w:rsidRDefault="003D5E08" w:rsidP="003D5E08">
      <w:pPr>
        <w:pStyle w:val="Descripcin"/>
        <w:jc w:val="both"/>
      </w:pPr>
      <w:r>
        <w:t xml:space="preserve">Figura </w:t>
      </w:r>
      <w:r w:rsidR="00E10083">
        <w:fldChar w:fldCharType="begin"/>
      </w:r>
      <w:r w:rsidR="00E10083">
        <w:instrText xml:space="preserve"> SEQ Figura \* ARABIC </w:instrText>
      </w:r>
      <w:r w:rsidR="00E10083">
        <w:fldChar w:fldCharType="separate"/>
      </w:r>
      <w:r w:rsidR="00E10083">
        <w:rPr>
          <w:noProof/>
        </w:rPr>
        <w:t>1</w:t>
      </w:r>
      <w:r w:rsidR="00E10083">
        <w:rPr>
          <w:noProof/>
        </w:rPr>
        <w:fldChar w:fldCharType="end"/>
      </w:r>
      <w:r>
        <w:t xml:space="preserve"> Pantalla principal del sistema 2011</w:t>
      </w:r>
    </w:p>
    <w:p w:rsidR="003D5E08" w:rsidRDefault="003D5E08" w:rsidP="003D5E08">
      <w:pPr>
        <w:spacing w:line="360" w:lineRule="auto"/>
        <w:rPr>
          <w:rFonts w:ascii="Arial" w:hAnsi="Arial" w:cs="Arial"/>
          <w:b/>
          <w:sz w:val="24"/>
          <w:szCs w:val="24"/>
        </w:rPr>
      </w:pPr>
    </w:p>
    <w:p w:rsidR="00C36C50" w:rsidRPr="00F3396C" w:rsidRDefault="00C36C50" w:rsidP="00C36C50">
      <w:pPr>
        <w:spacing w:after="0" w:line="360" w:lineRule="auto"/>
        <w:jc w:val="both"/>
        <w:rPr>
          <w:rFonts w:ascii="Arial" w:hAnsi="Arial" w:cs="Arial"/>
          <w:sz w:val="24"/>
          <w:szCs w:val="24"/>
        </w:rPr>
      </w:pPr>
      <w:r w:rsidRPr="00F3396C">
        <w:rPr>
          <w:rFonts w:ascii="Arial" w:hAnsi="Arial" w:cs="Arial"/>
          <w:sz w:val="24"/>
          <w:szCs w:val="24"/>
        </w:rPr>
        <w:t>En el diseño del Sistema de Seguimiento 2017 se aplicó técnicas y tendencias de diseño utilizando como herramienta libre Inkscape en donde el login es una única pantalla para acceso al sitio web.</w:t>
      </w:r>
    </w:p>
    <w:p w:rsidR="00C36C50" w:rsidRDefault="00C36C50" w:rsidP="00C36C50">
      <w:pPr>
        <w:keepNext/>
      </w:pPr>
      <w:r>
        <w:rPr>
          <w:noProof/>
          <w:lang w:eastAsia="es-NI"/>
        </w:rPr>
        <w:lastRenderedPageBreak/>
        <w:drawing>
          <wp:inline distT="0" distB="0" distL="0" distR="0" wp14:anchorId="3CB356A0" wp14:editId="470F1F00">
            <wp:extent cx="5220586" cy="2932142"/>
            <wp:effectExtent l="0" t="0" r="0" b="1905"/>
            <wp:docPr id="11" name="Imagen 11" descr="C:\Users\Fundacion\Downloads\photo5050975140774520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ndacion\Downloads\photo505097514077452076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1722" cy="2938397"/>
                    </a:xfrm>
                    <a:prstGeom prst="rect">
                      <a:avLst/>
                    </a:prstGeom>
                    <a:noFill/>
                    <a:ln>
                      <a:noFill/>
                    </a:ln>
                  </pic:spPr>
                </pic:pic>
              </a:graphicData>
            </a:graphic>
          </wp:inline>
        </w:drawing>
      </w:r>
    </w:p>
    <w:p w:rsidR="00C36C50" w:rsidRDefault="00C36C50" w:rsidP="00C36C50">
      <w:pPr>
        <w:pStyle w:val="Descripcin"/>
      </w:pPr>
      <w:r>
        <w:t xml:space="preserve">Figura </w:t>
      </w:r>
      <w:r w:rsidR="00E10083">
        <w:fldChar w:fldCharType="begin"/>
      </w:r>
      <w:r w:rsidR="00E10083">
        <w:instrText xml:space="preserve"> SEQ Figura \* ARABIC </w:instrText>
      </w:r>
      <w:r w:rsidR="00E10083">
        <w:fldChar w:fldCharType="separate"/>
      </w:r>
      <w:r w:rsidR="00E10083">
        <w:rPr>
          <w:noProof/>
        </w:rPr>
        <w:t>2</w:t>
      </w:r>
      <w:r w:rsidR="00E10083">
        <w:rPr>
          <w:noProof/>
        </w:rPr>
        <w:fldChar w:fldCharType="end"/>
      </w:r>
      <w:r>
        <w:t xml:space="preserve"> Login del Sistema de Seguimiento 2017</w:t>
      </w:r>
    </w:p>
    <w:p w:rsidR="003D5E08" w:rsidRDefault="003D5E08"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69765D" w:rsidRDefault="0069765D" w:rsidP="003D5E08">
      <w:pPr>
        <w:spacing w:line="360" w:lineRule="auto"/>
        <w:rPr>
          <w:rFonts w:ascii="Arial" w:hAnsi="Arial" w:cs="Arial"/>
          <w:b/>
          <w:sz w:val="24"/>
          <w:szCs w:val="24"/>
        </w:rPr>
      </w:pPr>
    </w:p>
    <w:p w:rsidR="00C36C50" w:rsidRDefault="00C36C50" w:rsidP="003A320A">
      <w:pPr>
        <w:pStyle w:val="Ttulo1"/>
        <w:rPr>
          <w:rFonts w:ascii="Arial" w:eastAsiaTheme="minorEastAsia" w:hAnsi="Arial" w:cs="Arial"/>
          <w:color w:val="0070C0"/>
          <w:spacing w:val="15"/>
          <w:sz w:val="22"/>
          <w:szCs w:val="22"/>
        </w:rPr>
      </w:pPr>
      <w:bookmarkStart w:id="27" w:name="_Toc499970271"/>
      <w:r w:rsidRPr="00DF0805">
        <w:rPr>
          <w:rFonts w:ascii="Arial" w:eastAsiaTheme="minorEastAsia" w:hAnsi="Arial" w:cs="Arial"/>
          <w:color w:val="0070C0"/>
          <w:spacing w:val="15"/>
          <w:sz w:val="22"/>
          <w:szCs w:val="22"/>
        </w:rPr>
        <w:lastRenderedPageBreak/>
        <w:t>Logo</w:t>
      </w:r>
      <w:bookmarkEnd w:id="27"/>
      <w:r w:rsidRPr="00DF0805">
        <w:rPr>
          <w:rFonts w:ascii="Arial" w:eastAsiaTheme="minorEastAsia" w:hAnsi="Arial" w:cs="Arial"/>
          <w:color w:val="0070C0"/>
          <w:spacing w:val="15"/>
          <w:sz w:val="22"/>
          <w:szCs w:val="22"/>
        </w:rPr>
        <w:t xml:space="preserve"> </w:t>
      </w:r>
    </w:p>
    <w:p w:rsidR="00C36C50" w:rsidRDefault="00C36C50" w:rsidP="00C36C50">
      <w:pPr>
        <w:spacing w:after="0" w:line="360" w:lineRule="auto"/>
        <w:jc w:val="both"/>
      </w:pPr>
    </w:p>
    <w:p w:rsidR="00C36C50" w:rsidRDefault="00C36C50" w:rsidP="00C36C50">
      <w:pPr>
        <w:spacing w:after="0" w:line="360" w:lineRule="auto"/>
        <w:jc w:val="both"/>
        <w:rPr>
          <w:rFonts w:ascii="Arial" w:hAnsi="Arial" w:cs="Arial"/>
          <w:sz w:val="24"/>
          <w:szCs w:val="24"/>
        </w:rPr>
      </w:pPr>
      <w:r w:rsidRPr="000F7076">
        <w:rPr>
          <w:rFonts w:ascii="Arial" w:hAnsi="Arial" w:cs="Arial"/>
          <w:sz w:val="24"/>
          <w:szCs w:val="24"/>
        </w:rPr>
        <w:t>El sistema del Programa de seguimiento a Graduados realizado en el 2011 no contaba con una imagen representativa o diseñada para usarse como logotipo u imagotipo</w:t>
      </w:r>
      <w:r>
        <w:rPr>
          <w:rFonts w:ascii="Arial" w:hAnsi="Arial" w:cs="Arial"/>
          <w:sz w:val="24"/>
          <w:szCs w:val="24"/>
        </w:rPr>
        <w:t>. Por lo tanto, para el nuevo Sistema Seguimiento se optó por tomar el color y estilo de diseño del imago tipo de la Universidad Nacional de Ingeniería y del Programa de seguimiento a Graduados.</w:t>
      </w:r>
    </w:p>
    <w:p w:rsidR="00C36C50" w:rsidRDefault="00C36C50" w:rsidP="00C36C50">
      <w:pPr>
        <w:keepNext/>
      </w:pPr>
      <w:r>
        <w:rPr>
          <w:noProof/>
          <w:lang w:eastAsia="es-NI"/>
        </w:rPr>
        <w:drawing>
          <wp:anchor distT="0" distB="0" distL="114300" distR="114300" simplePos="0" relativeHeight="251675648" behindDoc="0" locked="0" layoutInCell="1" allowOverlap="1" wp14:anchorId="11A60FCE" wp14:editId="2AB90C48">
            <wp:simplePos x="0" y="0"/>
            <wp:positionH relativeFrom="column">
              <wp:posOffset>3230</wp:posOffset>
            </wp:positionH>
            <wp:positionV relativeFrom="paragraph">
              <wp:posOffset>-2871</wp:posOffset>
            </wp:positionV>
            <wp:extent cx="2731769" cy="2498652"/>
            <wp:effectExtent l="0" t="0" r="0" b="0"/>
            <wp:wrapTopAndBottom/>
            <wp:docPr id="7" name="Imagen 7" descr="C:\Users\Fundacion\Downloads\photo505097514077452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dacion\Downloads\photo505097514077452078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1769" cy="2498652"/>
                    </a:xfrm>
                    <a:prstGeom prst="rect">
                      <a:avLst/>
                    </a:prstGeom>
                    <a:noFill/>
                    <a:ln>
                      <a:noFill/>
                    </a:ln>
                  </pic:spPr>
                </pic:pic>
              </a:graphicData>
            </a:graphic>
          </wp:anchor>
        </w:drawing>
      </w:r>
    </w:p>
    <w:p w:rsidR="00C36C50" w:rsidRDefault="00C36C50" w:rsidP="00C36C50">
      <w:pPr>
        <w:pStyle w:val="Descripcin"/>
      </w:pPr>
      <w:r>
        <w:t xml:space="preserve">Figura </w:t>
      </w:r>
      <w:r w:rsidR="00E10083">
        <w:fldChar w:fldCharType="begin"/>
      </w:r>
      <w:r w:rsidR="00E10083">
        <w:instrText xml:space="preserve"> SEQ Figura \* ARABIC </w:instrText>
      </w:r>
      <w:r w:rsidR="00E10083">
        <w:fldChar w:fldCharType="separate"/>
      </w:r>
      <w:r w:rsidR="00E10083">
        <w:rPr>
          <w:noProof/>
        </w:rPr>
        <w:t>3</w:t>
      </w:r>
      <w:r w:rsidR="00E10083">
        <w:rPr>
          <w:noProof/>
        </w:rPr>
        <w:fldChar w:fldCharType="end"/>
      </w:r>
      <w:r>
        <w:t xml:space="preserve"> Imagen del imagotipo del Programa de Seguimiento a Graduado</w:t>
      </w:r>
    </w:p>
    <w:p w:rsidR="0069765D" w:rsidRDefault="0069765D" w:rsidP="0069765D"/>
    <w:p w:rsidR="0069765D" w:rsidRDefault="0069765D" w:rsidP="0069765D"/>
    <w:p w:rsidR="0069765D" w:rsidRDefault="0069765D" w:rsidP="0069765D"/>
    <w:p w:rsidR="0069765D" w:rsidRDefault="0069765D" w:rsidP="0069765D"/>
    <w:p w:rsidR="0069765D" w:rsidRDefault="0069765D" w:rsidP="0069765D"/>
    <w:p w:rsidR="0069765D" w:rsidRDefault="0069765D" w:rsidP="0069765D"/>
    <w:p w:rsidR="0069765D" w:rsidRDefault="0069765D" w:rsidP="0069765D"/>
    <w:p w:rsidR="0069765D" w:rsidRDefault="0069765D" w:rsidP="0069765D"/>
    <w:p w:rsidR="0069765D" w:rsidRDefault="0069765D" w:rsidP="0069765D"/>
    <w:p w:rsidR="0069765D" w:rsidRDefault="0069765D" w:rsidP="0069765D"/>
    <w:p w:rsidR="0069765D" w:rsidRPr="0069765D" w:rsidRDefault="0069765D" w:rsidP="0069765D"/>
    <w:p w:rsidR="00C36C50" w:rsidRDefault="00E30EFD" w:rsidP="0069765D">
      <w:pPr>
        <w:pStyle w:val="Ttulo1"/>
        <w:rPr>
          <w:rFonts w:ascii="Arial" w:eastAsiaTheme="minorEastAsia" w:hAnsi="Arial" w:cs="Arial"/>
          <w:color w:val="0070C0"/>
          <w:spacing w:val="15"/>
          <w:sz w:val="22"/>
          <w:szCs w:val="22"/>
        </w:rPr>
      </w:pPr>
      <w:bookmarkStart w:id="28" w:name="_Toc499970272"/>
      <w:r>
        <w:rPr>
          <w:rFonts w:ascii="Arial" w:eastAsiaTheme="minorEastAsia" w:hAnsi="Arial" w:cs="Arial"/>
          <w:color w:val="0070C0"/>
          <w:spacing w:val="15"/>
          <w:sz w:val="22"/>
          <w:szCs w:val="22"/>
        </w:rPr>
        <w:lastRenderedPageBreak/>
        <w:t>Dis</w:t>
      </w:r>
      <w:r w:rsidR="00C36C50">
        <w:rPr>
          <w:rFonts w:ascii="Arial" w:eastAsiaTheme="minorEastAsia" w:hAnsi="Arial" w:cs="Arial"/>
          <w:color w:val="0070C0"/>
          <w:spacing w:val="15"/>
          <w:sz w:val="22"/>
          <w:szCs w:val="22"/>
        </w:rPr>
        <w:t>eño del sistema</w:t>
      </w:r>
      <w:bookmarkEnd w:id="28"/>
    </w:p>
    <w:p w:rsidR="0069765D" w:rsidRPr="0069765D" w:rsidRDefault="0069765D" w:rsidP="0069765D"/>
    <w:p w:rsidR="00C36C50" w:rsidRDefault="00C36C50" w:rsidP="00C36C50">
      <w:pPr>
        <w:spacing w:after="0" w:line="360" w:lineRule="auto"/>
        <w:jc w:val="both"/>
        <w:rPr>
          <w:rFonts w:ascii="Arial" w:hAnsi="Arial" w:cs="Arial"/>
          <w:sz w:val="24"/>
          <w:szCs w:val="24"/>
        </w:rPr>
      </w:pPr>
      <w:r w:rsidRPr="00F3396C">
        <w:rPr>
          <w:rFonts w:ascii="Arial" w:hAnsi="Arial" w:cs="Arial"/>
          <w:sz w:val="24"/>
          <w:szCs w:val="24"/>
        </w:rPr>
        <w:t>El diseño de la interfaz del sistema de Seguimiento 2017 no utilizo las tendencias de diseño que el sistema creado en el 2011, utilizando nuevos estilos de diseño de interfaces de usuario y de experiencia de usuario, se realizó aplicando las últimas tendencias de arquitectura de la información en contra posición del diseño anterior.</w:t>
      </w:r>
    </w:p>
    <w:p w:rsidR="00C36C50" w:rsidRDefault="00C36C50" w:rsidP="00C36C50">
      <w:pPr>
        <w:spacing w:after="0" w:line="360" w:lineRule="auto"/>
        <w:jc w:val="both"/>
        <w:rPr>
          <w:rFonts w:ascii="Arial" w:hAnsi="Arial" w:cs="Arial"/>
          <w:sz w:val="24"/>
          <w:szCs w:val="24"/>
        </w:rPr>
      </w:pPr>
    </w:p>
    <w:p w:rsidR="00C36C50" w:rsidRDefault="0069765D" w:rsidP="00C36C50">
      <w:pPr>
        <w:spacing w:after="0" w:line="360" w:lineRule="auto"/>
        <w:jc w:val="both"/>
        <w:rPr>
          <w:rFonts w:ascii="Arial" w:hAnsi="Arial" w:cs="Arial"/>
          <w:sz w:val="24"/>
          <w:szCs w:val="24"/>
        </w:rPr>
      </w:pPr>
      <w:r>
        <w:rPr>
          <w:rFonts w:ascii="Arial" w:hAnsi="Arial" w:cs="Arial"/>
          <w:sz w:val="24"/>
          <w:szCs w:val="24"/>
        </w:rPr>
        <w:t>En la Figura 6</w:t>
      </w:r>
      <w:r w:rsidR="00C36C50">
        <w:rPr>
          <w:rFonts w:ascii="Arial" w:hAnsi="Arial" w:cs="Arial"/>
          <w:sz w:val="24"/>
          <w:szCs w:val="24"/>
        </w:rPr>
        <w:t xml:space="preserve"> se visualiza una barra de menú en donde el usuario tiene acceso a diferentes ítems. El diseño mantuvo la misma tendencia del login en donde se utilizó básicamente el mismo esquema de interfaz.</w:t>
      </w:r>
    </w:p>
    <w:p w:rsidR="00C36C50" w:rsidRPr="00F3396C" w:rsidRDefault="00C36C50" w:rsidP="00C36C50">
      <w:pPr>
        <w:spacing w:after="0" w:line="360" w:lineRule="auto"/>
        <w:jc w:val="both"/>
        <w:rPr>
          <w:rFonts w:ascii="Arial" w:hAnsi="Arial" w:cs="Arial"/>
          <w:sz w:val="24"/>
          <w:szCs w:val="24"/>
        </w:rPr>
      </w:pPr>
    </w:p>
    <w:p w:rsidR="00C36C50" w:rsidRDefault="00C36C50" w:rsidP="00C36C50">
      <w:pPr>
        <w:keepNext/>
      </w:pPr>
      <w:r>
        <w:rPr>
          <w:noProof/>
          <w:lang w:eastAsia="es-NI"/>
        </w:rPr>
        <w:drawing>
          <wp:inline distT="0" distB="0" distL="0" distR="0" wp14:anchorId="1FF510B5" wp14:editId="178EBCB5">
            <wp:extent cx="5723915" cy="2775098"/>
            <wp:effectExtent l="0" t="0" r="0" b="6350"/>
            <wp:docPr id="13" name="Imagen 13" descr="C:\Users\Fundacion\Downloads\photo5050975140774520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50975140774520777.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416" t="19196" r="2654"/>
                    <a:stretch/>
                  </pic:blipFill>
                  <pic:spPr bwMode="auto">
                    <a:xfrm>
                      <a:off x="0" y="0"/>
                      <a:ext cx="5759998" cy="2792592"/>
                    </a:xfrm>
                    <a:prstGeom prst="rect">
                      <a:avLst/>
                    </a:prstGeom>
                    <a:noFill/>
                    <a:ln>
                      <a:noFill/>
                    </a:ln>
                    <a:extLst>
                      <a:ext uri="{53640926-AAD7-44D8-BBD7-CCE9431645EC}">
                        <a14:shadowObscured xmlns:a14="http://schemas.microsoft.com/office/drawing/2010/main"/>
                      </a:ext>
                    </a:extLst>
                  </pic:spPr>
                </pic:pic>
              </a:graphicData>
            </a:graphic>
          </wp:inline>
        </w:drawing>
      </w:r>
    </w:p>
    <w:p w:rsidR="00C36C50" w:rsidRPr="00BC76EA" w:rsidRDefault="00C36C50" w:rsidP="00C36C50">
      <w:pPr>
        <w:pStyle w:val="Descripcin"/>
      </w:pPr>
      <w:r>
        <w:t xml:space="preserve">Figura </w:t>
      </w:r>
      <w:r w:rsidR="00E10083">
        <w:fldChar w:fldCharType="begin"/>
      </w:r>
      <w:r w:rsidR="00E10083">
        <w:instrText xml:space="preserve"> SEQ Figura \* ARABIC </w:instrText>
      </w:r>
      <w:r w:rsidR="00E10083">
        <w:fldChar w:fldCharType="separate"/>
      </w:r>
      <w:r w:rsidR="00E10083">
        <w:rPr>
          <w:noProof/>
        </w:rPr>
        <w:t>4</w:t>
      </w:r>
      <w:r w:rsidR="00E10083">
        <w:rPr>
          <w:noProof/>
        </w:rPr>
        <w:fldChar w:fldCharType="end"/>
      </w:r>
      <w:r>
        <w:t xml:space="preserve"> Sistema de Seguimiento 2011</w:t>
      </w:r>
    </w:p>
    <w:p w:rsidR="0069765D" w:rsidRDefault="0069765D" w:rsidP="00C36C50">
      <w:pPr>
        <w:spacing w:line="360" w:lineRule="auto"/>
        <w:jc w:val="both"/>
        <w:rPr>
          <w:rFonts w:ascii="Arial" w:hAnsi="Arial" w:cs="Arial"/>
          <w:sz w:val="24"/>
          <w:szCs w:val="24"/>
        </w:rPr>
      </w:pPr>
    </w:p>
    <w:p w:rsidR="00C36C50" w:rsidRDefault="00C36C50" w:rsidP="00C36C50">
      <w:pPr>
        <w:spacing w:line="360" w:lineRule="auto"/>
        <w:jc w:val="both"/>
        <w:rPr>
          <w:rFonts w:ascii="Arial" w:hAnsi="Arial" w:cs="Arial"/>
          <w:sz w:val="24"/>
          <w:szCs w:val="24"/>
        </w:rPr>
      </w:pPr>
      <w:r w:rsidRPr="00F3396C">
        <w:rPr>
          <w:rFonts w:ascii="Arial" w:hAnsi="Arial" w:cs="Arial"/>
          <w:sz w:val="24"/>
          <w:szCs w:val="24"/>
        </w:rPr>
        <w:t>Esta página está alojada en el sitio del programa de Seguimiento a Graduado de la Universidad Nacional de Ingeniería.</w:t>
      </w:r>
    </w:p>
    <w:p w:rsidR="00C36C50" w:rsidRPr="00E52A0C" w:rsidRDefault="00C36C50" w:rsidP="00C36C50">
      <w:pPr>
        <w:spacing w:line="360" w:lineRule="auto"/>
        <w:jc w:val="both"/>
        <w:rPr>
          <w:rFonts w:ascii="Arial" w:hAnsi="Arial" w:cs="Arial"/>
          <w:b/>
          <w:color w:val="FF0000"/>
          <w:sz w:val="24"/>
          <w:szCs w:val="24"/>
        </w:rPr>
      </w:pPr>
      <w:r>
        <w:rPr>
          <w:noProof/>
          <w:lang w:eastAsia="es-NI"/>
        </w:rPr>
        <w:lastRenderedPageBreak/>
        <w:drawing>
          <wp:inline distT="0" distB="0" distL="0" distR="0" wp14:anchorId="59EA3422" wp14:editId="08DEE807">
            <wp:extent cx="5602605" cy="3149600"/>
            <wp:effectExtent l="0" t="0" r="0" b="0"/>
            <wp:docPr id="14" name="Imagen 14" descr="C:\Users\Fundacion\Downloads\photo5069313607451387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6931360745138785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2605" cy="3149600"/>
                    </a:xfrm>
                    <a:prstGeom prst="rect">
                      <a:avLst/>
                    </a:prstGeom>
                    <a:noFill/>
                    <a:ln>
                      <a:noFill/>
                    </a:ln>
                  </pic:spPr>
                </pic:pic>
              </a:graphicData>
            </a:graphic>
          </wp:inline>
        </w:drawing>
      </w:r>
    </w:p>
    <w:p w:rsidR="00C36C50" w:rsidRDefault="00C36C50" w:rsidP="00C36C50"/>
    <w:p w:rsidR="00C36C50" w:rsidRDefault="00C36C50"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Default="00666179" w:rsidP="003D5E08">
      <w:pPr>
        <w:spacing w:line="360" w:lineRule="auto"/>
        <w:rPr>
          <w:rFonts w:ascii="Arial" w:hAnsi="Arial" w:cs="Arial"/>
          <w:b/>
          <w:sz w:val="24"/>
          <w:szCs w:val="24"/>
        </w:rPr>
      </w:pPr>
    </w:p>
    <w:p w:rsidR="00666179" w:rsidRPr="003D5E08" w:rsidRDefault="00666179" w:rsidP="003D5E08">
      <w:pPr>
        <w:spacing w:line="360" w:lineRule="auto"/>
        <w:rPr>
          <w:rFonts w:ascii="Arial" w:hAnsi="Arial" w:cs="Arial"/>
          <w:b/>
          <w:sz w:val="24"/>
          <w:szCs w:val="24"/>
        </w:rPr>
      </w:pPr>
    </w:p>
    <w:p w:rsidR="00EF4B00" w:rsidRPr="0069765D" w:rsidRDefault="00B900CC" w:rsidP="0069765D">
      <w:pPr>
        <w:pStyle w:val="Ttulo1"/>
        <w:numPr>
          <w:ilvl w:val="2"/>
          <w:numId w:val="1"/>
        </w:numPr>
        <w:rPr>
          <w:rFonts w:ascii="Arial" w:eastAsiaTheme="minorEastAsia" w:hAnsi="Arial" w:cs="Arial"/>
          <w:color w:val="0070C0"/>
          <w:spacing w:val="15"/>
          <w:sz w:val="22"/>
          <w:szCs w:val="22"/>
        </w:rPr>
      </w:pPr>
      <w:r w:rsidRPr="0069765D">
        <w:rPr>
          <w:rFonts w:ascii="Arial" w:eastAsiaTheme="minorEastAsia" w:hAnsi="Arial" w:cs="Arial"/>
          <w:color w:val="0070C0"/>
          <w:spacing w:val="15"/>
          <w:sz w:val="22"/>
          <w:szCs w:val="22"/>
        </w:rPr>
        <w:lastRenderedPageBreak/>
        <w:t>Funcionalidad y Mejoras</w:t>
      </w:r>
    </w:p>
    <w:p w:rsidR="00EF4B00" w:rsidRDefault="00EF4B00" w:rsidP="006C14CB">
      <w:pPr>
        <w:spacing w:line="360" w:lineRule="auto"/>
        <w:jc w:val="both"/>
      </w:pPr>
    </w:p>
    <w:p w:rsidR="008128EB" w:rsidRDefault="008128EB" w:rsidP="006C14CB">
      <w:pPr>
        <w:spacing w:line="360" w:lineRule="auto"/>
        <w:jc w:val="both"/>
      </w:pPr>
    </w:p>
    <w:tbl>
      <w:tblPr>
        <w:tblStyle w:val="Listaclara-nfasis1"/>
        <w:tblW w:w="0" w:type="auto"/>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2207"/>
        <w:gridCol w:w="2207"/>
        <w:gridCol w:w="2207"/>
        <w:gridCol w:w="2207"/>
      </w:tblGrid>
      <w:tr w:rsidR="00666179" w:rsidTr="00666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666179" w:rsidRDefault="008128EB" w:rsidP="006C14CB">
            <w:pPr>
              <w:spacing w:line="360" w:lineRule="auto"/>
              <w:jc w:val="both"/>
            </w:pPr>
            <w:r>
              <w:t>Sistema 2011</w:t>
            </w:r>
          </w:p>
        </w:tc>
        <w:tc>
          <w:tcPr>
            <w:tcW w:w="2207" w:type="dxa"/>
          </w:tcPr>
          <w:p w:rsidR="00666179" w:rsidRDefault="008128EB" w:rsidP="006C14CB">
            <w:pPr>
              <w:spacing w:line="360" w:lineRule="auto"/>
              <w:jc w:val="both"/>
              <w:cnfStyle w:val="100000000000" w:firstRow="1" w:lastRow="0" w:firstColumn="0" w:lastColumn="0" w:oddVBand="0" w:evenVBand="0" w:oddHBand="0" w:evenHBand="0" w:firstRowFirstColumn="0" w:firstRowLastColumn="0" w:lastRowFirstColumn="0" w:lastRowLastColumn="0"/>
            </w:pPr>
            <w:r>
              <w:t>Sistema 2017</w:t>
            </w:r>
          </w:p>
        </w:tc>
        <w:tc>
          <w:tcPr>
            <w:tcW w:w="2207" w:type="dxa"/>
          </w:tcPr>
          <w:p w:rsidR="00666179" w:rsidRDefault="00666179" w:rsidP="006C14CB">
            <w:pPr>
              <w:spacing w:line="360" w:lineRule="auto"/>
              <w:jc w:val="both"/>
              <w:cnfStyle w:val="100000000000" w:firstRow="1" w:lastRow="0" w:firstColumn="0" w:lastColumn="0" w:oddVBand="0" w:evenVBand="0" w:oddHBand="0" w:evenHBand="0" w:firstRowFirstColumn="0" w:firstRowLastColumn="0" w:lastRowFirstColumn="0" w:lastRowLastColumn="0"/>
            </w:pPr>
            <w:bookmarkStart w:id="29" w:name="_GoBack"/>
            <w:bookmarkEnd w:id="29"/>
          </w:p>
        </w:tc>
        <w:tc>
          <w:tcPr>
            <w:tcW w:w="2207" w:type="dxa"/>
          </w:tcPr>
          <w:p w:rsidR="00666179" w:rsidRDefault="00666179" w:rsidP="006C14CB">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666179" w:rsidTr="00666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tcPr>
          <w:p w:rsidR="00666179" w:rsidRDefault="00666179" w:rsidP="006C14CB">
            <w:pPr>
              <w:spacing w:line="360" w:lineRule="auto"/>
              <w:jc w:val="both"/>
            </w:pPr>
          </w:p>
        </w:tc>
        <w:tc>
          <w:tcPr>
            <w:tcW w:w="2207" w:type="dxa"/>
            <w:tcBorders>
              <w:top w:val="none" w:sz="0" w:space="0" w:color="auto"/>
              <w:bottom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207" w:type="dxa"/>
            <w:tcBorders>
              <w:top w:val="none" w:sz="0" w:space="0" w:color="auto"/>
              <w:bottom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207" w:type="dxa"/>
            <w:tcBorders>
              <w:top w:val="none" w:sz="0" w:space="0" w:color="auto"/>
              <w:bottom w:val="none" w:sz="0" w:space="0" w:color="auto"/>
              <w:right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666179" w:rsidTr="00666179">
        <w:tc>
          <w:tcPr>
            <w:cnfStyle w:val="001000000000" w:firstRow="0" w:lastRow="0" w:firstColumn="1" w:lastColumn="0" w:oddVBand="0" w:evenVBand="0" w:oddHBand="0" w:evenHBand="0" w:firstRowFirstColumn="0" w:firstRowLastColumn="0" w:lastRowFirstColumn="0" w:lastRowLastColumn="0"/>
            <w:tcW w:w="2207" w:type="dxa"/>
          </w:tcPr>
          <w:p w:rsidR="00666179" w:rsidRDefault="00666179" w:rsidP="006C14CB">
            <w:pPr>
              <w:spacing w:line="360" w:lineRule="auto"/>
              <w:jc w:val="both"/>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666179" w:rsidTr="00666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tcPr>
          <w:p w:rsidR="00666179" w:rsidRDefault="00666179" w:rsidP="006C14CB">
            <w:pPr>
              <w:spacing w:line="360" w:lineRule="auto"/>
              <w:jc w:val="both"/>
            </w:pPr>
          </w:p>
        </w:tc>
        <w:tc>
          <w:tcPr>
            <w:tcW w:w="2207" w:type="dxa"/>
            <w:tcBorders>
              <w:top w:val="none" w:sz="0" w:space="0" w:color="auto"/>
              <w:bottom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207" w:type="dxa"/>
            <w:tcBorders>
              <w:top w:val="none" w:sz="0" w:space="0" w:color="auto"/>
              <w:bottom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207" w:type="dxa"/>
            <w:tcBorders>
              <w:top w:val="none" w:sz="0" w:space="0" w:color="auto"/>
              <w:bottom w:val="none" w:sz="0" w:space="0" w:color="auto"/>
              <w:right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666179" w:rsidTr="00666179">
        <w:tc>
          <w:tcPr>
            <w:cnfStyle w:val="001000000000" w:firstRow="0" w:lastRow="0" w:firstColumn="1" w:lastColumn="0" w:oddVBand="0" w:evenVBand="0" w:oddHBand="0" w:evenHBand="0" w:firstRowFirstColumn="0" w:firstRowLastColumn="0" w:lastRowFirstColumn="0" w:lastRowLastColumn="0"/>
            <w:tcW w:w="2207" w:type="dxa"/>
          </w:tcPr>
          <w:p w:rsidR="00666179" w:rsidRDefault="00666179" w:rsidP="006C14CB">
            <w:pPr>
              <w:spacing w:line="360" w:lineRule="auto"/>
              <w:jc w:val="both"/>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666179" w:rsidTr="00666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tcPr>
          <w:p w:rsidR="00666179" w:rsidRDefault="00666179" w:rsidP="006C14CB">
            <w:pPr>
              <w:spacing w:line="360" w:lineRule="auto"/>
              <w:jc w:val="both"/>
            </w:pPr>
          </w:p>
        </w:tc>
        <w:tc>
          <w:tcPr>
            <w:tcW w:w="2207" w:type="dxa"/>
            <w:tcBorders>
              <w:top w:val="none" w:sz="0" w:space="0" w:color="auto"/>
              <w:bottom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207" w:type="dxa"/>
            <w:tcBorders>
              <w:top w:val="none" w:sz="0" w:space="0" w:color="auto"/>
              <w:bottom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207" w:type="dxa"/>
            <w:tcBorders>
              <w:top w:val="none" w:sz="0" w:space="0" w:color="auto"/>
              <w:bottom w:val="none" w:sz="0" w:space="0" w:color="auto"/>
              <w:right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666179" w:rsidTr="00666179">
        <w:tc>
          <w:tcPr>
            <w:cnfStyle w:val="001000000000" w:firstRow="0" w:lastRow="0" w:firstColumn="1" w:lastColumn="0" w:oddVBand="0" w:evenVBand="0" w:oddHBand="0" w:evenHBand="0" w:firstRowFirstColumn="0" w:firstRowLastColumn="0" w:lastRowFirstColumn="0" w:lastRowLastColumn="0"/>
            <w:tcW w:w="2207" w:type="dxa"/>
          </w:tcPr>
          <w:p w:rsidR="00666179" w:rsidRDefault="00666179" w:rsidP="006C14CB">
            <w:pPr>
              <w:spacing w:line="360" w:lineRule="auto"/>
              <w:jc w:val="both"/>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07" w:type="dxa"/>
          </w:tcPr>
          <w:p w:rsidR="00666179" w:rsidRDefault="00666179" w:rsidP="006C14CB">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666179" w:rsidTr="00666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tcPr>
          <w:p w:rsidR="00666179" w:rsidRDefault="00666179" w:rsidP="006C14CB">
            <w:pPr>
              <w:spacing w:line="360" w:lineRule="auto"/>
              <w:jc w:val="both"/>
            </w:pPr>
          </w:p>
        </w:tc>
        <w:tc>
          <w:tcPr>
            <w:tcW w:w="2207" w:type="dxa"/>
            <w:tcBorders>
              <w:top w:val="none" w:sz="0" w:space="0" w:color="auto"/>
              <w:bottom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207" w:type="dxa"/>
            <w:tcBorders>
              <w:top w:val="none" w:sz="0" w:space="0" w:color="auto"/>
              <w:bottom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2207" w:type="dxa"/>
            <w:tcBorders>
              <w:top w:val="none" w:sz="0" w:space="0" w:color="auto"/>
              <w:bottom w:val="none" w:sz="0" w:space="0" w:color="auto"/>
              <w:right w:val="none" w:sz="0" w:space="0" w:color="auto"/>
            </w:tcBorders>
          </w:tcPr>
          <w:p w:rsidR="00666179" w:rsidRDefault="00666179" w:rsidP="006C14CB">
            <w:pPr>
              <w:spacing w:line="360" w:lineRule="auto"/>
              <w:jc w:val="both"/>
              <w:cnfStyle w:val="000000100000" w:firstRow="0" w:lastRow="0" w:firstColumn="0" w:lastColumn="0" w:oddVBand="0" w:evenVBand="0" w:oddHBand="1" w:evenHBand="0" w:firstRowFirstColumn="0" w:firstRowLastColumn="0" w:lastRowFirstColumn="0" w:lastRowLastColumn="0"/>
            </w:pPr>
          </w:p>
        </w:tc>
      </w:tr>
    </w:tbl>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Pr="00E72C07" w:rsidRDefault="00EF4B00" w:rsidP="00EF4B00">
      <w:pPr>
        <w:rPr>
          <w:rFonts w:ascii="Arial" w:hAnsi="Arial" w:cs="Arial"/>
          <w:sz w:val="24"/>
          <w:szCs w:val="24"/>
        </w:rPr>
      </w:pPr>
    </w:p>
    <w:p w:rsidR="0087671C" w:rsidRPr="0087671C" w:rsidRDefault="0087671C" w:rsidP="0087671C"/>
    <w:p w:rsidR="0087671C" w:rsidRPr="0087671C" w:rsidRDefault="0087671C" w:rsidP="0087671C"/>
    <w:p w:rsidR="0087671C" w:rsidRPr="0087671C" w:rsidRDefault="0087671C" w:rsidP="0087671C"/>
    <w:p w:rsidR="0087671C" w:rsidRPr="0087671C" w:rsidRDefault="0087671C" w:rsidP="0087671C"/>
    <w:p w:rsidR="0087671C" w:rsidRDefault="0087671C" w:rsidP="0087671C"/>
    <w:p w:rsidR="00EF4B00" w:rsidRDefault="00EF4B00" w:rsidP="0087671C">
      <w:pPr>
        <w:tabs>
          <w:tab w:val="left" w:pos="2715"/>
        </w:tabs>
      </w:pPr>
    </w:p>
    <w:p w:rsidR="0087671C" w:rsidRDefault="0087671C" w:rsidP="0087671C">
      <w:pPr>
        <w:tabs>
          <w:tab w:val="left" w:pos="2715"/>
        </w:tabs>
      </w:pPr>
    </w:p>
    <w:p w:rsidR="0087671C" w:rsidRDefault="0087671C" w:rsidP="0087671C">
      <w:pPr>
        <w:tabs>
          <w:tab w:val="left" w:pos="2715"/>
        </w:tabs>
      </w:pPr>
    </w:p>
    <w:p w:rsidR="008238AC" w:rsidRDefault="008238AC" w:rsidP="008238AC">
      <w:pPr>
        <w:tabs>
          <w:tab w:val="left" w:pos="1956"/>
        </w:tabs>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3C1708" w:rsidRPr="003C1708" w:rsidRDefault="003C1708" w:rsidP="003C1708">
      <w:pPr>
        <w:rPr>
          <w:rFonts w:ascii="Arial" w:hAnsi="Arial" w:cs="Arial"/>
          <w:sz w:val="24"/>
          <w:szCs w:val="24"/>
        </w:rPr>
      </w:pPr>
    </w:p>
    <w:p w:rsidR="003321A0" w:rsidRDefault="003321A0" w:rsidP="005B0334">
      <w:pPr>
        <w:pStyle w:val="Ttulo1"/>
        <w:rPr>
          <w:rFonts w:asciiTheme="minorHAnsi" w:eastAsiaTheme="minorHAnsi" w:hAnsiTheme="minorHAnsi" w:cstheme="minorBidi"/>
          <w:color w:val="auto"/>
          <w:sz w:val="22"/>
          <w:szCs w:val="22"/>
        </w:rPr>
      </w:pPr>
    </w:p>
    <w:p w:rsidR="005B0334" w:rsidRDefault="005B0334" w:rsidP="005B0334"/>
    <w:p w:rsidR="005B0334" w:rsidRDefault="005B0334" w:rsidP="005B0334"/>
    <w:p w:rsidR="005B0334" w:rsidRDefault="005B0334" w:rsidP="005B0334"/>
    <w:p w:rsidR="005B0334" w:rsidRDefault="005B0334" w:rsidP="005B0334"/>
    <w:p w:rsidR="005B0334" w:rsidRDefault="005B0334" w:rsidP="005B0334"/>
    <w:p w:rsidR="005B0334" w:rsidRPr="005B0334" w:rsidRDefault="005B0334" w:rsidP="005B0334"/>
    <w:p w:rsidR="001C797F" w:rsidRDefault="00E60613" w:rsidP="00C36C50">
      <w:pPr>
        <w:pStyle w:val="Ttulo1"/>
        <w:numPr>
          <w:ilvl w:val="0"/>
          <w:numId w:val="30"/>
        </w:numPr>
        <w:rPr>
          <w:b/>
          <w:color w:val="0070C0"/>
        </w:rPr>
      </w:pPr>
      <w:bookmarkStart w:id="30" w:name="_Toc499970273"/>
      <w:r w:rsidRPr="00E60613">
        <w:rPr>
          <w:b/>
          <w:color w:val="0070C0"/>
        </w:rPr>
        <w:t>Conclusión</w:t>
      </w:r>
      <w:bookmarkEnd w:id="30"/>
    </w:p>
    <w:p w:rsidR="003E7DFD" w:rsidRDefault="003E7DFD" w:rsidP="004A7BA8">
      <w:pPr>
        <w:spacing w:after="0" w:line="360" w:lineRule="auto"/>
        <w:jc w:val="both"/>
      </w:pPr>
    </w:p>
    <w:p w:rsidR="003E7DFD" w:rsidRPr="00AE2642" w:rsidRDefault="00313C91" w:rsidP="004A7BA8">
      <w:pPr>
        <w:spacing w:after="0" w:line="360" w:lineRule="auto"/>
        <w:jc w:val="both"/>
        <w:rPr>
          <w:rFonts w:ascii="Arial" w:hAnsi="Arial" w:cs="Arial"/>
          <w:sz w:val="24"/>
          <w:szCs w:val="24"/>
        </w:rPr>
      </w:pPr>
      <w:r w:rsidRPr="00AE2642">
        <w:rPr>
          <w:rFonts w:ascii="Arial" w:hAnsi="Arial" w:cs="Arial"/>
          <w:sz w:val="24"/>
          <w:szCs w:val="24"/>
        </w:rPr>
        <w:t xml:space="preserve">El </w:t>
      </w:r>
      <w:r w:rsidR="00B47908" w:rsidRPr="00AE2642">
        <w:rPr>
          <w:rFonts w:ascii="Arial" w:hAnsi="Arial" w:cs="Arial"/>
          <w:sz w:val="24"/>
          <w:szCs w:val="24"/>
        </w:rPr>
        <w:t>“</w:t>
      </w:r>
      <w:r w:rsidRPr="00AE2642">
        <w:rPr>
          <w:rFonts w:ascii="Arial" w:hAnsi="Arial" w:cs="Arial"/>
          <w:sz w:val="24"/>
          <w:szCs w:val="24"/>
        </w:rPr>
        <w:t>Sistema Seguimiento</w:t>
      </w:r>
      <w:r w:rsidR="00B47908" w:rsidRPr="00AE2642">
        <w:rPr>
          <w:rFonts w:ascii="Arial" w:hAnsi="Arial" w:cs="Arial"/>
          <w:sz w:val="24"/>
          <w:szCs w:val="24"/>
        </w:rPr>
        <w:t>”</w:t>
      </w:r>
      <w:r w:rsidRPr="00AE2642">
        <w:rPr>
          <w:rFonts w:ascii="Arial" w:hAnsi="Arial" w:cs="Arial"/>
          <w:sz w:val="24"/>
          <w:szCs w:val="24"/>
        </w:rPr>
        <w:t xml:space="preserve"> </w:t>
      </w:r>
      <w:r w:rsidR="00B47908" w:rsidRPr="00AE2642">
        <w:rPr>
          <w:rFonts w:ascii="Arial" w:hAnsi="Arial" w:cs="Arial"/>
          <w:sz w:val="24"/>
          <w:szCs w:val="24"/>
        </w:rPr>
        <w:t>producto</w:t>
      </w:r>
      <w:r w:rsidRPr="00AE2642">
        <w:rPr>
          <w:rFonts w:ascii="Arial" w:hAnsi="Arial" w:cs="Arial"/>
          <w:sz w:val="24"/>
          <w:szCs w:val="24"/>
        </w:rPr>
        <w:t xml:space="preserve"> de </w:t>
      </w:r>
      <w:r w:rsidR="00B47908" w:rsidRPr="00AE2642">
        <w:rPr>
          <w:rFonts w:ascii="Arial" w:hAnsi="Arial" w:cs="Arial"/>
          <w:sz w:val="24"/>
          <w:szCs w:val="24"/>
        </w:rPr>
        <w:t xml:space="preserve">la </w:t>
      </w:r>
      <w:r w:rsidRPr="00AE2642">
        <w:rPr>
          <w:rFonts w:ascii="Arial" w:hAnsi="Arial" w:cs="Arial"/>
          <w:sz w:val="24"/>
          <w:szCs w:val="24"/>
        </w:rPr>
        <w:t xml:space="preserve">reingeniería </w:t>
      </w:r>
      <w:r w:rsidR="00B47908" w:rsidRPr="00AE2642">
        <w:rPr>
          <w:rFonts w:ascii="Arial" w:hAnsi="Arial" w:cs="Arial"/>
          <w:sz w:val="24"/>
          <w:szCs w:val="24"/>
        </w:rPr>
        <w:t>aplicada al “</w:t>
      </w:r>
      <w:r w:rsidR="0095265E" w:rsidRPr="00AE2642">
        <w:rPr>
          <w:rFonts w:ascii="Arial" w:hAnsi="Arial" w:cs="Arial"/>
          <w:sz w:val="24"/>
          <w:szCs w:val="24"/>
        </w:rPr>
        <w:t>Sistema Egresados</w:t>
      </w:r>
      <w:r w:rsidR="00B47908" w:rsidRPr="00AE2642">
        <w:rPr>
          <w:rFonts w:ascii="Arial" w:hAnsi="Arial" w:cs="Arial"/>
          <w:sz w:val="24"/>
          <w:szCs w:val="24"/>
        </w:rPr>
        <w:t xml:space="preserve">” </w:t>
      </w:r>
      <w:r w:rsidRPr="00AE2642">
        <w:rPr>
          <w:rFonts w:ascii="Arial" w:hAnsi="Arial" w:cs="Arial"/>
          <w:sz w:val="24"/>
          <w:szCs w:val="24"/>
        </w:rPr>
        <w:t>del año 2011</w:t>
      </w:r>
      <w:r w:rsidR="0095265E" w:rsidRPr="00AE2642">
        <w:rPr>
          <w:rFonts w:ascii="Arial" w:hAnsi="Arial" w:cs="Arial"/>
          <w:sz w:val="24"/>
          <w:szCs w:val="24"/>
        </w:rPr>
        <w:t>,</w:t>
      </w:r>
      <w:r w:rsidRPr="00AE2642">
        <w:rPr>
          <w:rFonts w:ascii="Arial" w:hAnsi="Arial" w:cs="Arial"/>
          <w:sz w:val="24"/>
          <w:szCs w:val="24"/>
        </w:rPr>
        <w:t xml:space="preserve"> fue aprobado y aceptado por el departamento del programa de S</w:t>
      </w:r>
      <w:r w:rsidR="00B47908" w:rsidRPr="00AE2642">
        <w:rPr>
          <w:rFonts w:ascii="Arial" w:hAnsi="Arial" w:cs="Arial"/>
          <w:sz w:val="24"/>
          <w:szCs w:val="24"/>
        </w:rPr>
        <w:t xml:space="preserve">eguimientos a Graduados de la Universidad Nacional de </w:t>
      </w:r>
      <w:r w:rsidR="0095265E" w:rsidRPr="00AE2642">
        <w:rPr>
          <w:rFonts w:ascii="Arial" w:hAnsi="Arial" w:cs="Arial"/>
          <w:sz w:val="24"/>
          <w:szCs w:val="24"/>
        </w:rPr>
        <w:t>Ingeniería</w:t>
      </w:r>
      <w:r w:rsidR="00B47908" w:rsidRPr="00AE2642">
        <w:rPr>
          <w:rFonts w:ascii="Arial" w:hAnsi="Arial" w:cs="Arial"/>
          <w:sz w:val="24"/>
          <w:szCs w:val="24"/>
        </w:rPr>
        <w:t xml:space="preserve">. </w:t>
      </w:r>
    </w:p>
    <w:p w:rsidR="0095265E" w:rsidRDefault="0095265E" w:rsidP="004A7BA8">
      <w:pPr>
        <w:spacing w:after="0" w:line="360" w:lineRule="auto"/>
        <w:jc w:val="both"/>
        <w:rPr>
          <w:rFonts w:ascii="Arial" w:hAnsi="Arial" w:cs="Arial"/>
          <w:sz w:val="24"/>
          <w:szCs w:val="24"/>
        </w:rPr>
      </w:pPr>
      <w:r w:rsidRPr="00AE2642">
        <w:rPr>
          <w:rFonts w:ascii="Arial" w:hAnsi="Arial" w:cs="Arial"/>
          <w:sz w:val="24"/>
          <w:szCs w:val="24"/>
        </w:rPr>
        <w:t xml:space="preserve">Dicho sistema cumple </w:t>
      </w:r>
      <w:r w:rsidR="009B10DB" w:rsidRPr="00AE2642">
        <w:rPr>
          <w:rFonts w:ascii="Arial" w:hAnsi="Arial" w:cs="Arial"/>
          <w:sz w:val="24"/>
          <w:szCs w:val="24"/>
        </w:rPr>
        <w:t>con las nuevas necesidades de</w:t>
      </w:r>
      <w:r w:rsidRPr="00AE2642">
        <w:rPr>
          <w:rFonts w:ascii="Arial" w:hAnsi="Arial" w:cs="Arial"/>
          <w:sz w:val="24"/>
          <w:szCs w:val="24"/>
        </w:rPr>
        <w:t>l programa de seguimiento</w:t>
      </w:r>
      <w:r w:rsidR="00B96658">
        <w:rPr>
          <w:rFonts w:ascii="Arial" w:hAnsi="Arial" w:cs="Arial"/>
          <w:sz w:val="24"/>
          <w:szCs w:val="24"/>
        </w:rPr>
        <w:t xml:space="preserve"> a graduados</w:t>
      </w:r>
      <w:r w:rsidR="009B10DB" w:rsidRPr="00AE2642">
        <w:rPr>
          <w:rFonts w:ascii="Arial" w:hAnsi="Arial" w:cs="Arial"/>
          <w:sz w:val="24"/>
          <w:szCs w:val="24"/>
        </w:rPr>
        <w:t>, el cual actualmente abarca a todas las carreras y facultades</w:t>
      </w:r>
      <w:r w:rsidR="00B96658">
        <w:rPr>
          <w:rFonts w:ascii="Arial" w:hAnsi="Arial" w:cs="Arial"/>
          <w:sz w:val="24"/>
          <w:szCs w:val="24"/>
        </w:rPr>
        <w:t xml:space="preserve"> de la universidad.</w:t>
      </w:r>
    </w:p>
    <w:p w:rsidR="004A7BA8" w:rsidRPr="00AE2642" w:rsidRDefault="004A7BA8" w:rsidP="004A7BA8">
      <w:pPr>
        <w:spacing w:after="0" w:line="360" w:lineRule="auto"/>
        <w:jc w:val="both"/>
        <w:rPr>
          <w:rFonts w:ascii="Arial" w:hAnsi="Arial" w:cs="Arial"/>
          <w:sz w:val="24"/>
          <w:szCs w:val="24"/>
        </w:rPr>
      </w:pPr>
    </w:p>
    <w:p w:rsidR="0095265E" w:rsidRDefault="0095265E" w:rsidP="004A7BA8">
      <w:pPr>
        <w:spacing w:after="0" w:line="360" w:lineRule="auto"/>
        <w:jc w:val="both"/>
        <w:rPr>
          <w:rFonts w:ascii="Arial" w:hAnsi="Arial" w:cs="Arial"/>
          <w:sz w:val="24"/>
          <w:szCs w:val="24"/>
        </w:rPr>
      </w:pPr>
      <w:r w:rsidRPr="00AE2642">
        <w:rPr>
          <w:rFonts w:ascii="Arial" w:hAnsi="Arial" w:cs="Arial"/>
          <w:sz w:val="24"/>
          <w:szCs w:val="24"/>
        </w:rPr>
        <w:t>El sistema cuenta con las funcio</w:t>
      </w:r>
      <w:r w:rsidR="00141DEF">
        <w:rPr>
          <w:rFonts w:ascii="Arial" w:hAnsi="Arial" w:cs="Arial"/>
          <w:sz w:val="24"/>
          <w:szCs w:val="24"/>
        </w:rPr>
        <w:t xml:space="preserve">nalidades necesarias para realizar </w:t>
      </w:r>
      <w:r w:rsidR="006670F2">
        <w:rPr>
          <w:rFonts w:ascii="Arial" w:hAnsi="Arial" w:cs="Arial"/>
          <w:sz w:val="24"/>
          <w:szCs w:val="24"/>
        </w:rPr>
        <w:t>las siguientes operaciones</w:t>
      </w:r>
      <w:r w:rsidRPr="00AE2642">
        <w:rPr>
          <w:rFonts w:ascii="Arial" w:hAnsi="Arial" w:cs="Arial"/>
          <w:sz w:val="24"/>
          <w:szCs w:val="24"/>
        </w:rPr>
        <w:t>:</w:t>
      </w:r>
    </w:p>
    <w:p w:rsidR="004A7BA8" w:rsidRPr="00AE2642" w:rsidRDefault="004A7BA8" w:rsidP="004A7BA8">
      <w:pPr>
        <w:spacing w:after="0" w:line="360" w:lineRule="auto"/>
        <w:jc w:val="both"/>
        <w:rPr>
          <w:rFonts w:ascii="Arial" w:hAnsi="Arial" w:cs="Arial"/>
          <w:sz w:val="24"/>
          <w:szCs w:val="24"/>
        </w:rPr>
      </w:pPr>
    </w:p>
    <w:p w:rsidR="00C15247" w:rsidRPr="00AE2642" w:rsidRDefault="006670F2" w:rsidP="004A7BA8">
      <w:pPr>
        <w:pStyle w:val="Prrafodelista"/>
        <w:numPr>
          <w:ilvl w:val="0"/>
          <w:numId w:val="28"/>
        </w:numPr>
        <w:spacing w:after="0" w:line="360" w:lineRule="auto"/>
        <w:jc w:val="both"/>
        <w:rPr>
          <w:rFonts w:ascii="Arial" w:hAnsi="Arial" w:cs="Arial"/>
          <w:sz w:val="24"/>
          <w:szCs w:val="24"/>
        </w:rPr>
      </w:pPr>
      <w:r>
        <w:rPr>
          <w:rFonts w:ascii="Arial" w:hAnsi="Arial" w:cs="Arial"/>
          <w:sz w:val="24"/>
          <w:szCs w:val="24"/>
        </w:rPr>
        <w:lastRenderedPageBreak/>
        <w:t>Envió de o</w:t>
      </w:r>
      <w:r w:rsidR="00C15247" w:rsidRPr="00AE2642">
        <w:rPr>
          <w:rFonts w:ascii="Arial" w:hAnsi="Arial" w:cs="Arial"/>
          <w:sz w:val="24"/>
          <w:szCs w:val="24"/>
        </w:rPr>
        <w:t>fertas laborales por las empresas que posean cuantas de usuario en el sistema.</w:t>
      </w:r>
    </w:p>
    <w:p w:rsidR="0095265E" w:rsidRPr="00AE2642" w:rsidRDefault="00C15247" w:rsidP="004A7BA8">
      <w:pPr>
        <w:pStyle w:val="Prrafodelista"/>
        <w:numPr>
          <w:ilvl w:val="0"/>
          <w:numId w:val="28"/>
        </w:numPr>
        <w:spacing w:after="0" w:line="360" w:lineRule="auto"/>
        <w:jc w:val="both"/>
        <w:rPr>
          <w:rFonts w:ascii="Arial" w:hAnsi="Arial" w:cs="Arial"/>
          <w:sz w:val="24"/>
          <w:szCs w:val="24"/>
        </w:rPr>
      </w:pPr>
      <w:r w:rsidRPr="00AE2642">
        <w:rPr>
          <w:rFonts w:ascii="Arial" w:hAnsi="Arial" w:cs="Arial"/>
          <w:sz w:val="24"/>
          <w:szCs w:val="24"/>
        </w:rPr>
        <w:t>Registros de Facultades con sus carreras correspondientes.</w:t>
      </w:r>
    </w:p>
    <w:p w:rsidR="00C15247" w:rsidRPr="00AE2642" w:rsidRDefault="00C15247" w:rsidP="004A7BA8">
      <w:pPr>
        <w:pStyle w:val="Prrafodelista"/>
        <w:numPr>
          <w:ilvl w:val="0"/>
          <w:numId w:val="28"/>
        </w:numPr>
        <w:spacing w:after="0" w:line="360" w:lineRule="auto"/>
        <w:jc w:val="both"/>
        <w:rPr>
          <w:rFonts w:ascii="Arial" w:hAnsi="Arial" w:cs="Arial"/>
          <w:sz w:val="24"/>
          <w:szCs w:val="24"/>
        </w:rPr>
      </w:pPr>
      <w:r w:rsidRPr="00AE2642">
        <w:rPr>
          <w:rFonts w:ascii="Arial" w:hAnsi="Arial" w:cs="Arial"/>
          <w:sz w:val="24"/>
          <w:szCs w:val="24"/>
        </w:rPr>
        <w:t xml:space="preserve">Facilitar al usuario estudiante el registro de datos que forman parte del </w:t>
      </w:r>
      <w:r w:rsidR="00560201">
        <w:rPr>
          <w:rFonts w:ascii="Arial" w:hAnsi="Arial" w:cs="Arial"/>
          <w:sz w:val="24"/>
          <w:szCs w:val="24"/>
        </w:rPr>
        <w:t>C</w:t>
      </w:r>
      <w:r w:rsidR="00560201" w:rsidRPr="00AE2642">
        <w:rPr>
          <w:rFonts w:ascii="Arial" w:hAnsi="Arial" w:cs="Arial"/>
          <w:sz w:val="24"/>
          <w:szCs w:val="24"/>
        </w:rPr>
        <w:t>urriculum</w:t>
      </w:r>
      <w:r w:rsidRPr="00AE2642">
        <w:rPr>
          <w:rFonts w:ascii="Arial" w:hAnsi="Arial" w:cs="Arial"/>
          <w:sz w:val="24"/>
          <w:szCs w:val="24"/>
        </w:rPr>
        <w:t xml:space="preserve"> vitae así como monografía y experiencias laborales.</w:t>
      </w:r>
    </w:p>
    <w:p w:rsidR="00C15247" w:rsidRDefault="00A07939" w:rsidP="004A7BA8">
      <w:pPr>
        <w:pStyle w:val="Prrafodelista"/>
        <w:numPr>
          <w:ilvl w:val="0"/>
          <w:numId w:val="28"/>
        </w:numPr>
        <w:spacing w:after="0" w:line="360" w:lineRule="auto"/>
        <w:jc w:val="both"/>
        <w:rPr>
          <w:rFonts w:ascii="Arial" w:hAnsi="Arial" w:cs="Arial"/>
          <w:sz w:val="24"/>
          <w:szCs w:val="24"/>
        </w:rPr>
      </w:pPr>
      <w:r w:rsidRPr="00AE2642">
        <w:rPr>
          <w:rFonts w:ascii="Arial" w:hAnsi="Arial" w:cs="Arial"/>
          <w:sz w:val="24"/>
          <w:szCs w:val="24"/>
        </w:rPr>
        <w:t>Búsqueda</w:t>
      </w:r>
      <w:r w:rsidR="00C15247" w:rsidRPr="00AE2642">
        <w:rPr>
          <w:rFonts w:ascii="Arial" w:hAnsi="Arial" w:cs="Arial"/>
          <w:sz w:val="24"/>
          <w:szCs w:val="24"/>
        </w:rPr>
        <w:t xml:space="preserve"> y </w:t>
      </w:r>
      <w:r w:rsidRPr="00AE2642">
        <w:rPr>
          <w:rFonts w:ascii="Arial" w:hAnsi="Arial" w:cs="Arial"/>
          <w:sz w:val="24"/>
          <w:szCs w:val="24"/>
        </w:rPr>
        <w:t>visualización</w:t>
      </w:r>
      <w:r w:rsidR="00C15247" w:rsidRPr="00AE2642">
        <w:rPr>
          <w:rFonts w:ascii="Arial" w:hAnsi="Arial" w:cs="Arial"/>
          <w:sz w:val="24"/>
          <w:szCs w:val="24"/>
        </w:rPr>
        <w:t xml:space="preserve"> de información </w:t>
      </w:r>
      <w:r w:rsidRPr="00AE2642">
        <w:rPr>
          <w:rFonts w:ascii="Arial" w:hAnsi="Arial" w:cs="Arial"/>
          <w:sz w:val="24"/>
          <w:szCs w:val="24"/>
        </w:rPr>
        <w:t>de empresas y est</w:t>
      </w:r>
      <w:r w:rsidR="004E2DE9" w:rsidRPr="00AE2642">
        <w:rPr>
          <w:rFonts w:ascii="Arial" w:hAnsi="Arial" w:cs="Arial"/>
          <w:sz w:val="24"/>
          <w:szCs w:val="24"/>
        </w:rPr>
        <w:t xml:space="preserve">udiantes </w:t>
      </w:r>
      <w:r w:rsidR="006670F2">
        <w:rPr>
          <w:rFonts w:ascii="Arial" w:hAnsi="Arial" w:cs="Arial"/>
          <w:sz w:val="24"/>
          <w:szCs w:val="24"/>
        </w:rPr>
        <w:t>por parte del equipo de Programa</w:t>
      </w:r>
      <w:r w:rsidR="004E2DE9" w:rsidRPr="00AE2642">
        <w:rPr>
          <w:rFonts w:ascii="Arial" w:hAnsi="Arial" w:cs="Arial"/>
          <w:sz w:val="24"/>
          <w:szCs w:val="24"/>
        </w:rPr>
        <w:t xml:space="preserve"> de Seguimientos a Graduados.</w:t>
      </w:r>
    </w:p>
    <w:p w:rsidR="004A7BA8" w:rsidRPr="004A7BA8" w:rsidRDefault="004A7BA8" w:rsidP="004A7BA8">
      <w:pPr>
        <w:spacing w:after="0" w:line="360" w:lineRule="auto"/>
        <w:jc w:val="both"/>
        <w:rPr>
          <w:rFonts w:ascii="Arial" w:hAnsi="Arial" w:cs="Arial"/>
          <w:sz w:val="24"/>
          <w:szCs w:val="24"/>
        </w:rPr>
      </w:pPr>
    </w:p>
    <w:p w:rsidR="004E2DE9" w:rsidRDefault="004E2DE9" w:rsidP="004A7BA8">
      <w:pPr>
        <w:spacing w:after="0" w:line="360" w:lineRule="auto"/>
        <w:jc w:val="both"/>
        <w:rPr>
          <w:rFonts w:ascii="Arial" w:hAnsi="Arial" w:cs="Arial"/>
          <w:color w:val="000000"/>
          <w:sz w:val="24"/>
          <w:szCs w:val="24"/>
        </w:rPr>
      </w:pPr>
      <w:r w:rsidRPr="00AE2642">
        <w:rPr>
          <w:rFonts w:ascii="Arial" w:hAnsi="Arial" w:cs="Arial"/>
          <w:sz w:val="24"/>
          <w:szCs w:val="24"/>
        </w:rPr>
        <w:t xml:space="preserve">Todo lo anterior corresponde a la aplicación de los objetivos específicos en los cuales se </w:t>
      </w:r>
      <w:r w:rsidR="009B10DB" w:rsidRPr="00AE2642">
        <w:rPr>
          <w:rFonts w:ascii="Arial" w:hAnsi="Arial" w:cs="Arial"/>
          <w:sz w:val="24"/>
          <w:szCs w:val="24"/>
        </w:rPr>
        <w:t>cumplió en su totalidad cada uno de ellos. Siendo el “Sistema Seguimientos</w:t>
      </w:r>
      <w:r w:rsidR="00AE2642" w:rsidRPr="00AE2642">
        <w:rPr>
          <w:rFonts w:ascii="Arial" w:hAnsi="Arial" w:cs="Arial"/>
          <w:sz w:val="24"/>
          <w:szCs w:val="24"/>
        </w:rPr>
        <w:t>” desarrollado propiamente con términos y procesos</w:t>
      </w:r>
      <w:r w:rsidR="006670F2">
        <w:rPr>
          <w:rFonts w:ascii="Arial" w:hAnsi="Arial" w:cs="Arial"/>
          <w:sz w:val="24"/>
          <w:szCs w:val="24"/>
        </w:rPr>
        <w:t xml:space="preserve"> de negocios</w:t>
      </w:r>
      <w:r w:rsidR="00AE2642" w:rsidRPr="00AE2642">
        <w:rPr>
          <w:rFonts w:ascii="Arial" w:hAnsi="Arial" w:cs="Arial"/>
          <w:sz w:val="24"/>
          <w:szCs w:val="24"/>
        </w:rPr>
        <w:t xml:space="preserve"> proporcionado por parte de co</w:t>
      </w:r>
      <w:r w:rsidR="00AE2642">
        <w:rPr>
          <w:rFonts w:ascii="Arial" w:hAnsi="Arial" w:cs="Arial"/>
          <w:sz w:val="24"/>
          <w:szCs w:val="24"/>
        </w:rPr>
        <w:t>ordinador y equipo del programa.</w:t>
      </w:r>
      <w:r w:rsidR="00AE2642">
        <w:rPr>
          <w:rFonts w:ascii="Arial" w:hAnsi="Arial" w:cs="Arial"/>
          <w:color w:val="000000"/>
          <w:sz w:val="24"/>
          <w:szCs w:val="24"/>
        </w:rPr>
        <w:t xml:space="preserve"> E</w:t>
      </w:r>
      <w:r w:rsidR="00AE2642" w:rsidRPr="00AE2642">
        <w:rPr>
          <w:rFonts w:ascii="Arial" w:hAnsi="Arial" w:cs="Arial"/>
          <w:color w:val="000000"/>
          <w:sz w:val="24"/>
          <w:szCs w:val="24"/>
        </w:rPr>
        <w:t>l desarrollo ha sido un gran aporte en la reducción de costos al implementar herramientas de software libre.</w:t>
      </w:r>
    </w:p>
    <w:p w:rsidR="004A7BA8" w:rsidRDefault="004A7BA8" w:rsidP="004A7BA8">
      <w:pPr>
        <w:spacing w:after="0" w:line="360" w:lineRule="auto"/>
        <w:jc w:val="both"/>
        <w:rPr>
          <w:rFonts w:ascii="Arial" w:hAnsi="Arial" w:cs="Arial"/>
          <w:color w:val="000000"/>
          <w:sz w:val="24"/>
          <w:szCs w:val="24"/>
        </w:rPr>
      </w:pPr>
    </w:p>
    <w:p w:rsidR="00AE2642" w:rsidRPr="00AE2642" w:rsidRDefault="00AE2642" w:rsidP="004A7BA8">
      <w:pPr>
        <w:spacing w:after="0" w:line="360" w:lineRule="auto"/>
        <w:jc w:val="both"/>
        <w:rPr>
          <w:rFonts w:ascii="Arial" w:hAnsi="Arial" w:cs="Arial"/>
          <w:sz w:val="24"/>
          <w:szCs w:val="24"/>
        </w:rPr>
      </w:pPr>
      <w:r>
        <w:rPr>
          <w:rFonts w:ascii="Arial" w:hAnsi="Arial" w:cs="Arial"/>
          <w:color w:val="000000"/>
          <w:sz w:val="24"/>
          <w:szCs w:val="24"/>
        </w:rPr>
        <w:t>La metodología, tecnología y herramientas de desarrollo en la Reingenieria con cada una de sus fases, Laravel, Boo</w:t>
      </w:r>
      <w:r w:rsidR="00035522">
        <w:rPr>
          <w:rFonts w:ascii="Arial" w:hAnsi="Arial" w:cs="Arial"/>
          <w:color w:val="000000"/>
          <w:sz w:val="24"/>
          <w:szCs w:val="24"/>
        </w:rPr>
        <w:t>t</w:t>
      </w:r>
      <w:r>
        <w:rPr>
          <w:rFonts w:ascii="Arial" w:hAnsi="Arial" w:cs="Arial"/>
          <w:color w:val="000000"/>
          <w:sz w:val="24"/>
          <w:szCs w:val="24"/>
        </w:rPr>
        <w:t>strap</w:t>
      </w:r>
      <w:r w:rsidR="00035522">
        <w:rPr>
          <w:rFonts w:ascii="Arial" w:hAnsi="Arial" w:cs="Arial"/>
          <w:color w:val="000000"/>
          <w:sz w:val="24"/>
          <w:szCs w:val="24"/>
        </w:rPr>
        <w:t>, Inkscape, MariaDB</w:t>
      </w:r>
      <w:r>
        <w:rPr>
          <w:rFonts w:ascii="Arial" w:hAnsi="Arial" w:cs="Arial"/>
          <w:color w:val="000000"/>
          <w:sz w:val="24"/>
          <w:szCs w:val="24"/>
        </w:rPr>
        <w:t>, V</w:t>
      </w:r>
      <w:r w:rsidR="00035522">
        <w:rPr>
          <w:rFonts w:ascii="Arial" w:hAnsi="Arial" w:cs="Arial"/>
          <w:color w:val="000000"/>
          <w:sz w:val="24"/>
          <w:szCs w:val="24"/>
        </w:rPr>
        <w:t>ueJS, JQ</w:t>
      </w:r>
      <w:r>
        <w:rPr>
          <w:rFonts w:ascii="Arial" w:hAnsi="Arial" w:cs="Arial"/>
          <w:color w:val="000000"/>
          <w:sz w:val="24"/>
          <w:szCs w:val="24"/>
        </w:rPr>
        <w:t xml:space="preserve">uery, </w:t>
      </w:r>
      <w:r w:rsidR="00141DEF">
        <w:rPr>
          <w:rFonts w:ascii="Arial" w:hAnsi="Arial" w:cs="Arial"/>
          <w:color w:val="000000"/>
          <w:sz w:val="24"/>
          <w:szCs w:val="24"/>
        </w:rPr>
        <w:t>Homestead, Vagrant, PHP, composer, NodeJS, hicieron posible que los procesos de depuración de requisitos, rediseño y construcción del sistema fuesen agiles, eficientes y eficaces.</w:t>
      </w:r>
      <w:r>
        <w:rPr>
          <w:rFonts w:ascii="Arial" w:hAnsi="Arial" w:cs="Arial"/>
          <w:color w:val="000000"/>
          <w:sz w:val="24"/>
          <w:szCs w:val="24"/>
        </w:rPr>
        <w:t xml:space="preserve"> </w:t>
      </w:r>
    </w:p>
    <w:p w:rsidR="003E7DFD" w:rsidRDefault="003E7DFD"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Pr="004A7BA8" w:rsidRDefault="004A7BA8" w:rsidP="004A7BA8">
      <w:pPr>
        <w:spacing w:after="0" w:line="360" w:lineRule="auto"/>
        <w:jc w:val="both"/>
        <w:rPr>
          <w:rFonts w:ascii="Arial" w:hAnsi="Arial" w:cs="Arial"/>
          <w:sz w:val="24"/>
          <w:szCs w:val="24"/>
        </w:rPr>
      </w:pPr>
    </w:p>
    <w:p w:rsidR="00A226C6" w:rsidRDefault="00A226C6" w:rsidP="00C36C50">
      <w:pPr>
        <w:pStyle w:val="Ttulo1"/>
        <w:numPr>
          <w:ilvl w:val="0"/>
          <w:numId w:val="30"/>
        </w:numPr>
        <w:rPr>
          <w:b/>
          <w:color w:val="0070C0"/>
        </w:rPr>
      </w:pPr>
      <w:bookmarkStart w:id="31" w:name="_Toc499970274"/>
      <w:r w:rsidRPr="00A226C6">
        <w:rPr>
          <w:b/>
          <w:color w:val="0070C0"/>
        </w:rPr>
        <w:t>Bibliografía</w:t>
      </w:r>
      <w:bookmarkEnd w:id="31"/>
    </w:p>
    <w:p w:rsidR="00A226C6" w:rsidRPr="004A7BA8" w:rsidRDefault="00A226C6" w:rsidP="004A7BA8">
      <w:pPr>
        <w:spacing w:after="0" w:line="360" w:lineRule="auto"/>
        <w:jc w:val="both"/>
        <w:rPr>
          <w:rFonts w:ascii="Arial" w:hAnsi="Arial" w:cs="Arial"/>
          <w:sz w:val="24"/>
          <w:szCs w:val="24"/>
        </w:rPr>
      </w:pPr>
    </w:p>
    <w:p w:rsidR="00631622" w:rsidRDefault="008B5287" w:rsidP="004A7BA8">
      <w:pPr>
        <w:pStyle w:val="Prrafodelista"/>
        <w:numPr>
          <w:ilvl w:val="0"/>
          <w:numId w:val="19"/>
        </w:numPr>
        <w:spacing w:after="0" w:line="360" w:lineRule="auto"/>
        <w:jc w:val="both"/>
        <w:rPr>
          <w:rFonts w:ascii="Arial" w:hAnsi="Arial" w:cs="Arial"/>
          <w:color w:val="000000"/>
          <w:sz w:val="24"/>
          <w:szCs w:val="24"/>
        </w:rPr>
      </w:pPr>
      <w:r w:rsidRPr="000823C9">
        <w:rPr>
          <w:rFonts w:ascii="Arial" w:hAnsi="Arial" w:cs="Arial"/>
          <w:color w:val="000000"/>
          <w:sz w:val="24"/>
          <w:szCs w:val="24"/>
        </w:rPr>
        <w:t>Arnold, R.S. (1993). Software Reengineering. IEEE Computer Society Press: IEEE.</w:t>
      </w:r>
    </w:p>
    <w:p w:rsidR="000823C9" w:rsidRPr="000823C9" w:rsidRDefault="000823C9" w:rsidP="004A7BA8">
      <w:pPr>
        <w:pStyle w:val="Prrafodelista"/>
        <w:spacing w:after="0" w:line="360" w:lineRule="auto"/>
        <w:jc w:val="both"/>
        <w:rPr>
          <w:rFonts w:ascii="Arial" w:hAnsi="Arial" w:cs="Arial"/>
          <w:color w:val="000000"/>
          <w:sz w:val="24"/>
          <w:szCs w:val="24"/>
        </w:rPr>
      </w:pPr>
    </w:p>
    <w:p w:rsidR="00631622" w:rsidRDefault="00F57FD1" w:rsidP="004A7BA8">
      <w:pPr>
        <w:pStyle w:val="Prrafodelista"/>
        <w:numPr>
          <w:ilvl w:val="0"/>
          <w:numId w:val="19"/>
        </w:numPr>
        <w:spacing w:after="0" w:line="360" w:lineRule="auto"/>
        <w:jc w:val="both"/>
        <w:rPr>
          <w:rFonts w:ascii="Arial" w:hAnsi="Arial" w:cs="Arial"/>
          <w:color w:val="000000"/>
          <w:sz w:val="24"/>
          <w:szCs w:val="24"/>
        </w:rPr>
      </w:pPr>
      <w:r>
        <w:rPr>
          <w:rFonts w:ascii="Arial" w:hAnsi="Arial" w:cs="Arial"/>
          <w:color w:val="000000"/>
          <w:sz w:val="24"/>
          <w:szCs w:val="24"/>
        </w:rPr>
        <w:t xml:space="preserve">R. Elmasri and S.B. </w:t>
      </w:r>
      <w:r w:rsidR="008B5287" w:rsidRPr="00631622">
        <w:rPr>
          <w:rFonts w:ascii="Arial" w:hAnsi="Arial" w:cs="Arial"/>
          <w:color w:val="000000"/>
          <w:sz w:val="24"/>
          <w:szCs w:val="24"/>
        </w:rPr>
        <w:t>(1994). Fundamentals of Database Systems. The Benjamin/Cummings publishing company: Cummings publishing company.</w:t>
      </w:r>
    </w:p>
    <w:p w:rsidR="00631622" w:rsidRPr="00631622" w:rsidRDefault="00631622" w:rsidP="004A7BA8">
      <w:pPr>
        <w:pStyle w:val="Prrafodelista"/>
        <w:spacing w:after="0" w:line="360" w:lineRule="auto"/>
        <w:jc w:val="both"/>
        <w:rPr>
          <w:rFonts w:ascii="Arial" w:hAnsi="Arial" w:cs="Arial"/>
          <w:color w:val="000000"/>
          <w:sz w:val="24"/>
          <w:szCs w:val="24"/>
        </w:rPr>
      </w:pPr>
    </w:p>
    <w:p w:rsidR="0059597D" w:rsidRDefault="0059597D"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Laak, T. (2013). Responsive Web Design Workflow. Universidad de Tampere: Universidad de Tampere.</w:t>
      </w:r>
    </w:p>
    <w:p w:rsidR="00631622" w:rsidRPr="00631622" w:rsidRDefault="00631622" w:rsidP="004A7BA8">
      <w:pPr>
        <w:pStyle w:val="Prrafodelista"/>
        <w:spacing w:after="0" w:line="360" w:lineRule="auto"/>
        <w:jc w:val="both"/>
        <w:rPr>
          <w:rFonts w:ascii="Arial" w:hAnsi="Arial" w:cs="Arial"/>
          <w:color w:val="000000"/>
          <w:sz w:val="24"/>
          <w:szCs w:val="24"/>
        </w:rPr>
      </w:pPr>
    </w:p>
    <w:p w:rsidR="0059597D" w:rsidRDefault="0059597D"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lastRenderedPageBreak/>
        <w:t>Jim Melton. (1986). Database Language Embedded SQL. American National Standard for Information Systems: American National Standards Institute.</w:t>
      </w:r>
    </w:p>
    <w:p w:rsidR="00631622" w:rsidRPr="00631622" w:rsidRDefault="00631622" w:rsidP="004A7BA8">
      <w:pPr>
        <w:pStyle w:val="Prrafodelista"/>
        <w:spacing w:after="0" w:line="360" w:lineRule="auto"/>
        <w:jc w:val="both"/>
        <w:rPr>
          <w:rFonts w:ascii="Arial" w:hAnsi="Arial" w:cs="Arial"/>
          <w:color w:val="000000"/>
          <w:sz w:val="24"/>
          <w:szCs w:val="24"/>
        </w:rPr>
      </w:pPr>
    </w:p>
    <w:p w:rsidR="0059597D" w:rsidRDefault="000B487A"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Kenneth E. Kendall y Julie E. Kendall. (2005). Análisis y diseño de sistemas. México: Pearson Education</w:t>
      </w:r>
    </w:p>
    <w:p w:rsidR="00631622" w:rsidRPr="00631622" w:rsidRDefault="00631622" w:rsidP="004A7BA8">
      <w:pPr>
        <w:pStyle w:val="Prrafodelista"/>
        <w:spacing w:after="0" w:line="360" w:lineRule="auto"/>
        <w:jc w:val="both"/>
        <w:rPr>
          <w:rFonts w:ascii="Arial" w:hAnsi="Arial" w:cs="Arial"/>
          <w:color w:val="000000"/>
          <w:sz w:val="24"/>
          <w:szCs w:val="24"/>
        </w:rPr>
      </w:pPr>
    </w:p>
    <w:p w:rsidR="000B487A" w:rsidRDefault="007767AD"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Chris Bank- Jerry Coa. (2014). Web UI design best practices. UXPin: UXPin.</w:t>
      </w:r>
    </w:p>
    <w:p w:rsidR="00631622" w:rsidRPr="00631622" w:rsidRDefault="00631622" w:rsidP="004A7BA8">
      <w:pPr>
        <w:pStyle w:val="Prrafodelista"/>
        <w:spacing w:after="0" w:line="360" w:lineRule="auto"/>
        <w:jc w:val="both"/>
        <w:rPr>
          <w:rFonts w:ascii="Arial" w:hAnsi="Arial" w:cs="Arial"/>
          <w:color w:val="000000"/>
          <w:sz w:val="24"/>
          <w:szCs w:val="24"/>
        </w:rPr>
      </w:pPr>
    </w:p>
    <w:p w:rsidR="000B3DF9" w:rsidRDefault="00F57FD1" w:rsidP="004A7BA8">
      <w:pPr>
        <w:pStyle w:val="Prrafodelista"/>
        <w:numPr>
          <w:ilvl w:val="0"/>
          <w:numId w:val="19"/>
        </w:numPr>
        <w:spacing w:after="0" w:line="360" w:lineRule="auto"/>
        <w:jc w:val="both"/>
        <w:rPr>
          <w:rFonts w:ascii="Arial" w:hAnsi="Arial" w:cs="Arial"/>
          <w:color w:val="000000"/>
          <w:sz w:val="24"/>
          <w:szCs w:val="24"/>
        </w:rPr>
      </w:pPr>
      <w:r>
        <w:rPr>
          <w:rFonts w:ascii="Arial" w:hAnsi="Arial" w:cs="Arial"/>
          <w:color w:val="000000"/>
          <w:sz w:val="24"/>
          <w:szCs w:val="24"/>
        </w:rPr>
        <w:t>Abraham Silberschatz</w:t>
      </w:r>
      <w:r w:rsidR="00631622" w:rsidRPr="00631622">
        <w:rPr>
          <w:rFonts w:ascii="Arial" w:hAnsi="Arial" w:cs="Arial"/>
          <w:color w:val="000000"/>
          <w:sz w:val="24"/>
          <w:szCs w:val="24"/>
        </w:rPr>
        <w:t>(2002).Fundamentos de Base de Datos.McGrawHill.Nueva York Apollo Global Management.</w:t>
      </w:r>
    </w:p>
    <w:p w:rsidR="00631622" w:rsidRPr="00631622" w:rsidRDefault="00631622" w:rsidP="004A7BA8">
      <w:pPr>
        <w:pStyle w:val="Prrafodelista"/>
        <w:spacing w:after="0" w:line="360" w:lineRule="auto"/>
        <w:jc w:val="both"/>
        <w:rPr>
          <w:rFonts w:ascii="Arial" w:hAnsi="Arial" w:cs="Arial"/>
          <w:color w:val="000000"/>
          <w:sz w:val="24"/>
          <w:szCs w:val="24"/>
        </w:rPr>
      </w:pPr>
    </w:p>
    <w:p w:rsidR="00631622" w:rsidRDefault="00631622"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Luciano Baresi, Franca Garzzoto, Luca Mainetti &amp; Paolo Paolini.(2000). Meta-modeling Tecniques Meet Web Aplication Disign Tools, Milano</w:t>
      </w:r>
    </w:p>
    <w:p w:rsidR="00631622" w:rsidRPr="00631622" w:rsidRDefault="00631622" w:rsidP="004A7BA8">
      <w:pPr>
        <w:pStyle w:val="Prrafodelista"/>
        <w:spacing w:after="0" w:line="360" w:lineRule="auto"/>
        <w:jc w:val="both"/>
        <w:rPr>
          <w:rFonts w:ascii="Arial" w:hAnsi="Arial" w:cs="Arial"/>
          <w:color w:val="000000"/>
          <w:sz w:val="24"/>
          <w:szCs w:val="24"/>
        </w:rPr>
      </w:pPr>
    </w:p>
    <w:p w:rsidR="004A7BA8" w:rsidRPr="004A7BA8" w:rsidRDefault="00631622"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IEEE. (2002). IEEE Instrumentation and Measurement Society. Learning java .IEE</w:t>
      </w:r>
    </w:p>
    <w:p w:rsidR="004A7BA8" w:rsidRDefault="004A7BA8" w:rsidP="004A7BA8">
      <w:pPr>
        <w:spacing w:after="0" w:line="360" w:lineRule="auto"/>
        <w:jc w:val="both"/>
        <w:rPr>
          <w:rFonts w:ascii="Arial" w:hAnsi="Arial" w:cs="Arial"/>
          <w:color w:val="000000"/>
          <w:sz w:val="24"/>
          <w:szCs w:val="24"/>
        </w:rPr>
      </w:pPr>
    </w:p>
    <w:p w:rsidR="004A7BA8" w:rsidRDefault="004A7BA8" w:rsidP="004A7BA8">
      <w:pPr>
        <w:spacing w:after="0" w:line="360" w:lineRule="auto"/>
        <w:jc w:val="both"/>
        <w:rPr>
          <w:rFonts w:ascii="Arial" w:hAnsi="Arial" w:cs="Arial"/>
          <w:color w:val="000000"/>
          <w:sz w:val="24"/>
          <w:szCs w:val="24"/>
        </w:rPr>
      </w:pPr>
    </w:p>
    <w:p w:rsidR="004A7BA8" w:rsidRPr="004A7BA8" w:rsidRDefault="004A7BA8" w:rsidP="004A7BA8">
      <w:pPr>
        <w:spacing w:after="0" w:line="360" w:lineRule="auto"/>
        <w:jc w:val="both"/>
        <w:rPr>
          <w:rFonts w:ascii="Arial" w:hAnsi="Arial" w:cs="Arial"/>
          <w:color w:val="000000"/>
          <w:sz w:val="24"/>
          <w:szCs w:val="24"/>
        </w:rPr>
      </w:pPr>
    </w:p>
    <w:p w:rsidR="000B3DF9" w:rsidRDefault="000B3DF9" w:rsidP="00C36C50">
      <w:pPr>
        <w:pStyle w:val="Ttulo1"/>
        <w:numPr>
          <w:ilvl w:val="0"/>
          <w:numId w:val="30"/>
        </w:numPr>
        <w:rPr>
          <w:b/>
          <w:color w:val="0070C0"/>
        </w:rPr>
      </w:pPr>
      <w:bookmarkStart w:id="32" w:name="_Toc499970275"/>
      <w:r w:rsidRPr="000B3DF9">
        <w:rPr>
          <w:b/>
          <w:color w:val="0070C0"/>
        </w:rPr>
        <w:t>Webgrafía</w:t>
      </w:r>
      <w:bookmarkEnd w:id="32"/>
      <w:r w:rsidRPr="000B3DF9">
        <w:rPr>
          <w:b/>
          <w:color w:val="0070C0"/>
        </w:rPr>
        <w:t xml:space="preserve"> </w:t>
      </w:r>
    </w:p>
    <w:p w:rsidR="007767AD" w:rsidRPr="004A7BA8" w:rsidRDefault="007767AD" w:rsidP="004A7BA8">
      <w:pPr>
        <w:spacing w:after="0" w:line="360" w:lineRule="auto"/>
        <w:jc w:val="both"/>
        <w:rPr>
          <w:rFonts w:ascii="Arial" w:hAnsi="Arial" w:cs="Arial"/>
          <w:sz w:val="24"/>
          <w:szCs w:val="24"/>
        </w:rPr>
      </w:pPr>
    </w:p>
    <w:p w:rsidR="000B3DF9" w:rsidRPr="004A7BA8" w:rsidRDefault="007767AD"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color w:val="000000"/>
          <w:sz w:val="24"/>
          <w:szCs w:val="24"/>
        </w:rPr>
        <w:t xml:space="preserve">Laak, T. (2013). Cómo leer un archivo en formato SVG . 10 de Enero de 2014, de Laak Sitio web: </w:t>
      </w:r>
      <w:hyperlink r:id="rId28" w:history="1">
        <w:r w:rsidR="00631622" w:rsidRPr="004A7BA8">
          <w:rPr>
            <w:rStyle w:val="Hipervnculo"/>
            <w:rFonts w:ascii="Arial" w:hAnsi="Arial" w:cs="Arial"/>
            <w:sz w:val="24"/>
            <w:szCs w:val="24"/>
          </w:rPr>
          <w:t>http://es.kioskea.net/faq/10376-svg-como-leer-un-archivo-en-formato-svg</w:t>
        </w:r>
      </w:hyperlink>
    </w:p>
    <w:p w:rsidR="00631622" w:rsidRPr="004A7BA8" w:rsidRDefault="00631622" w:rsidP="004A7BA8">
      <w:pPr>
        <w:pStyle w:val="Prrafodelista"/>
        <w:spacing w:after="0" w:line="360" w:lineRule="auto"/>
        <w:jc w:val="both"/>
        <w:rPr>
          <w:rFonts w:ascii="Arial" w:hAnsi="Arial" w:cs="Arial"/>
          <w:sz w:val="24"/>
          <w:szCs w:val="24"/>
        </w:rPr>
      </w:pPr>
    </w:p>
    <w:p w:rsidR="000B3DF9" w:rsidRPr="004A7BA8" w:rsidRDefault="00D03D39" w:rsidP="004A7BA8">
      <w:pPr>
        <w:pStyle w:val="Prrafodelista"/>
        <w:numPr>
          <w:ilvl w:val="0"/>
          <w:numId w:val="20"/>
        </w:numPr>
        <w:spacing w:after="0" w:line="360" w:lineRule="auto"/>
        <w:jc w:val="both"/>
        <w:rPr>
          <w:rFonts w:ascii="Arial" w:hAnsi="Arial" w:cs="Arial"/>
          <w:color w:val="000000"/>
          <w:sz w:val="24"/>
          <w:szCs w:val="24"/>
        </w:rPr>
      </w:pPr>
      <w:r w:rsidRPr="004A7BA8">
        <w:rPr>
          <w:rFonts w:ascii="Arial" w:hAnsi="Arial" w:cs="Arial"/>
          <w:color w:val="000000"/>
          <w:sz w:val="24"/>
          <w:szCs w:val="24"/>
        </w:rPr>
        <w:t xml:space="preserve">Leandro Alegsa. (1998 ). Framework. 10 de </w:t>
      </w:r>
      <w:r w:rsidR="004155D8" w:rsidRPr="004A7BA8">
        <w:rPr>
          <w:rFonts w:ascii="Arial" w:hAnsi="Arial" w:cs="Arial"/>
          <w:color w:val="000000"/>
          <w:sz w:val="24"/>
          <w:szCs w:val="24"/>
        </w:rPr>
        <w:t>enero</w:t>
      </w:r>
      <w:r w:rsidRPr="004A7BA8">
        <w:rPr>
          <w:rFonts w:ascii="Arial" w:hAnsi="Arial" w:cs="Arial"/>
          <w:color w:val="000000"/>
          <w:sz w:val="24"/>
          <w:szCs w:val="24"/>
        </w:rPr>
        <w:t xml:space="preserve"> de 2014, de ALEGSA Sitio web: </w:t>
      </w:r>
      <w:hyperlink r:id="rId29" w:history="1">
        <w:r w:rsidR="004155D8" w:rsidRPr="004A7BA8">
          <w:rPr>
            <w:rStyle w:val="Hipervnculo"/>
            <w:rFonts w:ascii="Arial" w:hAnsi="Arial" w:cs="Arial"/>
            <w:sz w:val="24"/>
            <w:szCs w:val="24"/>
          </w:rPr>
          <w:t>http://www.alegsa.com.ar/Dic/framework.php</w:t>
        </w:r>
      </w:hyperlink>
    </w:p>
    <w:p w:rsidR="00631622" w:rsidRPr="004A7BA8" w:rsidRDefault="00631622" w:rsidP="004A7BA8">
      <w:pPr>
        <w:pStyle w:val="Prrafodelista"/>
        <w:spacing w:after="0" w:line="360" w:lineRule="auto"/>
        <w:jc w:val="both"/>
        <w:rPr>
          <w:rFonts w:ascii="Arial" w:hAnsi="Arial" w:cs="Arial"/>
          <w:color w:val="000000"/>
          <w:sz w:val="24"/>
          <w:szCs w:val="24"/>
        </w:rPr>
      </w:pPr>
    </w:p>
    <w:p w:rsidR="004155D8" w:rsidRPr="004A7BA8" w:rsidRDefault="0003106E"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sz w:val="24"/>
          <w:szCs w:val="24"/>
        </w:rPr>
        <w:t xml:space="preserve">Carlos Delgado Kloo. (2005). About .LRN . 10 de enero de 2014, de Carlos III University of Madrid Sitio web: </w:t>
      </w:r>
      <w:hyperlink r:id="rId30" w:history="1">
        <w:r w:rsidRPr="004A7BA8">
          <w:rPr>
            <w:rFonts w:ascii="Arial" w:hAnsi="Arial" w:cs="Arial"/>
            <w:sz w:val="24"/>
            <w:szCs w:val="24"/>
          </w:rPr>
          <w:t>http://dotlrn.org/about/</w:t>
        </w:r>
      </w:hyperlink>
    </w:p>
    <w:p w:rsidR="00631622" w:rsidRPr="004A7BA8" w:rsidRDefault="00631622" w:rsidP="004A7BA8">
      <w:pPr>
        <w:pStyle w:val="Prrafodelista"/>
        <w:spacing w:after="0" w:line="360" w:lineRule="auto"/>
        <w:jc w:val="both"/>
        <w:rPr>
          <w:rFonts w:ascii="Arial" w:hAnsi="Arial" w:cs="Arial"/>
          <w:sz w:val="24"/>
          <w:szCs w:val="24"/>
        </w:rPr>
      </w:pPr>
    </w:p>
    <w:p w:rsidR="0003106E" w:rsidRPr="004A7BA8" w:rsidRDefault="0003106E"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sz w:val="24"/>
          <w:szCs w:val="24"/>
        </w:rPr>
        <w:t xml:space="preserve">Sociedad BAB. (2004). Diseño Y Desarrollo De Aplicaciones Web. 10 de enero de 2014, de BAB Barcelona Sitio web: </w:t>
      </w:r>
      <w:hyperlink r:id="rId31" w:history="1">
        <w:r w:rsidRPr="004A7BA8">
          <w:rPr>
            <w:rStyle w:val="Hipervnculo"/>
            <w:rFonts w:ascii="Arial" w:hAnsi="Arial" w:cs="Arial"/>
            <w:sz w:val="24"/>
            <w:szCs w:val="24"/>
          </w:rPr>
          <w:t>http://www.bab-soft.com/es/diseno_desarrollo_aplicaciones_web.php</w:t>
        </w:r>
      </w:hyperlink>
    </w:p>
    <w:p w:rsidR="00631622" w:rsidRPr="004A7BA8" w:rsidRDefault="00631622" w:rsidP="004A7BA8">
      <w:pPr>
        <w:pStyle w:val="Prrafodelista"/>
        <w:spacing w:after="0" w:line="360" w:lineRule="auto"/>
        <w:jc w:val="both"/>
        <w:rPr>
          <w:rFonts w:ascii="Arial" w:hAnsi="Arial" w:cs="Arial"/>
          <w:sz w:val="24"/>
          <w:szCs w:val="24"/>
        </w:rPr>
      </w:pPr>
    </w:p>
    <w:p w:rsidR="0003106E" w:rsidRPr="004A7BA8" w:rsidRDefault="0003106E"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sz w:val="24"/>
          <w:szCs w:val="24"/>
        </w:rPr>
        <w:t xml:space="preserve">Sitio oficial. (2015) Institute for informatic.2015 UML-BASED WEB ENGINEERING. Sitio web </w:t>
      </w:r>
      <w:hyperlink r:id="rId32" w:history="1">
        <w:r w:rsidRPr="004A7BA8">
          <w:rPr>
            <w:rStyle w:val="Hipervnculo"/>
            <w:rFonts w:ascii="Arial" w:hAnsi="Arial" w:cs="Arial"/>
            <w:sz w:val="24"/>
            <w:szCs w:val="24"/>
          </w:rPr>
          <w:t>http://uwe.pst.ifi.lmu.de/</w:t>
        </w:r>
      </w:hyperlink>
    </w:p>
    <w:p w:rsidR="00631622" w:rsidRPr="004A7BA8" w:rsidRDefault="00631622" w:rsidP="004A7BA8">
      <w:pPr>
        <w:pStyle w:val="Prrafodelista"/>
        <w:spacing w:after="0" w:line="360" w:lineRule="auto"/>
        <w:jc w:val="both"/>
        <w:rPr>
          <w:rFonts w:ascii="Arial" w:hAnsi="Arial" w:cs="Arial"/>
          <w:sz w:val="24"/>
          <w:szCs w:val="24"/>
        </w:rPr>
      </w:pPr>
    </w:p>
    <w:p w:rsidR="0003106E" w:rsidRPr="004A7BA8" w:rsidRDefault="0003106E"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sz w:val="24"/>
          <w:szCs w:val="24"/>
        </w:rPr>
        <w:t xml:space="preserve">Sitio oficial. (2013) Diseño Responsivo.2015. Rockcherry Diseño. sitio web </w:t>
      </w:r>
      <w:hyperlink r:id="rId33" w:history="1">
        <w:r w:rsidRPr="004A7BA8">
          <w:rPr>
            <w:rStyle w:val="Hipervnculo"/>
            <w:rFonts w:ascii="Arial" w:hAnsi="Arial" w:cs="Arial"/>
            <w:sz w:val="24"/>
            <w:szCs w:val="24"/>
          </w:rPr>
          <w:t>http://rockcherry.wordpress.com/2013/07/15/diseno-responsivo/</w:t>
        </w:r>
      </w:hyperlink>
    </w:p>
    <w:p w:rsidR="0003106E" w:rsidRPr="004A7BA8" w:rsidRDefault="0003106E" w:rsidP="004A7BA8">
      <w:pPr>
        <w:spacing w:after="0" w:line="360" w:lineRule="auto"/>
        <w:jc w:val="both"/>
        <w:rPr>
          <w:rFonts w:ascii="Arial" w:hAnsi="Arial" w:cs="Arial"/>
          <w:sz w:val="24"/>
          <w:szCs w:val="24"/>
        </w:rPr>
      </w:pPr>
    </w:p>
    <w:p w:rsidR="0003106E" w:rsidRPr="004A7BA8" w:rsidRDefault="0003106E" w:rsidP="004A7BA8">
      <w:pPr>
        <w:spacing w:after="0" w:line="360" w:lineRule="auto"/>
        <w:jc w:val="both"/>
        <w:rPr>
          <w:rFonts w:ascii="Arial" w:hAnsi="Arial" w:cs="Arial"/>
          <w:color w:val="000000"/>
          <w:sz w:val="24"/>
          <w:szCs w:val="24"/>
        </w:rPr>
      </w:pPr>
    </w:p>
    <w:p w:rsidR="00A226C6" w:rsidRPr="004A7BA8" w:rsidRDefault="00A226C6" w:rsidP="004A7BA8">
      <w:pPr>
        <w:spacing w:after="0" w:line="360" w:lineRule="auto"/>
        <w:jc w:val="both"/>
        <w:rPr>
          <w:rFonts w:ascii="Arial" w:hAnsi="Arial" w:cs="Arial"/>
          <w:sz w:val="24"/>
          <w:szCs w:val="24"/>
        </w:rPr>
      </w:pPr>
    </w:p>
    <w:p w:rsidR="00A226C6" w:rsidRPr="004A7BA8" w:rsidRDefault="00A226C6" w:rsidP="004A7BA8">
      <w:pPr>
        <w:spacing w:after="0" w:line="360" w:lineRule="auto"/>
        <w:jc w:val="both"/>
        <w:rPr>
          <w:rFonts w:ascii="Arial" w:hAnsi="Arial" w:cs="Arial"/>
          <w:sz w:val="24"/>
          <w:szCs w:val="24"/>
        </w:rPr>
      </w:pPr>
    </w:p>
    <w:p w:rsidR="00A226C6" w:rsidRPr="004A7BA8" w:rsidRDefault="00A226C6" w:rsidP="004A7BA8">
      <w:pPr>
        <w:spacing w:after="0" w:line="360" w:lineRule="auto"/>
        <w:jc w:val="both"/>
        <w:rPr>
          <w:rFonts w:ascii="Arial" w:hAnsi="Arial" w:cs="Arial"/>
          <w:sz w:val="24"/>
          <w:szCs w:val="24"/>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Default="00A226C6"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3E7DFD">
        <w:rPr>
          <w:rFonts w:ascii="Arial" w:eastAsia="Times New Roman" w:hAnsi="Liberation Serif" w:cs="Liberation Serif"/>
          <w:b/>
          <w:color w:val="44546A" w:themeColor="text2"/>
          <w:kern w:val="1"/>
          <w:sz w:val="24"/>
          <w:szCs w:val="24"/>
          <w:lang w:eastAsia="zh-CN" w:bidi="hi-IN"/>
        </w:rPr>
        <w:t>Anexos</w:t>
      </w:r>
    </w:p>
    <w:p w:rsidR="003E7DFD" w:rsidRPr="004A7BA8"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4A7BA8">
        <w:rPr>
          <w:rFonts w:ascii="Arial" w:eastAsia="Times New Roman" w:hAnsi="Liberation Serif" w:cs="Liberation Serif"/>
          <w:b/>
          <w:color w:val="0070C0"/>
          <w:kern w:val="1"/>
          <w:sz w:val="24"/>
          <w:szCs w:val="24"/>
          <w:lang w:eastAsia="zh-CN" w:bidi="hi-IN"/>
        </w:rPr>
        <w:t xml:space="preserve">Curriculum vitae </w:t>
      </w:r>
    </w:p>
    <w:p w:rsidR="00F12007"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Pr>
          <w:rFonts w:ascii="Arial" w:eastAsia="Times New Roman" w:hAnsi="Liberation Serif" w:cs="Liberation Serif"/>
          <w:b/>
          <w:noProof/>
          <w:color w:val="44546A" w:themeColor="text2"/>
          <w:kern w:val="1"/>
          <w:sz w:val="24"/>
          <w:szCs w:val="24"/>
          <w:lang w:eastAsia="es-NI"/>
        </w:rPr>
        <w:lastRenderedPageBreak/>
        <w:drawing>
          <wp:inline distT="0" distB="0" distL="0" distR="0" wp14:anchorId="6824131B" wp14:editId="4AFDD9FC">
            <wp:extent cx="5606415" cy="7260590"/>
            <wp:effectExtent l="0" t="0" r="0" b="0"/>
            <wp:docPr id="18" name="Imagen 18" descr="D:\RUTH\Descargas\Curriculum Vitae Feria Empleo  U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TH\Descargas\Curriculum Vitae Feria Empleo  UN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6415" cy="7260590"/>
                    </a:xfrm>
                    <a:prstGeom prst="rect">
                      <a:avLst/>
                    </a:prstGeom>
                    <a:noFill/>
                    <a:ln>
                      <a:noFill/>
                    </a:ln>
                  </pic:spPr>
                </pic:pic>
              </a:graphicData>
            </a:graphic>
          </wp:inline>
        </w:drawing>
      </w:r>
    </w:p>
    <w:p w:rsidR="00F12007" w:rsidRPr="00F12007" w:rsidRDefault="00F12007" w:rsidP="00F12007">
      <w:pPr>
        <w:rPr>
          <w:rFonts w:ascii="Arial" w:eastAsia="Times New Roman" w:hAnsi="Liberation Serif" w:cs="Liberation Serif"/>
          <w:sz w:val="24"/>
          <w:szCs w:val="24"/>
          <w:lang w:eastAsia="zh-CN" w:bidi="hi-IN"/>
        </w:rPr>
      </w:pPr>
    </w:p>
    <w:p w:rsidR="00F12007" w:rsidRPr="004A7BA8" w:rsidRDefault="00F12007" w:rsidP="004A7BA8">
      <w:pPr>
        <w:autoSpaceDE w:val="0"/>
        <w:autoSpaceDN w:val="0"/>
        <w:adjustRightInd w:val="0"/>
        <w:spacing w:after="0" w:line="360" w:lineRule="auto"/>
        <w:rPr>
          <w:rFonts w:ascii="Arial" w:eastAsia="Times New Roman" w:hAnsi="Liberation Serif" w:cs="Liberation Serif"/>
          <w:b/>
          <w:color w:val="0070C0"/>
          <w:kern w:val="1"/>
          <w:sz w:val="24"/>
          <w:szCs w:val="24"/>
          <w:lang w:eastAsia="zh-CN" w:bidi="hi-IN"/>
        </w:rPr>
      </w:pPr>
      <w:r w:rsidRPr="004A7BA8">
        <w:rPr>
          <w:rFonts w:ascii="Arial" w:eastAsia="Times New Roman" w:hAnsi="Liberation Serif" w:cs="Liberation Serif"/>
          <w:b/>
          <w:color w:val="0070C0"/>
          <w:kern w:val="1"/>
          <w:sz w:val="24"/>
          <w:szCs w:val="24"/>
          <w:lang w:eastAsia="zh-CN" w:bidi="hi-IN"/>
        </w:rPr>
        <w:t xml:space="preserve">Factibilidad </w:t>
      </w:r>
      <w:r w:rsidR="00C45EF1" w:rsidRPr="004A7BA8">
        <w:rPr>
          <w:rFonts w:ascii="Arial" w:eastAsia="Times New Roman" w:hAnsi="Liberation Serif" w:cs="Liberation Serif"/>
          <w:b/>
          <w:color w:val="0070C0"/>
          <w:kern w:val="1"/>
          <w:sz w:val="24"/>
          <w:szCs w:val="24"/>
          <w:lang w:eastAsia="zh-CN" w:bidi="hi-IN"/>
        </w:rPr>
        <w:t>Econ</w:t>
      </w:r>
      <w:r w:rsidR="00C45EF1" w:rsidRPr="004A7BA8">
        <w:rPr>
          <w:rFonts w:ascii="Arial" w:eastAsia="Times New Roman" w:hAnsi="Liberation Serif" w:cs="Liberation Serif"/>
          <w:b/>
          <w:color w:val="0070C0"/>
          <w:kern w:val="1"/>
          <w:sz w:val="24"/>
          <w:szCs w:val="24"/>
          <w:lang w:eastAsia="zh-CN" w:bidi="hi-IN"/>
        </w:rPr>
        <w:t>ó</w:t>
      </w:r>
      <w:r w:rsidR="00C45EF1" w:rsidRPr="004A7BA8">
        <w:rPr>
          <w:rFonts w:ascii="Arial" w:eastAsia="Times New Roman" w:hAnsi="Liberation Serif" w:cs="Liberation Serif"/>
          <w:b/>
          <w:color w:val="0070C0"/>
          <w:kern w:val="1"/>
          <w:sz w:val="24"/>
          <w:szCs w:val="24"/>
          <w:lang w:eastAsia="zh-CN" w:bidi="hi-IN"/>
        </w:rPr>
        <w:t>mica</w:t>
      </w:r>
    </w:p>
    <w:p w:rsidR="00F12007" w:rsidRDefault="00F12007" w:rsidP="004A7BA8">
      <w:pPr>
        <w:tabs>
          <w:tab w:val="left" w:pos="7627"/>
        </w:tabs>
        <w:spacing w:after="0" w:line="360" w:lineRule="auto"/>
        <w:jc w:val="both"/>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lastRenderedPageBreak/>
        <w:t>El proyecto es sustentable económicamente ya que aporta mucho al trabajo cotidiano del programa, ahorrando tiempo del personal en el proceso natura</w:t>
      </w:r>
      <w:r w:rsidR="00597340" w:rsidRPr="004A7BA8">
        <w:rPr>
          <w:rFonts w:ascii="Arial" w:eastAsia="Times New Roman" w:hAnsi="Arial" w:cs="Arial"/>
          <w:sz w:val="24"/>
          <w:szCs w:val="24"/>
          <w:lang w:eastAsia="zh-CN" w:bidi="hi-IN"/>
        </w:rPr>
        <w:t>l. El sistema aporta al recluta</w:t>
      </w:r>
      <w:r w:rsidRPr="004A7BA8">
        <w:rPr>
          <w:rFonts w:ascii="Arial" w:eastAsia="Times New Roman" w:hAnsi="Arial" w:cs="Arial"/>
          <w:sz w:val="24"/>
          <w:szCs w:val="24"/>
          <w:lang w:eastAsia="zh-CN" w:bidi="hi-IN"/>
        </w:rPr>
        <w:t>miento formal del estudiante (graduado) y empresas cumpliendo con los objetivo del programa.</w:t>
      </w:r>
    </w:p>
    <w:p w:rsidR="004A7BA8" w:rsidRPr="004A7BA8" w:rsidRDefault="004A7BA8" w:rsidP="004A7BA8">
      <w:pPr>
        <w:tabs>
          <w:tab w:val="left" w:pos="7627"/>
        </w:tabs>
        <w:spacing w:after="0" w:line="360" w:lineRule="auto"/>
        <w:jc w:val="both"/>
        <w:rPr>
          <w:rFonts w:ascii="Arial" w:eastAsia="Times New Roman" w:hAnsi="Arial" w:cs="Arial"/>
          <w:sz w:val="24"/>
          <w:szCs w:val="24"/>
          <w:lang w:eastAsia="zh-CN" w:bidi="hi-IN"/>
        </w:rPr>
      </w:pPr>
    </w:p>
    <w:p w:rsidR="00F12007" w:rsidRDefault="00F12007" w:rsidP="004A7BA8">
      <w:pPr>
        <w:tabs>
          <w:tab w:val="left" w:pos="7627"/>
        </w:tabs>
        <w:spacing w:after="0" w:line="360" w:lineRule="auto"/>
        <w:jc w:val="both"/>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Se presenta el estimado de costos de hardware, software y recursos humanos utilizados en el desarrollo del sistema, de acuerdo a los precios establecido en el mercado.</w:t>
      </w:r>
    </w:p>
    <w:p w:rsidR="004A7BA8" w:rsidRPr="004A7BA8" w:rsidRDefault="004A7BA8" w:rsidP="004A7BA8">
      <w:pPr>
        <w:tabs>
          <w:tab w:val="left" w:pos="7627"/>
        </w:tabs>
        <w:spacing w:after="0" w:line="360" w:lineRule="auto"/>
        <w:jc w:val="both"/>
        <w:rPr>
          <w:rFonts w:ascii="Arial" w:eastAsia="Times New Roman" w:hAnsi="Arial" w:cs="Arial"/>
          <w:sz w:val="24"/>
          <w:szCs w:val="24"/>
          <w:lang w:eastAsia="zh-CN" w:bidi="hi-IN"/>
        </w:rPr>
      </w:pPr>
    </w:p>
    <w:p w:rsidR="00F12007" w:rsidRPr="004A7BA8" w:rsidRDefault="00F12007" w:rsidP="004A7BA8">
      <w:pPr>
        <w:tabs>
          <w:tab w:val="left" w:pos="7627"/>
        </w:tabs>
        <w:spacing w:after="0" w:line="360" w:lineRule="auto"/>
        <w:jc w:val="both"/>
        <w:rPr>
          <w:rFonts w:ascii="Arial" w:eastAsia="Times New Roman" w:hAnsi="Arial" w:cs="Arial"/>
          <w:b/>
          <w:sz w:val="24"/>
          <w:szCs w:val="24"/>
          <w:lang w:eastAsia="zh-CN" w:bidi="hi-IN"/>
        </w:rPr>
      </w:pPr>
      <w:r w:rsidRPr="004A7BA8">
        <w:rPr>
          <w:rFonts w:ascii="Arial" w:eastAsia="Times New Roman" w:hAnsi="Arial" w:cs="Arial"/>
          <w:b/>
          <w:sz w:val="24"/>
          <w:szCs w:val="24"/>
          <w:lang w:eastAsia="zh-CN" w:bidi="hi-IN"/>
        </w:rPr>
        <w:t>Software</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5807"/>
        <w:gridCol w:w="3021"/>
      </w:tblGrid>
      <w:tr w:rsidR="00F12007" w:rsidRPr="004A7BA8" w:rsidTr="004A7B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07" w:type="dxa"/>
            <w:tcBorders>
              <w:bottom w:val="none" w:sz="0" w:space="0" w:color="auto"/>
              <w:right w:val="none" w:sz="0" w:space="0" w:color="auto"/>
            </w:tcBorders>
          </w:tcPr>
          <w:p w:rsidR="00F12007" w:rsidRPr="004A7BA8" w:rsidRDefault="00F12007"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Descripción</w:t>
            </w:r>
          </w:p>
        </w:tc>
        <w:tc>
          <w:tcPr>
            <w:tcW w:w="3021" w:type="dxa"/>
            <w:vAlign w:val="center"/>
          </w:tcPr>
          <w:p w:rsidR="00F12007" w:rsidRPr="004A7BA8" w:rsidRDefault="00F12007" w:rsidP="004A7BA8">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F12007"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F12007" w:rsidRPr="004A7BA8" w:rsidRDefault="00597340"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Framework Laravel para el Desarrollo web</w:t>
            </w:r>
          </w:p>
        </w:tc>
        <w:tc>
          <w:tcPr>
            <w:tcW w:w="3021" w:type="dxa"/>
            <w:tcBorders>
              <w:top w:val="none" w:sz="0" w:space="0" w:color="auto"/>
              <w:bottom w:val="none" w:sz="0" w:space="0" w:color="auto"/>
            </w:tcBorders>
            <w:vAlign w:val="center"/>
          </w:tcPr>
          <w:p w:rsidR="00F12007"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597340" w:rsidRPr="004A7BA8" w:rsidTr="004A7BA8">
        <w:tc>
          <w:tcPr>
            <w:cnfStyle w:val="001000000000" w:firstRow="0" w:lastRow="0" w:firstColumn="1" w:lastColumn="0" w:oddVBand="0" w:evenVBand="0" w:oddHBand="0" w:evenHBand="0" w:firstRowFirstColumn="0" w:firstRowLastColumn="0" w:lastRowFirstColumn="0" w:lastRowLastColumn="0"/>
            <w:tcW w:w="5807" w:type="dxa"/>
            <w:tcBorders>
              <w:right w:val="none" w:sz="0" w:space="0" w:color="auto"/>
            </w:tcBorders>
          </w:tcPr>
          <w:p w:rsidR="00597340" w:rsidRPr="004A7BA8" w:rsidRDefault="00597340" w:rsidP="00597340">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Mariadb v10+</w:t>
            </w:r>
          </w:p>
        </w:tc>
        <w:tc>
          <w:tcPr>
            <w:tcW w:w="3021" w:type="dxa"/>
            <w:vAlign w:val="center"/>
          </w:tcPr>
          <w:p w:rsidR="00597340" w:rsidRPr="004A7BA8" w:rsidRDefault="00597340"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597340"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597340" w:rsidRPr="004A7BA8" w:rsidRDefault="00597340" w:rsidP="00597340">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PHP v7+</w:t>
            </w:r>
          </w:p>
        </w:tc>
        <w:tc>
          <w:tcPr>
            <w:tcW w:w="3021" w:type="dxa"/>
            <w:tcBorders>
              <w:top w:val="none" w:sz="0" w:space="0" w:color="auto"/>
              <w:bottom w:val="none" w:sz="0" w:space="0" w:color="auto"/>
            </w:tcBorders>
            <w:vAlign w:val="center"/>
          </w:tcPr>
          <w:p w:rsidR="00597340"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597340" w:rsidRPr="004A7BA8" w:rsidTr="004A7BA8">
        <w:tc>
          <w:tcPr>
            <w:cnfStyle w:val="001000000000" w:firstRow="0" w:lastRow="0" w:firstColumn="1" w:lastColumn="0" w:oddVBand="0" w:evenVBand="0" w:oddHBand="0" w:evenHBand="0" w:firstRowFirstColumn="0" w:firstRowLastColumn="0" w:lastRowFirstColumn="0" w:lastRowLastColumn="0"/>
            <w:tcW w:w="5807" w:type="dxa"/>
            <w:tcBorders>
              <w:right w:val="none" w:sz="0" w:space="0" w:color="auto"/>
            </w:tcBorders>
          </w:tcPr>
          <w:p w:rsidR="00597340" w:rsidRPr="004A7BA8" w:rsidRDefault="00597340" w:rsidP="00597340">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Sistema Operativo Linux</w:t>
            </w:r>
          </w:p>
        </w:tc>
        <w:tc>
          <w:tcPr>
            <w:tcW w:w="3021" w:type="dxa"/>
            <w:vAlign w:val="center"/>
          </w:tcPr>
          <w:p w:rsidR="00597340" w:rsidRPr="004A7BA8" w:rsidRDefault="00597340"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597340"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597340" w:rsidRPr="004A7BA8" w:rsidRDefault="00597340" w:rsidP="00597340">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w:t>
            </w:r>
          </w:p>
        </w:tc>
        <w:tc>
          <w:tcPr>
            <w:tcW w:w="3021" w:type="dxa"/>
            <w:tcBorders>
              <w:top w:val="none" w:sz="0" w:space="0" w:color="auto"/>
              <w:bottom w:val="none" w:sz="0" w:space="0" w:color="auto"/>
            </w:tcBorders>
            <w:vAlign w:val="center"/>
          </w:tcPr>
          <w:p w:rsidR="00597340"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bl>
    <w:p w:rsidR="00F12007" w:rsidRDefault="00F12007" w:rsidP="004A7BA8">
      <w:pPr>
        <w:tabs>
          <w:tab w:val="left" w:pos="7627"/>
        </w:tabs>
        <w:spacing w:after="0" w:line="360" w:lineRule="auto"/>
        <w:rPr>
          <w:rFonts w:ascii="Arial" w:eastAsia="Times New Roman" w:hAnsi="Liberation Serif" w:cs="Liberation Serif"/>
          <w:sz w:val="24"/>
          <w:szCs w:val="24"/>
          <w:lang w:eastAsia="zh-CN" w:bidi="hi-IN"/>
        </w:rPr>
      </w:pPr>
    </w:p>
    <w:p w:rsidR="00417EBA" w:rsidRPr="00F14E66" w:rsidRDefault="00417EBA" w:rsidP="004A7BA8">
      <w:pPr>
        <w:tabs>
          <w:tab w:val="left" w:pos="7627"/>
        </w:tabs>
        <w:spacing w:after="0" w:line="360" w:lineRule="auto"/>
        <w:rPr>
          <w:rFonts w:ascii="Arial" w:eastAsia="Times New Roman" w:hAnsi="Liberation Serif" w:cs="Liberation Serif"/>
          <w:b/>
          <w:sz w:val="24"/>
          <w:szCs w:val="24"/>
          <w:lang w:eastAsia="zh-CN" w:bidi="hi-IN"/>
        </w:rPr>
      </w:pPr>
      <w:r w:rsidRPr="00F14E66">
        <w:rPr>
          <w:rFonts w:ascii="Arial" w:eastAsia="Times New Roman" w:hAnsi="Liberation Serif" w:cs="Liberation Serif"/>
          <w:b/>
          <w:sz w:val="24"/>
          <w:szCs w:val="24"/>
          <w:lang w:eastAsia="zh-CN" w:bidi="hi-IN"/>
        </w:rPr>
        <w:t>Hardware</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5807"/>
        <w:gridCol w:w="3021"/>
      </w:tblGrid>
      <w:tr w:rsidR="00597340" w:rsidRPr="004A7BA8" w:rsidTr="005973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07" w:type="dxa"/>
            <w:tcBorders>
              <w:bottom w:val="none" w:sz="0" w:space="0" w:color="auto"/>
              <w:right w:val="none" w:sz="0" w:space="0" w:color="auto"/>
            </w:tcBorders>
          </w:tcPr>
          <w:p w:rsidR="00597340" w:rsidRPr="004A7BA8" w:rsidRDefault="00597340"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Descripción</w:t>
            </w:r>
          </w:p>
        </w:tc>
        <w:tc>
          <w:tcPr>
            <w:tcW w:w="3021" w:type="dxa"/>
          </w:tcPr>
          <w:p w:rsidR="00597340" w:rsidRPr="004A7BA8" w:rsidRDefault="00597340"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597340"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597340" w:rsidRPr="004A7BA8" w:rsidRDefault="00597340"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 xml:space="preserve">Hosting y domino requisitos </w:t>
            </w:r>
            <w:r w:rsidR="00134D60" w:rsidRPr="004A7BA8">
              <w:rPr>
                <w:rFonts w:ascii="Arial" w:eastAsia="Times New Roman" w:hAnsi="Arial" w:cs="Arial"/>
                <w:sz w:val="24"/>
                <w:szCs w:val="24"/>
                <w:lang w:eastAsia="zh-CN" w:bidi="hi-IN"/>
              </w:rPr>
              <w:t>mínimos</w:t>
            </w:r>
          </w:p>
          <w:p w:rsidR="00597340" w:rsidRPr="004A7BA8" w:rsidRDefault="00597340" w:rsidP="00597340">
            <w:pPr>
              <w:pStyle w:val="Prrafodelista"/>
              <w:numPr>
                <w:ilvl w:val="0"/>
                <w:numId w:val="24"/>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10GB de espacio de almacenamiento</w:t>
            </w:r>
          </w:p>
          <w:p w:rsidR="00597340" w:rsidRPr="004A7BA8" w:rsidRDefault="00597340" w:rsidP="00597340">
            <w:pPr>
              <w:pStyle w:val="Prrafodelista"/>
              <w:numPr>
                <w:ilvl w:val="0"/>
                <w:numId w:val="24"/>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Sistema Operativo Linux</w:t>
            </w:r>
          </w:p>
          <w:p w:rsidR="00597340" w:rsidRPr="004A7BA8" w:rsidRDefault="00597340" w:rsidP="00597340">
            <w:pPr>
              <w:pStyle w:val="Prrafodelista"/>
              <w:numPr>
                <w:ilvl w:val="0"/>
                <w:numId w:val="24"/>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RAM: 1GB</w:t>
            </w:r>
          </w:p>
        </w:tc>
        <w:tc>
          <w:tcPr>
            <w:tcW w:w="3021" w:type="dxa"/>
            <w:tcBorders>
              <w:top w:val="none" w:sz="0" w:space="0" w:color="auto"/>
              <w:bottom w:val="none" w:sz="0" w:space="0" w:color="auto"/>
            </w:tcBorders>
            <w:vAlign w:val="center"/>
          </w:tcPr>
          <w:p w:rsidR="00597340"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Domino    $50</w:t>
            </w:r>
          </w:p>
          <w:p w:rsidR="00597340"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Hosting    $576($96 mensual por 6 meses)</w:t>
            </w:r>
          </w:p>
        </w:tc>
      </w:tr>
      <w:tr w:rsidR="00597340" w:rsidRPr="004A7BA8" w:rsidTr="004A7BA8">
        <w:tc>
          <w:tcPr>
            <w:cnfStyle w:val="001000000000" w:firstRow="0" w:lastRow="0" w:firstColumn="1" w:lastColumn="0" w:oddVBand="0" w:evenVBand="0" w:oddHBand="0" w:evenHBand="0" w:firstRowFirstColumn="0" w:firstRowLastColumn="0" w:lastRowFirstColumn="0" w:lastRowLastColumn="0"/>
            <w:tcW w:w="5807" w:type="dxa"/>
            <w:tcBorders>
              <w:right w:val="none" w:sz="0" w:space="0" w:color="auto"/>
            </w:tcBorders>
          </w:tcPr>
          <w:p w:rsidR="00597340" w:rsidRPr="004A7BA8" w:rsidRDefault="00C45EF1"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Servidor Nexmo (sms online)</w:t>
            </w:r>
          </w:p>
        </w:tc>
        <w:tc>
          <w:tcPr>
            <w:tcW w:w="3021" w:type="dxa"/>
            <w:vAlign w:val="center"/>
          </w:tcPr>
          <w:p w:rsidR="00597340" w:rsidRPr="004A7BA8" w:rsidRDefault="00C45EF1"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$0.0593 por sms</w:t>
            </w:r>
          </w:p>
          <w:p w:rsidR="00C45EF1" w:rsidRPr="004A7BA8" w:rsidRDefault="00C45EF1"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$30 (500 m</w:t>
            </w:r>
            <w:r w:rsidR="00134D60" w:rsidRPr="004A7BA8">
              <w:rPr>
                <w:rFonts w:ascii="Arial" w:eastAsia="Times New Roman" w:hAnsi="Arial" w:cs="Arial"/>
                <w:sz w:val="24"/>
                <w:szCs w:val="24"/>
                <w:lang w:eastAsia="zh-CN" w:bidi="hi-IN"/>
              </w:rPr>
              <w:t>ensajes</w:t>
            </w:r>
            <w:r w:rsidRPr="004A7BA8">
              <w:rPr>
                <w:rFonts w:ascii="Arial" w:eastAsia="Times New Roman" w:hAnsi="Arial" w:cs="Arial"/>
                <w:sz w:val="24"/>
                <w:szCs w:val="24"/>
                <w:lang w:eastAsia="zh-CN" w:bidi="hi-IN"/>
              </w:rPr>
              <w:t>)</w:t>
            </w:r>
          </w:p>
        </w:tc>
      </w:tr>
      <w:tr w:rsidR="00597340"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597340" w:rsidRPr="004A7BA8" w:rsidRDefault="00C45EF1"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Computadora Dell</w:t>
            </w:r>
          </w:p>
          <w:p w:rsidR="00C45EF1" w:rsidRPr="004A7BA8" w:rsidRDefault="00C45EF1"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 xml:space="preserve">Procesador Intel Core i5 cuarta generación </w:t>
            </w:r>
          </w:p>
          <w:p w:rsidR="00C45EF1" w:rsidRPr="004A7BA8" w:rsidRDefault="00C45EF1"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RAM 8GB DDR3</w:t>
            </w:r>
          </w:p>
          <w:p w:rsidR="00C45EF1" w:rsidRPr="004A7BA8" w:rsidRDefault="00C45EF1"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Bateria:</w:t>
            </w:r>
            <w:r w:rsidR="00417EBA" w:rsidRPr="004A7BA8">
              <w:rPr>
                <w:rFonts w:ascii="Arial" w:eastAsia="Times New Roman" w:hAnsi="Arial" w:cs="Arial"/>
                <w:sz w:val="24"/>
                <w:szCs w:val="24"/>
                <w:lang w:eastAsia="zh-CN" w:bidi="hi-IN"/>
              </w:rPr>
              <w:t>12 celdas</w:t>
            </w:r>
          </w:p>
          <w:p w:rsidR="00417EBA" w:rsidRPr="004A7BA8" w:rsidRDefault="00417EBA"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Almacenamiento SSD 240GB</w:t>
            </w:r>
          </w:p>
          <w:p w:rsidR="00417EBA" w:rsidRPr="004A7BA8" w:rsidRDefault="00417EBA"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Tarjeta de video Intel HD Graphics 1GB</w:t>
            </w:r>
          </w:p>
        </w:tc>
        <w:tc>
          <w:tcPr>
            <w:tcW w:w="3021" w:type="dxa"/>
            <w:tcBorders>
              <w:top w:val="none" w:sz="0" w:space="0" w:color="auto"/>
              <w:bottom w:val="none" w:sz="0" w:space="0" w:color="auto"/>
            </w:tcBorders>
            <w:vAlign w:val="center"/>
          </w:tcPr>
          <w:p w:rsidR="00597340" w:rsidRPr="004A7BA8" w:rsidRDefault="00417EBA"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$800</w:t>
            </w:r>
          </w:p>
        </w:tc>
      </w:tr>
      <w:tr w:rsidR="00597340" w:rsidRPr="004A7BA8" w:rsidTr="004A7BA8">
        <w:tc>
          <w:tcPr>
            <w:cnfStyle w:val="001000000000" w:firstRow="0" w:lastRow="0" w:firstColumn="1" w:lastColumn="0" w:oddVBand="0" w:evenVBand="0" w:oddHBand="0" w:evenHBand="0" w:firstRowFirstColumn="0" w:firstRowLastColumn="0" w:lastRowFirstColumn="0" w:lastRowLastColumn="0"/>
            <w:tcW w:w="5807" w:type="dxa"/>
            <w:tcBorders>
              <w:right w:val="none" w:sz="0" w:space="0" w:color="auto"/>
            </w:tcBorders>
          </w:tcPr>
          <w:p w:rsidR="00597340"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w:t>
            </w:r>
          </w:p>
        </w:tc>
        <w:tc>
          <w:tcPr>
            <w:tcW w:w="3021" w:type="dxa"/>
            <w:vAlign w:val="center"/>
          </w:tcPr>
          <w:p w:rsidR="00597340" w:rsidRPr="004A7BA8" w:rsidRDefault="00417EBA"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$1,456</w:t>
            </w:r>
          </w:p>
        </w:tc>
      </w:tr>
    </w:tbl>
    <w:p w:rsidR="00597340" w:rsidRDefault="00597340" w:rsidP="00F12007">
      <w:pPr>
        <w:tabs>
          <w:tab w:val="left" w:pos="7627"/>
        </w:tabs>
        <w:rPr>
          <w:rFonts w:ascii="Arial" w:eastAsia="Times New Roman" w:hAnsi="Liberation Serif" w:cs="Liberation Serif"/>
          <w:sz w:val="24"/>
          <w:szCs w:val="24"/>
          <w:lang w:eastAsia="zh-CN" w:bidi="hi-IN"/>
        </w:rPr>
      </w:pPr>
    </w:p>
    <w:p w:rsidR="004A7BA8" w:rsidRDefault="004A7BA8" w:rsidP="00F12007">
      <w:pPr>
        <w:tabs>
          <w:tab w:val="left" w:pos="7627"/>
        </w:tabs>
        <w:rPr>
          <w:rFonts w:ascii="Arial" w:eastAsia="Times New Roman" w:hAnsi="Liberation Serif" w:cs="Liberation Serif"/>
          <w:sz w:val="24"/>
          <w:szCs w:val="24"/>
          <w:lang w:eastAsia="zh-CN" w:bidi="hi-IN"/>
        </w:rPr>
      </w:pPr>
    </w:p>
    <w:p w:rsidR="004A7BA8" w:rsidRDefault="004A7BA8" w:rsidP="00F12007">
      <w:pPr>
        <w:tabs>
          <w:tab w:val="left" w:pos="7627"/>
        </w:tabs>
        <w:rPr>
          <w:rFonts w:ascii="Arial" w:eastAsia="Times New Roman" w:hAnsi="Liberation Serif" w:cs="Liberation Serif"/>
          <w:sz w:val="24"/>
          <w:szCs w:val="24"/>
          <w:lang w:eastAsia="zh-CN" w:bidi="hi-IN"/>
        </w:rPr>
      </w:pPr>
    </w:p>
    <w:p w:rsidR="00417EBA" w:rsidRPr="00F14E66" w:rsidRDefault="00417EBA" w:rsidP="004A7BA8">
      <w:pPr>
        <w:tabs>
          <w:tab w:val="left" w:pos="7627"/>
        </w:tabs>
        <w:spacing w:after="0" w:line="360" w:lineRule="auto"/>
        <w:jc w:val="both"/>
        <w:rPr>
          <w:rFonts w:ascii="Arial" w:eastAsia="Times New Roman" w:hAnsi="Liberation Serif" w:cs="Liberation Serif"/>
          <w:b/>
          <w:sz w:val="24"/>
          <w:szCs w:val="24"/>
          <w:lang w:eastAsia="zh-CN" w:bidi="hi-IN"/>
        </w:rPr>
      </w:pPr>
      <w:r w:rsidRPr="00F14E66">
        <w:rPr>
          <w:rFonts w:ascii="Arial" w:eastAsia="Times New Roman" w:hAnsi="Liberation Serif" w:cs="Liberation Serif"/>
          <w:b/>
          <w:sz w:val="24"/>
          <w:szCs w:val="24"/>
          <w:lang w:eastAsia="zh-CN" w:bidi="hi-IN"/>
        </w:rPr>
        <w:lastRenderedPageBreak/>
        <w:t>Recursos Humanos</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1413"/>
        <w:gridCol w:w="3001"/>
        <w:gridCol w:w="2207"/>
        <w:gridCol w:w="2207"/>
      </w:tblGrid>
      <w:tr w:rsidR="00417EBA" w:rsidRPr="004A7BA8" w:rsidTr="00417E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Cantidad</w:t>
            </w:r>
          </w:p>
        </w:tc>
        <w:tc>
          <w:tcPr>
            <w:tcW w:w="3001" w:type="dxa"/>
          </w:tcPr>
          <w:p w:rsidR="00417EBA" w:rsidRPr="004A7BA8" w:rsidRDefault="00417EBA"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Persona</w:t>
            </w:r>
          </w:p>
        </w:tc>
        <w:tc>
          <w:tcPr>
            <w:tcW w:w="2207" w:type="dxa"/>
          </w:tcPr>
          <w:p w:rsidR="00417EBA" w:rsidRPr="004A7BA8" w:rsidRDefault="00417EBA"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Salario mensual (6 meses $US)</w:t>
            </w:r>
          </w:p>
        </w:tc>
        <w:tc>
          <w:tcPr>
            <w:tcW w:w="2207" w:type="dxa"/>
          </w:tcPr>
          <w:p w:rsidR="00417EBA" w:rsidRPr="004A7BA8" w:rsidRDefault="00417EBA"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417EBA" w:rsidRPr="004A7BA8" w:rsidTr="00417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Programador full stack</w:t>
            </w:r>
            <w:r w:rsidR="00134D60" w:rsidRPr="004A7BA8">
              <w:rPr>
                <w:rFonts w:ascii="Arial" w:eastAsia="Times New Roman" w:hAnsi="Arial" w:cs="Arial"/>
                <w:sz w:val="24"/>
                <w:szCs w:val="24"/>
                <w:lang w:eastAsia="zh-CN" w:bidi="hi-IN"/>
              </w:rPr>
              <w:t xml:space="preserve"> </w:t>
            </w:r>
            <w:r w:rsidRPr="004A7BA8">
              <w:rPr>
                <w:rFonts w:ascii="Arial" w:eastAsia="Times New Roman" w:hAnsi="Arial" w:cs="Arial"/>
                <w:sz w:val="24"/>
                <w:szCs w:val="24"/>
                <w:lang w:eastAsia="zh-CN" w:bidi="hi-IN"/>
              </w:rPr>
              <w:t>(Laravel)</w:t>
            </w:r>
          </w:p>
        </w:tc>
        <w:tc>
          <w:tcPr>
            <w:tcW w:w="2207"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$700.00</w:t>
            </w:r>
          </w:p>
        </w:tc>
        <w:tc>
          <w:tcPr>
            <w:tcW w:w="2207"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$8,400.00</w:t>
            </w:r>
          </w:p>
        </w:tc>
      </w:tr>
      <w:tr w:rsidR="00417EBA" w:rsidRPr="004A7BA8" w:rsidTr="00417EBA">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2</w:t>
            </w:r>
          </w:p>
        </w:tc>
        <w:tc>
          <w:tcPr>
            <w:tcW w:w="3001" w:type="dxa"/>
          </w:tcPr>
          <w:p w:rsidR="00417EBA" w:rsidRPr="004A7BA8" w:rsidRDefault="00417EBA"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Diseñador web</w:t>
            </w:r>
          </w:p>
        </w:tc>
        <w:tc>
          <w:tcPr>
            <w:tcW w:w="2207" w:type="dxa"/>
          </w:tcPr>
          <w:p w:rsidR="00417EBA" w:rsidRPr="004A7BA8" w:rsidRDefault="00417EBA"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$300.00</w:t>
            </w:r>
          </w:p>
        </w:tc>
        <w:tc>
          <w:tcPr>
            <w:tcW w:w="2207" w:type="dxa"/>
          </w:tcPr>
          <w:p w:rsidR="00417EBA" w:rsidRPr="004A7BA8" w:rsidRDefault="00417EBA"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$1,800.00</w:t>
            </w:r>
          </w:p>
        </w:tc>
      </w:tr>
      <w:tr w:rsidR="00417EBA" w:rsidRPr="004A7BA8" w:rsidTr="00417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Analista</w:t>
            </w:r>
          </w:p>
        </w:tc>
        <w:tc>
          <w:tcPr>
            <w:tcW w:w="2207"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$600.00</w:t>
            </w:r>
          </w:p>
        </w:tc>
        <w:tc>
          <w:tcPr>
            <w:tcW w:w="2207"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$7,200.00</w:t>
            </w:r>
          </w:p>
        </w:tc>
      </w:tr>
      <w:tr w:rsidR="00417EBA" w:rsidRPr="004A7BA8" w:rsidTr="00A711C3">
        <w:tc>
          <w:tcPr>
            <w:cnfStyle w:val="001000000000" w:firstRow="0" w:lastRow="0" w:firstColumn="1" w:lastColumn="0" w:oddVBand="0" w:evenVBand="0" w:oddHBand="0" w:evenHBand="0" w:firstRowFirstColumn="0" w:firstRowLastColumn="0" w:lastRowFirstColumn="0" w:lastRowLastColumn="0"/>
            <w:tcW w:w="6621" w:type="dxa"/>
            <w:gridSpan w:val="3"/>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w:t>
            </w:r>
          </w:p>
        </w:tc>
        <w:tc>
          <w:tcPr>
            <w:tcW w:w="2207" w:type="dxa"/>
          </w:tcPr>
          <w:p w:rsidR="00417EBA" w:rsidRPr="004A7BA8" w:rsidRDefault="00417EBA"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$17,400.00</w:t>
            </w:r>
          </w:p>
        </w:tc>
      </w:tr>
    </w:tbl>
    <w:p w:rsidR="00417EBA" w:rsidRPr="00F14E66" w:rsidRDefault="00417EBA" w:rsidP="004A7BA8">
      <w:pPr>
        <w:tabs>
          <w:tab w:val="left" w:pos="7627"/>
        </w:tabs>
        <w:spacing w:after="0" w:line="360" w:lineRule="auto"/>
        <w:rPr>
          <w:rFonts w:ascii="Arial" w:eastAsia="Times New Roman" w:hAnsi="Liberation Serif" w:cs="Liberation Serif"/>
          <w:b/>
          <w:sz w:val="24"/>
          <w:szCs w:val="24"/>
          <w:lang w:eastAsia="zh-CN" w:bidi="hi-IN"/>
        </w:rPr>
      </w:pPr>
    </w:p>
    <w:p w:rsidR="00417EBA" w:rsidRPr="00F14E66" w:rsidRDefault="00417EBA" w:rsidP="004A7BA8">
      <w:pPr>
        <w:tabs>
          <w:tab w:val="left" w:pos="7627"/>
        </w:tabs>
        <w:spacing w:after="0" w:line="360" w:lineRule="auto"/>
        <w:rPr>
          <w:rFonts w:ascii="Arial" w:eastAsia="Times New Roman" w:hAnsi="Liberation Serif" w:cs="Liberation Serif"/>
          <w:b/>
          <w:sz w:val="24"/>
          <w:szCs w:val="24"/>
          <w:lang w:eastAsia="zh-CN" w:bidi="hi-IN"/>
        </w:rPr>
      </w:pPr>
      <w:r w:rsidRPr="00F14E66">
        <w:rPr>
          <w:rFonts w:ascii="Arial" w:eastAsia="Times New Roman" w:hAnsi="Liberation Serif" w:cs="Liberation Serif"/>
          <w:b/>
          <w:sz w:val="24"/>
          <w:szCs w:val="24"/>
          <w:lang w:eastAsia="zh-CN" w:bidi="hi-IN"/>
        </w:rPr>
        <w:t>Costos complementarios</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1413"/>
        <w:gridCol w:w="3001"/>
        <w:gridCol w:w="2207"/>
        <w:gridCol w:w="2207"/>
      </w:tblGrid>
      <w:tr w:rsidR="00417EBA" w:rsidRPr="004A7BA8" w:rsidTr="006B0D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tcPr>
          <w:p w:rsidR="00417EBA" w:rsidRPr="004A7BA8" w:rsidRDefault="00BD0CD8"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Cantidad</w:t>
            </w:r>
          </w:p>
        </w:tc>
        <w:tc>
          <w:tcPr>
            <w:tcW w:w="3001" w:type="dxa"/>
          </w:tcPr>
          <w:p w:rsidR="00417EBA" w:rsidRPr="004A7BA8" w:rsidRDefault="006B0D09"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Descripción</w:t>
            </w:r>
          </w:p>
        </w:tc>
        <w:tc>
          <w:tcPr>
            <w:tcW w:w="2207" w:type="dxa"/>
          </w:tcPr>
          <w:p w:rsidR="00417EBA" w:rsidRPr="004A7BA8" w:rsidRDefault="006B0D09"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Precio unitario</w:t>
            </w:r>
          </w:p>
        </w:tc>
        <w:tc>
          <w:tcPr>
            <w:tcW w:w="2207" w:type="dxa"/>
          </w:tcPr>
          <w:p w:rsidR="00417EBA" w:rsidRPr="004A7BA8" w:rsidRDefault="006B0D09"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417EBA"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rsidR="00417EBA"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Servicio de Internet</w:t>
            </w:r>
          </w:p>
        </w:tc>
        <w:tc>
          <w:tcPr>
            <w:tcW w:w="2207"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$28</w:t>
            </w:r>
          </w:p>
        </w:tc>
        <w:tc>
          <w:tcPr>
            <w:tcW w:w="2207"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$168 ($28 mensual por 6 meses)</w:t>
            </w:r>
          </w:p>
        </w:tc>
      </w:tr>
      <w:tr w:rsidR="00417EBA" w:rsidRPr="004A7BA8" w:rsidTr="006B0D09">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rsidR="00417EBA"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Pr>
          <w:p w:rsidR="00417EBA"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Tinta impresora</w:t>
            </w:r>
          </w:p>
        </w:tc>
        <w:tc>
          <w:tcPr>
            <w:tcW w:w="2207" w:type="dxa"/>
          </w:tcPr>
          <w:p w:rsidR="00417EBA"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$15</w:t>
            </w:r>
          </w:p>
        </w:tc>
        <w:tc>
          <w:tcPr>
            <w:tcW w:w="2207" w:type="dxa"/>
          </w:tcPr>
          <w:p w:rsidR="00417EBA"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$15</w:t>
            </w:r>
          </w:p>
        </w:tc>
      </w:tr>
      <w:tr w:rsidR="00417EBA"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rsidR="00417EBA"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Rema de papel</w:t>
            </w:r>
          </w:p>
        </w:tc>
        <w:tc>
          <w:tcPr>
            <w:tcW w:w="2207"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$5</w:t>
            </w:r>
          </w:p>
        </w:tc>
        <w:tc>
          <w:tcPr>
            <w:tcW w:w="2207"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$5</w:t>
            </w:r>
          </w:p>
        </w:tc>
      </w:tr>
      <w:tr w:rsidR="006B0D09" w:rsidRPr="004A7BA8" w:rsidTr="00A711C3">
        <w:tc>
          <w:tcPr>
            <w:cnfStyle w:val="001000000000" w:firstRow="0" w:lastRow="0" w:firstColumn="1" w:lastColumn="0" w:oddVBand="0" w:evenVBand="0" w:oddHBand="0" w:evenHBand="0" w:firstRowFirstColumn="0" w:firstRowLastColumn="0" w:lastRowFirstColumn="0" w:lastRowLastColumn="0"/>
            <w:tcW w:w="6621" w:type="dxa"/>
            <w:gridSpan w:val="3"/>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w:t>
            </w:r>
          </w:p>
        </w:tc>
        <w:tc>
          <w:tcPr>
            <w:tcW w:w="2207" w:type="dxa"/>
          </w:tcPr>
          <w:p w:rsidR="006B0D09"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$188</w:t>
            </w:r>
          </w:p>
        </w:tc>
      </w:tr>
    </w:tbl>
    <w:p w:rsidR="00417EBA" w:rsidRDefault="00417EBA" w:rsidP="004A7BA8">
      <w:pPr>
        <w:tabs>
          <w:tab w:val="left" w:pos="7627"/>
        </w:tabs>
        <w:spacing w:after="0" w:line="360" w:lineRule="auto"/>
        <w:jc w:val="both"/>
        <w:rPr>
          <w:rFonts w:ascii="Arial" w:eastAsia="Times New Roman" w:hAnsi="Liberation Serif" w:cs="Liberation Serif"/>
          <w:sz w:val="24"/>
          <w:szCs w:val="24"/>
          <w:lang w:eastAsia="zh-CN" w:bidi="hi-IN"/>
        </w:rPr>
      </w:pPr>
    </w:p>
    <w:p w:rsidR="006B0D09" w:rsidRPr="00F14E66" w:rsidRDefault="006B0D09" w:rsidP="004A7BA8">
      <w:pPr>
        <w:tabs>
          <w:tab w:val="left" w:pos="7627"/>
        </w:tabs>
        <w:spacing w:after="0" w:line="360" w:lineRule="auto"/>
        <w:jc w:val="both"/>
        <w:rPr>
          <w:rFonts w:ascii="Arial" w:eastAsia="Times New Roman" w:hAnsi="Liberation Serif" w:cs="Liberation Serif"/>
          <w:b/>
          <w:sz w:val="24"/>
          <w:szCs w:val="24"/>
          <w:lang w:eastAsia="zh-CN" w:bidi="hi-IN"/>
        </w:rPr>
      </w:pPr>
      <w:r w:rsidRPr="00F14E66">
        <w:rPr>
          <w:rFonts w:ascii="Arial" w:eastAsia="Times New Roman" w:hAnsi="Liberation Serif" w:cs="Liberation Serif"/>
          <w:b/>
          <w:sz w:val="24"/>
          <w:szCs w:val="24"/>
          <w:lang w:eastAsia="zh-CN" w:bidi="hi-IN"/>
        </w:rPr>
        <w:t>Costos Totales</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4414"/>
        <w:gridCol w:w="4414"/>
      </w:tblGrid>
      <w:tr w:rsidR="006B0D09" w:rsidRPr="004A7BA8" w:rsidTr="006B0D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Borders>
              <w:bottom w:val="none" w:sz="0" w:space="0" w:color="auto"/>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 xml:space="preserve">Descripción </w:t>
            </w:r>
          </w:p>
        </w:tc>
        <w:tc>
          <w:tcPr>
            <w:tcW w:w="4414" w:type="dxa"/>
          </w:tcPr>
          <w:p w:rsidR="006B0D09" w:rsidRPr="004A7BA8" w:rsidRDefault="006B0D09"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6B0D09"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bottom w:val="none" w:sz="0" w:space="0" w:color="auto"/>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Software</w:t>
            </w:r>
          </w:p>
        </w:tc>
        <w:tc>
          <w:tcPr>
            <w:tcW w:w="4414" w:type="dxa"/>
            <w:tcBorders>
              <w:top w:val="none" w:sz="0" w:space="0" w:color="auto"/>
              <w:bottom w:val="none" w:sz="0" w:space="0" w:color="auto"/>
            </w:tcBorders>
          </w:tcPr>
          <w:p w:rsidR="006B0D09"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6B0D09" w:rsidRPr="004A7BA8" w:rsidTr="006B0D09">
        <w:tc>
          <w:tcPr>
            <w:cnfStyle w:val="001000000000" w:firstRow="0" w:lastRow="0" w:firstColumn="1" w:lastColumn="0" w:oddVBand="0" w:evenVBand="0" w:oddHBand="0" w:evenHBand="0" w:firstRowFirstColumn="0" w:firstRowLastColumn="0" w:lastRowFirstColumn="0" w:lastRowLastColumn="0"/>
            <w:tcW w:w="4414" w:type="dxa"/>
            <w:tcBorders>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Hardware</w:t>
            </w:r>
          </w:p>
        </w:tc>
        <w:tc>
          <w:tcPr>
            <w:tcW w:w="4414" w:type="dxa"/>
          </w:tcPr>
          <w:p w:rsidR="006B0D09"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$1,456.00</w:t>
            </w:r>
          </w:p>
        </w:tc>
      </w:tr>
      <w:tr w:rsidR="006B0D09"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bottom w:val="none" w:sz="0" w:space="0" w:color="auto"/>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Recursos Humanos</w:t>
            </w:r>
          </w:p>
        </w:tc>
        <w:tc>
          <w:tcPr>
            <w:tcW w:w="4414" w:type="dxa"/>
            <w:tcBorders>
              <w:top w:val="none" w:sz="0" w:space="0" w:color="auto"/>
              <w:bottom w:val="none" w:sz="0" w:space="0" w:color="auto"/>
            </w:tcBorders>
          </w:tcPr>
          <w:p w:rsidR="006B0D09"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$17,400.00</w:t>
            </w:r>
          </w:p>
        </w:tc>
      </w:tr>
      <w:tr w:rsidR="006B0D09" w:rsidRPr="004A7BA8" w:rsidTr="006B0D09">
        <w:tc>
          <w:tcPr>
            <w:cnfStyle w:val="001000000000" w:firstRow="0" w:lastRow="0" w:firstColumn="1" w:lastColumn="0" w:oddVBand="0" w:evenVBand="0" w:oddHBand="0" w:evenHBand="0" w:firstRowFirstColumn="0" w:firstRowLastColumn="0" w:lastRowFirstColumn="0" w:lastRowLastColumn="0"/>
            <w:tcW w:w="4414" w:type="dxa"/>
            <w:tcBorders>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Costos Complementarios</w:t>
            </w:r>
          </w:p>
        </w:tc>
        <w:tc>
          <w:tcPr>
            <w:tcW w:w="4414" w:type="dxa"/>
          </w:tcPr>
          <w:p w:rsidR="006B0D09"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$188.00</w:t>
            </w:r>
          </w:p>
        </w:tc>
      </w:tr>
      <w:tr w:rsidR="006B0D09"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bottom w:val="none" w:sz="0" w:space="0" w:color="auto"/>
              <w:right w:val="none" w:sz="0" w:space="0" w:color="auto"/>
            </w:tcBorders>
            <w:shd w:val="clear" w:color="auto" w:fill="D9E2F3" w:themeFill="accent5" w:themeFillTint="33"/>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 xml:space="preserve">TOTAL </w:t>
            </w:r>
          </w:p>
        </w:tc>
        <w:tc>
          <w:tcPr>
            <w:tcW w:w="4414" w:type="dxa"/>
            <w:tcBorders>
              <w:top w:val="none" w:sz="0" w:space="0" w:color="auto"/>
              <w:bottom w:val="none" w:sz="0" w:space="0" w:color="auto"/>
            </w:tcBorders>
            <w:shd w:val="clear" w:color="auto" w:fill="D9E2F3" w:themeFill="accent5" w:themeFillTint="33"/>
          </w:tcPr>
          <w:p w:rsidR="006B0D09"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$19,044.00</w:t>
            </w:r>
          </w:p>
        </w:tc>
      </w:tr>
    </w:tbl>
    <w:p w:rsidR="006B0D09" w:rsidRDefault="006B0D09" w:rsidP="004A7BA8">
      <w:pPr>
        <w:tabs>
          <w:tab w:val="left" w:pos="7627"/>
        </w:tabs>
        <w:spacing w:after="0" w:line="360" w:lineRule="auto"/>
        <w:rPr>
          <w:rFonts w:ascii="Arial" w:eastAsia="Times New Roman" w:hAnsi="Liberation Serif" w:cs="Liberation Serif"/>
          <w:sz w:val="24"/>
          <w:szCs w:val="24"/>
          <w:lang w:eastAsia="zh-CN" w:bidi="hi-IN"/>
        </w:rPr>
      </w:pPr>
    </w:p>
    <w:p w:rsidR="000D594A" w:rsidRPr="000D594A" w:rsidRDefault="000D594A" w:rsidP="000D594A">
      <w:pPr>
        <w:tabs>
          <w:tab w:val="left" w:pos="7627"/>
        </w:tabs>
        <w:spacing w:after="0" w:line="360" w:lineRule="auto"/>
        <w:jc w:val="both"/>
        <w:rPr>
          <w:rFonts w:ascii="Arial" w:eastAsia="Times New Roman" w:hAnsi="Liberation Serif" w:cs="Liberation Serif"/>
          <w:b/>
          <w:sz w:val="24"/>
          <w:szCs w:val="24"/>
          <w:lang w:eastAsia="zh-CN" w:bidi="hi-IN"/>
        </w:rPr>
      </w:pPr>
      <w:r w:rsidRPr="000D594A">
        <w:rPr>
          <w:rFonts w:ascii="Arial" w:eastAsia="Times New Roman" w:hAnsi="Liberation Serif" w:cs="Liberation Serif"/>
          <w:b/>
          <w:sz w:val="24"/>
          <w:szCs w:val="24"/>
          <w:lang w:eastAsia="zh-CN" w:bidi="hi-IN"/>
        </w:rPr>
        <w:t>Interesados Instituciones</w:t>
      </w:r>
    </w:p>
    <w:tbl>
      <w:tblPr>
        <w:tblW w:w="5000" w:type="pct"/>
        <w:tblCellMar>
          <w:left w:w="0" w:type="dxa"/>
          <w:right w:w="0" w:type="dxa"/>
        </w:tblCellMar>
        <w:tblLook w:val="0000" w:firstRow="0" w:lastRow="0" w:firstColumn="0" w:lastColumn="0" w:noHBand="0" w:noVBand="0"/>
      </w:tblPr>
      <w:tblGrid>
        <w:gridCol w:w="416"/>
        <w:gridCol w:w="2071"/>
        <w:gridCol w:w="3074"/>
        <w:gridCol w:w="2414"/>
        <w:gridCol w:w="853"/>
      </w:tblGrid>
      <w:tr w:rsidR="000D594A" w:rsidRPr="00BD1E61" w:rsidTr="00D2151E">
        <w:trPr>
          <w:trHeight w:val="650"/>
        </w:trPr>
        <w:tc>
          <w:tcPr>
            <w:tcW w:w="236" w:type="pct"/>
            <w:tcBorders>
              <w:top w:val="single" w:sz="4" w:space="0" w:color="0070C0"/>
              <w:left w:val="single" w:sz="4" w:space="0" w:color="0070C0"/>
              <w:bottom w:val="single" w:sz="4" w:space="0" w:color="0070C0"/>
              <w:right w:val="single" w:sz="4" w:space="0" w:color="0070C0"/>
            </w:tcBorders>
            <w:shd w:val="clear" w:color="auto" w:fill="4472C4" w:themeFill="accent5"/>
            <w:vAlign w:val="center"/>
          </w:tcPr>
          <w:p w:rsidR="000D594A" w:rsidRPr="00D2151E" w:rsidRDefault="000D594A" w:rsidP="00F570A9">
            <w:pPr>
              <w:widowControl w:val="0"/>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color w:val="FFFFFF"/>
                <w:kern w:val="1"/>
                <w:sz w:val="24"/>
                <w:szCs w:val="24"/>
                <w:cs/>
                <w:lang w:eastAsia="zh-CN" w:bidi="hi-IN"/>
              </w:rPr>
              <w:t>Id</w:t>
            </w:r>
          </w:p>
        </w:tc>
        <w:tc>
          <w:tcPr>
            <w:tcW w:w="1173" w:type="pct"/>
            <w:tcBorders>
              <w:top w:val="single" w:sz="4" w:space="0" w:color="0070C0"/>
              <w:left w:val="single" w:sz="4" w:space="0" w:color="0070C0"/>
              <w:bottom w:val="single" w:sz="4" w:space="0" w:color="0070C0"/>
              <w:right w:val="single" w:sz="4" w:space="0" w:color="0070C0"/>
            </w:tcBorders>
            <w:shd w:val="clear" w:color="auto" w:fill="4472C4" w:themeFill="accent5"/>
            <w:vAlign w:val="center"/>
          </w:tcPr>
          <w:p w:rsidR="000D594A" w:rsidRPr="00D2151E" w:rsidRDefault="000D594A" w:rsidP="00F570A9">
            <w:pPr>
              <w:widowControl w:val="0"/>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color w:val="FFFFFF"/>
                <w:kern w:val="1"/>
                <w:sz w:val="24"/>
                <w:szCs w:val="24"/>
                <w:lang w:eastAsia="zh-CN" w:bidi="hi-IN"/>
              </w:rPr>
              <w:t>Interesado Institucional</w:t>
            </w:r>
            <w:r w:rsidRPr="00D2151E">
              <w:rPr>
                <w:rFonts w:ascii="Arial" w:eastAsia="Times New Roman" w:hAnsi="Arial" w:cs="Arial"/>
                <w:b/>
                <w:kern w:val="1"/>
                <w:sz w:val="24"/>
                <w:szCs w:val="24"/>
                <w:vertAlign w:val="superscript"/>
              </w:rPr>
              <w:footnoteReference w:id="8"/>
            </w:r>
          </w:p>
        </w:tc>
        <w:tc>
          <w:tcPr>
            <w:tcW w:w="1741" w:type="pct"/>
            <w:tcBorders>
              <w:top w:val="single" w:sz="4" w:space="0" w:color="0070C0"/>
              <w:left w:val="single" w:sz="4" w:space="0" w:color="0070C0"/>
              <w:bottom w:val="single" w:sz="4" w:space="0" w:color="0070C0"/>
              <w:right w:val="single" w:sz="4" w:space="0" w:color="0070C0"/>
            </w:tcBorders>
            <w:shd w:val="clear" w:color="auto" w:fill="4472C4" w:themeFill="accent5"/>
            <w:vAlign w:val="center"/>
          </w:tcPr>
          <w:p w:rsidR="000D594A" w:rsidRPr="00D2151E" w:rsidRDefault="000D594A" w:rsidP="00F570A9">
            <w:pPr>
              <w:widowControl w:val="0"/>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color w:val="FFFFFF"/>
                <w:kern w:val="1"/>
                <w:sz w:val="24"/>
                <w:szCs w:val="24"/>
                <w:lang w:eastAsia="zh-CN" w:bidi="hi-IN"/>
              </w:rPr>
              <w:t>Breve Descripción</w:t>
            </w:r>
          </w:p>
        </w:tc>
        <w:tc>
          <w:tcPr>
            <w:tcW w:w="1367" w:type="pct"/>
            <w:tcBorders>
              <w:top w:val="single" w:sz="4" w:space="0" w:color="0070C0"/>
              <w:left w:val="single" w:sz="4" w:space="0" w:color="0070C0"/>
              <w:bottom w:val="single" w:sz="4" w:space="0" w:color="0070C0"/>
              <w:right w:val="single" w:sz="4" w:space="0" w:color="0070C0"/>
            </w:tcBorders>
            <w:shd w:val="clear" w:color="auto" w:fill="4472C4" w:themeFill="accent5"/>
            <w:vAlign w:val="center"/>
          </w:tcPr>
          <w:p w:rsidR="000D594A" w:rsidRPr="00D2151E" w:rsidRDefault="000D594A" w:rsidP="00F570A9">
            <w:pPr>
              <w:widowControl w:val="0"/>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color w:val="FFFFFF"/>
                <w:kern w:val="1"/>
                <w:sz w:val="24"/>
                <w:szCs w:val="24"/>
                <w:lang w:eastAsia="zh-CN" w:bidi="hi-IN"/>
              </w:rPr>
              <w:t>Categorización</w:t>
            </w:r>
            <w:r w:rsidRPr="00D2151E">
              <w:rPr>
                <w:rFonts w:ascii="Arial" w:eastAsia="Times New Roman" w:hAnsi="Arial" w:cs="Arial"/>
                <w:b/>
                <w:kern w:val="1"/>
                <w:sz w:val="24"/>
                <w:szCs w:val="24"/>
                <w:vertAlign w:val="superscript"/>
              </w:rPr>
              <w:footnoteReference w:id="9"/>
            </w:r>
          </w:p>
        </w:tc>
        <w:tc>
          <w:tcPr>
            <w:tcW w:w="483" w:type="pct"/>
            <w:tcBorders>
              <w:top w:val="single" w:sz="4" w:space="0" w:color="0070C0"/>
              <w:left w:val="single" w:sz="4" w:space="0" w:color="0070C0"/>
              <w:bottom w:val="single" w:sz="4" w:space="0" w:color="0070C0"/>
              <w:right w:val="single" w:sz="4" w:space="0" w:color="0070C0"/>
            </w:tcBorders>
            <w:shd w:val="clear" w:color="auto" w:fill="4472C4" w:themeFill="accent5"/>
            <w:vAlign w:val="center"/>
          </w:tcPr>
          <w:p w:rsidR="000D594A" w:rsidRPr="00D2151E" w:rsidRDefault="000D594A" w:rsidP="00F570A9">
            <w:pPr>
              <w:widowControl w:val="0"/>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color w:val="FFFFFF"/>
                <w:kern w:val="1"/>
                <w:sz w:val="24"/>
                <w:szCs w:val="24"/>
                <w:lang w:eastAsia="zh-CN" w:bidi="hi-IN"/>
              </w:rPr>
              <w:t>Peso</w:t>
            </w:r>
            <w:r w:rsidRPr="00D2151E">
              <w:rPr>
                <w:rFonts w:ascii="Arial" w:eastAsia="Times New Roman" w:hAnsi="Arial" w:cs="Arial"/>
                <w:b/>
                <w:kern w:val="1"/>
                <w:sz w:val="24"/>
                <w:szCs w:val="24"/>
                <w:vertAlign w:val="superscript"/>
              </w:rPr>
              <w:footnoteReference w:id="10"/>
            </w:r>
          </w:p>
        </w:tc>
      </w:tr>
      <w:tr w:rsidR="000D594A" w:rsidRPr="00BD1E61" w:rsidTr="00F570A9">
        <w:trPr>
          <w:trHeight w:val="650"/>
        </w:trPr>
        <w:tc>
          <w:tcPr>
            <w:tcW w:w="236"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1</w:t>
            </w:r>
          </w:p>
        </w:tc>
        <w:tc>
          <w:tcPr>
            <w:tcW w:w="1173"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Ing.T</w:t>
            </w:r>
            <w:r w:rsidRPr="00BD1E61">
              <w:rPr>
                <w:rFonts w:ascii="Arial" w:eastAsia="Times New Roman" w:hAnsi="Arial" w:cs="Arial"/>
                <w:kern w:val="1"/>
                <w:sz w:val="24"/>
                <w:szCs w:val="24"/>
                <w:lang w:eastAsia="zh-CN" w:bidi="hi-IN"/>
              </w:rPr>
              <w:t>alia Flores</w:t>
            </w:r>
          </w:p>
        </w:tc>
        <w:tc>
          <w:tcPr>
            <w:tcW w:w="1741"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5B411F" w:rsidP="00F570A9">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Tutor de monografia</w:t>
            </w:r>
          </w:p>
        </w:tc>
        <w:tc>
          <w:tcPr>
            <w:tcW w:w="1367"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Docente UNI</w:t>
            </w:r>
          </w:p>
        </w:tc>
        <w:tc>
          <w:tcPr>
            <w:tcW w:w="483"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9</w:t>
            </w:r>
          </w:p>
        </w:tc>
      </w:tr>
      <w:tr w:rsidR="000D594A" w:rsidRPr="00BD1E61" w:rsidTr="00F570A9">
        <w:trPr>
          <w:trHeight w:val="650"/>
        </w:trPr>
        <w:tc>
          <w:tcPr>
            <w:tcW w:w="236"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2</w:t>
            </w:r>
          </w:p>
        </w:tc>
        <w:tc>
          <w:tcPr>
            <w:tcW w:w="1173"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pStyle w:val="western"/>
              <w:spacing w:line="276" w:lineRule="auto"/>
              <w:jc w:val="center"/>
              <w:rPr>
                <w:rFonts w:hAnsi="Arial" w:cs="Arial"/>
                <w:sz w:val="24"/>
                <w:szCs w:val="24"/>
                <w:lang w:bidi="hi-IN"/>
              </w:rPr>
            </w:pPr>
            <w:r w:rsidRPr="00BD1E61">
              <w:rPr>
                <w:rFonts w:hAnsi="Arial" w:cs="Arial"/>
                <w:color w:val="000000"/>
                <w:sz w:val="24"/>
                <w:szCs w:val="24"/>
                <w:lang w:val="es-ES_tradnl" w:bidi="ar"/>
              </w:rPr>
              <w:t>Ing. Ronald Torres</w:t>
            </w:r>
          </w:p>
        </w:tc>
        <w:tc>
          <w:tcPr>
            <w:tcW w:w="1741"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UNI</w:t>
            </w:r>
          </w:p>
        </w:tc>
        <w:tc>
          <w:tcPr>
            <w:tcW w:w="483"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6</w:t>
            </w:r>
          </w:p>
        </w:tc>
      </w:tr>
      <w:tr w:rsidR="000D594A" w:rsidRPr="00BD1E61" w:rsidTr="00F570A9">
        <w:trPr>
          <w:trHeight w:val="650"/>
        </w:trPr>
        <w:tc>
          <w:tcPr>
            <w:tcW w:w="236"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3</w:t>
            </w:r>
          </w:p>
        </w:tc>
        <w:tc>
          <w:tcPr>
            <w:tcW w:w="1173"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Ing. Pastora Cruz</w:t>
            </w:r>
          </w:p>
        </w:tc>
        <w:tc>
          <w:tcPr>
            <w:tcW w:w="1741"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Vice 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Pr>
                <w:rFonts w:ascii="Arial" w:eastAsia="Times New Roman" w:hAnsi="Arial" w:cs="Arial"/>
                <w:kern w:val="1"/>
                <w:sz w:val="24"/>
                <w:szCs w:val="24"/>
                <w:lang w:eastAsia="zh-CN" w:bidi="hi-IN"/>
              </w:rPr>
              <w:t>UNI</w:t>
            </w:r>
          </w:p>
        </w:tc>
        <w:tc>
          <w:tcPr>
            <w:tcW w:w="483" w:type="pct"/>
            <w:tcBorders>
              <w:top w:val="single" w:sz="4" w:space="0" w:color="0070C0"/>
              <w:left w:val="single" w:sz="4" w:space="0" w:color="0070C0"/>
              <w:bottom w:val="single" w:sz="4" w:space="0" w:color="0070C0"/>
              <w:right w:val="single" w:sz="4" w:space="0" w:color="0070C0"/>
            </w:tcBorders>
            <w:vAlign w:val="center"/>
          </w:tcPr>
          <w:p w:rsidR="000D594A" w:rsidRPr="00BD1E61" w:rsidRDefault="000D594A" w:rsidP="00F570A9">
            <w:pPr>
              <w:keepNext/>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6</w:t>
            </w:r>
          </w:p>
        </w:tc>
      </w:tr>
    </w:tbl>
    <w:p w:rsidR="000D594A" w:rsidRDefault="000D594A" w:rsidP="000D594A">
      <w:pPr>
        <w:pStyle w:val="Descripcin"/>
      </w:pPr>
      <w:bookmarkStart w:id="33" w:name="_Toc493714983"/>
      <w:r>
        <w:lastRenderedPageBreak/>
        <w:t>Tabla</w:t>
      </w:r>
      <w:r w:rsidR="00E10083">
        <w:fldChar w:fldCharType="begin"/>
      </w:r>
      <w:r w:rsidR="00E10083">
        <w:instrText xml:space="preserve"> SEQ Ilustración \* ARABIC </w:instrText>
      </w:r>
      <w:r w:rsidR="00E10083">
        <w:fldChar w:fldCharType="separate"/>
      </w:r>
      <w:r w:rsidR="00E10083">
        <w:rPr>
          <w:noProof/>
        </w:rPr>
        <w:t>8</w:t>
      </w:r>
      <w:r w:rsidR="00E10083">
        <w:rPr>
          <w:noProof/>
        </w:rPr>
        <w:fldChar w:fldCharType="end"/>
      </w:r>
      <w:r>
        <w:t xml:space="preserve"> Interesados Institucionales 2011</w:t>
      </w:r>
      <w:bookmarkEnd w:id="33"/>
    </w:p>
    <w:p w:rsidR="000D594A" w:rsidRDefault="000D594A" w:rsidP="000D594A">
      <w:pPr>
        <w:spacing w:after="0" w:line="360" w:lineRule="auto"/>
        <w:jc w:val="both"/>
        <w:rPr>
          <w:rFonts w:ascii="Arial" w:hAnsi="Arial" w:cs="Arial"/>
          <w:b/>
          <w:i/>
          <w:color w:val="0070C0"/>
          <w:sz w:val="24"/>
          <w:szCs w:val="24"/>
          <w:lang w:eastAsia="zh-CN" w:bidi="hi-IN"/>
        </w:rPr>
      </w:pPr>
      <w:r w:rsidRPr="007B7582">
        <w:rPr>
          <w:rFonts w:ascii="Arial" w:hAnsi="Arial" w:cs="Arial"/>
          <w:b/>
          <w:i/>
          <w:color w:val="0070C0"/>
          <w:sz w:val="24"/>
          <w:szCs w:val="24"/>
          <w:lang w:eastAsia="zh-CN" w:bidi="hi-IN"/>
        </w:rPr>
        <w:t>Requerimientos Funcionales</w:t>
      </w:r>
    </w:p>
    <w:tbl>
      <w:tblPr>
        <w:tblW w:w="5000" w:type="pct"/>
        <w:tblCellMar>
          <w:left w:w="0" w:type="dxa"/>
          <w:right w:w="0" w:type="dxa"/>
        </w:tblCellMar>
        <w:tblLook w:val="0000" w:firstRow="0" w:lastRow="0" w:firstColumn="0" w:lastColumn="0" w:noHBand="0" w:noVBand="0"/>
      </w:tblPr>
      <w:tblGrid>
        <w:gridCol w:w="623"/>
        <w:gridCol w:w="178"/>
        <w:gridCol w:w="2092"/>
        <w:gridCol w:w="4704"/>
        <w:gridCol w:w="1231"/>
      </w:tblGrid>
      <w:tr w:rsidR="000D594A" w:rsidRPr="00BD1E61" w:rsidTr="00D2151E">
        <w:trPr>
          <w:trHeight w:val="547"/>
        </w:trPr>
        <w:tc>
          <w:tcPr>
            <w:tcW w:w="454" w:type="pct"/>
            <w:gridSpan w:val="2"/>
            <w:tcBorders>
              <w:top w:val="single" w:sz="4" w:space="0" w:color="4472C4"/>
              <w:left w:val="single" w:sz="4" w:space="0" w:color="4472C4"/>
              <w:bottom w:val="nil"/>
              <w:right w:val="single" w:sz="4" w:space="0" w:color="4472C4"/>
            </w:tcBorders>
            <w:shd w:val="clear" w:color="auto" w:fill="4472C4" w:themeFill="accent5"/>
            <w:vAlign w:val="center"/>
          </w:tcPr>
          <w:p w:rsidR="000D594A" w:rsidRPr="00D2151E" w:rsidRDefault="000D594A" w:rsidP="00F570A9">
            <w:pPr>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bCs/>
                <w:color w:val="FFFFFF"/>
                <w:kern w:val="1"/>
                <w:sz w:val="24"/>
                <w:szCs w:val="24"/>
                <w:cs/>
                <w:lang w:eastAsia="zh-CN" w:bidi="hi-IN"/>
              </w:rPr>
              <w:t>ID</w:t>
            </w:r>
          </w:p>
        </w:tc>
        <w:tc>
          <w:tcPr>
            <w:tcW w:w="1185" w:type="pct"/>
            <w:tcBorders>
              <w:top w:val="single" w:sz="4" w:space="0" w:color="4472C4"/>
              <w:left w:val="single" w:sz="4" w:space="0" w:color="4472C4"/>
              <w:bottom w:val="single" w:sz="4" w:space="0" w:color="4472C4"/>
              <w:right w:val="single" w:sz="4" w:space="0" w:color="4472C4"/>
            </w:tcBorders>
            <w:shd w:val="clear" w:color="auto" w:fill="4472C4" w:themeFill="accent5"/>
            <w:vAlign w:val="center"/>
          </w:tcPr>
          <w:p w:rsidR="000D594A" w:rsidRPr="00D2151E" w:rsidRDefault="000D594A" w:rsidP="00F570A9">
            <w:pPr>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color w:val="FFFFFF"/>
                <w:kern w:val="1"/>
                <w:sz w:val="24"/>
                <w:szCs w:val="24"/>
                <w:lang w:eastAsia="zh-CN" w:bidi="hi-IN"/>
              </w:rPr>
              <w:t>Requerimiento</w:t>
            </w:r>
          </w:p>
        </w:tc>
        <w:tc>
          <w:tcPr>
            <w:tcW w:w="2664" w:type="pct"/>
            <w:tcBorders>
              <w:top w:val="single" w:sz="4" w:space="0" w:color="4472C4"/>
              <w:left w:val="single" w:sz="4" w:space="0" w:color="4472C4"/>
              <w:bottom w:val="single" w:sz="4" w:space="0" w:color="4472C4"/>
              <w:right w:val="single" w:sz="4" w:space="0" w:color="4472C4"/>
            </w:tcBorders>
            <w:shd w:val="clear" w:color="auto" w:fill="4472C4" w:themeFill="accent5"/>
            <w:vAlign w:val="center"/>
          </w:tcPr>
          <w:p w:rsidR="000D594A" w:rsidRPr="00D2151E" w:rsidRDefault="000D594A" w:rsidP="00F570A9">
            <w:pPr>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color w:val="FFFFFF"/>
                <w:kern w:val="1"/>
                <w:sz w:val="24"/>
                <w:szCs w:val="24"/>
                <w:lang w:eastAsia="zh-CN" w:bidi="hi-IN"/>
              </w:rPr>
              <w:t>Descripción</w:t>
            </w:r>
          </w:p>
        </w:tc>
        <w:tc>
          <w:tcPr>
            <w:tcW w:w="697" w:type="pct"/>
            <w:tcBorders>
              <w:top w:val="single" w:sz="4" w:space="0" w:color="4472C4"/>
              <w:left w:val="single" w:sz="4" w:space="0" w:color="4472C4"/>
              <w:bottom w:val="single" w:sz="4" w:space="0" w:color="4472C4"/>
              <w:right w:val="single" w:sz="4" w:space="0" w:color="4472C4"/>
            </w:tcBorders>
            <w:shd w:val="clear" w:color="auto" w:fill="4472C4" w:themeFill="accent5"/>
            <w:vAlign w:val="center"/>
          </w:tcPr>
          <w:p w:rsidR="000D594A" w:rsidRPr="00D2151E" w:rsidRDefault="000D594A" w:rsidP="00F570A9">
            <w:pPr>
              <w:autoSpaceDE w:val="0"/>
              <w:autoSpaceDN w:val="0"/>
              <w:adjustRightInd w:val="0"/>
              <w:spacing w:after="0" w:line="240" w:lineRule="auto"/>
              <w:jc w:val="center"/>
              <w:rPr>
                <w:rFonts w:ascii="Arial" w:eastAsia="Times New Roman" w:hAnsi="Arial" w:cs="Arial"/>
                <w:b/>
                <w:kern w:val="1"/>
                <w:sz w:val="24"/>
                <w:szCs w:val="24"/>
              </w:rPr>
            </w:pPr>
            <w:r w:rsidRPr="00D2151E">
              <w:rPr>
                <w:rFonts w:ascii="Arial" w:eastAsia="Times New Roman" w:hAnsi="Arial" w:cs="Arial"/>
                <w:b/>
                <w:color w:val="FFFFFF"/>
                <w:kern w:val="1"/>
                <w:sz w:val="24"/>
                <w:szCs w:val="24"/>
                <w:lang w:eastAsia="zh-CN" w:bidi="hi-IN"/>
              </w:rPr>
              <w:t>Prioridad</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RF1</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Actualizar la información de egresado o graduado</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al usuario por medio de visualizar sus datos la opción de editarlos para modificarlos u actualizarlos.</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RF2</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Visualizar ofertas de empleos y pasantías.</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Ayuda al usuario encontrar ofertas laborales, permitiendo seleccionar la oferta más conveniente para visualizar los datos (orientación, descripción, contacto).</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kern w:val="1"/>
                <w:sz w:val="24"/>
                <w:szCs w:val="24"/>
              </w:rPr>
              <w:t>RF3</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Visualizar información de culminación de estudios</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Facilita al estudiante u egresado ver la información(reglamento y descripción) de formas de culminación de estudios(Monograma/Prácticas profesionales)</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RF4</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bookmarkStart w:id="34" w:name="OLE_LINK3"/>
            <w:bookmarkStart w:id="35" w:name="OLE_LINK4"/>
            <w:bookmarkEnd w:id="34"/>
            <w:bookmarkEnd w:id="35"/>
            <w:r w:rsidRPr="00BD1E61">
              <w:rPr>
                <w:rFonts w:ascii="Arial" w:eastAsia="Times New Roman" w:hAnsi="Arial" w:cs="Arial"/>
                <w:color w:val="000000"/>
                <w:kern w:val="1"/>
                <w:sz w:val="24"/>
                <w:szCs w:val="24"/>
                <w:lang w:eastAsia="zh-CN" w:bidi="ar"/>
              </w:rPr>
              <w:t>Mostrar monografías</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Por medio de opción el usuario podrá ver temas monográficos y todos sus contenidos (título, departamento, contacto o tutor). También podrá descargarlos.</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Deseable</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RF5</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Registro de empresas</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Se registran datos de las empresas que desean ofrecer ofertas laborales a egresados/graduados de ingeniería u arquitectura.</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Deseable</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RF6</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Registrar tipos de ofertas laborales</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al usuario administrador ingresar los tipos de ofertas laborales.</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Deseable</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RF7</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Registrar ofertas laborales</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 las empresas registradas ingresar datos acerca de las ofertas laborales</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Opcional</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RF8</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Administrar cuentas de Usuarios</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El usuario administrados es encargado de administrar las cuentas de usuarios, tipos de usuarios y sus permisos,</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lastRenderedPageBreak/>
              <w:t>RF9</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Registrar tema monográfico</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al usuario ingresar un tema monográfico con el nombre del tutor, descripción del tema, departamento y carrera.</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RF10</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Registrar ofertas académicas</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al usuario administrador registrar ofertas académicas las cuales pueden ser Posgrado, maestría, curos, etc.</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0D594A" w:rsidRPr="00BD1E61" w:rsidTr="00F570A9">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RF11</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Buscar ofertas académicas</w:t>
            </w:r>
            <w:r>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El usuario estudiante puede ver las ofertas de cursos, maestrías y posgrados que ofrece la universidad.</w:t>
            </w:r>
          </w:p>
        </w:tc>
        <w:tc>
          <w:tcPr>
            <w:tcW w:w="697" w:type="pct"/>
            <w:tcBorders>
              <w:top w:val="single" w:sz="4" w:space="0" w:color="4472C4"/>
              <w:left w:val="single" w:sz="4" w:space="0" w:color="4472C4"/>
              <w:bottom w:val="single" w:sz="4" w:space="0" w:color="4472C4"/>
              <w:right w:val="single" w:sz="4" w:space="0" w:color="4472C4"/>
            </w:tcBorders>
            <w:vAlign w:val="center"/>
          </w:tcPr>
          <w:p w:rsidR="000D594A" w:rsidRPr="00BD1E61" w:rsidRDefault="000D594A" w:rsidP="00F570A9">
            <w:pPr>
              <w:keepNext/>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bl>
    <w:p w:rsidR="000D594A" w:rsidRDefault="000D594A" w:rsidP="000D594A">
      <w:pPr>
        <w:pStyle w:val="Descripcin"/>
        <w:rPr>
          <w:rFonts w:ascii="Arial" w:hAnsi="Arial" w:cs="Arial"/>
          <w:b/>
          <w:i w:val="0"/>
          <w:color w:val="0070C0"/>
          <w:sz w:val="24"/>
          <w:szCs w:val="24"/>
          <w:lang w:eastAsia="zh-CN" w:bidi="hi-IN"/>
        </w:rPr>
      </w:pPr>
      <w:bookmarkStart w:id="36" w:name="_Toc493714984"/>
      <w:r>
        <w:t>Tabla</w:t>
      </w:r>
      <w:r w:rsidR="00E10083">
        <w:fldChar w:fldCharType="begin"/>
      </w:r>
      <w:r w:rsidR="00E10083">
        <w:instrText xml:space="preserve"> SEQ Ilustración \* ARABIC </w:instrText>
      </w:r>
      <w:r w:rsidR="00E10083">
        <w:fldChar w:fldCharType="separate"/>
      </w:r>
      <w:r w:rsidR="00E10083">
        <w:rPr>
          <w:noProof/>
        </w:rPr>
        <w:t>9</w:t>
      </w:r>
      <w:r w:rsidR="00E10083">
        <w:rPr>
          <w:noProof/>
        </w:rPr>
        <w:fldChar w:fldCharType="end"/>
      </w:r>
      <w:r>
        <w:t xml:space="preserve"> Requerimientos funcionales 2011</w:t>
      </w:r>
      <w:bookmarkEnd w:id="36"/>
    </w:p>
    <w:p w:rsidR="000D594A" w:rsidRPr="00D2151E" w:rsidRDefault="000D594A" w:rsidP="000D594A">
      <w:pPr>
        <w:pStyle w:val="Subttulo"/>
        <w:spacing w:after="0" w:line="360" w:lineRule="auto"/>
        <w:jc w:val="both"/>
        <w:rPr>
          <w:rFonts w:ascii="Arial" w:eastAsiaTheme="minorHAnsi" w:hAnsi="Arial" w:cs="Arial"/>
          <w:b/>
          <w:color w:val="002060"/>
          <w:spacing w:val="0"/>
          <w:sz w:val="24"/>
          <w:szCs w:val="24"/>
          <w:lang w:eastAsia="zh-CN" w:bidi="hi-IN"/>
        </w:rPr>
      </w:pPr>
      <w:r w:rsidRPr="00D2151E">
        <w:rPr>
          <w:rFonts w:ascii="Arial" w:eastAsiaTheme="minorHAnsi" w:hAnsi="Arial" w:cs="Arial"/>
          <w:b/>
          <w:color w:val="002060"/>
          <w:spacing w:val="0"/>
          <w:sz w:val="24"/>
          <w:szCs w:val="24"/>
          <w:lang w:eastAsia="zh-CN" w:bidi="hi-IN"/>
        </w:rPr>
        <w:t>Restricciones del sistema</w:t>
      </w:r>
    </w:p>
    <w:p w:rsidR="000D594A" w:rsidRPr="00C92BA4" w:rsidRDefault="000D594A" w:rsidP="000D594A">
      <w:pPr>
        <w:widowControl w:val="0"/>
        <w:autoSpaceDE w:val="0"/>
        <w:autoSpaceDN w:val="0"/>
        <w:adjustRightInd w:val="0"/>
        <w:spacing w:after="0" w:line="360" w:lineRule="auto"/>
        <w:jc w:val="both"/>
        <w:rPr>
          <w:rFonts w:ascii="Arial" w:eastAsia="Times New Roman" w:hAnsi="Arial" w:cs="Arial"/>
          <w:color w:val="000000"/>
          <w:kern w:val="1"/>
          <w:sz w:val="24"/>
          <w:szCs w:val="24"/>
          <w:lang w:eastAsia="zh-CN" w:bidi="ar"/>
        </w:rPr>
      </w:pPr>
      <w:r w:rsidRPr="00C92BA4">
        <w:rPr>
          <w:rFonts w:ascii="Arial" w:eastAsia="Times New Roman" w:hAnsi="Arial" w:cs="Arial"/>
          <w:color w:val="000000"/>
          <w:kern w:val="1"/>
          <w:sz w:val="24"/>
          <w:szCs w:val="24"/>
          <w:lang w:eastAsia="zh-CN" w:bidi="ar"/>
        </w:rPr>
        <w:t>La información de los egresados y graduados, no estará disponible para todos los usuarios, únicamente egresados o graduados y usuarios administrativos del sistema, podrán visualizar dicha información. En el caso de egresados y graduados como usuario, deberán ingresar su número de cédula para ver o actualizar su información. Los administrativos deberán ingresar el nombre de usuario y contraseña asignado antes de realizar cualquier operación permitida.</w:t>
      </w:r>
    </w:p>
    <w:p w:rsidR="000D594A" w:rsidRPr="00C92BA4" w:rsidRDefault="000D594A" w:rsidP="000D594A">
      <w:pPr>
        <w:widowControl w:val="0"/>
        <w:autoSpaceDE w:val="0"/>
        <w:autoSpaceDN w:val="0"/>
        <w:adjustRightInd w:val="0"/>
        <w:spacing w:after="0" w:line="360" w:lineRule="auto"/>
        <w:jc w:val="both"/>
        <w:rPr>
          <w:rFonts w:ascii="Arial" w:eastAsia="Times New Roman" w:hAnsi="Arial" w:cs="Arial"/>
          <w:color w:val="000000"/>
          <w:kern w:val="1"/>
          <w:sz w:val="24"/>
          <w:szCs w:val="24"/>
          <w:lang w:eastAsia="zh-CN" w:bidi="ar"/>
        </w:rPr>
      </w:pPr>
    </w:p>
    <w:p w:rsidR="000D594A" w:rsidRPr="00C92BA4" w:rsidRDefault="000D594A" w:rsidP="000D594A">
      <w:pPr>
        <w:widowControl w:val="0"/>
        <w:autoSpaceDE w:val="0"/>
        <w:autoSpaceDN w:val="0"/>
        <w:adjustRightInd w:val="0"/>
        <w:spacing w:after="0" w:line="360" w:lineRule="auto"/>
        <w:jc w:val="both"/>
        <w:rPr>
          <w:rFonts w:ascii="Arial" w:eastAsia="Times New Roman" w:hAnsi="Arial" w:cs="Arial"/>
          <w:color w:val="000000"/>
          <w:kern w:val="1"/>
          <w:sz w:val="24"/>
          <w:szCs w:val="24"/>
          <w:lang w:eastAsia="zh-CN" w:bidi="ar"/>
        </w:rPr>
      </w:pPr>
      <w:r w:rsidRPr="00C92BA4">
        <w:rPr>
          <w:rFonts w:ascii="Arial" w:eastAsia="Times New Roman" w:hAnsi="Arial" w:cs="Arial"/>
          <w:color w:val="000000"/>
          <w:kern w:val="1"/>
          <w:sz w:val="24"/>
          <w:szCs w:val="24"/>
          <w:lang w:eastAsia="zh-CN" w:bidi="ar"/>
        </w:rPr>
        <w:t>El sistema solamente podrá utiliza</w:t>
      </w:r>
      <w:r>
        <w:rPr>
          <w:rFonts w:ascii="Arial" w:eastAsia="Times New Roman" w:hAnsi="Arial" w:cs="Arial"/>
          <w:color w:val="000000"/>
          <w:kern w:val="1"/>
          <w:sz w:val="24"/>
          <w:szCs w:val="24"/>
          <w:lang w:eastAsia="zh-CN" w:bidi="ar"/>
        </w:rPr>
        <w:t>rse en Internet Explorer 8 y/o G</w:t>
      </w:r>
      <w:r w:rsidRPr="00C92BA4">
        <w:rPr>
          <w:rFonts w:ascii="Arial" w:eastAsia="Times New Roman" w:hAnsi="Arial" w:cs="Arial"/>
          <w:color w:val="000000"/>
          <w:kern w:val="1"/>
          <w:sz w:val="24"/>
          <w:szCs w:val="24"/>
          <w:lang w:eastAsia="zh-CN" w:bidi="ar"/>
        </w:rPr>
        <w:t>oogle Chrome.</w:t>
      </w:r>
    </w:p>
    <w:p w:rsidR="000D594A" w:rsidRPr="00014511" w:rsidRDefault="000D594A" w:rsidP="00D2151E">
      <w:pPr>
        <w:pStyle w:val="Ttulo1"/>
        <w:rPr>
          <w:rFonts w:ascii="Arial" w:eastAsiaTheme="minorEastAsia" w:hAnsi="Arial" w:cs="Arial"/>
          <w:color w:val="0070C0"/>
          <w:spacing w:val="15"/>
          <w:sz w:val="22"/>
          <w:szCs w:val="22"/>
        </w:rPr>
      </w:pPr>
      <w:bookmarkStart w:id="37" w:name="_Toc499970276"/>
      <w:r w:rsidRPr="00014511">
        <w:rPr>
          <w:rFonts w:ascii="Arial" w:eastAsiaTheme="minorEastAsia" w:hAnsi="Arial" w:cs="Arial"/>
          <w:color w:val="0070C0"/>
          <w:spacing w:val="15"/>
          <w:sz w:val="22"/>
          <w:szCs w:val="22"/>
        </w:rPr>
        <w:t>Recursos existentes</w:t>
      </w:r>
      <w:bookmarkEnd w:id="37"/>
    </w:p>
    <w:p w:rsidR="000D594A" w:rsidRDefault="000D594A" w:rsidP="000D594A">
      <w:pPr>
        <w:pStyle w:val="Subttulo"/>
        <w:spacing w:after="0" w:line="360" w:lineRule="auto"/>
        <w:jc w:val="both"/>
        <w:rPr>
          <w:rFonts w:ascii="Arial" w:eastAsiaTheme="minorHAnsi" w:hAnsi="Arial" w:cs="Arial"/>
          <w:b/>
          <w:i/>
          <w:color w:val="0070C0"/>
          <w:spacing w:val="0"/>
          <w:sz w:val="24"/>
          <w:szCs w:val="24"/>
          <w:lang w:eastAsia="zh-CN" w:bidi="hi-IN"/>
        </w:rPr>
      </w:pPr>
    </w:p>
    <w:p w:rsidR="000D594A" w:rsidRPr="00D2151E" w:rsidRDefault="000D594A" w:rsidP="000D594A">
      <w:pPr>
        <w:pStyle w:val="Subttulo"/>
        <w:spacing w:after="0" w:line="360" w:lineRule="auto"/>
        <w:jc w:val="both"/>
        <w:rPr>
          <w:rFonts w:ascii="Arial" w:eastAsiaTheme="minorHAnsi" w:hAnsi="Arial" w:cs="Arial"/>
          <w:b/>
          <w:color w:val="002060"/>
          <w:spacing w:val="0"/>
          <w:sz w:val="24"/>
          <w:szCs w:val="24"/>
          <w:lang w:eastAsia="zh-CN" w:bidi="hi-IN"/>
        </w:rPr>
      </w:pPr>
      <w:r w:rsidRPr="00D2151E">
        <w:rPr>
          <w:rFonts w:ascii="Arial" w:eastAsiaTheme="minorHAnsi" w:hAnsi="Arial" w:cs="Arial"/>
          <w:b/>
          <w:color w:val="002060"/>
          <w:spacing w:val="0"/>
          <w:sz w:val="24"/>
          <w:szCs w:val="24"/>
          <w:lang w:eastAsia="zh-CN" w:bidi="hi-IN"/>
        </w:rPr>
        <w:t>Recursos de Hardware y software</w:t>
      </w:r>
    </w:p>
    <w:p w:rsidR="000D594A" w:rsidRDefault="000D594A" w:rsidP="000D594A">
      <w:pPr>
        <w:pStyle w:val="Prrafodelista"/>
        <w:widowControl w:val="0"/>
        <w:autoSpaceDE w:val="0"/>
        <w:autoSpaceDN w:val="0"/>
        <w:adjustRightInd w:val="0"/>
        <w:spacing w:after="0" w:line="360" w:lineRule="auto"/>
        <w:ind w:left="0"/>
        <w:jc w:val="both"/>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La facultad de Electrotecnia y Computación-UNI ha asignado computadoras a los diferentes administrativos. Las características básicas (o similares) de dichas máquinas son:</w:t>
      </w:r>
    </w:p>
    <w:p w:rsidR="000D594A" w:rsidRPr="002431C4" w:rsidRDefault="000D594A" w:rsidP="000D594A">
      <w:pPr>
        <w:pStyle w:val="Prrafodelista"/>
        <w:widowControl w:val="0"/>
        <w:autoSpaceDE w:val="0"/>
        <w:autoSpaceDN w:val="0"/>
        <w:adjustRightInd w:val="0"/>
        <w:spacing w:after="0" w:line="360" w:lineRule="auto"/>
        <w:ind w:left="0"/>
        <w:jc w:val="both"/>
        <w:rPr>
          <w:rFonts w:ascii="Arial" w:eastAsia="Times New Roman" w:hAnsi="Arial" w:cs="Arial"/>
          <w:color w:val="000000"/>
          <w:kern w:val="1"/>
          <w:sz w:val="24"/>
          <w:szCs w:val="24"/>
          <w:lang w:eastAsia="zh-CN" w:bidi="ar"/>
        </w:rPr>
      </w:pPr>
    </w:p>
    <w:tbl>
      <w:tblPr>
        <w:tblW w:w="0" w:type="auto"/>
        <w:tblInd w:w="5" w:type="dxa"/>
        <w:tblCellMar>
          <w:left w:w="0" w:type="dxa"/>
          <w:right w:w="0" w:type="dxa"/>
        </w:tblCellMar>
        <w:tblLook w:val="0000" w:firstRow="0" w:lastRow="0" w:firstColumn="0" w:lastColumn="0" w:noHBand="0" w:noVBand="0"/>
      </w:tblPr>
      <w:tblGrid>
        <w:gridCol w:w="1531"/>
        <w:gridCol w:w="3869"/>
      </w:tblGrid>
      <w:tr w:rsidR="000D594A" w:rsidRPr="002431C4" w:rsidTr="005640D3">
        <w:tc>
          <w:tcPr>
            <w:tcW w:w="5387" w:type="dxa"/>
            <w:gridSpan w:val="2"/>
            <w:tcBorders>
              <w:top w:val="single" w:sz="4" w:space="0" w:color="0070C0"/>
              <w:left w:val="single" w:sz="4" w:space="0" w:color="0070C0"/>
              <w:bottom w:val="single" w:sz="4" w:space="0" w:color="0070C0"/>
              <w:right w:val="single" w:sz="4" w:space="0" w:color="0070C0"/>
            </w:tcBorders>
            <w:shd w:val="clear" w:color="auto" w:fill="4472C4" w:themeFill="accent5"/>
            <w:vAlign w:val="center"/>
          </w:tcPr>
          <w:p w:rsidR="000D594A" w:rsidRPr="005640D3" w:rsidRDefault="000D594A" w:rsidP="00F570A9">
            <w:pPr>
              <w:widowControl w:val="0"/>
              <w:autoSpaceDE w:val="0"/>
              <w:autoSpaceDN w:val="0"/>
              <w:adjustRightInd w:val="0"/>
              <w:spacing w:after="0" w:line="240" w:lineRule="auto"/>
              <w:rPr>
                <w:rFonts w:ascii="Arial" w:eastAsia="Times New Roman" w:hAnsi="Arial" w:cs="Arial"/>
                <w:b/>
                <w:color w:val="FFFFFF" w:themeColor="background1"/>
                <w:kern w:val="1"/>
                <w:sz w:val="24"/>
                <w:szCs w:val="24"/>
                <w:lang w:eastAsia="zh-CN" w:bidi="ar"/>
              </w:rPr>
            </w:pPr>
            <w:r w:rsidRPr="005640D3">
              <w:rPr>
                <w:rFonts w:ascii="Arial" w:eastAsia="Times New Roman" w:hAnsi="Arial" w:cs="Arial"/>
                <w:b/>
                <w:color w:val="FFFFFF" w:themeColor="background1"/>
                <w:kern w:val="1"/>
                <w:sz w:val="24"/>
                <w:szCs w:val="24"/>
                <w:lang w:eastAsia="zh-CN" w:bidi="ar"/>
              </w:rPr>
              <w:t>Descripción de Hardware</w:t>
            </w:r>
          </w:p>
        </w:tc>
      </w:tr>
      <w:tr w:rsidR="000D594A" w:rsidRPr="002431C4" w:rsidTr="00F570A9">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Procesador</w:t>
            </w:r>
          </w:p>
        </w:tc>
        <w:tc>
          <w:tcPr>
            <w:tcW w:w="3869" w:type="dxa"/>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Intel Pentium 4</w:t>
            </w:r>
          </w:p>
        </w:tc>
      </w:tr>
      <w:tr w:rsidR="000D594A" w:rsidRPr="002431C4" w:rsidTr="00F570A9">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pStyle w:val="western"/>
              <w:spacing w:line="276" w:lineRule="auto"/>
              <w:rPr>
                <w:rFonts w:hAnsi="Arial" w:cs="Arial"/>
                <w:color w:val="000000"/>
                <w:sz w:val="24"/>
                <w:szCs w:val="24"/>
                <w:lang w:val="es-ES_tradnl" w:bidi="ar"/>
              </w:rPr>
            </w:pPr>
            <w:r w:rsidRPr="002431C4">
              <w:rPr>
                <w:rFonts w:hAnsi="Arial" w:cs="Arial"/>
                <w:color w:val="000000"/>
                <w:sz w:val="24"/>
                <w:szCs w:val="24"/>
                <w:lang w:val="es-ES_tradnl" w:bidi="ar"/>
              </w:rPr>
              <w:lastRenderedPageBreak/>
              <w:t>Procesador</w:t>
            </w:r>
          </w:p>
        </w:tc>
        <w:tc>
          <w:tcPr>
            <w:tcW w:w="3869" w:type="dxa"/>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1 GB</w:t>
            </w:r>
            <w:r w:rsidRPr="002431C4">
              <w:rPr>
                <w:rFonts w:ascii="Arial" w:eastAsia="Times New Roman" w:hAnsi="Arial" w:cs="Arial"/>
                <w:color w:val="000000"/>
                <w:kern w:val="1"/>
                <w:sz w:val="24"/>
                <w:szCs w:val="24"/>
                <w:lang w:eastAsia="zh-CN" w:bidi="ar"/>
              </w:rPr>
              <w:t xml:space="preserve"> de memoria RAM DDR2</w:t>
            </w:r>
          </w:p>
        </w:tc>
      </w:tr>
      <w:tr w:rsidR="000D594A" w:rsidRPr="002431C4" w:rsidTr="00F570A9">
        <w:trPr>
          <w:trHeight w:hRule="exact" w:val="938"/>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Disco Duro</w:t>
            </w:r>
          </w:p>
        </w:tc>
        <w:tc>
          <w:tcPr>
            <w:tcW w:w="3869" w:type="dxa"/>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80 GB</w:t>
            </w:r>
          </w:p>
        </w:tc>
      </w:tr>
      <w:tr w:rsidR="000D594A" w:rsidRPr="002431C4" w:rsidTr="00F570A9">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Unidad Óptica</w:t>
            </w:r>
          </w:p>
        </w:tc>
        <w:tc>
          <w:tcPr>
            <w:tcW w:w="3869" w:type="dxa"/>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Quemador de DVD</w:t>
            </w:r>
          </w:p>
        </w:tc>
      </w:tr>
      <w:tr w:rsidR="000D594A" w:rsidRPr="002431C4" w:rsidTr="00F570A9">
        <w:trPr>
          <w:trHeight w:hRule="exact" w:val="2643"/>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Otros</w:t>
            </w:r>
          </w:p>
        </w:tc>
        <w:tc>
          <w:tcPr>
            <w:tcW w:w="3869" w:type="dxa"/>
            <w:tcBorders>
              <w:top w:val="single" w:sz="4" w:space="0" w:color="0070C0"/>
              <w:left w:val="single" w:sz="4" w:space="0" w:color="0070C0"/>
              <w:bottom w:val="single" w:sz="4" w:space="0" w:color="0070C0"/>
              <w:right w:val="single" w:sz="4" w:space="0" w:color="0070C0"/>
            </w:tcBorders>
            <w:vAlign w:val="center"/>
          </w:tcPr>
          <w:p w:rsidR="000D594A" w:rsidRPr="002431C4"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Teclado</w:t>
            </w:r>
          </w:p>
          <w:p w:rsidR="000D594A" w:rsidRPr="002431C4"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Monitor</w:t>
            </w:r>
          </w:p>
          <w:p w:rsidR="000D594A" w:rsidRPr="002431C4"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Mouse</w:t>
            </w:r>
          </w:p>
          <w:p w:rsidR="000D594A" w:rsidRPr="002431C4"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Parlantes</w:t>
            </w:r>
          </w:p>
          <w:p w:rsidR="000D594A" w:rsidRPr="002431C4"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Escritorio</w:t>
            </w:r>
          </w:p>
          <w:p w:rsidR="000D594A" w:rsidRPr="002431C4"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Batería</w:t>
            </w:r>
          </w:p>
          <w:p w:rsidR="000D594A" w:rsidRPr="002431C4"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Estabilizador</w:t>
            </w:r>
          </w:p>
          <w:p w:rsidR="000D594A" w:rsidRPr="002431C4" w:rsidRDefault="000D594A" w:rsidP="00F570A9">
            <w:pPr>
              <w:pStyle w:val="Prrafodelista"/>
              <w:keepNext/>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Impresora</w:t>
            </w:r>
          </w:p>
        </w:tc>
      </w:tr>
    </w:tbl>
    <w:p w:rsidR="000D594A" w:rsidRDefault="000D594A" w:rsidP="000D594A">
      <w:pPr>
        <w:pStyle w:val="Descripcin"/>
      </w:pPr>
      <w:bookmarkStart w:id="38" w:name="_Toc493714985"/>
      <w:r>
        <w:t>Tabla</w:t>
      </w:r>
      <w:r w:rsidR="00E10083">
        <w:fldChar w:fldCharType="begin"/>
      </w:r>
      <w:r w:rsidR="00E10083">
        <w:instrText xml:space="preserve"> SEQ Ilustración \* ARABIC </w:instrText>
      </w:r>
      <w:r w:rsidR="00E10083">
        <w:fldChar w:fldCharType="separate"/>
      </w:r>
      <w:r w:rsidR="00E10083">
        <w:rPr>
          <w:noProof/>
        </w:rPr>
        <w:t>10</w:t>
      </w:r>
      <w:r w:rsidR="00E10083">
        <w:rPr>
          <w:noProof/>
        </w:rPr>
        <w:fldChar w:fldCharType="end"/>
      </w:r>
      <w:r>
        <w:t xml:space="preserve"> Descripción de Hardware</w:t>
      </w:r>
      <w:bookmarkEnd w:id="38"/>
    </w:p>
    <w:tbl>
      <w:tblPr>
        <w:tblW w:w="0" w:type="auto"/>
        <w:tblInd w:w="5" w:type="dxa"/>
        <w:tblCellMar>
          <w:left w:w="0" w:type="dxa"/>
          <w:right w:w="0" w:type="dxa"/>
        </w:tblCellMar>
        <w:tblLook w:val="0000" w:firstRow="0" w:lastRow="0" w:firstColumn="0" w:lastColumn="0" w:noHBand="0" w:noVBand="0"/>
      </w:tblPr>
      <w:tblGrid>
        <w:gridCol w:w="2892"/>
        <w:gridCol w:w="2612"/>
      </w:tblGrid>
      <w:tr w:rsidR="000D594A" w:rsidRPr="005B2833" w:rsidTr="005640D3">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4472C4" w:themeFill="accent5"/>
            <w:vAlign w:val="center"/>
          </w:tcPr>
          <w:p w:rsidR="000D594A" w:rsidRPr="005640D3" w:rsidRDefault="000D594A" w:rsidP="00F570A9">
            <w:pPr>
              <w:widowControl w:val="0"/>
              <w:autoSpaceDE w:val="0"/>
              <w:autoSpaceDN w:val="0"/>
              <w:adjustRightInd w:val="0"/>
              <w:spacing w:after="0" w:line="360" w:lineRule="auto"/>
              <w:rPr>
                <w:rFonts w:ascii="Arial" w:eastAsia="Times New Roman" w:hAnsi="Arial" w:cs="Arial"/>
                <w:b/>
                <w:color w:val="FFFFFF" w:themeColor="background1"/>
                <w:kern w:val="1"/>
                <w:sz w:val="24"/>
                <w:szCs w:val="24"/>
                <w:lang w:eastAsia="zh-CN" w:bidi="ar"/>
              </w:rPr>
            </w:pPr>
            <w:r w:rsidRPr="005640D3">
              <w:rPr>
                <w:rFonts w:ascii="Arial" w:eastAsia="Times New Roman" w:hAnsi="Arial" w:cs="Arial"/>
                <w:b/>
                <w:color w:val="FFFFFF" w:themeColor="background1"/>
                <w:kern w:val="1"/>
                <w:sz w:val="24"/>
                <w:szCs w:val="24"/>
                <w:lang w:eastAsia="zh-CN" w:bidi="ar"/>
              </w:rPr>
              <w:t>Descripción de Software</w:t>
            </w:r>
          </w:p>
        </w:tc>
      </w:tr>
      <w:tr w:rsidR="000D594A" w:rsidRPr="005B2833" w:rsidTr="00F570A9">
        <w:trPr>
          <w:trHeight w:hRule="exact" w:val="47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widowControl w:val="0"/>
              <w:autoSpaceDE w:val="0"/>
              <w:autoSpaceDN w:val="0"/>
              <w:adjustRightInd w:val="0"/>
              <w:spacing w:after="0" w:line="360" w:lineRule="auto"/>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widowControl w:val="0"/>
              <w:autoSpaceDE w:val="0"/>
              <w:autoSpaceDN w:val="0"/>
              <w:adjustRightInd w:val="0"/>
              <w:spacing w:after="0" w:line="360" w:lineRule="auto"/>
              <w:jc w:val="center"/>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Windows</w:t>
            </w:r>
          </w:p>
        </w:tc>
      </w:tr>
      <w:tr w:rsidR="000D594A" w:rsidRPr="005B2833" w:rsidTr="00F570A9">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pStyle w:val="western"/>
              <w:spacing w:line="360" w:lineRule="auto"/>
              <w:rPr>
                <w:rFonts w:hAnsi="Arial" w:cs="Arial"/>
                <w:color w:val="000000"/>
                <w:sz w:val="24"/>
                <w:szCs w:val="24"/>
                <w:lang w:val="es-ES_tradnl" w:bidi="ar"/>
              </w:rPr>
            </w:pPr>
            <w:r w:rsidRPr="005B2833">
              <w:rPr>
                <w:rFonts w:hAnsi="Arial" w:cs="Arial"/>
                <w:color w:val="000000"/>
                <w:sz w:val="24"/>
                <w:szCs w:val="24"/>
                <w:lang w:val="es-ES_tradnl" w:bidi="ar"/>
              </w:rPr>
              <w:t>Gestor de Base de Datos</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widowControl w:val="0"/>
              <w:autoSpaceDE w:val="0"/>
              <w:autoSpaceDN w:val="0"/>
              <w:adjustRightInd w:val="0"/>
              <w:spacing w:after="0" w:line="360" w:lineRule="auto"/>
              <w:jc w:val="center"/>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MySQL</w:t>
            </w:r>
          </w:p>
        </w:tc>
      </w:tr>
      <w:tr w:rsidR="000D594A" w:rsidRPr="005B2833" w:rsidTr="00F570A9">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widowControl w:val="0"/>
              <w:autoSpaceDE w:val="0"/>
              <w:autoSpaceDN w:val="0"/>
              <w:adjustRightInd w:val="0"/>
              <w:spacing w:after="0" w:line="360" w:lineRule="auto"/>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Lenguaje de Programación</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widowControl w:val="0"/>
              <w:autoSpaceDE w:val="0"/>
              <w:autoSpaceDN w:val="0"/>
              <w:adjustRightInd w:val="0"/>
              <w:spacing w:after="0" w:line="360" w:lineRule="auto"/>
              <w:jc w:val="center"/>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PHP</w:t>
            </w:r>
          </w:p>
        </w:tc>
      </w:tr>
      <w:tr w:rsidR="000D594A" w:rsidRPr="005B2833" w:rsidTr="00F570A9">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widowControl w:val="0"/>
              <w:autoSpaceDE w:val="0"/>
              <w:autoSpaceDN w:val="0"/>
              <w:adjustRightInd w:val="0"/>
              <w:spacing w:after="0" w:line="360" w:lineRule="auto"/>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Herramientas de Diseño</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widowControl w:val="0"/>
              <w:autoSpaceDE w:val="0"/>
              <w:autoSpaceDN w:val="0"/>
              <w:adjustRightInd w:val="0"/>
              <w:spacing w:after="0" w:line="360" w:lineRule="auto"/>
              <w:jc w:val="center"/>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Master Collection Adobe</w:t>
            </w:r>
          </w:p>
        </w:tc>
      </w:tr>
      <w:tr w:rsidR="000D594A" w:rsidRPr="005B2833" w:rsidTr="00F570A9">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widowControl w:val="0"/>
              <w:autoSpaceDE w:val="0"/>
              <w:autoSpaceDN w:val="0"/>
              <w:adjustRightInd w:val="0"/>
              <w:spacing w:after="0" w:line="360" w:lineRule="auto"/>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Herramientas Auxiliares</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5B2833" w:rsidRDefault="000D594A" w:rsidP="00F570A9">
            <w:pPr>
              <w:keepNext/>
              <w:spacing w:after="0" w:line="360" w:lineRule="auto"/>
              <w:jc w:val="center"/>
              <w:rPr>
                <w:rFonts w:ascii="Arial" w:hAnsi="Arial" w:cs="Arial"/>
              </w:rPr>
            </w:pPr>
            <w:r w:rsidRPr="005B2833">
              <w:rPr>
                <w:rFonts w:ascii="Arial" w:eastAsia="Times New Roman" w:hAnsi="Arial" w:cs="Arial"/>
                <w:color w:val="000000"/>
                <w:kern w:val="1"/>
                <w:sz w:val="24"/>
                <w:szCs w:val="24"/>
                <w:lang w:eastAsia="zh-CN" w:bidi="ar"/>
              </w:rPr>
              <w:t>Herramientas ofimáticas</w:t>
            </w:r>
          </w:p>
        </w:tc>
      </w:tr>
    </w:tbl>
    <w:p w:rsidR="000D594A" w:rsidRDefault="000D594A" w:rsidP="000D594A">
      <w:pPr>
        <w:pStyle w:val="Descripcin"/>
      </w:pPr>
      <w:bookmarkStart w:id="39" w:name="_Toc493714986"/>
      <w:r>
        <w:t>Tabla</w:t>
      </w:r>
      <w:r w:rsidR="00E10083">
        <w:fldChar w:fldCharType="begin"/>
      </w:r>
      <w:r w:rsidR="00E10083">
        <w:instrText xml:space="preserve"> SEQ Ilustración \* ARABIC </w:instrText>
      </w:r>
      <w:r w:rsidR="00E10083">
        <w:fldChar w:fldCharType="separate"/>
      </w:r>
      <w:r w:rsidR="00E10083">
        <w:rPr>
          <w:noProof/>
        </w:rPr>
        <w:t>11</w:t>
      </w:r>
      <w:r w:rsidR="00E10083">
        <w:rPr>
          <w:noProof/>
        </w:rPr>
        <w:fldChar w:fldCharType="end"/>
      </w:r>
      <w:r>
        <w:t xml:space="preserve"> Descripción de software</w:t>
      </w:r>
      <w:bookmarkEnd w:id="39"/>
      <w:r>
        <w:t xml:space="preserve"> </w:t>
      </w:r>
    </w:p>
    <w:p w:rsidR="000D594A" w:rsidRPr="005640D3" w:rsidRDefault="000D594A" w:rsidP="000D594A">
      <w:pPr>
        <w:pStyle w:val="Subttulo"/>
        <w:spacing w:after="0" w:line="360" w:lineRule="auto"/>
        <w:jc w:val="both"/>
        <w:rPr>
          <w:rFonts w:ascii="Arial" w:eastAsiaTheme="minorHAnsi" w:hAnsi="Arial" w:cs="Arial"/>
          <w:b/>
          <w:color w:val="auto"/>
          <w:spacing w:val="0"/>
          <w:sz w:val="24"/>
          <w:szCs w:val="24"/>
          <w:lang w:eastAsia="zh-CN" w:bidi="hi-IN"/>
        </w:rPr>
      </w:pPr>
      <w:r w:rsidRPr="005640D3">
        <w:rPr>
          <w:rFonts w:ascii="Arial" w:eastAsiaTheme="minorHAnsi" w:hAnsi="Arial" w:cs="Arial"/>
          <w:b/>
          <w:color w:val="auto"/>
          <w:spacing w:val="0"/>
          <w:sz w:val="24"/>
          <w:szCs w:val="24"/>
          <w:lang w:eastAsia="zh-CN" w:bidi="hi-IN"/>
        </w:rPr>
        <w:t>Recursos de comunicación existentes</w:t>
      </w:r>
    </w:p>
    <w:p w:rsidR="000D594A" w:rsidRPr="002604A2" w:rsidRDefault="000D594A" w:rsidP="000D594A">
      <w:pPr>
        <w:pStyle w:val="Subttulo"/>
        <w:spacing w:after="0" w:line="360" w:lineRule="auto"/>
        <w:jc w:val="both"/>
        <w:rPr>
          <w:rFonts w:ascii="Arial" w:eastAsia="Times New Roman" w:hAnsi="Arial" w:cs="Arial"/>
          <w:color w:val="000000"/>
          <w:kern w:val="1"/>
          <w:sz w:val="24"/>
          <w:szCs w:val="24"/>
          <w:lang w:eastAsia="zh-CN" w:bidi="ar"/>
        </w:rPr>
      </w:pPr>
      <w:r w:rsidRPr="002604A2">
        <w:rPr>
          <w:rFonts w:ascii="Arial" w:eastAsia="Times New Roman" w:hAnsi="Arial" w:cs="Arial"/>
          <w:color w:val="000000"/>
          <w:spacing w:val="0"/>
          <w:kern w:val="1"/>
          <w:sz w:val="24"/>
          <w:szCs w:val="24"/>
          <w:lang w:eastAsia="zh-CN" w:bidi="ar"/>
        </w:rPr>
        <w:t>La Facultad cuenta con un servidor cuya capacidad es 1 Terabyte. Consiste en cuatro discos duros de 250 GB cada uno. En éste se alojan ocho dominios, dentro de éstos se pueden citar: dominio de la FEC, uno diferente para cada una de sus carreras (Computación, Eléctrica y Electrónica), Asociación APROFEC, Maestría de energía renovable. No</w:t>
      </w:r>
      <w:r w:rsidRPr="002604A2">
        <w:rPr>
          <w:rFonts w:ascii="Arial" w:eastAsia="Times New Roman" w:hAnsi="Arial" w:cs="Arial"/>
          <w:color w:val="000000"/>
          <w:kern w:val="1"/>
          <w:sz w:val="24"/>
          <w:szCs w:val="24"/>
          <w:lang w:eastAsia="zh-CN" w:bidi="ar"/>
        </w:rPr>
        <w:t xml:space="preserve"> </w:t>
      </w:r>
      <w:r w:rsidRPr="002604A2">
        <w:rPr>
          <w:rFonts w:ascii="Arial" w:eastAsia="Times New Roman" w:hAnsi="Arial" w:cs="Arial"/>
          <w:color w:val="000000"/>
          <w:spacing w:val="0"/>
          <w:kern w:val="1"/>
          <w:sz w:val="24"/>
          <w:szCs w:val="24"/>
          <w:lang w:eastAsia="zh-CN" w:bidi="ar"/>
        </w:rPr>
        <w:t>existe una capacidad limitada para los dominios mencionados, únicamente se asigna más espacio al que lo requiere.</w:t>
      </w:r>
    </w:p>
    <w:p w:rsidR="000D594A" w:rsidRPr="002D7186" w:rsidRDefault="000D594A" w:rsidP="000D594A">
      <w:pPr>
        <w:pStyle w:val="Subttulo"/>
        <w:spacing w:after="0" w:line="360" w:lineRule="auto"/>
        <w:jc w:val="both"/>
        <w:rPr>
          <w:rFonts w:ascii="Arial" w:hAnsi="Arial" w:cs="Arial"/>
          <w:sz w:val="24"/>
          <w:szCs w:val="24"/>
          <w:lang w:eastAsia="zh-CN" w:bidi="hi-IN"/>
        </w:rPr>
      </w:pPr>
    </w:p>
    <w:p w:rsidR="000D594A" w:rsidRPr="005640D3" w:rsidRDefault="000D594A" w:rsidP="000D594A">
      <w:pPr>
        <w:pStyle w:val="Subttulo"/>
        <w:spacing w:after="0" w:line="360" w:lineRule="auto"/>
        <w:jc w:val="both"/>
        <w:rPr>
          <w:rFonts w:ascii="Arial" w:eastAsiaTheme="minorHAnsi" w:hAnsi="Arial" w:cs="Arial"/>
          <w:b/>
          <w:color w:val="auto"/>
          <w:spacing w:val="0"/>
          <w:sz w:val="24"/>
          <w:szCs w:val="24"/>
          <w:lang w:eastAsia="zh-CN" w:bidi="hi-IN"/>
        </w:rPr>
      </w:pPr>
      <w:r w:rsidRPr="005640D3">
        <w:rPr>
          <w:rFonts w:ascii="Arial" w:eastAsiaTheme="minorHAnsi" w:hAnsi="Arial" w:cs="Arial"/>
          <w:b/>
          <w:color w:val="auto"/>
          <w:spacing w:val="0"/>
          <w:sz w:val="24"/>
          <w:szCs w:val="24"/>
          <w:lang w:eastAsia="zh-CN" w:bidi="hi-IN"/>
        </w:rPr>
        <w:lastRenderedPageBreak/>
        <w:t>Estrategia de Hardware</w:t>
      </w:r>
    </w:p>
    <w:p w:rsidR="000D594A" w:rsidRPr="002604A2" w:rsidRDefault="000D594A" w:rsidP="000D594A">
      <w:pPr>
        <w:spacing w:after="0" w:line="360" w:lineRule="auto"/>
        <w:jc w:val="both"/>
        <w:rPr>
          <w:rFonts w:ascii="Arial" w:eastAsia="Times New Roman" w:hAnsi="Arial" w:cs="Arial"/>
          <w:color w:val="000000"/>
          <w:kern w:val="1"/>
          <w:sz w:val="24"/>
          <w:szCs w:val="24"/>
          <w:lang w:eastAsia="zh-CN" w:bidi="ar"/>
        </w:rPr>
      </w:pPr>
      <w:r w:rsidRPr="002604A2">
        <w:rPr>
          <w:rFonts w:ascii="Arial" w:eastAsia="Times New Roman" w:hAnsi="Arial" w:cs="Arial"/>
          <w:color w:val="000000"/>
          <w:kern w:val="1"/>
          <w:sz w:val="24"/>
          <w:szCs w:val="24"/>
          <w:lang w:eastAsia="zh-CN" w:bidi="ar"/>
        </w:rPr>
        <w:t xml:space="preserve">El Hardware con el que cuenta la FEC podría ser utilizada para el desarrollo del proyecto ya que cumple con las características necesarias. Además, una vez finalizado el proyecto, el equipo existente se utilizará para poner en producción el sistema. </w:t>
      </w:r>
    </w:p>
    <w:p w:rsidR="000D594A" w:rsidRDefault="000D594A" w:rsidP="000D594A">
      <w:pPr>
        <w:spacing w:after="0" w:line="360" w:lineRule="auto"/>
        <w:jc w:val="both"/>
        <w:rPr>
          <w:rFonts w:ascii="Arial" w:eastAsia="Times New Roman" w:hAnsi="Arial" w:cs="Arial"/>
          <w:color w:val="000000"/>
          <w:kern w:val="1"/>
          <w:sz w:val="24"/>
          <w:szCs w:val="24"/>
          <w:lang w:eastAsia="zh-CN" w:bidi="ar"/>
        </w:rPr>
      </w:pPr>
      <w:r w:rsidRPr="002604A2">
        <w:rPr>
          <w:rFonts w:ascii="Arial" w:eastAsia="Times New Roman" w:hAnsi="Arial" w:cs="Arial"/>
          <w:color w:val="000000"/>
          <w:kern w:val="1"/>
          <w:sz w:val="24"/>
          <w:szCs w:val="24"/>
          <w:lang w:eastAsia="zh-CN" w:bidi="ar"/>
        </w:rPr>
        <w:t>El grupo de desarrollo del proyecto proporcionará tres equipos personales (2 laptop y 1 desktop) para garantizar el desarrollo rápido del sistema. Éstos cumplen con las siguientes especificaciones:</w:t>
      </w:r>
    </w:p>
    <w:p w:rsidR="000D594A" w:rsidRPr="002604A2" w:rsidRDefault="000D594A" w:rsidP="000D594A">
      <w:pPr>
        <w:spacing w:after="0" w:line="360" w:lineRule="auto"/>
        <w:jc w:val="both"/>
        <w:rPr>
          <w:rFonts w:ascii="Arial" w:eastAsia="Times New Roman" w:hAnsi="Arial" w:cs="Arial"/>
          <w:color w:val="000000"/>
          <w:kern w:val="1"/>
          <w:sz w:val="24"/>
          <w:szCs w:val="24"/>
          <w:lang w:eastAsia="zh-CN" w:bidi="ar"/>
        </w:rPr>
      </w:pPr>
    </w:p>
    <w:tbl>
      <w:tblPr>
        <w:tblW w:w="0" w:type="auto"/>
        <w:tblInd w:w="5" w:type="dxa"/>
        <w:tblCellMar>
          <w:left w:w="0" w:type="dxa"/>
          <w:right w:w="0" w:type="dxa"/>
        </w:tblCellMar>
        <w:tblLook w:val="0000" w:firstRow="0" w:lastRow="0" w:firstColumn="0" w:lastColumn="0" w:noHBand="0" w:noVBand="0"/>
      </w:tblPr>
      <w:tblGrid>
        <w:gridCol w:w="1985"/>
        <w:gridCol w:w="2878"/>
      </w:tblGrid>
      <w:tr w:rsidR="000D594A" w:rsidRPr="00E86A4C" w:rsidTr="005640D3">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4472C4" w:themeFill="accent5"/>
          </w:tcPr>
          <w:p w:rsidR="000D594A" w:rsidRPr="005640D3" w:rsidRDefault="000D594A" w:rsidP="00F570A9">
            <w:pPr>
              <w:widowControl w:val="0"/>
              <w:autoSpaceDE w:val="0"/>
              <w:autoSpaceDN w:val="0"/>
              <w:adjustRightInd w:val="0"/>
              <w:spacing w:after="0" w:line="240" w:lineRule="auto"/>
              <w:jc w:val="both"/>
              <w:rPr>
                <w:rFonts w:ascii="Arial" w:eastAsia="Times New Roman" w:hAnsi="Arial" w:cs="Arial"/>
                <w:b/>
                <w:color w:val="FFFFFF" w:themeColor="background1"/>
                <w:kern w:val="1"/>
                <w:sz w:val="24"/>
                <w:szCs w:val="24"/>
                <w:lang w:eastAsia="zh-CN" w:bidi="ar"/>
              </w:rPr>
            </w:pPr>
            <w:r w:rsidRPr="005640D3">
              <w:rPr>
                <w:rFonts w:ascii="Arial" w:eastAsia="Times New Roman" w:hAnsi="Arial" w:cs="Arial"/>
                <w:b/>
                <w:color w:val="FFFFFF" w:themeColor="background1"/>
                <w:kern w:val="1"/>
                <w:sz w:val="24"/>
                <w:szCs w:val="24"/>
                <w:lang w:eastAsia="zh-CN" w:bidi="ar"/>
              </w:rPr>
              <w:t>Laptop</w:t>
            </w:r>
          </w:p>
        </w:tc>
      </w:tr>
      <w:tr w:rsidR="000D594A" w:rsidRPr="00E86A4C" w:rsidTr="00F570A9">
        <w:trPr>
          <w:trHeight w:hRule="exact" w:val="47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 xml:space="preserve">Windows 7 </w:t>
            </w:r>
          </w:p>
        </w:tc>
      </w:tr>
      <w:tr w:rsidR="000D594A" w:rsidRPr="00E86A4C" w:rsidTr="00F570A9">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pStyle w:val="western"/>
              <w:spacing w:line="276" w:lineRule="auto"/>
              <w:rPr>
                <w:rFonts w:hAnsi="Arial" w:cs="Arial"/>
                <w:color w:val="000000"/>
                <w:sz w:val="24"/>
                <w:szCs w:val="24"/>
                <w:lang w:val="es-ES_tradnl" w:bidi="ar"/>
              </w:rPr>
            </w:pPr>
            <w:r w:rsidRPr="00E86A4C">
              <w:rPr>
                <w:rFonts w:hAnsi="Arial"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Dual Core , 2.2</w:t>
            </w:r>
          </w:p>
        </w:tc>
      </w:tr>
      <w:tr w:rsidR="000D594A" w:rsidRPr="00E86A4C" w:rsidTr="00F570A9">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4 GB Memoria RAM DDR2</w:t>
            </w:r>
          </w:p>
        </w:tc>
      </w:tr>
      <w:tr w:rsidR="000D594A" w:rsidRPr="00E86A4C" w:rsidTr="00F570A9">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350 GB</w:t>
            </w:r>
          </w:p>
        </w:tc>
      </w:tr>
      <w:tr w:rsidR="000D594A" w:rsidRPr="00E86A4C" w:rsidTr="00F570A9">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Unidad Óptica</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jc w:val="center"/>
              <w:rPr>
                <w:rFonts w:ascii="Arial" w:hAnsi="Arial" w:cs="Arial"/>
              </w:rPr>
            </w:pPr>
            <w:r w:rsidRPr="00E86A4C">
              <w:rPr>
                <w:rFonts w:ascii="Arial" w:eastAsia="Times New Roman" w:hAnsi="Arial" w:cs="Arial"/>
                <w:color w:val="000000"/>
                <w:kern w:val="1"/>
                <w:sz w:val="24"/>
                <w:szCs w:val="24"/>
                <w:lang w:eastAsia="zh-CN" w:bidi="ar"/>
              </w:rPr>
              <w:t>Quemador de DVD</w:t>
            </w:r>
          </w:p>
        </w:tc>
      </w:tr>
      <w:tr w:rsidR="000D594A" w:rsidRPr="00E86A4C" w:rsidTr="00F570A9">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keepNext/>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15’’</w:t>
            </w:r>
          </w:p>
        </w:tc>
      </w:tr>
    </w:tbl>
    <w:p w:rsidR="000D594A" w:rsidRDefault="000D594A" w:rsidP="000D594A">
      <w:pPr>
        <w:pStyle w:val="Descripcin"/>
        <w:rPr>
          <w:rFonts w:ascii="Arial" w:eastAsia="Times New Roman" w:hAnsi="Liberation Serif" w:cs="Arial"/>
          <w:color w:val="000000"/>
          <w:kern w:val="1"/>
          <w:sz w:val="24"/>
          <w:szCs w:val="24"/>
          <w:lang w:eastAsia="zh-CN" w:bidi="ar"/>
        </w:rPr>
      </w:pPr>
      <w:bookmarkStart w:id="40" w:name="_Toc493714987"/>
      <w:r>
        <w:t>Tabla</w:t>
      </w:r>
      <w:r w:rsidR="00E10083">
        <w:fldChar w:fldCharType="begin"/>
      </w:r>
      <w:r w:rsidR="00E10083">
        <w:instrText xml:space="preserve"> SEQ Ilustración \* ARABIC </w:instrText>
      </w:r>
      <w:r w:rsidR="00E10083">
        <w:fldChar w:fldCharType="separate"/>
      </w:r>
      <w:r w:rsidR="00E10083">
        <w:rPr>
          <w:noProof/>
        </w:rPr>
        <w:t>12</w:t>
      </w:r>
      <w:r w:rsidR="00E10083">
        <w:rPr>
          <w:noProof/>
        </w:rPr>
        <w:fldChar w:fldCharType="end"/>
      </w:r>
      <w:r>
        <w:t xml:space="preserve"> Estrategia de Hardware- recurso Laptop 1</w:t>
      </w:r>
      <w:bookmarkEnd w:id="40"/>
    </w:p>
    <w:tbl>
      <w:tblPr>
        <w:tblW w:w="0" w:type="auto"/>
        <w:tblInd w:w="5" w:type="dxa"/>
        <w:tblCellMar>
          <w:left w:w="0" w:type="dxa"/>
          <w:right w:w="0" w:type="dxa"/>
        </w:tblCellMar>
        <w:tblLook w:val="0000" w:firstRow="0" w:lastRow="0" w:firstColumn="0" w:lastColumn="0" w:noHBand="0" w:noVBand="0"/>
      </w:tblPr>
      <w:tblGrid>
        <w:gridCol w:w="1985"/>
        <w:gridCol w:w="2999"/>
      </w:tblGrid>
      <w:tr w:rsidR="000D594A" w:rsidRPr="00E86A4C" w:rsidTr="005640D3">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4472C4" w:themeFill="accent5"/>
          </w:tcPr>
          <w:p w:rsidR="000D594A" w:rsidRPr="005640D3" w:rsidRDefault="000D594A" w:rsidP="00F570A9">
            <w:pPr>
              <w:widowControl w:val="0"/>
              <w:autoSpaceDE w:val="0"/>
              <w:autoSpaceDN w:val="0"/>
              <w:adjustRightInd w:val="0"/>
              <w:spacing w:after="0" w:line="240" w:lineRule="auto"/>
              <w:jc w:val="both"/>
              <w:rPr>
                <w:rFonts w:ascii="Arial" w:eastAsia="Times New Roman" w:hAnsi="Arial" w:cs="Arial"/>
                <w:b/>
                <w:color w:val="FFFFFF" w:themeColor="background1"/>
                <w:kern w:val="1"/>
                <w:sz w:val="24"/>
                <w:szCs w:val="24"/>
                <w:lang w:eastAsia="zh-CN" w:bidi="ar"/>
              </w:rPr>
            </w:pPr>
            <w:r w:rsidRPr="005640D3">
              <w:rPr>
                <w:rFonts w:ascii="Arial" w:eastAsia="Times New Roman" w:hAnsi="Arial" w:cs="Arial"/>
                <w:b/>
                <w:color w:val="FFFFFF" w:themeColor="background1"/>
                <w:kern w:val="1"/>
                <w:sz w:val="24"/>
                <w:szCs w:val="24"/>
                <w:lang w:eastAsia="zh-CN" w:bidi="ar"/>
              </w:rPr>
              <w:t>Laptop</w:t>
            </w:r>
          </w:p>
        </w:tc>
      </w:tr>
      <w:tr w:rsidR="000D594A" w:rsidRPr="00E86A4C" w:rsidTr="00F570A9">
        <w:trPr>
          <w:trHeight w:hRule="exact" w:val="717"/>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val="en-US" w:eastAsia="zh-CN" w:bidi="ar"/>
              </w:rPr>
            </w:pPr>
            <w:r w:rsidRPr="00E86A4C">
              <w:rPr>
                <w:rFonts w:ascii="Arial" w:eastAsia="Times New Roman" w:hAnsi="Arial" w:cs="Arial"/>
                <w:color w:val="000000"/>
                <w:kern w:val="1"/>
                <w:sz w:val="24"/>
                <w:szCs w:val="24"/>
                <w:lang w:val="en-US" w:eastAsia="zh-CN" w:bidi="ar"/>
              </w:rPr>
              <w:t xml:space="preserve">Microsoft Windows XP </w:t>
            </w:r>
          </w:p>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val="en-US" w:eastAsia="zh-CN" w:bidi="ar"/>
              </w:rPr>
            </w:pPr>
            <w:r w:rsidRPr="00E86A4C">
              <w:rPr>
                <w:rFonts w:ascii="Arial" w:eastAsia="Times New Roman" w:hAnsi="Arial" w:cs="Arial"/>
                <w:color w:val="000000"/>
                <w:kern w:val="1"/>
                <w:sz w:val="24"/>
                <w:szCs w:val="24"/>
                <w:lang w:val="en-US" w:eastAsia="zh-CN" w:bidi="ar"/>
              </w:rPr>
              <w:t>Professional Service Pack 3</w:t>
            </w:r>
          </w:p>
        </w:tc>
      </w:tr>
      <w:tr w:rsidR="000D594A" w:rsidRPr="00E86A4C" w:rsidTr="00F570A9">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pStyle w:val="western"/>
              <w:spacing w:line="276" w:lineRule="auto"/>
              <w:rPr>
                <w:rFonts w:hAnsi="Arial" w:cs="Arial"/>
                <w:color w:val="000000"/>
                <w:sz w:val="24"/>
                <w:szCs w:val="24"/>
                <w:lang w:val="es-ES_tradnl" w:bidi="ar"/>
              </w:rPr>
            </w:pPr>
            <w:r w:rsidRPr="00E86A4C">
              <w:rPr>
                <w:rFonts w:hAnsi="Arial"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Core 2 Duo,  1.73</w:t>
            </w:r>
          </w:p>
        </w:tc>
      </w:tr>
      <w:tr w:rsidR="000D594A" w:rsidRPr="00E86A4C" w:rsidTr="00F570A9">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3 GB Memoria RAM DDR2</w:t>
            </w:r>
          </w:p>
        </w:tc>
      </w:tr>
      <w:tr w:rsidR="000D594A" w:rsidRPr="00E86A4C" w:rsidTr="00F570A9">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250 GB</w:t>
            </w:r>
          </w:p>
        </w:tc>
      </w:tr>
      <w:tr w:rsidR="000D594A" w:rsidRPr="00E86A4C" w:rsidTr="00F570A9">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Unidad Óptica</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jc w:val="center"/>
              <w:rPr>
                <w:rFonts w:ascii="Arial" w:hAnsi="Arial" w:cs="Arial"/>
              </w:rPr>
            </w:pPr>
            <w:r w:rsidRPr="00E86A4C">
              <w:rPr>
                <w:rFonts w:ascii="Arial" w:eastAsia="Times New Roman" w:hAnsi="Arial" w:cs="Arial"/>
                <w:color w:val="000000"/>
                <w:kern w:val="1"/>
                <w:sz w:val="24"/>
                <w:szCs w:val="24"/>
                <w:lang w:eastAsia="zh-CN" w:bidi="ar"/>
              </w:rPr>
              <w:t>Quemador de DVD</w:t>
            </w:r>
          </w:p>
        </w:tc>
      </w:tr>
      <w:tr w:rsidR="000D594A" w:rsidRPr="00E86A4C" w:rsidTr="00F570A9">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keepNext/>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5.4’’</w:t>
            </w:r>
          </w:p>
        </w:tc>
      </w:tr>
    </w:tbl>
    <w:p w:rsidR="000D594A" w:rsidRDefault="000D594A" w:rsidP="000D594A">
      <w:pPr>
        <w:pStyle w:val="Descripcin"/>
        <w:rPr>
          <w:rFonts w:ascii="Arial" w:eastAsia="Times New Roman" w:hAnsi="Liberation Serif" w:cs="Arial"/>
          <w:color w:val="000000"/>
          <w:kern w:val="1"/>
          <w:sz w:val="24"/>
          <w:szCs w:val="24"/>
          <w:lang w:eastAsia="zh-CN" w:bidi="ar"/>
        </w:rPr>
      </w:pPr>
      <w:bookmarkStart w:id="41" w:name="_Toc493714988"/>
      <w:r>
        <w:lastRenderedPageBreak/>
        <w:t>Tabla</w:t>
      </w:r>
      <w:r w:rsidR="00E10083">
        <w:fldChar w:fldCharType="begin"/>
      </w:r>
      <w:r w:rsidR="00E10083">
        <w:instrText xml:space="preserve"> SEQ Ilustración \* ARABIC </w:instrText>
      </w:r>
      <w:r w:rsidR="00E10083">
        <w:fldChar w:fldCharType="separate"/>
      </w:r>
      <w:r w:rsidR="00E10083">
        <w:rPr>
          <w:noProof/>
        </w:rPr>
        <w:t>13</w:t>
      </w:r>
      <w:r w:rsidR="00E10083">
        <w:rPr>
          <w:noProof/>
        </w:rPr>
        <w:fldChar w:fldCharType="end"/>
      </w:r>
      <w:r>
        <w:t xml:space="preserve"> Estrategia de Hardware- recurso Laptop 2</w:t>
      </w:r>
      <w:bookmarkEnd w:id="41"/>
    </w:p>
    <w:tbl>
      <w:tblPr>
        <w:tblW w:w="0" w:type="auto"/>
        <w:tblInd w:w="5" w:type="dxa"/>
        <w:tblCellMar>
          <w:left w:w="0" w:type="dxa"/>
          <w:right w:w="0" w:type="dxa"/>
        </w:tblCellMar>
        <w:tblLook w:val="0000" w:firstRow="0" w:lastRow="0" w:firstColumn="0" w:lastColumn="0" w:noHBand="0" w:noVBand="0"/>
      </w:tblPr>
      <w:tblGrid>
        <w:gridCol w:w="1985"/>
        <w:gridCol w:w="2945"/>
      </w:tblGrid>
      <w:tr w:rsidR="000D594A" w:rsidRPr="00E86A4C" w:rsidTr="005640D3">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4472C4" w:themeFill="accent5"/>
          </w:tcPr>
          <w:p w:rsidR="000D594A" w:rsidRPr="005640D3" w:rsidRDefault="000D594A" w:rsidP="00F570A9">
            <w:pPr>
              <w:widowControl w:val="0"/>
              <w:autoSpaceDE w:val="0"/>
              <w:autoSpaceDN w:val="0"/>
              <w:adjustRightInd w:val="0"/>
              <w:spacing w:after="0" w:line="240" w:lineRule="auto"/>
              <w:jc w:val="both"/>
              <w:rPr>
                <w:rFonts w:ascii="Arial" w:eastAsia="Times New Roman" w:hAnsi="Arial" w:cs="Arial"/>
                <w:b/>
                <w:color w:val="FFFFFF" w:themeColor="background1"/>
                <w:kern w:val="1"/>
                <w:sz w:val="24"/>
                <w:szCs w:val="24"/>
                <w:lang w:eastAsia="zh-CN" w:bidi="ar"/>
              </w:rPr>
            </w:pPr>
            <w:r w:rsidRPr="005640D3">
              <w:rPr>
                <w:rFonts w:ascii="Arial" w:eastAsia="Times New Roman" w:hAnsi="Arial" w:cs="Arial"/>
                <w:b/>
                <w:color w:val="FFFFFF" w:themeColor="background1"/>
                <w:kern w:val="1"/>
                <w:sz w:val="24"/>
                <w:szCs w:val="24"/>
                <w:lang w:eastAsia="zh-CN" w:bidi="ar"/>
              </w:rPr>
              <w:t>Desktop</w:t>
            </w:r>
          </w:p>
        </w:tc>
      </w:tr>
      <w:tr w:rsidR="000D594A" w:rsidRPr="00E86A4C" w:rsidTr="00F570A9">
        <w:trPr>
          <w:trHeight w:hRule="exact" w:val="717"/>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Windows 7</w:t>
            </w:r>
          </w:p>
        </w:tc>
      </w:tr>
      <w:tr w:rsidR="000D594A" w:rsidRPr="00E86A4C" w:rsidTr="00F570A9">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pStyle w:val="western"/>
              <w:spacing w:line="276" w:lineRule="auto"/>
              <w:rPr>
                <w:rFonts w:hAnsi="Arial" w:cs="Arial"/>
                <w:color w:val="000000"/>
                <w:sz w:val="24"/>
                <w:szCs w:val="24"/>
                <w:lang w:val="es-ES_tradnl" w:bidi="ar"/>
              </w:rPr>
            </w:pPr>
            <w:r w:rsidRPr="00E86A4C">
              <w:rPr>
                <w:rFonts w:hAnsi="Arial"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 xml:space="preserve">Dual Core, </w:t>
            </w:r>
            <w:r w:rsidRPr="00E86A4C">
              <w:rPr>
                <w:rFonts w:ascii="Arial" w:eastAsia="Times New Roman" w:hAnsi="Arial" w:cs="Arial"/>
                <w:color w:val="000000"/>
                <w:kern w:val="1"/>
                <w:sz w:val="24"/>
                <w:szCs w:val="24"/>
                <w:lang w:eastAsia="zh-CN" w:bidi="ar"/>
              </w:rPr>
              <w:t>2.5</w:t>
            </w:r>
            <w:r>
              <w:rPr>
                <w:rFonts w:ascii="Arial" w:eastAsia="Times New Roman" w:hAnsi="Arial" w:cs="Arial"/>
                <w:color w:val="000000"/>
                <w:kern w:val="1"/>
                <w:sz w:val="24"/>
                <w:szCs w:val="24"/>
                <w:lang w:eastAsia="zh-CN" w:bidi="ar"/>
              </w:rPr>
              <w:t>GH</w:t>
            </w:r>
          </w:p>
        </w:tc>
      </w:tr>
      <w:tr w:rsidR="000D594A" w:rsidRPr="00E86A4C" w:rsidTr="00F570A9">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2 GB Memoria RAM DDR2</w:t>
            </w:r>
          </w:p>
        </w:tc>
      </w:tr>
      <w:tr w:rsidR="000D594A" w:rsidRPr="00E86A4C" w:rsidTr="00F570A9">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250 GB</w:t>
            </w:r>
          </w:p>
        </w:tc>
      </w:tr>
      <w:tr w:rsidR="000D594A" w:rsidRPr="00E86A4C" w:rsidTr="00F570A9">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Unidad Óptica</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jc w:val="center"/>
              <w:rPr>
                <w:rFonts w:ascii="Arial" w:hAnsi="Arial" w:cs="Arial"/>
              </w:rPr>
            </w:pPr>
            <w:r w:rsidRPr="00E86A4C">
              <w:rPr>
                <w:rFonts w:ascii="Arial" w:eastAsia="Times New Roman" w:hAnsi="Arial" w:cs="Arial"/>
                <w:color w:val="000000"/>
                <w:kern w:val="1"/>
                <w:sz w:val="24"/>
                <w:szCs w:val="24"/>
                <w:lang w:eastAsia="zh-CN" w:bidi="ar"/>
              </w:rPr>
              <w:t>Quemador de DVD</w:t>
            </w:r>
          </w:p>
        </w:tc>
      </w:tr>
      <w:tr w:rsidR="000D594A" w:rsidRPr="00E86A4C" w:rsidTr="00F570A9">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keepNext/>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LCD, 18.5"</w:t>
            </w:r>
          </w:p>
        </w:tc>
      </w:tr>
      <w:tr w:rsidR="000D594A" w:rsidRPr="00E86A4C" w:rsidTr="00F570A9">
        <w:trPr>
          <w:trHeight w:hRule="exact" w:val="1904"/>
        </w:trPr>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Otros</w:t>
            </w:r>
          </w:p>
        </w:tc>
        <w:tc>
          <w:tcPr>
            <w:tcW w:w="0" w:type="auto"/>
            <w:tcBorders>
              <w:top w:val="single" w:sz="4" w:space="0" w:color="0070C0"/>
              <w:left w:val="single" w:sz="4" w:space="0" w:color="0070C0"/>
              <w:bottom w:val="single" w:sz="4" w:space="0" w:color="0070C0"/>
              <w:right w:val="single" w:sz="4" w:space="0" w:color="0070C0"/>
            </w:tcBorders>
            <w:vAlign w:val="center"/>
          </w:tcPr>
          <w:p w:rsidR="000D594A" w:rsidRPr="00E86A4C"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Tecldo</w:t>
            </w:r>
          </w:p>
          <w:p w:rsidR="000D594A" w:rsidRPr="00E86A4C"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Mouse</w:t>
            </w:r>
          </w:p>
          <w:p w:rsidR="000D594A" w:rsidRPr="00E86A4C"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Parlantes</w:t>
            </w:r>
          </w:p>
          <w:p w:rsidR="000D594A" w:rsidRPr="00E86A4C" w:rsidRDefault="000D594A" w:rsidP="00F570A9">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Batería/Estabilizador</w:t>
            </w:r>
          </w:p>
          <w:p w:rsidR="000D594A" w:rsidRPr="00E86A4C" w:rsidRDefault="000D594A" w:rsidP="00F570A9">
            <w:pPr>
              <w:keepNext/>
              <w:jc w:val="center"/>
              <w:rPr>
                <w:rFonts w:ascii="Arial" w:eastAsia="Times New Roman" w:hAnsi="Arial" w:cs="Arial"/>
                <w:color w:val="000000"/>
                <w:kern w:val="1"/>
                <w:sz w:val="24"/>
                <w:szCs w:val="24"/>
                <w:lang w:eastAsia="zh-CN" w:bidi="ar"/>
              </w:rPr>
            </w:pPr>
          </w:p>
        </w:tc>
      </w:tr>
    </w:tbl>
    <w:p w:rsidR="000D594A" w:rsidRDefault="000D594A" w:rsidP="000D594A">
      <w:pPr>
        <w:pStyle w:val="Descripcin"/>
        <w:rPr>
          <w:rFonts w:ascii="Arial" w:eastAsia="Times New Roman" w:hAnsi="Liberation Serif" w:cs="Arial"/>
          <w:color w:val="000000"/>
          <w:kern w:val="1"/>
          <w:sz w:val="24"/>
          <w:szCs w:val="24"/>
          <w:lang w:eastAsia="zh-CN" w:bidi="ar"/>
        </w:rPr>
      </w:pPr>
      <w:bookmarkStart w:id="42" w:name="_Toc493714989"/>
      <w:r>
        <w:t>Tabla</w:t>
      </w:r>
      <w:r w:rsidR="00E10083">
        <w:fldChar w:fldCharType="begin"/>
      </w:r>
      <w:r w:rsidR="00E10083">
        <w:instrText xml:space="preserve"> SEQ Ilustración \* ARABIC </w:instrText>
      </w:r>
      <w:r w:rsidR="00E10083">
        <w:fldChar w:fldCharType="separate"/>
      </w:r>
      <w:r w:rsidR="00E10083">
        <w:rPr>
          <w:noProof/>
        </w:rPr>
        <w:t>14</w:t>
      </w:r>
      <w:r w:rsidR="00E10083">
        <w:rPr>
          <w:noProof/>
        </w:rPr>
        <w:fldChar w:fldCharType="end"/>
      </w:r>
      <w:r>
        <w:t xml:space="preserve"> Estrategia de Hardware- recurso Desktop 1</w:t>
      </w:r>
      <w:bookmarkEnd w:id="42"/>
    </w:p>
    <w:p w:rsidR="000D594A" w:rsidRPr="005640D3" w:rsidRDefault="000D594A" w:rsidP="000D594A">
      <w:pPr>
        <w:pStyle w:val="Subttulo"/>
        <w:spacing w:after="0" w:line="360" w:lineRule="auto"/>
        <w:jc w:val="both"/>
        <w:rPr>
          <w:rFonts w:ascii="Arial" w:eastAsia="Times New Roman" w:hAnsi="Arial" w:cs="Arial"/>
          <w:color w:val="auto"/>
          <w:lang w:eastAsia="zh-CN" w:bidi="hi-IN"/>
        </w:rPr>
      </w:pPr>
      <w:r w:rsidRPr="005640D3">
        <w:rPr>
          <w:rFonts w:ascii="Arial" w:eastAsiaTheme="minorHAnsi" w:hAnsi="Arial" w:cs="Arial"/>
          <w:b/>
          <w:color w:val="auto"/>
          <w:spacing w:val="0"/>
          <w:sz w:val="24"/>
          <w:szCs w:val="24"/>
          <w:lang w:eastAsia="zh-CN" w:bidi="hi-IN"/>
        </w:rPr>
        <w:t>Estrategia de Software</w:t>
      </w:r>
    </w:p>
    <w:p w:rsidR="000D594A" w:rsidRPr="00A167B5" w:rsidRDefault="000D594A" w:rsidP="000D594A">
      <w:pPr>
        <w:spacing w:after="0" w:line="360" w:lineRule="auto"/>
        <w:jc w:val="both"/>
        <w:rPr>
          <w:rFonts w:ascii="Arial" w:eastAsia="Times New Roman" w:hAnsi="Arial" w:cs="Arial"/>
          <w:color w:val="000000"/>
          <w:kern w:val="1"/>
          <w:sz w:val="24"/>
          <w:szCs w:val="24"/>
          <w:lang w:eastAsia="zh-CN" w:bidi="ar"/>
        </w:rPr>
      </w:pPr>
      <w:r w:rsidRPr="00A167B5">
        <w:rPr>
          <w:rFonts w:ascii="Arial" w:eastAsia="Times New Roman" w:hAnsi="Arial" w:cs="Arial"/>
          <w:color w:val="000000"/>
          <w:kern w:val="1"/>
          <w:sz w:val="24"/>
          <w:szCs w:val="24"/>
          <w:lang w:eastAsia="zh-CN" w:bidi="ar"/>
        </w:rPr>
        <w:t>Las características de software utilizadas están en total concordancia con los recursos de hardware existentes.</w:t>
      </w:r>
    </w:p>
    <w:tbl>
      <w:tblPr>
        <w:tblW w:w="0" w:type="auto"/>
        <w:tblInd w:w="5" w:type="dxa"/>
        <w:tblCellMar>
          <w:left w:w="0" w:type="dxa"/>
          <w:right w:w="0" w:type="dxa"/>
        </w:tblCellMar>
        <w:tblLook w:val="0000" w:firstRow="0" w:lastRow="0" w:firstColumn="0" w:lastColumn="0" w:noHBand="0" w:noVBand="0"/>
      </w:tblPr>
      <w:tblGrid>
        <w:gridCol w:w="2694"/>
        <w:gridCol w:w="5673"/>
      </w:tblGrid>
      <w:tr w:rsidR="000D594A" w:rsidRPr="00164F94" w:rsidTr="005640D3">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4472C4" w:themeFill="accent5"/>
          </w:tcPr>
          <w:p w:rsidR="000D594A" w:rsidRPr="005640D3" w:rsidRDefault="000D594A" w:rsidP="00F570A9">
            <w:pPr>
              <w:widowControl w:val="0"/>
              <w:autoSpaceDE w:val="0"/>
              <w:autoSpaceDN w:val="0"/>
              <w:adjustRightInd w:val="0"/>
              <w:spacing w:after="0" w:line="240" w:lineRule="auto"/>
              <w:jc w:val="both"/>
              <w:rPr>
                <w:rFonts w:ascii="Arial" w:eastAsia="Times New Roman" w:hAnsi="Arial" w:cs="Arial"/>
                <w:b/>
                <w:color w:val="FFFFFF" w:themeColor="background1"/>
                <w:kern w:val="1"/>
                <w:sz w:val="24"/>
                <w:szCs w:val="24"/>
                <w:lang w:eastAsia="zh-CN" w:bidi="ar"/>
              </w:rPr>
            </w:pPr>
            <w:r w:rsidRPr="005640D3">
              <w:rPr>
                <w:rFonts w:ascii="Arial" w:eastAsia="Times New Roman" w:hAnsi="Arial" w:cs="Arial"/>
                <w:b/>
                <w:color w:val="FFFFFF" w:themeColor="background1"/>
                <w:kern w:val="1"/>
                <w:sz w:val="24"/>
                <w:szCs w:val="24"/>
                <w:lang w:eastAsia="zh-CN" w:bidi="ar"/>
              </w:rPr>
              <w:t>Propuesta #1</w:t>
            </w:r>
          </w:p>
        </w:tc>
      </w:tr>
      <w:tr w:rsidR="000D594A" w:rsidRPr="00164F94" w:rsidTr="00F570A9">
        <w:trPr>
          <w:trHeight w:hRule="exact" w:val="717"/>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Sistema Operativo</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Windows 7</w:t>
            </w:r>
          </w:p>
        </w:tc>
      </w:tr>
      <w:tr w:rsidR="000D594A" w:rsidRPr="00164F94" w:rsidTr="00F570A9">
        <w:trPr>
          <w:trHeight w:hRule="exact" w:val="656"/>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pStyle w:val="western"/>
              <w:spacing w:line="276" w:lineRule="auto"/>
              <w:rPr>
                <w:rFonts w:hAnsi="Arial" w:cs="Arial"/>
                <w:color w:val="000000"/>
                <w:sz w:val="24"/>
                <w:szCs w:val="24"/>
                <w:lang w:val="es-ES_tradnl" w:bidi="ar"/>
              </w:rPr>
            </w:pPr>
            <w:r w:rsidRPr="00164F94">
              <w:rPr>
                <w:rFonts w:hAnsi="Arial" w:cs="Arial"/>
                <w:color w:val="000000"/>
                <w:sz w:val="24"/>
                <w:szCs w:val="24"/>
                <w:lang w:val="es-ES_tradnl" w:bidi="ar"/>
              </w:rPr>
              <w:t>PGestor de Base de Datos</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MySQL</w:t>
            </w:r>
          </w:p>
        </w:tc>
      </w:tr>
      <w:tr w:rsidR="000D594A" w:rsidRPr="00164F94" w:rsidTr="00F570A9">
        <w:trPr>
          <w:trHeight w:hRule="exact" w:val="785"/>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Lenguaje de Programación</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PHP</w:t>
            </w:r>
          </w:p>
        </w:tc>
      </w:tr>
      <w:tr w:rsidR="000D594A" w:rsidRPr="00164F94" w:rsidTr="00F570A9">
        <w:trPr>
          <w:trHeight w:hRule="exact" w:val="1036"/>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Herramientas de Diseño</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jc w:val="both"/>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Adobe Dreamweaver (Diseño de Interfaz), Adobe Fireworks (Creación-Modificación de imágenes para interfaz), Adobe Flash (Creación de Animaciones).</w:t>
            </w:r>
          </w:p>
        </w:tc>
      </w:tr>
      <w:tr w:rsidR="000D594A" w:rsidRPr="00164F94" w:rsidTr="00F570A9">
        <w:trPr>
          <w:trHeight w:hRule="exact" w:val="2695"/>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lastRenderedPageBreak/>
              <w:t>Herramientas Auxiliares</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keepNext/>
              <w:jc w:val="both"/>
              <w:rPr>
                <w:rFonts w:ascii="Arial" w:hAnsi="Arial" w:cs="Arial"/>
              </w:rPr>
            </w:pPr>
            <w:r w:rsidRPr="00164F94">
              <w:rPr>
                <w:rFonts w:ascii="Arial" w:eastAsia="Times New Roman" w:hAnsi="Arial" w:cs="Arial"/>
                <w:color w:val="000000"/>
                <w:kern w:val="1"/>
                <w:sz w:val="24"/>
                <w:szCs w:val="24"/>
                <w:lang w:eastAsia="zh-CN" w:bidi="ar"/>
              </w:rPr>
              <w:t>MySQL Workbench (Diseño de Base de datos- Diagrama relacional), Power Designer Portable (Creación de Diagrama de Contexto), Rational Rose (Diagramas UML para la Metodología de desarrollo seleccionada), Herramientas ofimáticas (Microsoft office, incluidas en equipo proporcionado), Adobe Reader (Presentación de reportes del sistema), Helpinator (desarrollo de ayuda)</w:t>
            </w:r>
          </w:p>
        </w:tc>
      </w:tr>
    </w:tbl>
    <w:p w:rsidR="000D594A" w:rsidRDefault="000D594A" w:rsidP="000D594A">
      <w:pPr>
        <w:pStyle w:val="Descripcin"/>
      </w:pPr>
      <w:bookmarkStart w:id="43" w:name="_Toc493714990"/>
      <w:r>
        <w:t>Tabla</w:t>
      </w:r>
      <w:r w:rsidR="00E10083">
        <w:fldChar w:fldCharType="begin"/>
      </w:r>
      <w:r w:rsidR="00E10083">
        <w:instrText xml:space="preserve"> SEQ Ilustración \* ARABIC </w:instrText>
      </w:r>
      <w:r w:rsidR="00E10083">
        <w:fldChar w:fldCharType="separate"/>
      </w:r>
      <w:r w:rsidR="00E10083">
        <w:rPr>
          <w:noProof/>
        </w:rPr>
        <w:t>15</w:t>
      </w:r>
      <w:r w:rsidR="00E10083">
        <w:rPr>
          <w:noProof/>
        </w:rPr>
        <w:fldChar w:fldCharType="end"/>
      </w:r>
      <w:r>
        <w:t xml:space="preserve"> Estrategia de Software – Propuesta 1</w:t>
      </w:r>
      <w:bookmarkEnd w:id="43"/>
    </w:p>
    <w:p w:rsidR="000D594A" w:rsidRPr="005640D3" w:rsidRDefault="000D594A" w:rsidP="000D594A">
      <w:pPr>
        <w:rPr>
          <w:b/>
        </w:rPr>
      </w:pPr>
    </w:p>
    <w:tbl>
      <w:tblPr>
        <w:tblW w:w="0" w:type="auto"/>
        <w:tblInd w:w="5" w:type="dxa"/>
        <w:tblCellMar>
          <w:left w:w="0" w:type="dxa"/>
          <w:right w:w="0" w:type="dxa"/>
        </w:tblCellMar>
        <w:tblLook w:val="0000" w:firstRow="0" w:lastRow="0" w:firstColumn="0" w:lastColumn="0" w:noHBand="0" w:noVBand="0"/>
      </w:tblPr>
      <w:tblGrid>
        <w:gridCol w:w="2694"/>
        <w:gridCol w:w="5673"/>
      </w:tblGrid>
      <w:tr w:rsidR="000D594A" w:rsidRPr="005640D3" w:rsidTr="005640D3">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4472C4" w:themeFill="accent5"/>
          </w:tcPr>
          <w:p w:rsidR="000D594A" w:rsidRPr="005640D3" w:rsidRDefault="000D594A" w:rsidP="005640D3">
            <w:pPr>
              <w:widowControl w:val="0"/>
              <w:tabs>
                <w:tab w:val="left" w:pos="3255"/>
              </w:tabs>
              <w:autoSpaceDE w:val="0"/>
              <w:autoSpaceDN w:val="0"/>
              <w:adjustRightInd w:val="0"/>
              <w:spacing w:after="0" w:line="240" w:lineRule="auto"/>
              <w:jc w:val="both"/>
              <w:rPr>
                <w:rFonts w:ascii="Arial" w:eastAsia="Times New Roman" w:hAnsi="Arial" w:cs="Arial"/>
                <w:b/>
                <w:color w:val="FFFFFF" w:themeColor="background1"/>
                <w:kern w:val="1"/>
                <w:sz w:val="24"/>
                <w:szCs w:val="24"/>
                <w:lang w:eastAsia="zh-CN" w:bidi="ar"/>
              </w:rPr>
            </w:pPr>
            <w:r w:rsidRPr="005640D3">
              <w:rPr>
                <w:rFonts w:ascii="Arial" w:eastAsia="Times New Roman" w:hAnsi="Arial" w:cs="Arial"/>
                <w:b/>
                <w:color w:val="FFFFFF" w:themeColor="background1"/>
                <w:kern w:val="1"/>
                <w:sz w:val="24"/>
                <w:szCs w:val="24"/>
                <w:lang w:eastAsia="zh-CN" w:bidi="ar"/>
              </w:rPr>
              <w:t>Propuesta #2</w:t>
            </w:r>
            <w:r w:rsidR="005640D3" w:rsidRPr="005640D3">
              <w:rPr>
                <w:rFonts w:ascii="Arial" w:eastAsia="Times New Roman" w:hAnsi="Arial" w:cs="Arial"/>
                <w:b/>
                <w:color w:val="FFFFFF" w:themeColor="background1"/>
                <w:kern w:val="1"/>
                <w:sz w:val="24"/>
                <w:szCs w:val="24"/>
                <w:lang w:eastAsia="zh-CN" w:bidi="ar"/>
              </w:rPr>
              <w:tab/>
            </w:r>
          </w:p>
        </w:tc>
      </w:tr>
      <w:tr w:rsidR="000D594A" w:rsidRPr="00164F94" w:rsidTr="00F570A9">
        <w:trPr>
          <w:trHeight w:hRule="exact" w:val="717"/>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Sistema Operativo</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Windows 7</w:t>
            </w:r>
          </w:p>
        </w:tc>
      </w:tr>
      <w:tr w:rsidR="000D594A" w:rsidRPr="00164F94" w:rsidTr="00F570A9">
        <w:trPr>
          <w:trHeight w:hRule="exact" w:val="656"/>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pStyle w:val="western"/>
              <w:spacing w:line="276" w:lineRule="auto"/>
              <w:rPr>
                <w:rFonts w:hAnsi="Arial" w:cs="Arial"/>
                <w:color w:val="000000"/>
                <w:sz w:val="24"/>
                <w:szCs w:val="24"/>
                <w:lang w:val="es-ES_tradnl" w:bidi="ar"/>
              </w:rPr>
            </w:pPr>
            <w:r w:rsidRPr="00164F94">
              <w:rPr>
                <w:rFonts w:hAnsi="Arial" w:cs="Arial"/>
                <w:color w:val="000000"/>
                <w:sz w:val="24"/>
                <w:szCs w:val="24"/>
                <w:lang w:val="es-ES_tradnl" w:bidi="ar"/>
              </w:rPr>
              <w:t>Gestor de Base de Datos</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Microsoft SQLServer2005</w:t>
            </w:r>
          </w:p>
        </w:tc>
      </w:tr>
      <w:tr w:rsidR="000D594A" w:rsidRPr="00164F94" w:rsidTr="00F570A9">
        <w:trPr>
          <w:trHeight w:hRule="exact" w:val="785"/>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Lenguaje de Programación</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Java</w:t>
            </w:r>
          </w:p>
        </w:tc>
      </w:tr>
      <w:tr w:rsidR="000D594A" w:rsidRPr="00164F94" w:rsidTr="00F570A9">
        <w:trPr>
          <w:trHeight w:hRule="exact" w:val="1036"/>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Herramientas de Diseño</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jc w:val="both"/>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Adobe Fireworks (Creación-Modificación de imágenes para interfaz), Adobe Flash (Creación de Animaciones).</w:t>
            </w:r>
          </w:p>
        </w:tc>
      </w:tr>
      <w:tr w:rsidR="000D594A" w:rsidRPr="00164F94" w:rsidTr="00F570A9">
        <w:trPr>
          <w:trHeight w:hRule="exact" w:val="2695"/>
        </w:trPr>
        <w:tc>
          <w:tcPr>
            <w:tcW w:w="2694"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Herramientas Auxiliares</w:t>
            </w:r>
          </w:p>
        </w:tc>
        <w:tc>
          <w:tcPr>
            <w:tcW w:w="5673" w:type="dxa"/>
            <w:tcBorders>
              <w:top w:val="single" w:sz="4" w:space="0" w:color="0070C0"/>
              <w:left w:val="single" w:sz="4" w:space="0" w:color="0070C0"/>
              <w:bottom w:val="single" w:sz="4" w:space="0" w:color="0070C0"/>
              <w:right w:val="single" w:sz="4" w:space="0" w:color="0070C0"/>
            </w:tcBorders>
            <w:vAlign w:val="center"/>
          </w:tcPr>
          <w:p w:rsidR="000D594A" w:rsidRPr="00164F94" w:rsidRDefault="000D594A" w:rsidP="00F570A9">
            <w:pPr>
              <w:keepNext/>
              <w:jc w:val="both"/>
              <w:rPr>
                <w:rFonts w:ascii="Arial" w:hAnsi="Arial" w:cs="Arial"/>
              </w:rPr>
            </w:pPr>
            <w:r w:rsidRPr="00164F94">
              <w:rPr>
                <w:rFonts w:ascii="Arial" w:eastAsia="Times New Roman" w:hAnsi="Arial" w:cs="Arial"/>
                <w:color w:val="000000"/>
                <w:kern w:val="1"/>
                <w:sz w:val="24"/>
                <w:szCs w:val="24"/>
                <w:lang w:eastAsia="zh-CN" w:bidi="ar"/>
              </w:rPr>
              <w:t>MySQL Workbench (Diseño de Base de datos- Diagrama relacional), Power Designer Portable (Creación de Diagrama de Contexto), Rational Rose (Diagramas UML para la Metodología de desarrollo seleccionada), Herramientas ofimáticas (Microsoft office, incluidas en equipo proporcionado), Adobe Reader (Presentación de reportes del sistema), Helpinator (desarrollo de ayuda).</w:t>
            </w:r>
          </w:p>
        </w:tc>
      </w:tr>
    </w:tbl>
    <w:p w:rsidR="000D594A" w:rsidRDefault="000D594A" w:rsidP="000D594A">
      <w:pPr>
        <w:pStyle w:val="Descripcin"/>
        <w:rPr>
          <w:rFonts w:ascii="Arial" w:eastAsia="Times New Roman" w:hAnsi="Liberation Serif" w:cs="Arial"/>
          <w:color w:val="000000"/>
          <w:kern w:val="1"/>
          <w:sz w:val="24"/>
          <w:szCs w:val="24"/>
          <w:lang w:eastAsia="zh-CN" w:bidi="ar"/>
        </w:rPr>
      </w:pPr>
      <w:bookmarkStart w:id="44" w:name="_Toc493714991"/>
      <w:r>
        <w:t>Tabla</w:t>
      </w:r>
      <w:r w:rsidR="00E10083">
        <w:fldChar w:fldCharType="begin"/>
      </w:r>
      <w:r w:rsidR="00E10083">
        <w:instrText xml:space="preserve"> SEQ Ilustración \* ARABIC </w:instrText>
      </w:r>
      <w:r w:rsidR="00E10083">
        <w:fldChar w:fldCharType="separate"/>
      </w:r>
      <w:r w:rsidR="00E10083">
        <w:rPr>
          <w:noProof/>
        </w:rPr>
        <w:t>16</w:t>
      </w:r>
      <w:r w:rsidR="00E10083">
        <w:rPr>
          <w:noProof/>
        </w:rPr>
        <w:fldChar w:fldCharType="end"/>
      </w:r>
      <w:r>
        <w:t xml:space="preserve"> Estrategia de Software – Propuesta 2</w:t>
      </w:r>
      <w:bookmarkEnd w:id="44"/>
    </w:p>
    <w:p w:rsidR="00777ADB" w:rsidRDefault="00777ADB" w:rsidP="004A7BA8">
      <w:pPr>
        <w:tabs>
          <w:tab w:val="left" w:pos="7627"/>
        </w:tabs>
        <w:spacing w:after="0" w:line="360" w:lineRule="auto"/>
        <w:rPr>
          <w:rFonts w:ascii="Arial" w:eastAsia="Times New Roman" w:hAnsi="Liberation Serif" w:cs="Liberation Serif"/>
          <w:b/>
          <w:sz w:val="24"/>
          <w:szCs w:val="24"/>
          <w:lang w:eastAsia="zh-CN" w:bidi="hi-IN"/>
        </w:rPr>
      </w:pPr>
    </w:p>
    <w:p w:rsidR="00777ADB" w:rsidRDefault="00777ADB" w:rsidP="004A7BA8">
      <w:pPr>
        <w:tabs>
          <w:tab w:val="left" w:pos="7627"/>
        </w:tabs>
        <w:spacing w:after="0" w:line="360" w:lineRule="auto"/>
        <w:rPr>
          <w:rFonts w:ascii="Arial" w:eastAsia="Times New Roman" w:hAnsi="Liberation Serif" w:cs="Liberation Serif"/>
          <w:b/>
          <w:sz w:val="24"/>
          <w:szCs w:val="24"/>
          <w:lang w:eastAsia="zh-CN" w:bidi="hi-IN"/>
        </w:rPr>
      </w:pPr>
    </w:p>
    <w:p w:rsidR="00777ADB" w:rsidRDefault="00777ADB" w:rsidP="004A7BA8">
      <w:pPr>
        <w:tabs>
          <w:tab w:val="left" w:pos="7627"/>
        </w:tabs>
        <w:spacing w:after="0" w:line="360" w:lineRule="auto"/>
        <w:rPr>
          <w:rFonts w:ascii="Arial" w:eastAsia="Times New Roman" w:hAnsi="Liberation Serif" w:cs="Liberation Serif"/>
          <w:b/>
          <w:sz w:val="24"/>
          <w:szCs w:val="24"/>
          <w:lang w:eastAsia="zh-CN" w:bidi="hi-IN"/>
        </w:rPr>
      </w:pPr>
    </w:p>
    <w:p w:rsidR="00777ADB" w:rsidRDefault="00777ADB" w:rsidP="004A7BA8">
      <w:pPr>
        <w:tabs>
          <w:tab w:val="left" w:pos="7627"/>
        </w:tabs>
        <w:spacing w:after="0" w:line="360" w:lineRule="auto"/>
        <w:rPr>
          <w:rFonts w:ascii="Arial" w:eastAsia="Times New Roman" w:hAnsi="Liberation Serif" w:cs="Liberation Serif"/>
          <w:b/>
          <w:sz w:val="24"/>
          <w:szCs w:val="24"/>
          <w:lang w:eastAsia="zh-CN" w:bidi="hi-IN"/>
        </w:rPr>
      </w:pPr>
    </w:p>
    <w:p w:rsidR="00777ADB" w:rsidRDefault="00777ADB" w:rsidP="004A7BA8">
      <w:pPr>
        <w:tabs>
          <w:tab w:val="left" w:pos="7627"/>
        </w:tabs>
        <w:spacing w:after="0" w:line="360" w:lineRule="auto"/>
        <w:rPr>
          <w:rFonts w:ascii="Arial" w:eastAsia="Times New Roman" w:hAnsi="Liberation Serif" w:cs="Liberation Serif"/>
          <w:b/>
          <w:sz w:val="24"/>
          <w:szCs w:val="24"/>
          <w:lang w:eastAsia="zh-CN" w:bidi="hi-IN"/>
        </w:rPr>
      </w:pPr>
    </w:p>
    <w:p w:rsidR="00777ADB" w:rsidRDefault="00777ADB" w:rsidP="004A7BA8">
      <w:pPr>
        <w:tabs>
          <w:tab w:val="left" w:pos="7627"/>
        </w:tabs>
        <w:spacing w:after="0" w:line="360" w:lineRule="auto"/>
        <w:rPr>
          <w:rFonts w:ascii="Arial" w:eastAsia="Times New Roman" w:hAnsi="Liberation Serif" w:cs="Liberation Serif"/>
          <w:b/>
          <w:sz w:val="24"/>
          <w:szCs w:val="24"/>
          <w:lang w:eastAsia="zh-CN" w:bidi="hi-IN"/>
        </w:rPr>
      </w:pPr>
    </w:p>
    <w:p w:rsidR="00777ADB" w:rsidRDefault="00777ADB" w:rsidP="004A7BA8">
      <w:pPr>
        <w:tabs>
          <w:tab w:val="left" w:pos="7627"/>
        </w:tabs>
        <w:spacing w:after="0" w:line="360" w:lineRule="auto"/>
        <w:rPr>
          <w:rFonts w:ascii="Arial" w:eastAsia="Times New Roman" w:hAnsi="Liberation Serif" w:cs="Liberation Serif"/>
          <w:b/>
          <w:sz w:val="24"/>
          <w:szCs w:val="24"/>
          <w:lang w:eastAsia="zh-CN" w:bidi="hi-IN"/>
        </w:rPr>
      </w:pPr>
    </w:p>
    <w:p w:rsidR="00417EBA" w:rsidRDefault="000E76CE" w:rsidP="004A7BA8">
      <w:pPr>
        <w:tabs>
          <w:tab w:val="left" w:pos="7627"/>
        </w:tabs>
        <w:spacing w:after="0" w:line="360" w:lineRule="auto"/>
        <w:rPr>
          <w:rFonts w:ascii="Arial" w:eastAsia="Times New Roman" w:hAnsi="Liberation Serif" w:cs="Liberation Serif"/>
          <w:b/>
          <w:sz w:val="24"/>
          <w:szCs w:val="24"/>
          <w:lang w:eastAsia="zh-CN" w:bidi="hi-IN"/>
        </w:rPr>
      </w:pPr>
      <w:r w:rsidRPr="000E76CE">
        <w:rPr>
          <w:rFonts w:ascii="Arial" w:eastAsia="Times New Roman" w:hAnsi="Liberation Serif" w:cs="Liberation Serif"/>
          <w:b/>
          <w:sz w:val="24"/>
          <w:szCs w:val="24"/>
          <w:lang w:eastAsia="zh-CN" w:bidi="hi-IN"/>
        </w:rPr>
        <w:t>Base de datos</w:t>
      </w:r>
    </w:p>
    <w:p w:rsidR="000E76CE" w:rsidRPr="000E76CE" w:rsidRDefault="000E76CE" w:rsidP="004A7BA8">
      <w:pPr>
        <w:tabs>
          <w:tab w:val="left" w:pos="7627"/>
        </w:tabs>
        <w:spacing w:after="0" w:line="360" w:lineRule="auto"/>
        <w:rPr>
          <w:rFonts w:ascii="Arial" w:eastAsia="Times New Roman" w:hAnsi="Liberation Serif" w:cs="Liberation Serif"/>
          <w:b/>
          <w:sz w:val="24"/>
          <w:szCs w:val="24"/>
          <w:lang w:eastAsia="zh-CN" w:bidi="hi-IN"/>
        </w:rPr>
      </w:pPr>
      <w:r>
        <w:rPr>
          <w:rFonts w:eastAsia="Times New Roman"/>
          <w:b/>
          <w:i/>
          <w:noProof/>
          <w:sz w:val="28"/>
          <w:szCs w:val="28"/>
          <w:lang w:eastAsia="es-NI"/>
        </w:rPr>
        <w:drawing>
          <wp:inline distT="0" distB="0" distL="0" distR="0" wp14:anchorId="1E03F42A" wp14:editId="18BAA210">
            <wp:extent cx="5612130" cy="5640666"/>
            <wp:effectExtent l="0" t="0" r="7620" b="0"/>
            <wp:docPr id="5" name="Imagen 5" descr="E:\descarga\egresados_digrama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carga\egresados_digrama_d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5640666"/>
                    </a:xfrm>
                    <a:prstGeom prst="rect">
                      <a:avLst/>
                    </a:prstGeom>
                    <a:noFill/>
                    <a:ln>
                      <a:noFill/>
                    </a:ln>
                  </pic:spPr>
                </pic:pic>
              </a:graphicData>
            </a:graphic>
          </wp:inline>
        </w:drawing>
      </w:r>
    </w:p>
    <w:sectPr w:rsidR="000E76CE" w:rsidRPr="000E76CE" w:rsidSect="00B675B6">
      <w:headerReference w:type="default" r:id="rId36"/>
      <w:footerReference w:type="default" r:id="rId37"/>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6A6" w:rsidRDefault="007106A6" w:rsidP="001020F6">
      <w:pPr>
        <w:spacing w:after="0" w:line="240" w:lineRule="auto"/>
      </w:pPr>
      <w:r>
        <w:separator/>
      </w:r>
    </w:p>
  </w:endnote>
  <w:endnote w:type="continuationSeparator" w:id="0">
    <w:p w:rsidR="007106A6" w:rsidRDefault="007106A6" w:rsidP="00102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charset w:val="00"/>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Arial">
    <w:panose1 w:val="020B0604020202020204"/>
    <w:charset w:val="00"/>
    <w:family w:val="swiss"/>
    <w:pitch w:val="variable"/>
    <w:sig w:usb0="E0002EFF" w:usb1="C0007843" w:usb2="00000009" w:usb3="00000000" w:csb0="000001FF" w:csb1="00000000"/>
  </w:font>
  <w:font w:name="DejaVu Sans">
    <w:altName w:val="Arial"/>
    <w:charset w:val="00"/>
    <w:family w:val="swiss"/>
    <w:pitch w:val="variable"/>
    <w:sig w:usb0="00000000" w:usb1="D200FDFF" w:usb2="0A24602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F7A" w:rsidRDefault="00813F7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F7A" w:rsidRDefault="00813F7A">
    <w:pPr>
      <w:pStyle w:val="Piedepgina"/>
      <w:jc w:val="right"/>
    </w:pPr>
  </w:p>
  <w:p w:rsidR="00813F7A" w:rsidRDefault="00813F7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F7A" w:rsidRDefault="00813F7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796553"/>
      <w:docPartObj>
        <w:docPartGallery w:val="Page Numbers (Bottom of Page)"/>
        <w:docPartUnique/>
      </w:docPartObj>
    </w:sdtPr>
    <w:sdtEndPr/>
    <w:sdtContent>
      <w:p w:rsidR="00813F7A" w:rsidRDefault="00813F7A">
        <w:pPr>
          <w:pStyle w:val="Piedepgina"/>
          <w:jc w:val="right"/>
        </w:pPr>
        <w:r>
          <w:fldChar w:fldCharType="begin"/>
        </w:r>
        <w:r>
          <w:instrText>PAGE   \* MERGEFORMAT</w:instrText>
        </w:r>
        <w:r>
          <w:fldChar w:fldCharType="separate"/>
        </w:r>
        <w:r w:rsidR="00E10083" w:rsidRPr="00E10083">
          <w:rPr>
            <w:noProof/>
            <w:lang w:val="es-ES"/>
          </w:rPr>
          <w:t>61</w:t>
        </w:r>
        <w:r>
          <w:fldChar w:fldCharType="end"/>
        </w:r>
      </w:p>
    </w:sdtContent>
  </w:sdt>
  <w:p w:rsidR="00813F7A" w:rsidRPr="0050266C" w:rsidRDefault="00813F7A">
    <w:pPr>
      <w:pStyle w:val="Piedepgina"/>
      <w:rPr>
        <w:rFonts w:ascii="Arial" w:hAnsi="Arial" w:cs="Arial"/>
        <w:i/>
        <w:color w:val="0070C0"/>
      </w:rPr>
    </w:pPr>
    <w:r>
      <w:rPr>
        <w:rFonts w:ascii="Arial" w:hAnsi="Arial" w:cs="Arial"/>
        <w:i/>
        <w:color w:val="0070C0"/>
      </w:rPr>
      <w:t>F.</w:t>
    </w:r>
    <w:r w:rsidRPr="0050266C">
      <w:rPr>
        <w:rFonts w:ascii="Arial" w:hAnsi="Arial" w:cs="Arial"/>
        <w:i/>
        <w:color w:val="0070C0"/>
      </w:rPr>
      <w:t xml:space="preserve"> Matus</w:t>
    </w:r>
    <w:r>
      <w:rPr>
        <w:rFonts w:ascii="Arial" w:hAnsi="Arial" w:cs="Arial"/>
        <w:i/>
        <w:color w:val="0070C0"/>
      </w:rPr>
      <w:t xml:space="preserve">   |   </w:t>
    </w:r>
    <w:r w:rsidRPr="0050266C">
      <w:rPr>
        <w:rFonts w:ascii="Arial" w:hAnsi="Arial" w:cs="Arial"/>
        <w:i/>
        <w:color w:val="0070C0"/>
      </w:rPr>
      <w:t>S</w:t>
    </w:r>
    <w:r>
      <w:rPr>
        <w:rFonts w:ascii="Arial" w:hAnsi="Arial" w:cs="Arial"/>
        <w:i/>
        <w:color w:val="0070C0"/>
      </w:rPr>
      <w:t>.</w:t>
    </w:r>
    <w:r w:rsidRPr="0050266C">
      <w:rPr>
        <w:rFonts w:ascii="Arial" w:hAnsi="Arial" w:cs="Arial"/>
        <w:i/>
        <w:color w:val="0070C0"/>
      </w:rPr>
      <w:t xml:space="preserve"> Gutierrez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6A6" w:rsidRDefault="007106A6" w:rsidP="001020F6">
      <w:pPr>
        <w:spacing w:after="0" w:line="240" w:lineRule="auto"/>
      </w:pPr>
      <w:r>
        <w:separator/>
      </w:r>
    </w:p>
  </w:footnote>
  <w:footnote w:type="continuationSeparator" w:id="0">
    <w:p w:rsidR="007106A6" w:rsidRDefault="007106A6" w:rsidP="001020F6">
      <w:pPr>
        <w:spacing w:after="0" w:line="240" w:lineRule="auto"/>
      </w:pPr>
      <w:r>
        <w:continuationSeparator/>
      </w:r>
    </w:p>
  </w:footnote>
  <w:footnote w:id="1">
    <w:p w:rsidR="00813F7A" w:rsidRDefault="00813F7A" w:rsidP="006C14CB">
      <w:pPr>
        <w:pStyle w:val="Notaalpie"/>
        <w:rPr>
          <w:rFonts w:cs="DejaVu Sans"/>
          <w:szCs w:val="24"/>
        </w:rPr>
      </w:pPr>
      <w:r>
        <w:rPr>
          <w:rFonts w:eastAsiaTheme="minorHAnsi" w:cs="DejaVu Sans"/>
          <w:kern w:val="0"/>
          <w:lang w:val="es-ES_tradnl" w:eastAsia="en-US" w:bidi="ar-SA"/>
        </w:rPr>
        <w:footnoteRef/>
      </w:r>
      <w:r>
        <w:rPr>
          <w:rStyle w:val="Refdenotaalpie1"/>
          <w:rFonts w:cs="DejaVu Sans"/>
          <w:color w:val="000000"/>
          <w:szCs w:val="24"/>
        </w:rPr>
        <w:tab/>
      </w:r>
      <w:r>
        <w:rPr>
          <w:rFonts w:ascii="Arial" w:cs="DejaVu Sans"/>
          <w:color w:val="292526"/>
          <w:sz w:val="18"/>
          <w:szCs w:val="24"/>
        </w:rPr>
        <w:t>Netcommerce, consultor</w:t>
      </w:r>
      <w:r>
        <w:rPr>
          <w:rFonts w:ascii="Arial" w:cs="DejaVu Sans"/>
          <w:color w:val="292526"/>
          <w:sz w:val="18"/>
          <w:szCs w:val="24"/>
        </w:rPr>
        <w:t>í</w:t>
      </w:r>
      <w:r>
        <w:rPr>
          <w:rFonts w:ascii="Arial" w:cs="DejaVu Sans"/>
          <w:color w:val="292526"/>
          <w:sz w:val="18"/>
          <w:szCs w:val="24"/>
        </w:rPr>
        <w:t>a en comercio electr</w:t>
      </w:r>
      <w:r>
        <w:rPr>
          <w:rFonts w:ascii="Arial" w:cs="DejaVu Sans"/>
          <w:color w:val="292526"/>
          <w:sz w:val="18"/>
          <w:szCs w:val="24"/>
        </w:rPr>
        <w:t>ó</w:t>
      </w:r>
      <w:r>
        <w:rPr>
          <w:rFonts w:ascii="Arial" w:cs="DejaVu Sans"/>
          <w:color w:val="292526"/>
          <w:sz w:val="18"/>
          <w:szCs w:val="24"/>
        </w:rPr>
        <w:t xml:space="preserve">nico. </w:t>
      </w:r>
      <w:r>
        <w:rPr>
          <w:rFonts w:ascii="Arial" w:cs="DejaVu Sans"/>
          <w:b/>
          <w:i/>
          <w:color w:val="292526"/>
          <w:sz w:val="18"/>
          <w:szCs w:val="24"/>
        </w:rPr>
        <w:t xml:space="preserve">Desarrollo de Aplicaciones Web. </w:t>
      </w:r>
      <w:r>
        <w:rPr>
          <w:rFonts w:ascii="Arial" w:cs="DejaVu Sans"/>
          <w:color w:val="292526"/>
          <w:sz w:val="18"/>
          <w:szCs w:val="24"/>
        </w:rPr>
        <w:t>2009</w:t>
      </w:r>
    </w:p>
  </w:footnote>
  <w:footnote w:id="2">
    <w:p w:rsidR="00813F7A" w:rsidRDefault="00813F7A" w:rsidP="006C14CB">
      <w:pPr>
        <w:pStyle w:val="Notaalpie"/>
        <w:rPr>
          <w:rFonts w:cs="DejaVu Sans"/>
          <w:szCs w:val="24"/>
        </w:rPr>
      </w:pPr>
      <w:r>
        <w:rPr>
          <w:rFonts w:eastAsiaTheme="minorHAnsi" w:cs="DejaVu Sans"/>
          <w:kern w:val="0"/>
          <w:lang w:val="es-ES_tradnl" w:eastAsia="en-US" w:bidi="ar-SA"/>
        </w:rPr>
        <w:footnoteRef/>
      </w:r>
      <w:r>
        <w:rPr>
          <w:rStyle w:val="Refdenotaalpie"/>
          <w:rFonts w:eastAsiaTheme="majorEastAsia" w:cs="DejaVu Sans"/>
          <w:szCs w:val="24"/>
        </w:rPr>
        <w:tab/>
      </w:r>
      <w:r>
        <w:rPr>
          <w:rFonts w:ascii="Arial" w:cs="DejaVu Sans"/>
          <w:color w:val="000000"/>
          <w:szCs w:val="24"/>
        </w:rPr>
        <w:t>Kendall &amp; Kendall, An</w:t>
      </w:r>
      <w:r>
        <w:rPr>
          <w:rFonts w:ascii="Arial" w:cs="DejaVu Sans"/>
          <w:color w:val="000000"/>
          <w:szCs w:val="24"/>
        </w:rPr>
        <w:t>á</w:t>
      </w:r>
      <w:r>
        <w:rPr>
          <w:rFonts w:ascii="Arial" w:cs="DejaVu Sans"/>
          <w:color w:val="000000"/>
          <w:szCs w:val="24"/>
        </w:rPr>
        <w:t>lisis y dise</w:t>
      </w:r>
      <w:r>
        <w:rPr>
          <w:rFonts w:ascii="Arial" w:cs="DejaVu Sans"/>
          <w:color w:val="000000"/>
          <w:szCs w:val="24"/>
        </w:rPr>
        <w:t>ñ</w:t>
      </w:r>
      <w:r>
        <w:rPr>
          <w:rFonts w:ascii="Arial" w:cs="DejaVu Sans"/>
          <w:color w:val="000000"/>
          <w:szCs w:val="24"/>
        </w:rPr>
        <w:t>o de sistemas, M</w:t>
      </w:r>
      <w:r>
        <w:rPr>
          <w:rFonts w:ascii="Arial" w:cs="DejaVu Sans"/>
          <w:color w:val="000000"/>
          <w:szCs w:val="24"/>
        </w:rPr>
        <w:t>é</w:t>
      </w:r>
      <w:r>
        <w:rPr>
          <w:rFonts w:ascii="Arial" w:cs="DejaVu Sans"/>
          <w:color w:val="000000"/>
          <w:szCs w:val="24"/>
        </w:rPr>
        <w:t>xico: PEARSON EDUCACI</w:t>
      </w:r>
      <w:r>
        <w:rPr>
          <w:rFonts w:ascii="Arial" w:cs="DejaVu Sans"/>
          <w:color w:val="000000"/>
          <w:szCs w:val="24"/>
        </w:rPr>
        <w:t>Ó</w:t>
      </w:r>
      <w:r>
        <w:rPr>
          <w:rFonts w:ascii="Arial" w:cs="DejaVu Sans"/>
          <w:color w:val="000000"/>
          <w:szCs w:val="24"/>
        </w:rPr>
        <w:t>N S.A, 2005, 6ta edici</w:t>
      </w:r>
      <w:r>
        <w:rPr>
          <w:rFonts w:ascii="Arial" w:cs="DejaVu Sans"/>
          <w:color w:val="000000"/>
          <w:szCs w:val="24"/>
        </w:rPr>
        <w:t>ó</w:t>
      </w:r>
      <w:r>
        <w:rPr>
          <w:rFonts w:ascii="Arial" w:cs="DejaVu Sans"/>
          <w:color w:val="000000"/>
          <w:szCs w:val="24"/>
        </w:rPr>
        <w:t>n</w:t>
      </w:r>
    </w:p>
  </w:footnote>
  <w:footnote w:id="3">
    <w:p w:rsidR="00813F7A" w:rsidRDefault="00813F7A" w:rsidP="00913A30">
      <w:pPr>
        <w:pStyle w:val="Notaalpie"/>
        <w:rPr>
          <w:rFonts w:cs="DejaVu Sans"/>
          <w:szCs w:val="24"/>
        </w:rPr>
      </w:pPr>
      <w:r>
        <w:rPr>
          <w:rFonts w:eastAsiaTheme="minorHAnsi" w:cs="DejaVu Sans"/>
          <w:kern w:val="0"/>
          <w:lang w:val="es-ES_tradnl" w:eastAsia="en-US" w:bidi="ar-SA"/>
        </w:rPr>
        <w:footnoteRef/>
      </w:r>
      <w:r>
        <w:rPr>
          <w:rStyle w:val="Refdenotaalpie"/>
          <w:rFonts w:ascii="Arial" w:eastAsiaTheme="majorEastAsia" w:cs="DejaVu Sans"/>
          <w:color w:val="000000"/>
          <w:sz w:val="18"/>
          <w:szCs w:val="24"/>
        </w:rPr>
        <w:tab/>
        <w:t xml:space="preserve"> </w:t>
      </w:r>
      <w:r>
        <w:rPr>
          <w:rFonts w:ascii="Arial" w:cs="DejaVu Sans"/>
          <w:sz w:val="18"/>
          <w:szCs w:val="24"/>
        </w:rPr>
        <w:t>http://www.antirrobo.net/seguridad/seguridad-web.html</w:t>
      </w:r>
    </w:p>
  </w:footnote>
  <w:footnote w:id="4">
    <w:p w:rsidR="00813F7A" w:rsidRDefault="00813F7A" w:rsidP="00913A30">
      <w:pPr>
        <w:pStyle w:val="Notaalpie"/>
        <w:rPr>
          <w:rFonts w:cs="DejaVu Sans"/>
          <w:szCs w:val="24"/>
        </w:rPr>
      </w:pPr>
      <w:r>
        <w:rPr>
          <w:rFonts w:eastAsiaTheme="minorHAnsi" w:cs="DejaVu Sans"/>
          <w:kern w:val="0"/>
          <w:lang w:val="es-ES_tradnl" w:eastAsia="en-US" w:bidi="ar-SA"/>
        </w:rPr>
        <w:footnoteRef/>
      </w:r>
      <w:r>
        <w:rPr>
          <w:rStyle w:val="Refdenotaalpie"/>
          <w:rFonts w:ascii="Arial" w:eastAsiaTheme="majorEastAsia" w:cs="DejaVu Sans"/>
          <w:color w:val="000000"/>
          <w:sz w:val="18"/>
          <w:szCs w:val="24"/>
        </w:rPr>
        <w:tab/>
        <w:t xml:space="preserve"> </w:t>
      </w:r>
      <w:r>
        <w:rPr>
          <w:rFonts w:ascii="Arial" w:cs="DejaVu Sans"/>
          <w:sz w:val="18"/>
          <w:szCs w:val="24"/>
        </w:rPr>
        <w:t>http://www.mitecnologico.com</w:t>
      </w:r>
    </w:p>
  </w:footnote>
  <w:footnote w:id="5">
    <w:p w:rsidR="00813F7A" w:rsidRDefault="00813F7A" w:rsidP="001A7108">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Nombre del Interesado Institucional. </w:t>
      </w:r>
    </w:p>
  </w:footnote>
  <w:footnote w:id="6">
    <w:p w:rsidR="00813F7A" w:rsidRDefault="00813F7A" w:rsidP="001A7108">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Jerarqu</w:t>
      </w:r>
      <w:r>
        <w:rPr>
          <w:i/>
          <w:color w:val="2E74B5"/>
          <w:szCs w:val="24"/>
        </w:rPr>
        <w:t>í</w:t>
      </w:r>
      <w:r>
        <w:rPr>
          <w:i/>
          <w:color w:val="2E74B5"/>
          <w:szCs w:val="24"/>
        </w:rPr>
        <w:t>a dentro o fuera de la organizaci</w:t>
      </w:r>
      <w:r>
        <w:rPr>
          <w:i/>
          <w:color w:val="2E74B5"/>
          <w:szCs w:val="24"/>
        </w:rPr>
        <w:t>ó</w:t>
      </w:r>
      <w:r>
        <w:rPr>
          <w:i/>
          <w:color w:val="2E74B5"/>
          <w:szCs w:val="24"/>
        </w:rPr>
        <w:t>n.</w:t>
      </w:r>
    </w:p>
  </w:footnote>
  <w:footnote w:id="7">
    <w:p w:rsidR="00813F7A" w:rsidRDefault="00813F7A" w:rsidP="001A7108">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Peso de acuerdo a su nivel en la jerarqu</w:t>
      </w:r>
      <w:r>
        <w:rPr>
          <w:i/>
          <w:color w:val="2E74B5"/>
          <w:szCs w:val="24"/>
        </w:rPr>
        <w:t>í</w:t>
      </w:r>
      <w:r>
        <w:rPr>
          <w:i/>
          <w:color w:val="2E74B5"/>
          <w:szCs w:val="24"/>
        </w:rPr>
        <w:t>a: 9 de mayor peso; 6 de peso intermedio y 3 peso inferior</w:t>
      </w:r>
      <w:r>
        <w:rPr>
          <w:color w:val="2E74B5"/>
          <w:szCs w:val="24"/>
        </w:rPr>
        <w:t xml:space="preserve"> </w:t>
      </w:r>
    </w:p>
  </w:footnote>
  <w:footnote w:id="8">
    <w:p w:rsidR="00813F7A" w:rsidRDefault="00813F7A" w:rsidP="000D594A">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Nombre del Interesado Institucional. </w:t>
      </w:r>
    </w:p>
  </w:footnote>
  <w:footnote w:id="9">
    <w:p w:rsidR="00813F7A" w:rsidRDefault="00813F7A" w:rsidP="000D594A">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Jerarqu</w:t>
      </w:r>
      <w:r>
        <w:rPr>
          <w:i/>
          <w:color w:val="2E74B5"/>
          <w:szCs w:val="24"/>
        </w:rPr>
        <w:t>í</w:t>
      </w:r>
      <w:r>
        <w:rPr>
          <w:i/>
          <w:color w:val="2E74B5"/>
          <w:szCs w:val="24"/>
        </w:rPr>
        <w:t>a dentro o fuera de la organizaci</w:t>
      </w:r>
      <w:r>
        <w:rPr>
          <w:i/>
          <w:color w:val="2E74B5"/>
          <w:szCs w:val="24"/>
        </w:rPr>
        <w:t>ó</w:t>
      </w:r>
      <w:r>
        <w:rPr>
          <w:i/>
          <w:color w:val="2E74B5"/>
          <w:szCs w:val="24"/>
        </w:rPr>
        <w:t>n.</w:t>
      </w:r>
    </w:p>
  </w:footnote>
  <w:footnote w:id="10">
    <w:p w:rsidR="00813F7A" w:rsidRDefault="00813F7A" w:rsidP="000D594A">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Peso de acuerdo a su nivel en la jerarqu</w:t>
      </w:r>
      <w:r>
        <w:rPr>
          <w:i/>
          <w:color w:val="2E74B5"/>
          <w:szCs w:val="24"/>
        </w:rPr>
        <w:t>í</w:t>
      </w:r>
      <w:r>
        <w:rPr>
          <w:i/>
          <w:color w:val="2E74B5"/>
          <w:szCs w:val="24"/>
        </w:rPr>
        <w:t>a: 9 de mayor peso; 6 de peso intermedio y 3 peso inferior</w:t>
      </w:r>
      <w:r>
        <w:rPr>
          <w:color w:val="2E74B5"/>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F7A" w:rsidRDefault="00813F7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F7A" w:rsidRDefault="00813F7A" w:rsidP="00E40196">
    <w:pPr>
      <w:pStyle w:val="Encabezado"/>
    </w:pPr>
    <w:r>
      <w:t>Reingeniería de Software del Sistema Seguimientos a Graduados de la Universidad Nacional de Ingeniería</w:t>
    </w:r>
  </w:p>
  <w:p w:rsidR="00813F7A" w:rsidRDefault="00813F7A">
    <w:pPr>
      <w:pStyle w:val="Encabezado"/>
    </w:pPr>
  </w:p>
  <w:p w:rsidR="00813F7A" w:rsidRDefault="00813F7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F7A" w:rsidRDefault="00813F7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F7A" w:rsidRDefault="00813F7A" w:rsidP="00E40196">
    <w:pPr>
      <w:pStyle w:val="Encabezado"/>
    </w:pPr>
    <w:r>
      <w:t>Reingeniería de Software del Sistema Seguimientos a Graduados de la Universidad Nacional de Ingeniería</w:t>
    </w:r>
  </w:p>
  <w:p w:rsidR="00813F7A" w:rsidRDefault="00813F7A">
    <w:pPr>
      <w:pStyle w:val="Encabezado"/>
    </w:pPr>
  </w:p>
  <w:p w:rsidR="00813F7A" w:rsidRDefault="00813F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A5E4B9E"/>
    <w:lvl w:ilvl="0">
      <w:start w:val="1"/>
      <w:numFmt w:val="bullet"/>
      <w:lvlText w:val=""/>
      <w:lvlJc w:val="left"/>
      <w:pPr>
        <w:ind w:left="360" w:hanging="360"/>
      </w:pPr>
      <w:rPr>
        <w:rFonts w:ascii="Symbol" w:hAnsi="Symbol" w:hint="default"/>
        <w:b/>
        <w:bCs/>
        <w:sz w:val="24"/>
        <w:szCs w:val="24"/>
      </w:rPr>
    </w:lvl>
    <w:lvl w:ilvl="1">
      <w:start w:val="1"/>
      <w:numFmt w:val="decimal"/>
      <w:lvlText w:val="%1.%2"/>
      <w:lvlJc w:val="left"/>
      <w:pPr>
        <w:ind w:left="375" w:hanging="375"/>
      </w:pPr>
      <w:rPr>
        <w:rFonts w:eastAsia="Times New Roman"/>
        <w:b/>
        <w:bCs/>
        <w:sz w:val="24"/>
        <w:szCs w:val="24"/>
      </w:rPr>
    </w:lvl>
    <w:lvl w:ilvl="2">
      <w:start w:val="1"/>
      <w:numFmt w:val="decimal"/>
      <w:lvlText w:val="%1.%2.%3"/>
      <w:lvlJc w:val="left"/>
      <w:pPr>
        <w:ind w:left="720" w:hanging="720"/>
      </w:pPr>
      <w:rPr>
        <w:rFonts w:eastAsia="Times New Roman"/>
        <w:b/>
        <w:bCs/>
        <w:sz w:val="24"/>
        <w:szCs w:val="24"/>
      </w:rPr>
    </w:lvl>
    <w:lvl w:ilvl="3">
      <w:start w:val="1"/>
      <w:numFmt w:val="decimal"/>
      <w:lvlText w:val="%1.%2.%3.%4"/>
      <w:lvlJc w:val="left"/>
      <w:pPr>
        <w:ind w:left="1080" w:hanging="1080"/>
      </w:pPr>
      <w:rPr>
        <w:rFonts w:eastAsia="Times New Roman"/>
        <w:b/>
        <w:bCs/>
        <w:sz w:val="24"/>
        <w:szCs w:val="24"/>
      </w:rPr>
    </w:lvl>
    <w:lvl w:ilvl="4">
      <w:start w:val="1"/>
      <w:numFmt w:val="decimal"/>
      <w:lvlText w:val="%1.%2.%3.%4.%5"/>
      <w:lvlJc w:val="left"/>
      <w:pPr>
        <w:ind w:left="1080" w:hanging="1080"/>
      </w:pPr>
      <w:rPr>
        <w:rFonts w:eastAsia="Times New Roman"/>
        <w:b/>
        <w:bCs/>
        <w:sz w:val="24"/>
        <w:szCs w:val="24"/>
      </w:rPr>
    </w:lvl>
    <w:lvl w:ilvl="5">
      <w:start w:val="1"/>
      <w:numFmt w:val="decimal"/>
      <w:lvlText w:val="%1.%2.%3.%4.%5.%6"/>
      <w:lvlJc w:val="left"/>
      <w:pPr>
        <w:ind w:left="1440" w:hanging="1440"/>
      </w:pPr>
      <w:rPr>
        <w:rFonts w:eastAsia="Times New Roman"/>
        <w:b/>
        <w:bCs/>
        <w:sz w:val="24"/>
        <w:szCs w:val="24"/>
      </w:rPr>
    </w:lvl>
    <w:lvl w:ilvl="6">
      <w:start w:val="1"/>
      <w:numFmt w:val="decimal"/>
      <w:lvlText w:val="%1.%2.%3.%4.%5.%6.%7"/>
      <w:lvlJc w:val="left"/>
      <w:pPr>
        <w:ind w:left="1440" w:hanging="1440"/>
      </w:pPr>
      <w:rPr>
        <w:rFonts w:eastAsia="Times New Roman"/>
        <w:b/>
        <w:bCs/>
        <w:sz w:val="24"/>
        <w:szCs w:val="24"/>
      </w:rPr>
    </w:lvl>
    <w:lvl w:ilvl="7">
      <w:start w:val="1"/>
      <w:numFmt w:val="decimal"/>
      <w:lvlText w:val="%1.%2.%3.%4.%5.%6.%7.%8"/>
      <w:lvlJc w:val="left"/>
      <w:pPr>
        <w:ind w:left="1800" w:hanging="1800"/>
      </w:pPr>
      <w:rPr>
        <w:rFonts w:eastAsia="Times New Roman"/>
        <w:b/>
        <w:bCs/>
        <w:sz w:val="24"/>
        <w:szCs w:val="24"/>
      </w:rPr>
    </w:lvl>
    <w:lvl w:ilvl="8">
      <w:start w:val="1"/>
      <w:numFmt w:val="decimal"/>
      <w:lvlText w:val="%1.%2.%3.%4.%5.%6.%7.%8.%9"/>
      <w:lvlJc w:val="left"/>
      <w:pPr>
        <w:ind w:left="1800" w:hanging="1800"/>
      </w:pPr>
      <w:rPr>
        <w:rFonts w:eastAsia="Times New Roman"/>
        <w:b/>
        <w:bCs/>
        <w:sz w:val="24"/>
        <w:szCs w:val="24"/>
      </w:rPr>
    </w:lvl>
  </w:abstractNum>
  <w:abstractNum w:abstractNumId="1">
    <w:nsid w:val="00000003"/>
    <w:multiLevelType w:val="multilevel"/>
    <w:tmpl w:val="00000003"/>
    <w:lvl w:ilvl="0">
      <w:start w:val="1"/>
      <w:numFmt w:val="bullet"/>
      <w:lvlText w:val=""/>
      <w:lvlJc w:val="left"/>
      <w:pPr>
        <w:ind w:left="720" w:hanging="360"/>
      </w:pPr>
      <w:rPr>
        <w:rFonts w:ascii="Symbol" w:eastAsia="Times New Roman"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4"/>
    <w:multiLevelType w:val="multilevel"/>
    <w:tmpl w:val="00000004"/>
    <w:lvl w:ilvl="0">
      <w:start w:val="1"/>
      <w:numFmt w:val="bullet"/>
      <w:lvlText w:val=""/>
      <w:lvlJc w:val="left"/>
      <w:pPr>
        <w:ind w:left="1080" w:hanging="360"/>
      </w:pPr>
      <w:rPr>
        <w:rFonts w:ascii="Symbol" w:eastAsia="Times New Roman" w:hAnsi="Symbol"/>
        <w:color w:val="00000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6"/>
    <w:multiLevelType w:val="multilevel"/>
    <w:tmpl w:val="00000006"/>
    <w:lvl w:ilvl="0">
      <w:start w:val="1"/>
      <w:numFmt w:val="bullet"/>
      <w:lvlText w:val=""/>
      <w:lvlJc w:val="left"/>
      <w:pPr>
        <w:ind w:left="720" w:hanging="360"/>
      </w:pPr>
      <w:rPr>
        <w:rFonts w:ascii="Symbol" w:eastAsia="Times New Roman" w:hAnsi="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Symbol" w:eastAsia="Times New Roman" w:hAnsi="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Symbol" w:eastAsia="Times New Roman" w:hAnsi="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4">
    <w:nsid w:val="00000007"/>
    <w:multiLevelType w:val="multilevel"/>
    <w:tmpl w:val="00000007"/>
    <w:lvl w:ilvl="0">
      <w:start w:val="1"/>
      <w:numFmt w:val="bullet"/>
      <w:lvlText w:val=""/>
      <w:lvlJc w:val="left"/>
      <w:pPr>
        <w:ind w:left="720" w:hanging="360"/>
      </w:pPr>
      <w:rPr>
        <w:rFonts w:ascii="Symbol" w:eastAsia="Times New Roman" w:hAnsi="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Symbol" w:eastAsia="Times New Roman" w:hAnsi="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Symbol" w:eastAsia="Times New Roman" w:hAnsi="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5">
    <w:nsid w:val="00056DAB"/>
    <w:multiLevelType w:val="hybridMultilevel"/>
    <w:tmpl w:val="76A07D50"/>
    <w:lvl w:ilvl="0" w:tplc="0A56BFDC">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nsid w:val="04893DEF"/>
    <w:multiLevelType w:val="hybridMultilevel"/>
    <w:tmpl w:val="6A0006D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nsid w:val="04E6147E"/>
    <w:multiLevelType w:val="hybridMultilevel"/>
    <w:tmpl w:val="ACD6054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Liberation Mono" w:hAnsi="Liberation Mono" w:cs="Liberation Mono"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Liberation Mono" w:hAnsi="Liberation Mono" w:cs="Liberation Mono"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Liberation Mono" w:hAnsi="Liberation Mono" w:cs="Liberation Mono" w:hint="default"/>
      </w:rPr>
    </w:lvl>
    <w:lvl w:ilvl="8" w:tplc="040A0005" w:tentative="1">
      <w:start w:val="1"/>
      <w:numFmt w:val="bullet"/>
      <w:lvlText w:val=""/>
      <w:lvlJc w:val="left"/>
      <w:pPr>
        <w:ind w:left="6840" w:hanging="360"/>
      </w:pPr>
      <w:rPr>
        <w:rFonts w:ascii="Wingdings" w:hAnsi="Wingdings" w:hint="default"/>
      </w:rPr>
    </w:lvl>
  </w:abstractNum>
  <w:abstractNum w:abstractNumId="8">
    <w:nsid w:val="09A946BD"/>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E1C0A7B"/>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29766EC"/>
    <w:multiLevelType w:val="hybridMultilevel"/>
    <w:tmpl w:val="32927F6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nsid w:val="15BB4AEB"/>
    <w:multiLevelType w:val="hybridMultilevel"/>
    <w:tmpl w:val="9D3EDCB0"/>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2">
    <w:nsid w:val="213E79AC"/>
    <w:multiLevelType w:val="hybridMultilevel"/>
    <w:tmpl w:val="1AACAEC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nsid w:val="24690090"/>
    <w:multiLevelType w:val="hybridMultilevel"/>
    <w:tmpl w:val="8204563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Liberation Mono" w:hAnsi="Liberation Mono" w:cs="Liberation Mono"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Liberation Mono" w:hAnsi="Liberation Mono" w:cs="Liberation Mono"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Liberation Mono" w:hAnsi="Liberation Mono" w:cs="Liberation Mono" w:hint="default"/>
      </w:rPr>
    </w:lvl>
    <w:lvl w:ilvl="8" w:tplc="040A0005" w:tentative="1">
      <w:start w:val="1"/>
      <w:numFmt w:val="bullet"/>
      <w:lvlText w:val=""/>
      <w:lvlJc w:val="left"/>
      <w:pPr>
        <w:ind w:left="7200" w:hanging="360"/>
      </w:pPr>
      <w:rPr>
        <w:rFonts w:ascii="Wingdings" w:hAnsi="Wingdings" w:hint="default"/>
      </w:rPr>
    </w:lvl>
  </w:abstractNum>
  <w:abstractNum w:abstractNumId="14">
    <w:nsid w:val="26DD23DC"/>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692B76"/>
    <w:multiLevelType w:val="multilevel"/>
    <w:tmpl w:val="126E424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084485"/>
    <w:multiLevelType w:val="hybridMultilevel"/>
    <w:tmpl w:val="B47A25A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7">
    <w:nsid w:val="3A700904"/>
    <w:multiLevelType w:val="hybridMultilevel"/>
    <w:tmpl w:val="7562B98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nsid w:val="3E476879"/>
    <w:multiLevelType w:val="hybridMultilevel"/>
    <w:tmpl w:val="3CBA2926"/>
    <w:lvl w:ilvl="0" w:tplc="AC9C4AB6">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9">
    <w:nsid w:val="49C53C62"/>
    <w:multiLevelType w:val="multilevel"/>
    <w:tmpl w:val="8C783D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D90538C"/>
    <w:multiLevelType w:val="hybridMultilevel"/>
    <w:tmpl w:val="DD84A652"/>
    <w:lvl w:ilvl="0" w:tplc="4C0A0009">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nsid w:val="4E4A4588"/>
    <w:multiLevelType w:val="hybridMultilevel"/>
    <w:tmpl w:val="90FA6EF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2">
    <w:nsid w:val="573C5B97"/>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B772BAB"/>
    <w:multiLevelType w:val="hybridMultilevel"/>
    <w:tmpl w:val="EBDE438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4">
    <w:nsid w:val="5C590294"/>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67906CB"/>
    <w:multiLevelType w:val="hybridMultilevel"/>
    <w:tmpl w:val="AE3263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Liberation Mono" w:hAnsi="Liberation Mono" w:cs="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cs="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cs="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75D95E62"/>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5E117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CE8257B"/>
    <w:multiLevelType w:val="hybridMultilevel"/>
    <w:tmpl w:val="52B4277C"/>
    <w:lvl w:ilvl="0" w:tplc="04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9">
    <w:nsid w:val="7F6B02AF"/>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9"/>
  </w:num>
  <w:num w:numId="3">
    <w:abstractNumId w:val="14"/>
  </w:num>
  <w:num w:numId="4">
    <w:abstractNumId w:val="15"/>
  </w:num>
  <w:num w:numId="5">
    <w:abstractNumId w:val="8"/>
  </w:num>
  <w:num w:numId="6">
    <w:abstractNumId w:val="1"/>
  </w:num>
  <w:num w:numId="7">
    <w:abstractNumId w:val="19"/>
  </w:num>
  <w:num w:numId="8">
    <w:abstractNumId w:val="7"/>
  </w:num>
  <w:num w:numId="9">
    <w:abstractNumId w:val="3"/>
  </w:num>
  <w:num w:numId="10">
    <w:abstractNumId w:val="13"/>
  </w:num>
  <w:num w:numId="11">
    <w:abstractNumId w:val="27"/>
  </w:num>
  <w:num w:numId="12">
    <w:abstractNumId w:val="0"/>
  </w:num>
  <w:num w:numId="13">
    <w:abstractNumId w:val="2"/>
  </w:num>
  <w:num w:numId="14">
    <w:abstractNumId w:val="4"/>
  </w:num>
  <w:num w:numId="15">
    <w:abstractNumId w:val="23"/>
  </w:num>
  <w:num w:numId="16">
    <w:abstractNumId w:val="25"/>
  </w:num>
  <w:num w:numId="17">
    <w:abstractNumId w:val="26"/>
  </w:num>
  <w:num w:numId="18">
    <w:abstractNumId w:val="9"/>
  </w:num>
  <w:num w:numId="19">
    <w:abstractNumId w:val="16"/>
  </w:num>
  <w:num w:numId="20">
    <w:abstractNumId w:val="11"/>
  </w:num>
  <w:num w:numId="21">
    <w:abstractNumId w:val="5"/>
  </w:num>
  <w:num w:numId="22">
    <w:abstractNumId w:val="18"/>
  </w:num>
  <w:num w:numId="23">
    <w:abstractNumId w:val="20"/>
  </w:num>
  <w:num w:numId="24">
    <w:abstractNumId w:val="21"/>
  </w:num>
  <w:num w:numId="25">
    <w:abstractNumId w:val="6"/>
  </w:num>
  <w:num w:numId="26">
    <w:abstractNumId w:val="10"/>
  </w:num>
  <w:num w:numId="27">
    <w:abstractNumId w:val="17"/>
  </w:num>
  <w:num w:numId="28">
    <w:abstractNumId w:val="28"/>
  </w:num>
  <w:num w:numId="29">
    <w:abstractNumId w:val="12"/>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activeWritingStyle w:appName="MSWord" w:lang="es-NI"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0F6"/>
    <w:rsid w:val="0000443C"/>
    <w:rsid w:val="00005881"/>
    <w:rsid w:val="000058F6"/>
    <w:rsid w:val="00006C38"/>
    <w:rsid w:val="00012E76"/>
    <w:rsid w:val="00014511"/>
    <w:rsid w:val="00015D09"/>
    <w:rsid w:val="00024DDB"/>
    <w:rsid w:val="0003106E"/>
    <w:rsid w:val="00035522"/>
    <w:rsid w:val="000466D4"/>
    <w:rsid w:val="00067710"/>
    <w:rsid w:val="00072534"/>
    <w:rsid w:val="00075C57"/>
    <w:rsid w:val="000823C9"/>
    <w:rsid w:val="0009474D"/>
    <w:rsid w:val="00097295"/>
    <w:rsid w:val="000A330D"/>
    <w:rsid w:val="000B3DF9"/>
    <w:rsid w:val="000B487A"/>
    <w:rsid w:val="000C24C0"/>
    <w:rsid w:val="000D3088"/>
    <w:rsid w:val="000D594A"/>
    <w:rsid w:val="000D758B"/>
    <w:rsid w:val="000E76CE"/>
    <w:rsid w:val="000F3C5E"/>
    <w:rsid w:val="000F4DD3"/>
    <w:rsid w:val="000F7076"/>
    <w:rsid w:val="001020F6"/>
    <w:rsid w:val="00102EC3"/>
    <w:rsid w:val="00106614"/>
    <w:rsid w:val="0011554A"/>
    <w:rsid w:val="00127336"/>
    <w:rsid w:val="00134D60"/>
    <w:rsid w:val="001350AC"/>
    <w:rsid w:val="00135F15"/>
    <w:rsid w:val="001360AE"/>
    <w:rsid w:val="0013742E"/>
    <w:rsid w:val="00141DEF"/>
    <w:rsid w:val="00147350"/>
    <w:rsid w:val="001477B8"/>
    <w:rsid w:val="00147E9E"/>
    <w:rsid w:val="00164F94"/>
    <w:rsid w:val="00181550"/>
    <w:rsid w:val="00184F88"/>
    <w:rsid w:val="00190503"/>
    <w:rsid w:val="00191BA8"/>
    <w:rsid w:val="0019414C"/>
    <w:rsid w:val="00195BEB"/>
    <w:rsid w:val="001A7108"/>
    <w:rsid w:val="001C797F"/>
    <w:rsid w:val="001F4521"/>
    <w:rsid w:val="001F7514"/>
    <w:rsid w:val="00204EE4"/>
    <w:rsid w:val="00224509"/>
    <w:rsid w:val="00232429"/>
    <w:rsid w:val="002334F2"/>
    <w:rsid w:val="002346C6"/>
    <w:rsid w:val="00234C44"/>
    <w:rsid w:val="002431C4"/>
    <w:rsid w:val="002452CE"/>
    <w:rsid w:val="00245A57"/>
    <w:rsid w:val="00252A3F"/>
    <w:rsid w:val="002604A2"/>
    <w:rsid w:val="00270068"/>
    <w:rsid w:val="002735C8"/>
    <w:rsid w:val="002771AC"/>
    <w:rsid w:val="00277814"/>
    <w:rsid w:val="00296E5F"/>
    <w:rsid w:val="002A6E9B"/>
    <w:rsid w:val="002B586A"/>
    <w:rsid w:val="002C2A96"/>
    <w:rsid w:val="002C2C7C"/>
    <w:rsid w:val="002C4125"/>
    <w:rsid w:val="002D3466"/>
    <w:rsid w:val="002D39A0"/>
    <w:rsid w:val="002D7186"/>
    <w:rsid w:val="002E32AB"/>
    <w:rsid w:val="002E3EFE"/>
    <w:rsid w:val="002F226C"/>
    <w:rsid w:val="002F34D0"/>
    <w:rsid w:val="003001F7"/>
    <w:rsid w:val="00303C7A"/>
    <w:rsid w:val="00306550"/>
    <w:rsid w:val="00313C91"/>
    <w:rsid w:val="003235CD"/>
    <w:rsid w:val="003270B5"/>
    <w:rsid w:val="003321A0"/>
    <w:rsid w:val="00336436"/>
    <w:rsid w:val="00337BBA"/>
    <w:rsid w:val="00340309"/>
    <w:rsid w:val="00345725"/>
    <w:rsid w:val="00345E05"/>
    <w:rsid w:val="003503B9"/>
    <w:rsid w:val="00353953"/>
    <w:rsid w:val="00353AC0"/>
    <w:rsid w:val="0035415C"/>
    <w:rsid w:val="00354BD4"/>
    <w:rsid w:val="00357756"/>
    <w:rsid w:val="00361CAB"/>
    <w:rsid w:val="003916BC"/>
    <w:rsid w:val="003957EB"/>
    <w:rsid w:val="00395EC2"/>
    <w:rsid w:val="003976AE"/>
    <w:rsid w:val="003A17B1"/>
    <w:rsid w:val="003A2201"/>
    <w:rsid w:val="003A320A"/>
    <w:rsid w:val="003A552F"/>
    <w:rsid w:val="003B0109"/>
    <w:rsid w:val="003C1353"/>
    <w:rsid w:val="003C1708"/>
    <w:rsid w:val="003C7663"/>
    <w:rsid w:val="003D35FF"/>
    <w:rsid w:val="003D5E08"/>
    <w:rsid w:val="003E7DFD"/>
    <w:rsid w:val="003F0E65"/>
    <w:rsid w:val="00407275"/>
    <w:rsid w:val="00411BD7"/>
    <w:rsid w:val="00412FB9"/>
    <w:rsid w:val="004155D8"/>
    <w:rsid w:val="00417EBA"/>
    <w:rsid w:val="00425C19"/>
    <w:rsid w:val="004273AE"/>
    <w:rsid w:val="00433337"/>
    <w:rsid w:val="00437245"/>
    <w:rsid w:val="0044259F"/>
    <w:rsid w:val="004433A9"/>
    <w:rsid w:val="00443E12"/>
    <w:rsid w:val="004704F9"/>
    <w:rsid w:val="004729D0"/>
    <w:rsid w:val="00477505"/>
    <w:rsid w:val="00480A12"/>
    <w:rsid w:val="004831E0"/>
    <w:rsid w:val="00483ABA"/>
    <w:rsid w:val="00484B48"/>
    <w:rsid w:val="00497AB7"/>
    <w:rsid w:val="004A6D50"/>
    <w:rsid w:val="004A7BA8"/>
    <w:rsid w:val="004B4982"/>
    <w:rsid w:val="004C54E7"/>
    <w:rsid w:val="004D0ED8"/>
    <w:rsid w:val="004D2C64"/>
    <w:rsid w:val="004D617E"/>
    <w:rsid w:val="004E2DE9"/>
    <w:rsid w:val="004E3941"/>
    <w:rsid w:val="004E5AC1"/>
    <w:rsid w:val="004F058F"/>
    <w:rsid w:val="004F2FDF"/>
    <w:rsid w:val="004F3BA8"/>
    <w:rsid w:val="004F6434"/>
    <w:rsid w:val="00502593"/>
    <w:rsid w:val="0050266C"/>
    <w:rsid w:val="00504F26"/>
    <w:rsid w:val="00505558"/>
    <w:rsid w:val="00510858"/>
    <w:rsid w:val="00514477"/>
    <w:rsid w:val="00521F3B"/>
    <w:rsid w:val="00525D56"/>
    <w:rsid w:val="005309DE"/>
    <w:rsid w:val="00536020"/>
    <w:rsid w:val="00537CE7"/>
    <w:rsid w:val="00560201"/>
    <w:rsid w:val="005640D3"/>
    <w:rsid w:val="00566C30"/>
    <w:rsid w:val="005806DA"/>
    <w:rsid w:val="005811DB"/>
    <w:rsid w:val="00591937"/>
    <w:rsid w:val="0059597D"/>
    <w:rsid w:val="00596376"/>
    <w:rsid w:val="00597340"/>
    <w:rsid w:val="005A276D"/>
    <w:rsid w:val="005A32ED"/>
    <w:rsid w:val="005B0334"/>
    <w:rsid w:val="005B2833"/>
    <w:rsid w:val="005B411F"/>
    <w:rsid w:val="005C10C8"/>
    <w:rsid w:val="005C6F4D"/>
    <w:rsid w:val="005D48C9"/>
    <w:rsid w:val="005D5167"/>
    <w:rsid w:val="005E214D"/>
    <w:rsid w:val="005E50C2"/>
    <w:rsid w:val="005F46E7"/>
    <w:rsid w:val="006000E2"/>
    <w:rsid w:val="00600A10"/>
    <w:rsid w:val="00601C08"/>
    <w:rsid w:val="0061650E"/>
    <w:rsid w:val="00616F67"/>
    <w:rsid w:val="00617C30"/>
    <w:rsid w:val="00623305"/>
    <w:rsid w:val="00624147"/>
    <w:rsid w:val="0062591F"/>
    <w:rsid w:val="00631622"/>
    <w:rsid w:val="006333A4"/>
    <w:rsid w:val="006373C5"/>
    <w:rsid w:val="0064430A"/>
    <w:rsid w:val="006449E7"/>
    <w:rsid w:val="00662274"/>
    <w:rsid w:val="00666179"/>
    <w:rsid w:val="006670F2"/>
    <w:rsid w:val="006728D4"/>
    <w:rsid w:val="0067629B"/>
    <w:rsid w:val="0067737E"/>
    <w:rsid w:val="00682660"/>
    <w:rsid w:val="00690963"/>
    <w:rsid w:val="006938ED"/>
    <w:rsid w:val="00694D06"/>
    <w:rsid w:val="0069765D"/>
    <w:rsid w:val="006B0CEA"/>
    <w:rsid w:val="006B0D09"/>
    <w:rsid w:val="006B18AC"/>
    <w:rsid w:val="006B528D"/>
    <w:rsid w:val="006C0E9C"/>
    <w:rsid w:val="006C14CB"/>
    <w:rsid w:val="006D789F"/>
    <w:rsid w:val="006E421D"/>
    <w:rsid w:val="006E5126"/>
    <w:rsid w:val="006E758C"/>
    <w:rsid w:val="006F0629"/>
    <w:rsid w:val="006F2E07"/>
    <w:rsid w:val="006F46D4"/>
    <w:rsid w:val="00705AE3"/>
    <w:rsid w:val="007106A6"/>
    <w:rsid w:val="00721779"/>
    <w:rsid w:val="00722C18"/>
    <w:rsid w:val="00747C36"/>
    <w:rsid w:val="00767511"/>
    <w:rsid w:val="007767AD"/>
    <w:rsid w:val="00777ADB"/>
    <w:rsid w:val="00781527"/>
    <w:rsid w:val="0078408D"/>
    <w:rsid w:val="00785C41"/>
    <w:rsid w:val="0079438B"/>
    <w:rsid w:val="007961CB"/>
    <w:rsid w:val="007A5B8A"/>
    <w:rsid w:val="007A6669"/>
    <w:rsid w:val="007B1F27"/>
    <w:rsid w:val="007B2443"/>
    <w:rsid w:val="007B55EB"/>
    <w:rsid w:val="007B6D75"/>
    <w:rsid w:val="007B7582"/>
    <w:rsid w:val="007C346B"/>
    <w:rsid w:val="007C4F94"/>
    <w:rsid w:val="007D35D6"/>
    <w:rsid w:val="007D3F95"/>
    <w:rsid w:val="007D58BC"/>
    <w:rsid w:val="007E37D5"/>
    <w:rsid w:val="007F2BFE"/>
    <w:rsid w:val="008128EB"/>
    <w:rsid w:val="008135A7"/>
    <w:rsid w:val="00813F7A"/>
    <w:rsid w:val="00815930"/>
    <w:rsid w:val="0082242A"/>
    <w:rsid w:val="008238AC"/>
    <w:rsid w:val="00831DB7"/>
    <w:rsid w:val="008372A1"/>
    <w:rsid w:val="00843754"/>
    <w:rsid w:val="00854E0A"/>
    <w:rsid w:val="008554E0"/>
    <w:rsid w:val="008606A3"/>
    <w:rsid w:val="008617C4"/>
    <w:rsid w:val="00862931"/>
    <w:rsid w:val="00862C5C"/>
    <w:rsid w:val="00872C87"/>
    <w:rsid w:val="00872DEF"/>
    <w:rsid w:val="00875EB5"/>
    <w:rsid w:val="0087671C"/>
    <w:rsid w:val="008A1540"/>
    <w:rsid w:val="008A3F9A"/>
    <w:rsid w:val="008A4FEA"/>
    <w:rsid w:val="008A7080"/>
    <w:rsid w:val="008B0334"/>
    <w:rsid w:val="008B5287"/>
    <w:rsid w:val="008C14EC"/>
    <w:rsid w:val="008C7D6D"/>
    <w:rsid w:val="008D269B"/>
    <w:rsid w:val="008D4C2E"/>
    <w:rsid w:val="008D6CCE"/>
    <w:rsid w:val="008E7C0A"/>
    <w:rsid w:val="008F64E8"/>
    <w:rsid w:val="008F6E7F"/>
    <w:rsid w:val="009025F1"/>
    <w:rsid w:val="009052DE"/>
    <w:rsid w:val="00913A30"/>
    <w:rsid w:val="00925834"/>
    <w:rsid w:val="009434AB"/>
    <w:rsid w:val="00943717"/>
    <w:rsid w:val="00950D4A"/>
    <w:rsid w:val="0095265E"/>
    <w:rsid w:val="00953F55"/>
    <w:rsid w:val="00962E26"/>
    <w:rsid w:val="00981164"/>
    <w:rsid w:val="009850B1"/>
    <w:rsid w:val="00990419"/>
    <w:rsid w:val="009A0F26"/>
    <w:rsid w:val="009A64B2"/>
    <w:rsid w:val="009A70F9"/>
    <w:rsid w:val="009B0EB8"/>
    <w:rsid w:val="009B10DB"/>
    <w:rsid w:val="009B6A74"/>
    <w:rsid w:val="009C0B01"/>
    <w:rsid w:val="009C0FE7"/>
    <w:rsid w:val="009E5552"/>
    <w:rsid w:val="009F0295"/>
    <w:rsid w:val="00A0434C"/>
    <w:rsid w:val="00A07939"/>
    <w:rsid w:val="00A11727"/>
    <w:rsid w:val="00A167B5"/>
    <w:rsid w:val="00A16BCE"/>
    <w:rsid w:val="00A17C9C"/>
    <w:rsid w:val="00A226C6"/>
    <w:rsid w:val="00A251ED"/>
    <w:rsid w:val="00A2526E"/>
    <w:rsid w:val="00A2590B"/>
    <w:rsid w:val="00A2719A"/>
    <w:rsid w:val="00A325E2"/>
    <w:rsid w:val="00A33FE5"/>
    <w:rsid w:val="00A348F4"/>
    <w:rsid w:val="00A365F0"/>
    <w:rsid w:val="00A3747D"/>
    <w:rsid w:val="00A4082E"/>
    <w:rsid w:val="00A437EE"/>
    <w:rsid w:val="00A46CA2"/>
    <w:rsid w:val="00A4745D"/>
    <w:rsid w:val="00A51EC7"/>
    <w:rsid w:val="00A711C3"/>
    <w:rsid w:val="00A84182"/>
    <w:rsid w:val="00A909B3"/>
    <w:rsid w:val="00A950F0"/>
    <w:rsid w:val="00A96055"/>
    <w:rsid w:val="00AB62DD"/>
    <w:rsid w:val="00AB70D1"/>
    <w:rsid w:val="00AC5E4E"/>
    <w:rsid w:val="00AD21E7"/>
    <w:rsid w:val="00AD6BBF"/>
    <w:rsid w:val="00AE2642"/>
    <w:rsid w:val="00B04CEE"/>
    <w:rsid w:val="00B1361B"/>
    <w:rsid w:val="00B14B63"/>
    <w:rsid w:val="00B15149"/>
    <w:rsid w:val="00B160FA"/>
    <w:rsid w:val="00B21F27"/>
    <w:rsid w:val="00B2349F"/>
    <w:rsid w:val="00B236A7"/>
    <w:rsid w:val="00B26B36"/>
    <w:rsid w:val="00B30872"/>
    <w:rsid w:val="00B35690"/>
    <w:rsid w:val="00B40A16"/>
    <w:rsid w:val="00B47908"/>
    <w:rsid w:val="00B47CD7"/>
    <w:rsid w:val="00B50E07"/>
    <w:rsid w:val="00B61149"/>
    <w:rsid w:val="00B61D36"/>
    <w:rsid w:val="00B64167"/>
    <w:rsid w:val="00B64B49"/>
    <w:rsid w:val="00B6691C"/>
    <w:rsid w:val="00B675B6"/>
    <w:rsid w:val="00B677C1"/>
    <w:rsid w:val="00B716B8"/>
    <w:rsid w:val="00B7419F"/>
    <w:rsid w:val="00B76EE4"/>
    <w:rsid w:val="00B7730A"/>
    <w:rsid w:val="00B87B99"/>
    <w:rsid w:val="00B87F51"/>
    <w:rsid w:val="00B900CC"/>
    <w:rsid w:val="00B9139F"/>
    <w:rsid w:val="00B92E22"/>
    <w:rsid w:val="00B960FE"/>
    <w:rsid w:val="00B96658"/>
    <w:rsid w:val="00BA0932"/>
    <w:rsid w:val="00BA6B15"/>
    <w:rsid w:val="00BB350D"/>
    <w:rsid w:val="00BB5F29"/>
    <w:rsid w:val="00BC76EA"/>
    <w:rsid w:val="00BD020C"/>
    <w:rsid w:val="00BD0CD8"/>
    <w:rsid w:val="00BD1E61"/>
    <w:rsid w:val="00BD36EC"/>
    <w:rsid w:val="00BE5320"/>
    <w:rsid w:val="00BE7436"/>
    <w:rsid w:val="00BF2B57"/>
    <w:rsid w:val="00BF5A91"/>
    <w:rsid w:val="00C00B6D"/>
    <w:rsid w:val="00C050E3"/>
    <w:rsid w:val="00C117A1"/>
    <w:rsid w:val="00C15247"/>
    <w:rsid w:val="00C1758E"/>
    <w:rsid w:val="00C24296"/>
    <w:rsid w:val="00C32777"/>
    <w:rsid w:val="00C3518F"/>
    <w:rsid w:val="00C36C50"/>
    <w:rsid w:val="00C3745F"/>
    <w:rsid w:val="00C37DF9"/>
    <w:rsid w:val="00C45EF1"/>
    <w:rsid w:val="00C505D5"/>
    <w:rsid w:val="00C5501D"/>
    <w:rsid w:val="00C56EFF"/>
    <w:rsid w:val="00C61FD8"/>
    <w:rsid w:val="00C62C83"/>
    <w:rsid w:val="00C74B9A"/>
    <w:rsid w:val="00C7794C"/>
    <w:rsid w:val="00C80752"/>
    <w:rsid w:val="00C92BA4"/>
    <w:rsid w:val="00C94FA4"/>
    <w:rsid w:val="00CA34C3"/>
    <w:rsid w:val="00CA5AE7"/>
    <w:rsid w:val="00CA6B73"/>
    <w:rsid w:val="00CC1A3B"/>
    <w:rsid w:val="00CC5E88"/>
    <w:rsid w:val="00CC7DE7"/>
    <w:rsid w:val="00CE1754"/>
    <w:rsid w:val="00CE5AE7"/>
    <w:rsid w:val="00D01008"/>
    <w:rsid w:val="00D011AB"/>
    <w:rsid w:val="00D03D39"/>
    <w:rsid w:val="00D12B20"/>
    <w:rsid w:val="00D131A6"/>
    <w:rsid w:val="00D15135"/>
    <w:rsid w:val="00D2151E"/>
    <w:rsid w:val="00D453A1"/>
    <w:rsid w:val="00D55E03"/>
    <w:rsid w:val="00D6021A"/>
    <w:rsid w:val="00D65375"/>
    <w:rsid w:val="00D662DB"/>
    <w:rsid w:val="00D9493F"/>
    <w:rsid w:val="00DA4730"/>
    <w:rsid w:val="00DA7405"/>
    <w:rsid w:val="00DA7ACE"/>
    <w:rsid w:val="00DA7F29"/>
    <w:rsid w:val="00DB1C64"/>
    <w:rsid w:val="00DD6528"/>
    <w:rsid w:val="00DD6D7D"/>
    <w:rsid w:val="00DE399F"/>
    <w:rsid w:val="00DF0805"/>
    <w:rsid w:val="00DF71DD"/>
    <w:rsid w:val="00E02D69"/>
    <w:rsid w:val="00E037B1"/>
    <w:rsid w:val="00E10083"/>
    <w:rsid w:val="00E10974"/>
    <w:rsid w:val="00E10ECF"/>
    <w:rsid w:val="00E27AC8"/>
    <w:rsid w:val="00E30215"/>
    <w:rsid w:val="00E30EFD"/>
    <w:rsid w:val="00E36B6D"/>
    <w:rsid w:val="00E40196"/>
    <w:rsid w:val="00E41C7D"/>
    <w:rsid w:val="00E52A0C"/>
    <w:rsid w:val="00E57869"/>
    <w:rsid w:val="00E60613"/>
    <w:rsid w:val="00E65D90"/>
    <w:rsid w:val="00E72C07"/>
    <w:rsid w:val="00E7395A"/>
    <w:rsid w:val="00E75B82"/>
    <w:rsid w:val="00E75D3E"/>
    <w:rsid w:val="00E8574E"/>
    <w:rsid w:val="00E86A4C"/>
    <w:rsid w:val="00E875A7"/>
    <w:rsid w:val="00EA1AA5"/>
    <w:rsid w:val="00ED2B67"/>
    <w:rsid w:val="00EE187F"/>
    <w:rsid w:val="00EE62E5"/>
    <w:rsid w:val="00EF4B00"/>
    <w:rsid w:val="00EF5C7E"/>
    <w:rsid w:val="00F033C5"/>
    <w:rsid w:val="00F12007"/>
    <w:rsid w:val="00F1216F"/>
    <w:rsid w:val="00F14E66"/>
    <w:rsid w:val="00F224EE"/>
    <w:rsid w:val="00F31E22"/>
    <w:rsid w:val="00F3347A"/>
    <w:rsid w:val="00F3396C"/>
    <w:rsid w:val="00F35E79"/>
    <w:rsid w:val="00F40556"/>
    <w:rsid w:val="00F55212"/>
    <w:rsid w:val="00F570A9"/>
    <w:rsid w:val="00F57FD1"/>
    <w:rsid w:val="00F606F4"/>
    <w:rsid w:val="00F720B3"/>
    <w:rsid w:val="00F74909"/>
    <w:rsid w:val="00F74B8C"/>
    <w:rsid w:val="00F8755F"/>
    <w:rsid w:val="00F90A5A"/>
    <w:rsid w:val="00FA76FD"/>
    <w:rsid w:val="00FB5E17"/>
    <w:rsid w:val="00FC23E0"/>
    <w:rsid w:val="00FD3149"/>
    <w:rsid w:val="00FD7AE2"/>
    <w:rsid w:val="00FE47A5"/>
    <w:rsid w:val="00FF1B75"/>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673EA68-C232-447F-98AC-2E28C76E9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2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675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020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20F6"/>
  </w:style>
  <w:style w:type="paragraph" w:styleId="Piedepgina">
    <w:name w:val="footer"/>
    <w:basedOn w:val="Normal"/>
    <w:link w:val="PiedepginaCar"/>
    <w:uiPriority w:val="99"/>
    <w:unhideWhenUsed/>
    <w:rsid w:val="001020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20F6"/>
  </w:style>
  <w:style w:type="character" w:customStyle="1" w:styleId="Ttulo1Car">
    <w:name w:val="Título 1 Car"/>
    <w:basedOn w:val="Fuentedeprrafopredeter"/>
    <w:link w:val="Ttulo1"/>
    <w:uiPriority w:val="9"/>
    <w:rsid w:val="001020F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767511"/>
    <w:pPr>
      <w:outlineLvl w:val="9"/>
    </w:pPr>
    <w:rPr>
      <w:lang w:eastAsia="es-NI"/>
    </w:rPr>
  </w:style>
  <w:style w:type="paragraph" w:styleId="TDC1">
    <w:name w:val="toc 1"/>
    <w:basedOn w:val="Normal"/>
    <w:next w:val="Normal"/>
    <w:autoRedefine/>
    <w:uiPriority w:val="39"/>
    <w:unhideWhenUsed/>
    <w:rsid w:val="00767511"/>
    <w:pPr>
      <w:spacing w:after="100"/>
    </w:pPr>
  </w:style>
  <w:style w:type="character" w:styleId="Hipervnculo">
    <w:name w:val="Hyperlink"/>
    <w:basedOn w:val="Fuentedeprrafopredeter"/>
    <w:uiPriority w:val="99"/>
    <w:unhideWhenUsed/>
    <w:rsid w:val="00767511"/>
    <w:rPr>
      <w:color w:val="0563C1" w:themeColor="hyperlink"/>
      <w:u w:val="single"/>
    </w:rPr>
  </w:style>
  <w:style w:type="character" w:customStyle="1" w:styleId="Ttulo2Car">
    <w:name w:val="Título 2 Car"/>
    <w:basedOn w:val="Fuentedeprrafopredeter"/>
    <w:link w:val="Ttulo2"/>
    <w:uiPriority w:val="9"/>
    <w:rsid w:val="00767511"/>
    <w:rPr>
      <w:rFonts w:asciiTheme="majorHAnsi" w:eastAsiaTheme="majorEastAsia" w:hAnsiTheme="majorHAnsi" w:cstheme="majorBidi"/>
      <w:color w:val="2E74B5" w:themeColor="accent1" w:themeShade="BF"/>
      <w:sz w:val="26"/>
      <w:szCs w:val="26"/>
    </w:rPr>
  </w:style>
  <w:style w:type="paragraph" w:styleId="Subttulo">
    <w:name w:val="Subtitle"/>
    <w:basedOn w:val="Normal"/>
    <w:next w:val="Normal"/>
    <w:link w:val="SubttuloCar"/>
    <w:uiPriority w:val="11"/>
    <w:qFormat/>
    <w:rsid w:val="0076751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67511"/>
    <w:rPr>
      <w:rFonts w:eastAsiaTheme="minorEastAsia"/>
      <w:color w:val="5A5A5A" w:themeColor="text1" w:themeTint="A5"/>
      <w:spacing w:val="15"/>
    </w:rPr>
  </w:style>
  <w:style w:type="paragraph" w:styleId="Prrafodelista">
    <w:name w:val="List Paragraph"/>
    <w:basedOn w:val="Normal"/>
    <w:uiPriority w:val="34"/>
    <w:qFormat/>
    <w:rsid w:val="00DD6528"/>
    <w:pPr>
      <w:ind w:left="720"/>
      <w:contextualSpacing/>
    </w:pPr>
  </w:style>
  <w:style w:type="character" w:customStyle="1" w:styleId="Refdenotaalpie1">
    <w:name w:val="Ref. de nota al pie1"/>
    <w:uiPriority w:val="99"/>
    <w:rsid w:val="006C14CB"/>
    <w:rPr>
      <w:vertAlign w:val="superscript"/>
    </w:rPr>
  </w:style>
  <w:style w:type="paragraph" w:customStyle="1" w:styleId="Notaalpie">
    <w:name w:val="Nota al pie"/>
    <w:basedOn w:val="Normal"/>
    <w:uiPriority w:val="99"/>
    <w:rsid w:val="006C14CB"/>
    <w:pPr>
      <w:widowControl w:val="0"/>
      <w:autoSpaceDE w:val="0"/>
      <w:autoSpaceDN w:val="0"/>
      <w:adjustRightInd w:val="0"/>
      <w:spacing w:after="0" w:line="240" w:lineRule="auto"/>
    </w:pPr>
    <w:rPr>
      <w:rFonts w:ascii="Liberation Serif" w:eastAsia="Times New Roman" w:hAnsi="Liberation Serif" w:cs="Liberation Serif"/>
      <w:kern w:val="1"/>
      <w:sz w:val="20"/>
      <w:szCs w:val="20"/>
      <w:lang w:eastAsia="zh-CN" w:bidi="hi-IN"/>
    </w:rPr>
  </w:style>
  <w:style w:type="character" w:styleId="Refdenotaalpie">
    <w:name w:val="footnote reference"/>
    <w:basedOn w:val="Fuentedeprrafopredeter"/>
    <w:uiPriority w:val="99"/>
    <w:rsid w:val="006C14CB"/>
    <w:rPr>
      <w:vertAlign w:val="superscript"/>
    </w:rPr>
  </w:style>
  <w:style w:type="paragraph" w:customStyle="1" w:styleId="western">
    <w:name w:val="western"/>
    <w:uiPriority w:val="99"/>
    <w:rsid w:val="007B7582"/>
    <w:pPr>
      <w:autoSpaceDE w:val="0"/>
      <w:autoSpaceDN w:val="0"/>
      <w:adjustRightInd w:val="0"/>
      <w:spacing w:after="0" w:line="240" w:lineRule="auto"/>
    </w:pPr>
    <w:rPr>
      <w:rFonts w:ascii="Arial" w:eastAsia="Times New Roman" w:hAnsi="Liberation Serif" w:cs="Times New Roman"/>
      <w:kern w:val="1"/>
      <w:sz w:val="20"/>
      <w:szCs w:val="20"/>
      <w:lang w:val="en-US" w:eastAsia="zh-CN"/>
    </w:rPr>
  </w:style>
  <w:style w:type="paragraph" w:styleId="Textonotapie">
    <w:name w:val="footnote text"/>
    <w:basedOn w:val="Normal"/>
    <w:link w:val="TextonotapieCar1"/>
    <w:uiPriority w:val="99"/>
    <w:rsid w:val="007B7582"/>
    <w:pPr>
      <w:widowControl w:val="0"/>
      <w:autoSpaceDE w:val="0"/>
      <w:autoSpaceDN w:val="0"/>
      <w:adjustRightInd w:val="0"/>
      <w:spacing w:after="0" w:line="240" w:lineRule="auto"/>
    </w:pPr>
    <w:rPr>
      <w:rFonts w:ascii="Times New Roman" w:eastAsia="Times New Roman" w:hAnsi="Liberation Serif" w:cs="Times New Roman"/>
      <w:sz w:val="20"/>
      <w:szCs w:val="20"/>
      <w:lang w:val="es-ES_tradnl" w:eastAsia="zh-CN" w:bidi="hi-IN"/>
    </w:rPr>
  </w:style>
  <w:style w:type="character" w:customStyle="1" w:styleId="TextonotapieCar">
    <w:name w:val="Texto nota pie Car"/>
    <w:basedOn w:val="Fuentedeprrafopredeter"/>
    <w:uiPriority w:val="99"/>
    <w:semiHidden/>
    <w:rsid w:val="007B7582"/>
    <w:rPr>
      <w:sz w:val="20"/>
      <w:szCs w:val="20"/>
    </w:rPr>
  </w:style>
  <w:style w:type="character" w:customStyle="1" w:styleId="TextonotapieCar1">
    <w:name w:val="Texto nota pie Car1"/>
    <w:basedOn w:val="Fuentedeprrafopredeter"/>
    <w:link w:val="Textonotapie"/>
    <w:uiPriority w:val="99"/>
    <w:rsid w:val="007B7582"/>
    <w:rPr>
      <w:rFonts w:ascii="Times New Roman" w:eastAsia="Times New Roman" w:hAnsi="Liberation Serif" w:cs="Times New Roman"/>
      <w:sz w:val="20"/>
      <w:szCs w:val="20"/>
      <w:lang w:val="es-ES_tradnl" w:eastAsia="zh-CN" w:bidi="hi-IN"/>
    </w:rPr>
  </w:style>
  <w:style w:type="table" w:styleId="Listaclara-nfasis1">
    <w:name w:val="Light List Accent 1"/>
    <w:basedOn w:val="Tablanormal"/>
    <w:uiPriority w:val="61"/>
    <w:rsid w:val="008E7C0A"/>
    <w:pPr>
      <w:spacing w:after="0" w:line="240" w:lineRule="auto"/>
    </w:pPr>
    <w:rPr>
      <w:lang w:val="es-ES_tradnl"/>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Descripcin">
    <w:name w:val="caption"/>
    <w:basedOn w:val="Normal"/>
    <w:next w:val="Normal"/>
    <w:uiPriority w:val="35"/>
    <w:unhideWhenUsed/>
    <w:qFormat/>
    <w:rsid w:val="007961C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5D90"/>
    <w:pPr>
      <w:spacing w:after="0"/>
    </w:pPr>
  </w:style>
  <w:style w:type="table" w:styleId="Tablaconcuadrcula">
    <w:name w:val="Table Grid"/>
    <w:basedOn w:val="Tablanormal"/>
    <w:uiPriority w:val="39"/>
    <w:rsid w:val="004F64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3-nfasis5">
    <w:name w:val="List Table 3 Accent 5"/>
    <w:basedOn w:val="Tablanormal"/>
    <w:uiPriority w:val="48"/>
    <w:rsid w:val="004F6434"/>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1">
    <w:name w:val="List Table 3 Accent 1"/>
    <w:basedOn w:val="Tablanormal"/>
    <w:uiPriority w:val="48"/>
    <w:rsid w:val="00BF5A91"/>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rockcherry.wordpress.com/2013/07/15/diseno-responsiv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alegsa.com.ar/Dic/framework.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uwe.pst.ifi.lmu.de/"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es.kioskea.net/faq/10376-svg-como-leer-un-archivo-en-formato-svg" TargetMode="External"/><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www.bab-soft.com/es/diseno_desarrollo_aplicaciones_web.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dotlrn.org/about/" TargetMode="External"/><Relationship Id="rId35"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D7E4-11E8-45CA-A9E3-DCEE10C0B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76</Pages>
  <Words>10863</Words>
  <Characters>59748</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70471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Maykel López</dc:creator>
  <cp:keywords/>
  <dc:description/>
  <cp:lastModifiedBy>Maykel López</cp:lastModifiedBy>
  <cp:revision>3</cp:revision>
  <cp:lastPrinted>2017-12-04T04:10:00Z</cp:lastPrinted>
  <dcterms:created xsi:type="dcterms:W3CDTF">2017-12-04T04:10:00Z</dcterms:created>
  <dcterms:modified xsi:type="dcterms:W3CDTF">2017-12-04T04:11:00Z</dcterms:modified>
</cp:coreProperties>
</file>