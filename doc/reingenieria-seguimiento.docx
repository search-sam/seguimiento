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20F6" w:rsidRPr="00B7730A" w:rsidRDefault="001020F6" w:rsidP="001020F6">
      <w:pPr>
        <w:autoSpaceDE w:val="0"/>
        <w:autoSpaceDN w:val="0"/>
        <w:adjustRightInd w:val="0"/>
        <w:spacing w:after="0" w:line="240" w:lineRule="auto"/>
        <w:jc w:val="center"/>
        <w:rPr>
          <w:rFonts w:ascii="Arial" w:eastAsia="Times New Roman" w:hAnsi="Arial" w:cs="Arial"/>
          <w:kern w:val="1"/>
        </w:rPr>
      </w:pPr>
      <w:bookmarkStart w:id="0" w:name="_Toc518273886"/>
      <w:bookmarkEnd w:id="0"/>
      <w:r w:rsidRPr="00B7730A">
        <w:rPr>
          <w:rFonts w:ascii="Arial" w:eastAsia="Times New Roman" w:hAnsi="Arial" w:cs="Arial"/>
          <w:bCs/>
          <w:kern w:val="1"/>
          <w:sz w:val="24"/>
          <w:szCs w:val="44"/>
          <w:cs/>
          <w:lang w:eastAsia="zh-CN" w:bidi="hi-IN"/>
        </w:rPr>
        <w:t>Universidad Nacional de Ingeniería</w:t>
      </w:r>
    </w:p>
    <w:p w:rsidR="001020F6" w:rsidRPr="00B7730A" w:rsidRDefault="001020F6" w:rsidP="001020F6">
      <w:pPr>
        <w:autoSpaceDE w:val="0"/>
        <w:autoSpaceDN w:val="0"/>
        <w:adjustRightInd w:val="0"/>
        <w:spacing w:after="0" w:line="240" w:lineRule="auto"/>
        <w:jc w:val="center"/>
        <w:rPr>
          <w:rFonts w:ascii="Arial" w:eastAsia="Times New Roman" w:hAnsi="Arial" w:cs="Arial"/>
          <w:kern w:val="1"/>
          <w:szCs w:val="24"/>
        </w:rPr>
      </w:pPr>
      <w:bookmarkStart w:id="1" w:name="_Toc1923984792"/>
      <w:bookmarkEnd w:id="1"/>
      <w:r w:rsidRPr="00B7730A">
        <w:rPr>
          <w:rFonts w:ascii="Arial" w:eastAsia="Times New Roman" w:hAnsi="Arial" w:cs="Arial"/>
          <w:kern w:val="1"/>
          <w:sz w:val="32"/>
          <w:szCs w:val="24"/>
          <w:lang w:eastAsia="zh-CN" w:bidi="hi-IN"/>
        </w:rPr>
        <w:t>Facultad de Electrotecnia y Computación</w:t>
      </w:r>
    </w:p>
    <w:p w:rsidR="001020F6" w:rsidRPr="00B7730A" w:rsidRDefault="001020F6" w:rsidP="001020F6">
      <w:pPr>
        <w:autoSpaceDE w:val="0"/>
        <w:autoSpaceDN w:val="0"/>
        <w:adjustRightInd w:val="0"/>
        <w:spacing w:after="0" w:line="240" w:lineRule="auto"/>
        <w:jc w:val="center"/>
        <w:rPr>
          <w:rFonts w:ascii="Arial" w:eastAsia="Times New Roman" w:hAnsi="Arial" w:cs="Arial"/>
          <w:kern w:val="1"/>
          <w:szCs w:val="24"/>
        </w:rPr>
      </w:pPr>
      <w:bookmarkStart w:id="2" w:name="_Toc782963810"/>
      <w:bookmarkEnd w:id="2"/>
      <w:r w:rsidRPr="00B7730A">
        <w:rPr>
          <w:rFonts w:ascii="Arial" w:eastAsia="Times New Roman" w:hAnsi="Arial" w:cs="Arial"/>
          <w:kern w:val="1"/>
          <w:sz w:val="32"/>
          <w:szCs w:val="24"/>
          <w:lang w:eastAsia="zh-CN" w:bidi="hi-IN"/>
        </w:rPr>
        <w:t>Ingeniería en Computación</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Pr>
          <w:rFonts w:ascii="Calibri" w:eastAsia="Times New Roman" w:hAnsi="Calibri" w:cs="DejaVu Sans"/>
          <w:noProof/>
          <w:kern w:val="1"/>
          <w:szCs w:val="24"/>
          <w:lang w:eastAsia="es-NI"/>
        </w:rPr>
        <w:drawing>
          <wp:inline distT="0" distB="0" distL="0" distR="0" wp14:anchorId="36D93D89" wp14:editId="471A8297">
            <wp:extent cx="1314450" cy="819150"/>
            <wp:effectExtent l="0" t="0" r="0" b="0"/>
            <wp:docPr id="1" name="Imagen 1" descr="Z:\home\piccolina\Escritorio\monografia\protocolo\logo_uni_610x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piccolina\Escritorio\monografia\protocolo\logo_uni_610x37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4450" cy="819150"/>
                    </a:xfrm>
                    <a:prstGeom prst="rect">
                      <a:avLst/>
                    </a:prstGeom>
                    <a:noFill/>
                    <a:ln>
                      <a:noFill/>
                    </a:ln>
                  </pic:spPr>
                </pic:pic>
              </a:graphicData>
            </a:graphic>
          </wp:inline>
        </w:drawing>
      </w: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32"/>
          <w:szCs w:val="24"/>
        </w:rPr>
      </w:pPr>
    </w:p>
    <w:p w:rsidR="001020F6" w:rsidRPr="00B7730A" w:rsidRDefault="001020F6" w:rsidP="001020F6">
      <w:pPr>
        <w:autoSpaceDE w:val="0"/>
        <w:autoSpaceDN w:val="0"/>
        <w:adjustRightInd w:val="0"/>
        <w:spacing w:after="0" w:line="360" w:lineRule="auto"/>
        <w:jc w:val="center"/>
        <w:rPr>
          <w:rFonts w:ascii="Arial" w:eastAsia="Times New Roman" w:hAnsi="Arial" w:cs="Arial"/>
          <w:color w:val="2F5496"/>
          <w:kern w:val="1"/>
          <w:sz w:val="28"/>
          <w:szCs w:val="28"/>
        </w:rPr>
      </w:pPr>
      <w:bookmarkStart w:id="3" w:name="_Toc351502000"/>
      <w:bookmarkStart w:id="4" w:name="_Toc1995468637"/>
      <w:bookmarkEnd w:id="3"/>
      <w:bookmarkEnd w:id="4"/>
      <w:r w:rsidRPr="00B7730A">
        <w:rPr>
          <w:rFonts w:ascii="Arial" w:eastAsia="Times New Roman" w:hAnsi="Arial" w:cs="Arial"/>
          <w:color w:val="2F5496"/>
          <w:kern w:val="1"/>
          <w:sz w:val="28"/>
          <w:szCs w:val="28"/>
        </w:rPr>
        <w:t>Reingeniería del software del Sistema Seguimiento a Graduados de la Universidad Nacional de Ingeniería.</w:t>
      </w:r>
    </w:p>
    <w:p w:rsidR="001020F6" w:rsidRPr="003A2201" w:rsidRDefault="003A2201" w:rsidP="001020F6">
      <w:pPr>
        <w:autoSpaceDE w:val="0"/>
        <w:autoSpaceDN w:val="0"/>
        <w:adjustRightInd w:val="0"/>
        <w:spacing w:after="0" w:line="360" w:lineRule="auto"/>
        <w:jc w:val="center"/>
        <w:rPr>
          <w:rFonts w:ascii="Calibri" w:eastAsia="Times New Roman" w:hAnsi="Calibri" w:cs="DejaVu Sans"/>
          <w:kern w:val="1"/>
          <w:szCs w:val="24"/>
          <w:u w:val="single"/>
        </w:rPr>
      </w:pPr>
      <w:r>
        <w:rPr>
          <w:rFonts w:ascii="Arial" w:eastAsia="Times New Roman" w:hAnsi="Calibri" w:cs="DejaVu Sans"/>
          <w:b/>
          <w:color w:val="2F5496"/>
          <w:kern w:val="1"/>
          <w:sz w:val="36"/>
          <w:szCs w:val="24"/>
        </w:rPr>
        <w:t>Seguimiento</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color w:val="2F5496"/>
          <w:kern w:val="1"/>
          <w:sz w:val="24"/>
          <w:szCs w:val="24"/>
        </w:rPr>
      </w:pPr>
    </w:p>
    <w:p w:rsidR="001020F6" w:rsidRPr="00B7730A" w:rsidRDefault="001020F6" w:rsidP="001020F6">
      <w:pPr>
        <w:autoSpaceDE w:val="0"/>
        <w:autoSpaceDN w:val="0"/>
        <w:adjustRightInd w:val="0"/>
        <w:spacing w:after="0" w:line="360" w:lineRule="auto"/>
        <w:jc w:val="center"/>
        <w:rPr>
          <w:rFonts w:ascii="Arial" w:eastAsia="Times New Roman" w:hAnsi="Arial" w:cs="Arial"/>
          <w:kern w:val="1"/>
          <w:szCs w:val="24"/>
        </w:rPr>
      </w:pPr>
      <w:r w:rsidRPr="00B7730A">
        <w:rPr>
          <w:rFonts w:ascii="Arial" w:eastAsia="Times New Roman" w:hAnsi="Arial" w:cs="Arial"/>
          <w:kern w:val="1"/>
          <w:sz w:val="24"/>
          <w:szCs w:val="24"/>
        </w:rPr>
        <w:t>Para optar a título de Ingeniero en Computación</w:t>
      </w: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kern w:val="1"/>
          <w:sz w:val="24"/>
          <w:szCs w:val="24"/>
          <w:lang w:eastAsia="zh-CN" w:bidi="hi-IN"/>
        </w:rPr>
      </w:pPr>
    </w:p>
    <w:p w:rsidR="001020F6" w:rsidRPr="0063744B" w:rsidRDefault="001020F6" w:rsidP="001020F6">
      <w:pPr>
        <w:autoSpaceDE w:val="0"/>
        <w:autoSpaceDN w:val="0"/>
        <w:adjustRightInd w:val="0"/>
        <w:spacing w:after="0" w:line="360" w:lineRule="auto"/>
        <w:rPr>
          <w:rFonts w:ascii="Calibri" w:eastAsia="Times New Roman" w:hAnsi="Calibri" w:cs="DejaVu Sans"/>
          <w:kern w:val="1"/>
          <w:szCs w:val="24"/>
        </w:rPr>
      </w:pPr>
      <w:r w:rsidRPr="0063744B">
        <w:rPr>
          <w:rFonts w:ascii="Arial" w:eastAsia="Times New Roman" w:hAnsi="Calibri" w:cs="DejaVu Sans"/>
          <w:b/>
          <w:i/>
          <w:color w:val="2F5496"/>
          <w:kern w:val="1"/>
          <w:sz w:val="24"/>
          <w:szCs w:val="24"/>
        </w:rPr>
        <w:t>Presentado por:</w:t>
      </w:r>
    </w:p>
    <w:p w:rsidR="001020F6" w:rsidRPr="0063744B" w:rsidRDefault="001020F6" w:rsidP="001020F6">
      <w:pPr>
        <w:autoSpaceDE w:val="0"/>
        <w:autoSpaceDN w:val="0"/>
        <w:adjustRightInd w:val="0"/>
        <w:spacing w:after="0" w:line="360" w:lineRule="auto"/>
        <w:ind w:firstLine="708"/>
        <w:rPr>
          <w:rFonts w:ascii="Arial" w:eastAsia="Times New Roman" w:hAnsi="Calibri" w:cs="DejaVu Sans"/>
          <w:i/>
          <w:kern w:val="1"/>
          <w:sz w:val="24"/>
          <w:szCs w:val="24"/>
        </w:rPr>
      </w:pPr>
      <w:r w:rsidRPr="0063744B">
        <w:rPr>
          <w:rFonts w:ascii="Arial" w:eastAsia="Times New Roman" w:hAnsi="Calibri" w:cs="DejaVu Sans"/>
          <w:i/>
          <w:kern w:val="1"/>
          <w:sz w:val="24"/>
          <w:szCs w:val="24"/>
        </w:rPr>
        <w:t>Br. Federico Alfonso Matus Olivares</w:t>
      </w:r>
    </w:p>
    <w:p w:rsidR="001020F6" w:rsidRPr="0063744B" w:rsidRDefault="001020F6" w:rsidP="001020F6">
      <w:pPr>
        <w:autoSpaceDE w:val="0"/>
        <w:autoSpaceDN w:val="0"/>
        <w:adjustRightInd w:val="0"/>
        <w:spacing w:after="0" w:line="360" w:lineRule="auto"/>
        <w:ind w:firstLine="708"/>
        <w:rPr>
          <w:rFonts w:ascii="Arial" w:eastAsia="Times New Roman" w:hAnsi="Calibri" w:cs="DejaVu Sans"/>
          <w:i/>
          <w:kern w:val="1"/>
          <w:sz w:val="24"/>
          <w:szCs w:val="24"/>
        </w:rPr>
      </w:pPr>
      <w:r w:rsidRPr="0063744B">
        <w:rPr>
          <w:rFonts w:ascii="Arial" w:eastAsia="Times New Roman" w:hAnsi="Calibri" w:cs="DejaVu Sans"/>
          <w:i/>
          <w:kern w:val="1"/>
          <w:sz w:val="24"/>
          <w:szCs w:val="24"/>
        </w:rPr>
        <w:t>Br. Samuel Jos</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 xml:space="preserve"> Guti</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rrez Avil</w:t>
      </w:r>
      <w:r w:rsidRPr="0063744B">
        <w:rPr>
          <w:rFonts w:ascii="Arial" w:eastAsia="Times New Roman" w:hAnsi="Calibri" w:cs="DejaVu Sans"/>
          <w:i/>
          <w:kern w:val="1"/>
          <w:sz w:val="24"/>
          <w:szCs w:val="24"/>
        </w:rPr>
        <w:t>é</w:t>
      </w:r>
      <w:r w:rsidRPr="0063744B">
        <w:rPr>
          <w:rFonts w:ascii="Arial" w:eastAsia="Times New Roman" w:hAnsi="Calibri" w:cs="DejaVu Sans"/>
          <w:i/>
          <w:kern w:val="1"/>
          <w:sz w:val="24"/>
          <w:szCs w:val="24"/>
        </w:rPr>
        <w:t>s</w:t>
      </w:r>
    </w:p>
    <w:p w:rsidR="001020F6" w:rsidRPr="0063744B" w:rsidRDefault="001020F6" w:rsidP="001020F6">
      <w:pPr>
        <w:autoSpaceDE w:val="0"/>
        <w:autoSpaceDN w:val="0"/>
        <w:adjustRightInd w:val="0"/>
        <w:spacing w:after="0" w:line="360" w:lineRule="auto"/>
        <w:rPr>
          <w:rFonts w:ascii="Calibri" w:eastAsia="Times New Roman" w:hAnsi="Calibri" w:cs="DejaVu Sans"/>
          <w:kern w:val="1"/>
          <w:szCs w:val="24"/>
        </w:rPr>
      </w:pPr>
      <w:r w:rsidRPr="0063744B">
        <w:rPr>
          <w:rFonts w:ascii="Arial" w:eastAsia="Times New Roman" w:hAnsi="Calibri" w:cs="DejaVu Sans"/>
          <w:b/>
          <w:i/>
          <w:color w:val="2F5496"/>
          <w:kern w:val="1"/>
          <w:sz w:val="24"/>
          <w:szCs w:val="24"/>
        </w:rPr>
        <w:t>Tutor:</w:t>
      </w:r>
    </w:p>
    <w:p w:rsidR="001020F6" w:rsidRPr="0063744B" w:rsidRDefault="001020F6" w:rsidP="001020F6">
      <w:pPr>
        <w:autoSpaceDE w:val="0"/>
        <w:autoSpaceDN w:val="0"/>
        <w:adjustRightInd w:val="0"/>
        <w:spacing w:after="0" w:line="360" w:lineRule="auto"/>
        <w:ind w:firstLine="708"/>
        <w:rPr>
          <w:rFonts w:ascii="Calibri" w:eastAsia="Times New Roman" w:hAnsi="Calibri" w:cs="DejaVu Sans"/>
          <w:kern w:val="1"/>
          <w:szCs w:val="24"/>
        </w:rPr>
      </w:pPr>
      <w:r>
        <w:rPr>
          <w:rFonts w:ascii="Arial" w:eastAsia="Times New Roman" w:hAnsi="Calibri" w:cs="DejaVu Sans"/>
          <w:i/>
          <w:kern w:val="1"/>
          <w:sz w:val="24"/>
          <w:szCs w:val="24"/>
        </w:rPr>
        <w:t>Ing. Gloria Thalia Flores Quintana</w:t>
      </w: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B61D36" w:rsidRPr="0063744B" w:rsidRDefault="00B61D3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Arial" w:eastAsia="Times New Roman" w:hAnsi="Calibri" w:cs="DejaVu Sans"/>
          <w:i/>
          <w:kern w:val="1"/>
          <w:sz w:val="24"/>
          <w:szCs w:val="24"/>
        </w:rPr>
      </w:pPr>
    </w:p>
    <w:p w:rsidR="001020F6" w:rsidRPr="0063744B" w:rsidRDefault="001020F6" w:rsidP="001020F6">
      <w:pPr>
        <w:autoSpaceDE w:val="0"/>
        <w:autoSpaceDN w:val="0"/>
        <w:adjustRightInd w:val="0"/>
        <w:spacing w:after="0" w:line="360" w:lineRule="auto"/>
        <w:jc w:val="center"/>
        <w:rPr>
          <w:rFonts w:ascii="Calibri" w:eastAsia="Times New Roman" w:hAnsi="Calibri" w:cs="DejaVu Sans"/>
          <w:kern w:val="1"/>
          <w:szCs w:val="24"/>
        </w:rPr>
      </w:pPr>
      <w:r w:rsidRPr="0063744B">
        <w:rPr>
          <w:rFonts w:ascii="Arial" w:eastAsia="Times New Roman" w:hAnsi="Calibri" w:cs="DejaVu Sans"/>
          <w:i/>
          <w:kern w:val="1"/>
          <w:sz w:val="24"/>
          <w:szCs w:val="24"/>
        </w:rPr>
        <w:t>Managua, Nicaragua</w:t>
      </w:r>
    </w:p>
    <w:p w:rsidR="001020F6" w:rsidRPr="0063744B" w:rsidRDefault="00B7419F" w:rsidP="001020F6">
      <w:pPr>
        <w:autoSpaceDE w:val="0"/>
        <w:autoSpaceDN w:val="0"/>
        <w:adjustRightInd w:val="0"/>
        <w:spacing w:after="0" w:line="360" w:lineRule="auto"/>
        <w:jc w:val="center"/>
        <w:rPr>
          <w:rFonts w:ascii="Calibri" w:eastAsia="Times New Roman" w:hAnsi="Calibri" w:cs="DejaVu Sans"/>
          <w:kern w:val="1"/>
          <w:szCs w:val="24"/>
        </w:rPr>
      </w:pPr>
      <w:r>
        <w:rPr>
          <w:rFonts w:ascii="Arial" w:eastAsia="Times New Roman" w:hAnsi="Calibri" w:cs="DejaVu Sans"/>
          <w:i/>
          <w:kern w:val="1"/>
          <w:sz w:val="24"/>
          <w:szCs w:val="24"/>
        </w:rPr>
        <w:t>Diciembre</w:t>
      </w:r>
      <w:r w:rsidR="001020F6" w:rsidRPr="0063744B">
        <w:rPr>
          <w:rFonts w:ascii="Arial" w:eastAsia="Times New Roman" w:hAnsi="Calibri" w:cs="DejaVu Sans"/>
          <w:i/>
          <w:kern w:val="1"/>
          <w:sz w:val="24"/>
          <w:szCs w:val="24"/>
        </w:rPr>
        <w:t>, 2017</w:t>
      </w:r>
    </w:p>
    <w:p w:rsidR="000A330D" w:rsidRDefault="000A330D" w:rsidP="001020F6"/>
    <w:p w:rsidR="000A330D" w:rsidRDefault="000A330D">
      <w:r>
        <w:lastRenderedPageBreak/>
        <w:br w:type="page"/>
      </w:r>
    </w:p>
    <w:p w:rsidR="001020F6" w:rsidRPr="00395EC2" w:rsidRDefault="001020F6" w:rsidP="00395EC2">
      <w:pPr>
        <w:spacing w:after="0" w:line="360" w:lineRule="auto"/>
        <w:jc w:val="both"/>
        <w:rPr>
          <w:rFonts w:ascii="Arial" w:hAnsi="Arial" w:cs="Arial"/>
        </w:rPr>
      </w:pPr>
    </w:p>
    <w:p w:rsidR="001020F6" w:rsidRPr="00395EC2" w:rsidRDefault="001020F6" w:rsidP="00395EC2">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r w:rsidRPr="00395EC2">
        <w:rPr>
          <w:rFonts w:ascii="Arial" w:eastAsia="Times New Roman" w:hAnsi="Arial" w:cs="Arial"/>
          <w:b/>
          <w:color w:val="44546A" w:themeColor="text2"/>
          <w:kern w:val="1"/>
          <w:sz w:val="24"/>
          <w:szCs w:val="24"/>
          <w:lang w:eastAsia="zh-CN" w:bidi="hi-IN"/>
        </w:rPr>
        <w:t>Dedicatoria</w:t>
      </w:r>
    </w:p>
    <w:p w:rsidR="00862931" w:rsidRPr="00395EC2" w:rsidRDefault="00862931" w:rsidP="00395EC2">
      <w:pPr>
        <w:spacing w:after="0" w:line="360" w:lineRule="auto"/>
        <w:jc w:val="both"/>
        <w:rPr>
          <w:rFonts w:ascii="Arial" w:hAnsi="Arial" w:cs="Arial"/>
          <w:color w:val="000000"/>
          <w:sz w:val="24"/>
          <w:szCs w:val="24"/>
          <w:shd w:val="clear" w:color="auto" w:fill="FFFFFF"/>
        </w:rPr>
      </w:pPr>
    </w:p>
    <w:p w:rsidR="00862931" w:rsidRPr="00395EC2" w:rsidRDefault="00A711C3" w:rsidP="00395EC2">
      <w:pPr>
        <w:spacing w:after="0" w:line="360" w:lineRule="auto"/>
        <w:jc w:val="both"/>
        <w:rPr>
          <w:rFonts w:ascii="Arial" w:hAnsi="Arial" w:cs="Arial"/>
          <w:color w:val="000000"/>
          <w:sz w:val="24"/>
          <w:szCs w:val="24"/>
          <w:shd w:val="clear" w:color="auto" w:fill="FFFFFF"/>
        </w:rPr>
      </w:pPr>
      <w:r w:rsidRPr="00395EC2">
        <w:rPr>
          <w:rFonts w:ascii="Arial" w:hAnsi="Arial" w:cs="Arial"/>
          <w:color w:val="000000"/>
          <w:sz w:val="24"/>
          <w:szCs w:val="24"/>
          <w:shd w:val="clear" w:color="auto" w:fill="FFFFFF"/>
        </w:rPr>
        <w:t xml:space="preserve">Dedicamos este trabajo </w:t>
      </w:r>
      <w:r w:rsidR="00862931" w:rsidRPr="00395EC2">
        <w:rPr>
          <w:rFonts w:ascii="Arial" w:hAnsi="Arial" w:cs="Arial"/>
          <w:color w:val="000000"/>
          <w:sz w:val="24"/>
          <w:szCs w:val="24"/>
          <w:shd w:val="clear" w:color="auto" w:fill="FFFFFF"/>
        </w:rPr>
        <w:t>monográfico</w:t>
      </w:r>
      <w:r w:rsidRPr="00395EC2">
        <w:rPr>
          <w:rFonts w:ascii="Arial" w:hAnsi="Arial" w:cs="Arial"/>
          <w:color w:val="000000"/>
          <w:sz w:val="24"/>
          <w:szCs w:val="24"/>
          <w:shd w:val="clear" w:color="auto" w:fill="FFFFFF"/>
        </w:rPr>
        <w:t xml:space="preserve"> a Dios nuestro Señor que nos dio vida para llegar a la </w:t>
      </w:r>
      <w:r w:rsidR="00862931" w:rsidRPr="00395EC2">
        <w:rPr>
          <w:rFonts w:ascii="Arial" w:hAnsi="Arial" w:cs="Arial"/>
          <w:color w:val="000000"/>
          <w:sz w:val="24"/>
          <w:szCs w:val="24"/>
          <w:shd w:val="clear" w:color="auto" w:fill="FFFFFF"/>
        </w:rPr>
        <w:t>culminación</w:t>
      </w:r>
      <w:r w:rsidRPr="00395EC2">
        <w:rPr>
          <w:rFonts w:ascii="Arial" w:hAnsi="Arial" w:cs="Arial"/>
          <w:color w:val="000000"/>
          <w:sz w:val="24"/>
          <w:szCs w:val="24"/>
          <w:shd w:val="clear" w:color="auto" w:fill="FFFFFF"/>
        </w:rPr>
        <w:t xml:space="preserve"> de nuestros estudios superiores, A nuestros padres quienes nos dieron educación, apoyo y consejos.</w:t>
      </w:r>
    </w:p>
    <w:p w:rsidR="00B7730A" w:rsidRPr="00395EC2" w:rsidRDefault="00B7730A" w:rsidP="00395EC2">
      <w:pPr>
        <w:spacing w:after="0" w:line="360" w:lineRule="auto"/>
        <w:jc w:val="both"/>
        <w:rPr>
          <w:rFonts w:ascii="Arial" w:hAnsi="Arial" w:cs="Arial"/>
          <w:color w:val="000000"/>
          <w:sz w:val="24"/>
          <w:szCs w:val="24"/>
        </w:rPr>
      </w:pPr>
    </w:p>
    <w:p w:rsidR="00862931" w:rsidRPr="00395EC2" w:rsidRDefault="00A711C3" w:rsidP="00395EC2">
      <w:pPr>
        <w:spacing w:after="0" w:line="360" w:lineRule="auto"/>
        <w:jc w:val="both"/>
        <w:rPr>
          <w:rFonts w:ascii="Arial" w:eastAsia="Times New Roman" w:hAnsi="Arial" w:cs="Arial"/>
          <w:b/>
          <w:color w:val="44546A" w:themeColor="text2"/>
          <w:kern w:val="1"/>
          <w:sz w:val="24"/>
          <w:szCs w:val="24"/>
          <w:lang w:eastAsia="zh-CN" w:bidi="hi-IN"/>
        </w:rPr>
      </w:pPr>
      <w:r w:rsidRPr="00395EC2">
        <w:rPr>
          <w:rFonts w:ascii="Arial" w:eastAsia="Times New Roman" w:hAnsi="Arial" w:cs="Arial"/>
          <w:b/>
          <w:color w:val="44546A" w:themeColor="text2"/>
          <w:kern w:val="1"/>
          <w:sz w:val="24"/>
          <w:szCs w:val="24"/>
          <w:lang w:eastAsia="zh-CN" w:bidi="hi-IN"/>
        </w:rPr>
        <w:t>Agradecimientos</w:t>
      </w:r>
    </w:p>
    <w:p w:rsidR="00B7730A" w:rsidRPr="00395EC2" w:rsidRDefault="00B7730A" w:rsidP="00395EC2">
      <w:pPr>
        <w:spacing w:after="0" w:line="360" w:lineRule="auto"/>
        <w:jc w:val="both"/>
        <w:rPr>
          <w:rFonts w:ascii="Arial" w:hAnsi="Arial" w:cs="Arial"/>
          <w:color w:val="000000"/>
          <w:sz w:val="20"/>
          <w:szCs w:val="20"/>
        </w:rPr>
      </w:pPr>
    </w:p>
    <w:p w:rsidR="00862931" w:rsidRDefault="00A711C3" w:rsidP="00395EC2">
      <w:pPr>
        <w:spacing w:after="0" w:line="360" w:lineRule="auto"/>
        <w:jc w:val="both"/>
        <w:rPr>
          <w:rFonts w:ascii="Arial" w:hAnsi="Arial" w:cs="Arial"/>
          <w:color w:val="000000"/>
          <w:sz w:val="24"/>
          <w:szCs w:val="24"/>
          <w:shd w:val="clear" w:color="auto" w:fill="FFFFFF"/>
        </w:rPr>
      </w:pPr>
      <w:r w:rsidRPr="00395EC2">
        <w:rPr>
          <w:rFonts w:ascii="Arial" w:hAnsi="Arial" w:cs="Arial"/>
          <w:color w:val="000000"/>
          <w:sz w:val="24"/>
          <w:szCs w:val="24"/>
          <w:shd w:val="clear" w:color="auto" w:fill="FFFFFF"/>
        </w:rPr>
        <w:t>Agradecemos muy especialmente a nuestra tutora Gloria T</w:t>
      </w:r>
      <w:r w:rsidR="00862931" w:rsidRPr="00395EC2">
        <w:rPr>
          <w:rFonts w:ascii="Arial" w:hAnsi="Arial" w:cs="Arial"/>
          <w:color w:val="000000"/>
          <w:sz w:val="24"/>
          <w:szCs w:val="24"/>
          <w:shd w:val="clear" w:color="auto" w:fill="FFFFFF"/>
        </w:rPr>
        <w:t>h</w:t>
      </w:r>
      <w:r w:rsidRPr="00395EC2">
        <w:rPr>
          <w:rFonts w:ascii="Arial" w:hAnsi="Arial" w:cs="Arial"/>
          <w:color w:val="000000"/>
          <w:sz w:val="24"/>
          <w:szCs w:val="24"/>
          <w:shd w:val="clear" w:color="auto" w:fill="FFFFFF"/>
        </w:rPr>
        <w:t xml:space="preserve">alia Flores Quintana por la gran paciencia que nos tuvo en todo el proceso de </w:t>
      </w:r>
      <w:r w:rsidR="00862931" w:rsidRPr="00395EC2">
        <w:rPr>
          <w:rFonts w:ascii="Arial" w:hAnsi="Arial" w:cs="Arial"/>
          <w:color w:val="000000"/>
          <w:sz w:val="24"/>
          <w:szCs w:val="24"/>
          <w:shd w:val="clear" w:color="auto" w:fill="FFFFFF"/>
        </w:rPr>
        <w:t>elaboración</w:t>
      </w:r>
      <w:r w:rsidRPr="00395EC2">
        <w:rPr>
          <w:rFonts w:ascii="Arial" w:hAnsi="Arial" w:cs="Arial"/>
          <w:color w:val="000000"/>
          <w:sz w:val="24"/>
          <w:szCs w:val="24"/>
          <w:shd w:val="clear" w:color="auto" w:fill="FFFFFF"/>
        </w:rPr>
        <w:t xml:space="preserve"> de este trabajo </w:t>
      </w:r>
      <w:r w:rsidR="00862931" w:rsidRPr="00395EC2">
        <w:rPr>
          <w:rFonts w:ascii="Arial" w:hAnsi="Arial" w:cs="Arial"/>
          <w:color w:val="000000"/>
          <w:sz w:val="24"/>
          <w:szCs w:val="24"/>
          <w:shd w:val="clear" w:color="auto" w:fill="FFFFFF"/>
        </w:rPr>
        <w:t>monográfico</w:t>
      </w:r>
      <w:r w:rsidRPr="00395EC2">
        <w:rPr>
          <w:rFonts w:ascii="Arial" w:hAnsi="Arial" w:cs="Arial"/>
          <w:color w:val="000000"/>
          <w:sz w:val="24"/>
          <w:szCs w:val="24"/>
          <w:shd w:val="clear" w:color="auto" w:fill="FFFFFF"/>
        </w:rPr>
        <w:t>.</w:t>
      </w:r>
    </w:p>
    <w:p w:rsidR="00395EC2" w:rsidRPr="00395EC2" w:rsidRDefault="00395EC2" w:rsidP="00395EC2">
      <w:pPr>
        <w:spacing w:after="0" w:line="360" w:lineRule="auto"/>
        <w:jc w:val="both"/>
        <w:rPr>
          <w:rFonts w:ascii="Arial" w:hAnsi="Arial" w:cs="Arial"/>
          <w:color w:val="000000"/>
          <w:sz w:val="24"/>
          <w:szCs w:val="24"/>
          <w:shd w:val="clear" w:color="auto" w:fill="FFFFFF"/>
        </w:rPr>
      </w:pPr>
    </w:p>
    <w:p w:rsidR="00862931" w:rsidRDefault="00A711C3" w:rsidP="00395EC2">
      <w:pPr>
        <w:spacing w:after="0" w:line="360" w:lineRule="auto"/>
        <w:jc w:val="both"/>
        <w:rPr>
          <w:rFonts w:ascii="Arial" w:hAnsi="Arial" w:cs="Arial"/>
          <w:color w:val="000000"/>
          <w:sz w:val="24"/>
          <w:szCs w:val="24"/>
          <w:shd w:val="clear" w:color="auto" w:fill="FFFFFF"/>
        </w:rPr>
      </w:pPr>
      <w:r w:rsidRPr="00395EC2">
        <w:rPr>
          <w:rFonts w:ascii="Arial" w:hAnsi="Arial" w:cs="Arial"/>
          <w:color w:val="000000"/>
          <w:sz w:val="24"/>
          <w:szCs w:val="24"/>
          <w:shd w:val="clear" w:color="auto" w:fill="FFFFFF"/>
        </w:rPr>
        <w:t xml:space="preserve">Agradecemos a Linda Isabel Martínez Castro por su gran a ayuda en especial con la </w:t>
      </w:r>
      <w:r w:rsidR="00862931" w:rsidRPr="00395EC2">
        <w:rPr>
          <w:rFonts w:ascii="Arial" w:hAnsi="Arial" w:cs="Arial"/>
          <w:color w:val="000000"/>
          <w:sz w:val="24"/>
          <w:szCs w:val="24"/>
          <w:shd w:val="clear" w:color="auto" w:fill="FFFFFF"/>
        </w:rPr>
        <w:t>redacción</w:t>
      </w:r>
      <w:r w:rsidRPr="00395EC2">
        <w:rPr>
          <w:rFonts w:ascii="Arial" w:hAnsi="Arial" w:cs="Arial"/>
          <w:color w:val="000000"/>
          <w:sz w:val="24"/>
          <w:szCs w:val="24"/>
          <w:shd w:val="clear" w:color="auto" w:fill="FFFFFF"/>
        </w:rPr>
        <w:t xml:space="preserve"> de este documento.</w:t>
      </w:r>
    </w:p>
    <w:p w:rsidR="00395EC2" w:rsidRPr="00395EC2" w:rsidRDefault="00395EC2" w:rsidP="00395EC2">
      <w:pPr>
        <w:spacing w:after="0" w:line="360" w:lineRule="auto"/>
        <w:jc w:val="both"/>
        <w:rPr>
          <w:rFonts w:ascii="Arial" w:hAnsi="Arial" w:cs="Arial"/>
          <w:color w:val="000000"/>
          <w:sz w:val="24"/>
          <w:szCs w:val="24"/>
          <w:shd w:val="clear" w:color="auto" w:fill="FFFFFF"/>
        </w:rPr>
      </w:pPr>
    </w:p>
    <w:p w:rsidR="001020F6" w:rsidRPr="00395EC2" w:rsidRDefault="00A711C3" w:rsidP="00395EC2">
      <w:pPr>
        <w:spacing w:after="0" w:line="360" w:lineRule="auto"/>
        <w:jc w:val="both"/>
        <w:rPr>
          <w:rFonts w:ascii="Arial" w:hAnsi="Arial" w:cs="Arial"/>
          <w:color w:val="000000"/>
          <w:sz w:val="24"/>
          <w:szCs w:val="24"/>
          <w:shd w:val="clear" w:color="auto" w:fill="FFFFFF"/>
        </w:rPr>
      </w:pPr>
      <w:r w:rsidRPr="00395EC2">
        <w:rPr>
          <w:rFonts w:ascii="Arial" w:hAnsi="Arial" w:cs="Arial"/>
          <w:color w:val="000000"/>
          <w:sz w:val="24"/>
          <w:szCs w:val="24"/>
          <w:shd w:val="clear" w:color="auto" w:fill="FFFFFF"/>
        </w:rPr>
        <w:t xml:space="preserve">A Federico Matus Padre que siempre nos </w:t>
      </w:r>
      <w:r w:rsidR="00862931" w:rsidRPr="00395EC2">
        <w:rPr>
          <w:rFonts w:ascii="Arial" w:hAnsi="Arial" w:cs="Arial"/>
          <w:color w:val="000000"/>
          <w:sz w:val="24"/>
          <w:szCs w:val="24"/>
          <w:shd w:val="clear" w:color="auto" w:fill="FFFFFF"/>
        </w:rPr>
        <w:t>apresuró</w:t>
      </w:r>
      <w:r w:rsidRPr="00395EC2">
        <w:rPr>
          <w:rFonts w:ascii="Arial" w:hAnsi="Arial" w:cs="Arial"/>
          <w:color w:val="000000"/>
          <w:sz w:val="24"/>
          <w:szCs w:val="24"/>
          <w:shd w:val="clear" w:color="auto" w:fill="FFFFFF"/>
        </w:rPr>
        <w:t xml:space="preserve">, </w:t>
      </w:r>
      <w:r w:rsidR="00862931" w:rsidRPr="00395EC2">
        <w:rPr>
          <w:rFonts w:ascii="Arial" w:hAnsi="Arial" w:cs="Arial"/>
          <w:color w:val="000000"/>
          <w:sz w:val="24"/>
          <w:szCs w:val="24"/>
          <w:shd w:val="clear" w:color="auto" w:fill="FFFFFF"/>
        </w:rPr>
        <w:t>alentó</w:t>
      </w:r>
      <w:r w:rsidRPr="00395EC2">
        <w:rPr>
          <w:rFonts w:ascii="Arial" w:hAnsi="Arial" w:cs="Arial"/>
          <w:color w:val="000000"/>
          <w:sz w:val="24"/>
          <w:szCs w:val="24"/>
          <w:shd w:val="clear" w:color="auto" w:fill="FFFFFF"/>
        </w:rPr>
        <w:t xml:space="preserve"> e insto a </w:t>
      </w:r>
      <w:r w:rsidR="00862931" w:rsidRPr="00395EC2">
        <w:rPr>
          <w:rFonts w:ascii="Arial" w:hAnsi="Arial" w:cs="Arial"/>
          <w:color w:val="000000"/>
          <w:sz w:val="24"/>
          <w:szCs w:val="24"/>
          <w:shd w:val="clear" w:color="auto" w:fill="FFFFFF"/>
        </w:rPr>
        <w:t xml:space="preserve">no </w:t>
      </w:r>
      <w:r w:rsidRPr="00395EC2">
        <w:rPr>
          <w:rFonts w:ascii="Arial" w:hAnsi="Arial" w:cs="Arial"/>
          <w:color w:val="000000"/>
          <w:sz w:val="24"/>
          <w:szCs w:val="24"/>
          <w:shd w:val="clear" w:color="auto" w:fill="FFFFFF"/>
        </w:rPr>
        <w:t xml:space="preserve">dejar pasar la oportunidad ni el tiempo de llegar a finalizar este trabajo </w:t>
      </w:r>
      <w:r w:rsidR="00862931" w:rsidRPr="00395EC2">
        <w:rPr>
          <w:rFonts w:ascii="Arial" w:hAnsi="Arial" w:cs="Arial"/>
          <w:color w:val="000000"/>
          <w:sz w:val="24"/>
          <w:szCs w:val="24"/>
          <w:shd w:val="clear" w:color="auto" w:fill="FFFFFF"/>
        </w:rPr>
        <w:t>monográfico</w:t>
      </w:r>
      <w:r w:rsidRPr="00395EC2">
        <w:rPr>
          <w:rFonts w:ascii="Arial" w:hAnsi="Arial" w:cs="Arial"/>
          <w:color w:val="000000"/>
          <w:sz w:val="24"/>
          <w:szCs w:val="24"/>
          <w:shd w:val="clear" w:color="auto" w:fill="FFFFFF"/>
        </w:rPr>
        <w:t>.</w:t>
      </w: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Pr="00395EC2" w:rsidRDefault="001020F6" w:rsidP="00395EC2">
      <w:pPr>
        <w:spacing w:after="0" w:line="360" w:lineRule="auto"/>
        <w:jc w:val="both"/>
        <w:rPr>
          <w:rFonts w:ascii="Arial" w:hAnsi="Arial" w:cs="Arial"/>
        </w:rPr>
      </w:pPr>
    </w:p>
    <w:p w:rsidR="001020F6" w:rsidRDefault="001020F6" w:rsidP="00395EC2">
      <w:pPr>
        <w:spacing w:after="0" w:line="360" w:lineRule="auto"/>
        <w:jc w:val="both"/>
        <w:rPr>
          <w:rFonts w:ascii="Arial" w:hAnsi="Arial" w:cs="Arial"/>
        </w:rPr>
      </w:pPr>
    </w:p>
    <w:p w:rsidR="00395EC2" w:rsidRDefault="00395EC2" w:rsidP="00395EC2">
      <w:pPr>
        <w:spacing w:after="0" w:line="360" w:lineRule="auto"/>
        <w:jc w:val="both"/>
        <w:rPr>
          <w:rFonts w:ascii="Arial" w:hAnsi="Arial" w:cs="Arial"/>
        </w:rPr>
      </w:pPr>
    </w:p>
    <w:p w:rsidR="00395EC2" w:rsidRDefault="00395EC2" w:rsidP="00395EC2">
      <w:pPr>
        <w:spacing w:after="0" w:line="360" w:lineRule="auto"/>
        <w:jc w:val="both"/>
        <w:rPr>
          <w:rFonts w:ascii="Arial" w:hAnsi="Arial" w:cs="Arial"/>
        </w:rPr>
      </w:pPr>
    </w:p>
    <w:p w:rsidR="00395EC2" w:rsidRPr="00395EC2" w:rsidRDefault="00395EC2" w:rsidP="00395EC2">
      <w:pPr>
        <w:spacing w:after="0" w:line="360" w:lineRule="auto"/>
        <w:jc w:val="both"/>
        <w:rPr>
          <w:rFonts w:ascii="Arial" w:hAnsi="Arial" w:cs="Arial"/>
          <w:sz w:val="24"/>
          <w:szCs w:val="24"/>
        </w:rPr>
      </w:pPr>
    </w:p>
    <w:p w:rsidR="001020F6" w:rsidRPr="00395EC2" w:rsidRDefault="001020F6" w:rsidP="00395EC2">
      <w:pPr>
        <w:spacing w:after="0" w:line="360" w:lineRule="auto"/>
        <w:jc w:val="both"/>
        <w:rPr>
          <w:rFonts w:ascii="Arial" w:hAnsi="Arial" w:cs="Arial"/>
          <w:sz w:val="24"/>
          <w:szCs w:val="24"/>
        </w:rPr>
      </w:pPr>
    </w:p>
    <w:p w:rsidR="001020F6" w:rsidRPr="00395EC2" w:rsidRDefault="001020F6" w:rsidP="00395EC2">
      <w:pPr>
        <w:spacing w:after="0" w:line="360" w:lineRule="auto"/>
        <w:jc w:val="both"/>
        <w:rPr>
          <w:rFonts w:ascii="Arial" w:hAnsi="Arial" w:cs="Arial"/>
          <w:sz w:val="24"/>
          <w:szCs w:val="24"/>
        </w:rPr>
      </w:pPr>
    </w:p>
    <w:p w:rsidR="001020F6" w:rsidRPr="00F463B4" w:rsidRDefault="001020F6" w:rsidP="00395EC2">
      <w:pPr>
        <w:autoSpaceDE w:val="0"/>
        <w:autoSpaceDN w:val="0"/>
        <w:adjustRightInd w:val="0"/>
        <w:spacing w:after="0" w:line="360" w:lineRule="auto"/>
        <w:jc w:val="both"/>
        <w:rPr>
          <w:rFonts w:ascii="Arial" w:eastAsia="Times New Roman" w:hAnsi="Liberation Serif" w:cs="Liberation Serif"/>
          <w:b/>
          <w:color w:val="44546A" w:themeColor="text2"/>
          <w:kern w:val="1"/>
          <w:sz w:val="24"/>
          <w:szCs w:val="24"/>
          <w:lang w:eastAsia="zh-CN" w:bidi="hi-IN"/>
        </w:rPr>
      </w:pPr>
      <w:r w:rsidRPr="00F463B4">
        <w:rPr>
          <w:rFonts w:ascii="Arial" w:eastAsia="Times New Roman" w:hAnsi="Liberation Serif" w:cs="Liberation Serif"/>
          <w:b/>
          <w:color w:val="44546A" w:themeColor="text2"/>
          <w:kern w:val="1"/>
          <w:sz w:val="24"/>
          <w:szCs w:val="24"/>
          <w:lang w:eastAsia="zh-CN" w:bidi="hi-IN"/>
        </w:rPr>
        <w:lastRenderedPageBreak/>
        <w:t>Resumen del Tema</w:t>
      </w:r>
    </w:p>
    <w:p w:rsidR="001020F6" w:rsidRPr="00632CF7" w:rsidRDefault="001020F6" w:rsidP="00395EC2">
      <w:pPr>
        <w:autoSpaceDE w:val="0"/>
        <w:autoSpaceDN w:val="0"/>
        <w:adjustRightInd w:val="0"/>
        <w:spacing w:after="0" w:line="360" w:lineRule="auto"/>
        <w:ind w:firstLine="708"/>
        <w:jc w:val="both"/>
        <w:rPr>
          <w:rFonts w:ascii="Arial" w:eastAsia="Times New Roman" w:hAnsi="Calibri" w:cs="DejaVu Sans"/>
          <w:b/>
          <w:kern w:val="1"/>
          <w:sz w:val="24"/>
          <w:szCs w:val="24"/>
        </w:rPr>
      </w:pPr>
    </w:p>
    <w:p w:rsidR="00596376" w:rsidRDefault="00596376" w:rsidP="00395EC2">
      <w:pPr>
        <w:spacing w:after="0" w:line="360" w:lineRule="auto"/>
        <w:jc w:val="both"/>
        <w:rPr>
          <w:rFonts w:ascii="Arial" w:hAnsi="Arial" w:cs="Arial"/>
          <w:sz w:val="24"/>
          <w:szCs w:val="24"/>
        </w:rPr>
      </w:pPr>
      <w:r w:rsidRPr="00596376">
        <w:rPr>
          <w:rFonts w:ascii="Arial" w:hAnsi="Arial" w:cs="Arial"/>
          <w:sz w:val="24"/>
          <w:szCs w:val="24"/>
        </w:rPr>
        <w:t>El presente trabajo monográfico,</w:t>
      </w:r>
      <w:r w:rsidR="00FF1B75">
        <w:rPr>
          <w:rFonts w:ascii="Arial" w:hAnsi="Arial" w:cs="Arial"/>
          <w:sz w:val="24"/>
          <w:szCs w:val="24"/>
        </w:rPr>
        <w:t xml:space="preserve"> </w:t>
      </w:r>
      <w:r w:rsidRPr="00596376">
        <w:rPr>
          <w:rFonts w:ascii="Arial" w:hAnsi="Arial" w:cs="Arial"/>
          <w:sz w:val="24"/>
          <w:szCs w:val="24"/>
        </w:rPr>
        <w:t>Reingeniería del Software del Sistema Seguimiento a Graduados de la Universidad Nacional de Ingeniería para el Programa de Seguimiento a Graduados.</w:t>
      </w:r>
    </w:p>
    <w:p w:rsidR="00395EC2" w:rsidRPr="00596376" w:rsidRDefault="00395EC2" w:rsidP="00395EC2">
      <w:pPr>
        <w:spacing w:after="0" w:line="360" w:lineRule="auto"/>
        <w:jc w:val="both"/>
        <w:rPr>
          <w:rFonts w:ascii="Arial" w:hAnsi="Arial" w:cs="Arial"/>
          <w:sz w:val="24"/>
          <w:szCs w:val="24"/>
        </w:rPr>
      </w:pPr>
    </w:p>
    <w:p w:rsidR="00596376" w:rsidRDefault="00596376" w:rsidP="00395EC2">
      <w:pPr>
        <w:spacing w:after="0" w:line="360" w:lineRule="auto"/>
        <w:jc w:val="both"/>
        <w:rPr>
          <w:rFonts w:ascii="Arial" w:hAnsi="Arial" w:cs="Arial"/>
          <w:sz w:val="24"/>
          <w:szCs w:val="24"/>
        </w:rPr>
      </w:pPr>
      <w:r w:rsidRPr="00596376">
        <w:rPr>
          <w:rFonts w:ascii="Arial" w:hAnsi="Arial" w:cs="Arial"/>
          <w:sz w:val="24"/>
          <w:szCs w:val="24"/>
        </w:rPr>
        <w:t xml:space="preserve">La Universidad Nacional de Ingeniería de Nicaragua, es la encargada de aglutinar nueve carreras de Ingeniería y la arquitectura, todas éstas dentro de seis facultades. En la actualidad cuenta con un sistema de registro académico (SIRA) y </w:t>
      </w:r>
      <w:r w:rsidR="00B7730A" w:rsidRPr="00596376">
        <w:rPr>
          <w:rFonts w:ascii="Arial" w:hAnsi="Arial" w:cs="Arial"/>
          <w:sz w:val="24"/>
          <w:szCs w:val="24"/>
        </w:rPr>
        <w:t>recienteme</w:t>
      </w:r>
      <w:r w:rsidR="00B7730A">
        <w:rPr>
          <w:rFonts w:ascii="Arial" w:hAnsi="Arial" w:cs="Arial"/>
          <w:sz w:val="24"/>
          <w:szCs w:val="24"/>
        </w:rPr>
        <w:t>n</w:t>
      </w:r>
      <w:r w:rsidR="00B7730A" w:rsidRPr="00596376">
        <w:rPr>
          <w:rFonts w:ascii="Arial" w:hAnsi="Arial" w:cs="Arial"/>
          <w:sz w:val="24"/>
          <w:szCs w:val="24"/>
        </w:rPr>
        <w:t>te</w:t>
      </w:r>
      <w:r w:rsidRPr="00596376">
        <w:rPr>
          <w:rFonts w:ascii="Arial" w:hAnsi="Arial" w:cs="Arial"/>
          <w:sz w:val="24"/>
          <w:szCs w:val="24"/>
        </w:rPr>
        <w:t xml:space="preserve"> ha experimentado con un nuevo sistema en línea para agilizar los trámites de </w:t>
      </w:r>
      <w:r w:rsidR="00B7730A" w:rsidRPr="00596376">
        <w:rPr>
          <w:rFonts w:ascii="Arial" w:hAnsi="Arial" w:cs="Arial"/>
          <w:sz w:val="24"/>
          <w:szCs w:val="24"/>
        </w:rPr>
        <w:t>notas</w:t>
      </w:r>
      <w:r w:rsidRPr="00596376">
        <w:rPr>
          <w:rFonts w:ascii="Arial" w:hAnsi="Arial" w:cs="Arial"/>
          <w:sz w:val="24"/>
          <w:szCs w:val="24"/>
        </w:rPr>
        <w:t xml:space="preserve"> de los Estudiantes (Notas en Línea), y mediante él se almacena la información de notas e historiales académicos de los alumnos.</w:t>
      </w:r>
    </w:p>
    <w:p w:rsidR="00395EC2" w:rsidRPr="00596376" w:rsidRDefault="00395EC2" w:rsidP="00395EC2">
      <w:pPr>
        <w:spacing w:after="0" w:line="360" w:lineRule="auto"/>
        <w:jc w:val="both"/>
        <w:rPr>
          <w:rFonts w:ascii="Arial" w:hAnsi="Arial" w:cs="Arial"/>
          <w:sz w:val="24"/>
          <w:szCs w:val="24"/>
        </w:rPr>
      </w:pPr>
    </w:p>
    <w:p w:rsidR="00596376" w:rsidRDefault="00596376" w:rsidP="00395EC2">
      <w:pPr>
        <w:spacing w:after="0" w:line="360" w:lineRule="auto"/>
        <w:jc w:val="both"/>
        <w:rPr>
          <w:rFonts w:ascii="Arial" w:hAnsi="Arial" w:cs="Arial"/>
          <w:sz w:val="24"/>
          <w:szCs w:val="24"/>
        </w:rPr>
      </w:pPr>
      <w:r w:rsidRPr="00596376">
        <w:rPr>
          <w:rFonts w:ascii="Arial" w:hAnsi="Arial" w:cs="Arial"/>
          <w:sz w:val="24"/>
          <w:szCs w:val="24"/>
        </w:rPr>
        <w:t>Dicho sistema contempla un módulo en el que se especifica la opción de acreditarlo como egresado o titulado una vez que el alumno concluye de forma satisfactoria el pensum. Sin embargo dicho modulo solo sirve para fines de registro central y presenta datos cuantitativos en relación a los egresados.</w:t>
      </w:r>
    </w:p>
    <w:p w:rsidR="00395EC2" w:rsidRPr="00596376" w:rsidRDefault="00395EC2" w:rsidP="00395EC2">
      <w:pPr>
        <w:spacing w:after="0" w:line="360" w:lineRule="auto"/>
        <w:jc w:val="both"/>
        <w:rPr>
          <w:rFonts w:ascii="Arial" w:hAnsi="Arial" w:cs="Arial"/>
          <w:sz w:val="24"/>
          <w:szCs w:val="24"/>
        </w:rPr>
      </w:pPr>
    </w:p>
    <w:p w:rsidR="00596376" w:rsidRDefault="00596376" w:rsidP="00395EC2">
      <w:pPr>
        <w:spacing w:after="0" w:line="360" w:lineRule="auto"/>
        <w:jc w:val="both"/>
        <w:rPr>
          <w:rFonts w:ascii="Arial" w:hAnsi="Arial" w:cs="Arial"/>
          <w:sz w:val="24"/>
          <w:szCs w:val="24"/>
        </w:rPr>
      </w:pPr>
      <w:r w:rsidRPr="00596376">
        <w:rPr>
          <w:rFonts w:ascii="Arial" w:hAnsi="Arial" w:cs="Arial"/>
          <w:sz w:val="24"/>
          <w:szCs w:val="24"/>
        </w:rPr>
        <w:t xml:space="preserve">En la actualidad la Universidad Nacional de </w:t>
      </w:r>
      <w:r w:rsidR="00FF1B75" w:rsidRPr="00596376">
        <w:rPr>
          <w:rFonts w:ascii="Arial" w:hAnsi="Arial" w:cs="Arial"/>
          <w:sz w:val="24"/>
          <w:szCs w:val="24"/>
        </w:rPr>
        <w:t>Ingeniería</w:t>
      </w:r>
      <w:r w:rsidRPr="00596376">
        <w:rPr>
          <w:rFonts w:ascii="Arial" w:hAnsi="Arial" w:cs="Arial"/>
          <w:sz w:val="24"/>
          <w:szCs w:val="24"/>
        </w:rPr>
        <w:t xml:space="preserve"> cuenta con el Programa de Seguimiento a Graduados, el cual es el encargado de registrar, controlar y darles nuevos horizontes a los Profesionales de la Universidad Nacional de Ingeniería y Empresas Nacionales.</w:t>
      </w:r>
    </w:p>
    <w:p w:rsidR="00395EC2" w:rsidRPr="00596376" w:rsidRDefault="00395EC2" w:rsidP="00395EC2">
      <w:pPr>
        <w:spacing w:after="0" w:line="360" w:lineRule="auto"/>
        <w:jc w:val="both"/>
        <w:rPr>
          <w:rFonts w:ascii="Arial" w:hAnsi="Arial" w:cs="Arial"/>
          <w:sz w:val="24"/>
          <w:szCs w:val="24"/>
        </w:rPr>
      </w:pPr>
    </w:p>
    <w:p w:rsidR="00596376" w:rsidRPr="00596376" w:rsidRDefault="00596376" w:rsidP="00395EC2">
      <w:pPr>
        <w:spacing w:after="0" w:line="360" w:lineRule="auto"/>
        <w:jc w:val="both"/>
        <w:rPr>
          <w:rFonts w:ascii="Arial" w:hAnsi="Arial" w:cs="Arial"/>
          <w:sz w:val="24"/>
          <w:szCs w:val="24"/>
        </w:rPr>
      </w:pPr>
      <w:r w:rsidRPr="00596376">
        <w:rPr>
          <w:rFonts w:ascii="Arial" w:hAnsi="Arial" w:cs="Arial"/>
          <w:sz w:val="24"/>
          <w:szCs w:val="24"/>
        </w:rPr>
        <w:t>El Programa de Seguimiento a Graduados de la Universidad Nacional de Ingeni</w:t>
      </w:r>
      <w:r w:rsidR="00FF1B75">
        <w:rPr>
          <w:rFonts w:ascii="Arial" w:hAnsi="Arial" w:cs="Arial"/>
          <w:sz w:val="24"/>
          <w:szCs w:val="24"/>
        </w:rPr>
        <w:t>ería (UNI) anteriormente perten</w:t>
      </w:r>
      <w:r w:rsidR="00FF1B75" w:rsidRPr="00596376">
        <w:rPr>
          <w:rFonts w:ascii="Arial" w:hAnsi="Arial" w:cs="Arial"/>
          <w:sz w:val="24"/>
          <w:szCs w:val="24"/>
        </w:rPr>
        <w:t>ecía</w:t>
      </w:r>
      <w:r w:rsidRPr="00596376">
        <w:rPr>
          <w:rFonts w:ascii="Arial" w:hAnsi="Arial" w:cs="Arial"/>
          <w:sz w:val="24"/>
          <w:szCs w:val="24"/>
        </w:rPr>
        <w:t xml:space="preserve"> a Facultad de Electrotecnia y Computación (FEC) y que ahora es i</w:t>
      </w:r>
      <w:r w:rsidR="00FF1B75">
        <w:rPr>
          <w:rFonts w:ascii="Arial" w:hAnsi="Arial" w:cs="Arial"/>
          <w:sz w:val="24"/>
          <w:szCs w:val="24"/>
        </w:rPr>
        <w:t>n</w:t>
      </w:r>
      <w:r w:rsidRPr="00596376">
        <w:rPr>
          <w:rFonts w:ascii="Arial" w:hAnsi="Arial" w:cs="Arial"/>
          <w:sz w:val="24"/>
          <w:szCs w:val="24"/>
        </w:rPr>
        <w:t xml:space="preserve">dependiente de las facultades, cuenta con un sistema informático llamado sistema de egresados y graduados de la Facultad de Electrotecnia y Computación (FEC) y está diseñado solo para una de las seis facultades de la UNI, esto no responde a las actuales exigencias tecnológica y de servicio del Sistema de Seguimiento a Graduados (SSG). </w:t>
      </w:r>
    </w:p>
    <w:p w:rsidR="00596376" w:rsidRDefault="00596376" w:rsidP="00395EC2">
      <w:pPr>
        <w:spacing w:after="0" w:line="360" w:lineRule="auto"/>
        <w:jc w:val="both"/>
        <w:rPr>
          <w:rFonts w:ascii="Arial" w:hAnsi="Arial" w:cs="Arial"/>
          <w:sz w:val="24"/>
          <w:szCs w:val="24"/>
        </w:rPr>
      </w:pPr>
      <w:r w:rsidRPr="00596376">
        <w:rPr>
          <w:rFonts w:ascii="Arial" w:hAnsi="Arial" w:cs="Arial"/>
          <w:sz w:val="24"/>
          <w:szCs w:val="24"/>
        </w:rPr>
        <w:lastRenderedPageBreak/>
        <w:t>Este sistema está elaborado con un lenguaje de programación que no es aplicable a los requerimientos del SSG. Dicho esto surge la necesidad de un sistema apropiado para el nuevo programa de seguimiento a graduados.</w:t>
      </w:r>
    </w:p>
    <w:p w:rsidR="00395EC2" w:rsidRPr="00596376" w:rsidRDefault="00395EC2" w:rsidP="00395EC2">
      <w:pPr>
        <w:spacing w:after="0" w:line="360" w:lineRule="auto"/>
        <w:jc w:val="both"/>
        <w:rPr>
          <w:rFonts w:ascii="Arial" w:hAnsi="Arial" w:cs="Arial"/>
          <w:sz w:val="24"/>
          <w:szCs w:val="24"/>
        </w:rPr>
      </w:pPr>
    </w:p>
    <w:p w:rsidR="00596376" w:rsidRDefault="00596376" w:rsidP="00395EC2">
      <w:pPr>
        <w:spacing w:after="0" w:line="360" w:lineRule="auto"/>
        <w:jc w:val="both"/>
        <w:rPr>
          <w:rFonts w:ascii="Arial" w:hAnsi="Arial" w:cs="Arial"/>
          <w:sz w:val="24"/>
          <w:szCs w:val="24"/>
        </w:rPr>
      </w:pPr>
      <w:r w:rsidRPr="00596376">
        <w:rPr>
          <w:rFonts w:ascii="Arial" w:hAnsi="Arial" w:cs="Arial"/>
          <w:sz w:val="24"/>
          <w:szCs w:val="24"/>
        </w:rPr>
        <w:t xml:space="preserve">Se ha decidido la ampliación y adaptación del Sistema Seguimiento a Graduados de la Facultad de Electrotecnia y Computación, en base a Reingeniería, integrando nuevas características ajustados a los requerimientos a las necesidades del Programa de Seguimientos a Graduados para igualmente conservar el desarrollo y diseño de las funcionalidades que </w:t>
      </w:r>
      <w:r w:rsidR="00FF1B75" w:rsidRPr="00596376">
        <w:rPr>
          <w:rFonts w:ascii="Arial" w:hAnsi="Arial" w:cs="Arial"/>
          <w:sz w:val="24"/>
          <w:szCs w:val="24"/>
        </w:rPr>
        <w:t>están</w:t>
      </w:r>
      <w:r w:rsidRPr="00596376">
        <w:rPr>
          <w:rFonts w:ascii="Arial" w:hAnsi="Arial" w:cs="Arial"/>
          <w:sz w:val="24"/>
          <w:szCs w:val="24"/>
        </w:rPr>
        <w:t xml:space="preserve"> alineadas con los requerimiento.</w:t>
      </w:r>
    </w:p>
    <w:p w:rsidR="00395EC2" w:rsidRPr="00596376" w:rsidRDefault="00395EC2" w:rsidP="00395EC2">
      <w:pPr>
        <w:spacing w:after="0" w:line="360" w:lineRule="auto"/>
        <w:jc w:val="both"/>
        <w:rPr>
          <w:rFonts w:ascii="Arial" w:hAnsi="Arial" w:cs="Arial"/>
          <w:sz w:val="24"/>
          <w:szCs w:val="24"/>
        </w:rPr>
      </w:pPr>
    </w:p>
    <w:p w:rsidR="00596376" w:rsidRPr="00596376" w:rsidRDefault="00596376" w:rsidP="00395EC2">
      <w:pPr>
        <w:spacing w:after="0" w:line="360" w:lineRule="auto"/>
        <w:jc w:val="both"/>
        <w:rPr>
          <w:rFonts w:ascii="Arial" w:hAnsi="Arial"/>
          <w:sz w:val="24"/>
          <w:szCs w:val="24"/>
        </w:rPr>
      </w:pPr>
      <w:r w:rsidRPr="00596376">
        <w:rPr>
          <w:rFonts w:ascii="Arial" w:hAnsi="Arial"/>
          <w:sz w:val="24"/>
          <w:szCs w:val="24"/>
        </w:rPr>
        <w:t xml:space="preserve">El proceso de </w:t>
      </w:r>
      <w:r w:rsidR="00FF1B75" w:rsidRPr="00596376">
        <w:rPr>
          <w:rFonts w:ascii="Arial" w:hAnsi="Arial"/>
          <w:sz w:val="24"/>
          <w:szCs w:val="24"/>
        </w:rPr>
        <w:t>reingeniería</w:t>
      </w:r>
      <w:r w:rsidRPr="00596376">
        <w:rPr>
          <w:rFonts w:ascii="Arial" w:hAnsi="Arial"/>
          <w:sz w:val="24"/>
          <w:szCs w:val="24"/>
        </w:rPr>
        <w:t xml:space="preserve"> tiene como propósito brindar la mejora en el diseño de funcionalidades de un sistema, al igual expandir el alcancel del sistema en las facultades ya que el sistema anterior solo estaba diseñado para la facultad de electrotecnia y computación.</w:t>
      </w:r>
    </w:p>
    <w:p w:rsidR="001020F6" w:rsidRDefault="001020F6" w:rsidP="00395EC2">
      <w:pPr>
        <w:spacing w:after="0" w:line="360" w:lineRule="auto"/>
        <w:jc w:val="both"/>
      </w:pPr>
    </w:p>
    <w:p w:rsidR="00D15135" w:rsidRDefault="00D15135"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p w:rsidR="001020F6" w:rsidRDefault="001020F6" w:rsidP="00395EC2">
      <w:pPr>
        <w:spacing w:after="0" w:line="360" w:lineRule="auto"/>
        <w:jc w:val="both"/>
      </w:pPr>
    </w:p>
    <w:sdt>
      <w:sdtPr>
        <w:rPr>
          <w:rFonts w:asciiTheme="minorHAnsi" w:eastAsiaTheme="minorHAnsi" w:hAnsiTheme="minorHAnsi" w:cstheme="minorBidi"/>
          <w:color w:val="auto"/>
          <w:sz w:val="22"/>
          <w:szCs w:val="22"/>
          <w:lang w:val="es-ES" w:eastAsia="en-US"/>
        </w:rPr>
        <w:id w:val="1430232929"/>
        <w:docPartObj>
          <w:docPartGallery w:val="Table of Contents"/>
          <w:docPartUnique/>
        </w:docPartObj>
      </w:sdtPr>
      <w:sdtEndPr>
        <w:rPr>
          <w:b/>
          <w:bCs/>
        </w:rPr>
      </w:sdtEndPr>
      <w:sdtContent>
        <w:p w:rsidR="00767511" w:rsidRDefault="00767511">
          <w:pPr>
            <w:pStyle w:val="TtulodeTDC"/>
          </w:pPr>
          <w:r>
            <w:rPr>
              <w:lang w:val="es-ES"/>
            </w:rPr>
            <w:t>Conten</w:t>
          </w:r>
          <w:bookmarkStart w:id="5" w:name="_GoBack"/>
          <w:bookmarkEnd w:id="5"/>
          <w:r>
            <w:rPr>
              <w:lang w:val="es-ES"/>
            </w:rPr>
            <w:t>ido</w:t>
          </w:r>
        </w:p>
        <w:p w:rsidR="003321A0" w:rsidRDefault="00767511">
          <w:pPr>
            <w:pStyle w:val="TDC1"/>
            <w:tabs>
              <w:tab w:val="left" w:pos="440"/>
              <w:tab w:val="right" w:leader="dot" w:pos="8828"/>
            </w:tabs>
            <w:rPr>
              <w:rFonts w:eastAsiaTheme="minorEastAsia"/>
              <w:noProof/>
              <w:lang w:eastAsia="es-NI"/>
            </w:rPr>
          </w:pPr>
          <w:r>
            <w:fldChar w:fldCharType="begin"/>
          </w:r>
          <w:r>
            <w:instrText xml:space="preserve"> TOC \o "1-3" \h \z \u </w:instrText>
          </w:r>
          <w:r>
            <w:fldChar w:fldCharType="separate"/>
          </w:r>
          <w:hyperlink w:anchor="_Toc499167086" w:history="1">
            <w:r w:rsidR="003321A0" w:rsidRPr="00F17A2A">
              <w:rPr>
                <w:rStyle w:val="Hipervnculo"/>
                <w:b/>
                <w:noProof/>
              </w:rPr>
              <w:t>1.</w:t>
            </w:r>
            <w:r w:rsidR="003321A0">
              <w:rPr>
                <w:rFonts w:eastAsiaTheme="minorEastAsia"/>
                <w:noProof/>
                <w:lang w:eastAsia="es-NI"/>
              </w:rPr>
              <w:tab/>
            </w:r>
            <w:r w:rsidR="003321A0" w:rsidRPr="00F17A2A">
              <w:rPr>
                <w:rStyle w:val="Hipervnculo"/>
                <w:b/>
                <w:noProof/>
              </w:rPr>
              <w:t>Introducción</w:t>
            </w:r>
            <w:r w:rsidR="003321A0">
              <w:rPr>
                <w:noProof/>
                <w:webHidden/>
              </w:rPr>
              <w:tab/>
            </w:r>
            <w:r w:rsidR="003321A0">
              <w:rPr>
                <w:noProof/>
                <w:webHidden/>
              </w:rPr>
              <w:fldChar w:fldCharType="begin"/>
            </w:r>
            <w:r w:rsidR="003321A0">
              <w:rPr>
                <w:noProof/>
                <w:webHidden/>
              </w:rPr>
              <w:instrText xml:space="preserve"> PAGEREF _Toc499167086 \h </w:instrText>
            </w:r>
            <w:r w:rsidR="003321A0">
              <w:rPr>
                <w:noProof/>
                <w:webHidden/>
              </w:rPr>
            </w:r>
            <w:r w:rsidR="003321A0">
              <w:rPr>
                <w:noProof/>
                <w:webHidden/>
              </w:rPr>
              <w:fldChar w:fldCharType="separate"/>
            </w:r>
            <w:r w:rsidR="009434AB">
              <w:rPr>
                <w:noProof/>
                <w:webHidden/>
              </w:rPr>
              <w:t>1</w:t>
            </w:r>
            <w:r w:rsidR="003321A0">
              <w:rPr>
                <w:noProof/>
                <w:webHidden/>
              </w:rPr>
              <w:fldChar w:fldCharType="end"/>
            </w:r>
          </w:hyperlink>
        </w:p>
        <w:p w:rsidR="003321A0" w:rsidRDefault="003321A0">
          <w:pPr>
            <w:pStyle w:val="TDC1"/>
            <w:tabs>
              <w:tab w:val="left" w:pos="440"/>
              <w:tab w:val="right" w:leader="dot" w:pos="8828"/>
            </w:tabs>
            <w:rPr>
              <w:rFonts w:eastAsiaTheme="minorEastAsia"/>
              <w:noProof/>
              <w:lang w:eastAsia="es-NI"/>
            </w:rPr>
          </w:pPr>
          <w:hyperlink w:anchor="_Toc499167087" w:history="1">
            <w:r w:rsidRPr="00F17A2A">
              <w:rPr>
                <w:rStyle w:val="Hipervnculo"/>
                <w:b/>
                <w:noProof/>
              </w:rPr>
              <w:t>2.</w:t>
            </w:r>
            <w:r>
              <w:rPr>
                <w:rFonts w:eastAsiaTheme="minorEastAsia"/>
                <w:noProof/>
                <w:lang w:eastAsia="es-NI"/>
              </w:rPr>
              <w:tab/>
            </w:r>
            <w:r w:rsidRPr="00F17A2A">
              <w:rPr>
                <w:rStyle w:val="Hipervnculo"/>
                <w:b/>
                <w:noProof/>
              </w:rPr>
              <w:t>Objetivos</w:t>
            </w:r>
            <w:r>
              <w:rPr>
                <w:noProof/>
                <w:webHidden/>
              </w:rPr>
              <w:tab/>
            </w:r>
            <w:r>
              <w:rPr>
                <w:noProof/>
                <w:webHidden/>
              </w:rPr>
              <w:fldChar w:fldCharType="begin"/>
            </w:r>
            <w:r>
              <w:rPr>
                <w:noProof/>
                <w:webHidden/>
              </w:rPr>
              <w:instrText xml:space="preserve"> PAGEREF _Toc499167087 \h </w:instrText>
            </w:r>
            <w:r>
              <w:rPr>
                <w:noProof/>
                <w:webHidden/>
              </w:rPr>
            </w:r>
            <w:r>
              <w:rPr>
                <w:noProof/>
                <w:webHidden/>
              </w:rPr>
              <w:fldChar w:fldCharType="separate"/>
            </w:r>
            <w:r w:rsidR="009434AB">
              <w:rPr>
                <w:noProof/>
                <w:webHidden/>
              </w:rPr>
              <w:t>2</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088" w:history="1">
            <w:r w:rsidRPr="00F17A2A">
              <w:rPr>
                <w:rStyle w:val="Hipervnculo"/>
                <w:rFonts w:ascii="Arial" w:hAnsi="Arial" w:cs="Arial"/>
                <w:noProof/>
                <w:spacing w:val="15"/>
              </w:rPr>
              <w:t>2.1.</w:t>
            </w:r>
            <w:r>
              <w:rPr>
                <w:rFonts w:eastAsiaTheme="minorEastAsia"/>
                <w:noProof/>
                <w:lang w:eastAsia="es-NI"/>
              </w:rPr>
              <w:tab/>
            </w:r>
            <w:r w:rsidRPr="00F17A2A">
              <w:rPr>
                <w:rStyle w:val="Hipervnculo"/>
                <w:rFonts w:ascii="Arial" w:hAnsi="Arial" w:cs="Arial"/>
                <w:noProof/>
                <w:spacing w:val="15"/>
              </w:rPr>
              <w:t>Objetivo General</w:t>
            </w:r>
            <w:r>
              <w:rPr>
                <w:noProof/>
                <w:webHidden/>
              </w:rPr>
              <w:tab/>
            </w:r>
            <w:r>
              <w:rPr>
                <w:noProof/>
                <w:webHidden/>
              </w:rPr>
              <w:fldChar w:fldCharType="begin"/>
            </w:r>
            <w:r>
              <w:rPr>
                <w:noProof/>
                <w:webHidden/>
              </w:rPr>
              <w:instrText xml:space="preserve"> PAGEREF _Toc499167088 \h </w:instrText>
            </w:r>
            <w:r>
              <w:rPr>
                <w:noProof/>
                <w:webHidden/>
              </w:rPr>
            </w:r>
            <w:r>
              <w:rPr>
                <w:noProof/>
                <w:webHidden/>
              </w:rPr>
              <w:fldChar w:fldCharType="separate"/>
            </w:r>
            <w:r w:rsidR="009434AB">
              <w:rPr>
                <w:noProof/>
                <w:webHidden/>
              </w:rPr>
              <w:t>2</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089" w:history="1">
            <w:r w:rsidRPr="00F17A2A">
              <w:rPr>
                <w:rStyle w:val="Hipervnculo"/>
                <w:rFonts w:ascii="Arial" w:hAnsi="Arial" w:cs="Arial"/>
                <w:noProof/>
                <w:spacing w:val="15"/>
              </w:rPr>
              <w:t>2.2.</w:t>
            </w:r>
            <w:r>
              <w:rPr>
                <w:rFonts w:eastAsiaTheme="minorEastAsia"/>
                <w:noProof/>
                <w:lang w:eastAsia="es-NI"/>
              </w:rPr>
              <w:tab/>
            </w:r>
            <w:r w:rsidRPr="00F17A2A">
              <w:rPr>
                <w:rStyle w:val="Hipervnculo"/>
                <w:rFonts w:ascii="Arial" w:hAnsi="Arial" w:cs="Arial"/>
                <w:noProof/>
                <w:spacing w:val="15"/>
              </w:rPr>
              <w:t>Objetivos Específico</w:t>
            </w:r>
            <w:r>
              <w:rPr>
                <w:noProof/>
                <w:webHidden/>
              </w:rPr>
              <w:tab/>
            </w:r>
            <w:r>
              <w:rPr>
                <w:noProof/>
                <w:webHidden/>
              </w:rPr>
              <w:fldChar w:fldCharType="begin"/>
            </w:r>
            <w:r>
              <w:rPr>
                <w:noProof/>
                <w:webHidden/>
              </w:rPr>
              <w:instrText xml:space="preserve"> PAGEREF _Toc499167089 \h </w:instrText>
            </w:r>
            <w:r>
              <w:rPr>
                <w:noProof/>
                <w:webHidden/>
              </w:rPr>
            </w:r>
            <w:r>
              <w:rPr>
                <w:noProof/>
                <w:webHidden/>
              </w:rPr>
              <w:fldChar w:fldCharType="separate"/>
            </w:r>
            <w:r w:rsidR="009434AB">
              <w:rPr>
                <w:noProof/>
                <w:webHidden/>
              </w:rPr>
              <w:t>2</w:t>
            </w:r>
            <w:r>
              <w:rPr>
                <w:noProof/>
                <w:webHidden/>
              </w:rPr>
              <w:fldChar w:fldCharType="end"/>
            </w:r>
          </w:hyperlink>
        </w:p>
        <w:p w:rsidR="003321A0" w:rsidRDefault="003321A0">
          <w:pPr>
            <w:pStyle w:val="TDC1"/>
            <w:tabs>
              <w:tab w:val="left" w:pos="440"/>
              <w:tab w:val="right" w:leader="dot" w:pos="8828"/>
            </w:tabs>
            <w:rPr>
              <w:rFonts w:eastAsiaTheme="minorEastAsia"/>
              <w:noProof/>
              <w:lang w:eastAsia="es-NI"/>
            </w:rPr>
          </w:pPr>
          <w:hyperlink w:anchor="_Toc499167090" w:history="1">
            <w:r w:rsidRPr="00F17A2A">
              <w:rPr>
                <w:rStyle w:val="Hipervnculo"/>
                <w:b/>
                <w:noProof/>
              </w:rPr>
              <w:t>3.</w:t>
            </w:r>
            <w:r>
              <w:rPr>
                <w:rFonts w:eastAsiaTheme="minorEastAsia"/>
                <w:noProof/>
                <w:lang w:eastAsia="es-NI"/>
              </w:rPr>
              <w:tab/>
            </w:r>
            <w:r w:rsidRPr="00F17A2A">
              <w:rPr>
                <w:rStyle w:val="Hipervnculo"/>
                <w:b/>
                <w:noProof/>
              </w:rPr>
              <w:t>Justificación</w:t>
            </w:r>
            <w:r>
              <w:rPr>
                <w:noProof/>
                <w:webHidden/>
              </w:rPr>
              <w:tab/>
            </w:r>
            <w:r>
              <w:rPr>
                <w:noProof/>
                <w:webHidden/>
              </w:rPr>
              <w:fldChar w:fldCharType="begin"/>
            </w:r>
            <w:r>
              <w:rPr>
                <w:noProof/>
                <w:webHidden/>
              </w:rPr>
              <w:instrText xml:space="preserve"> PAGEREF _Toc499167090 \h </w:instrText>
            </w:r>
            <w:r>
              <w:rPr>
                <w:noProof/>
                <w:webHidden/>
              </w:rPr>
            </w:r>
            <w:r>
              <w:rPr>
                <w:noProof/>
                <w:webHidden/>
              </w:rPr>
              <w:fldChar w:fldCharType="separate"/>
            </w:r>
            <w:r w:rsidR="009434AB">
              <w:rPr>
                <w:noProof/>
                <w:webHidden/>
              </w:rPr>
              <w:t>3</w:t>
            </w:r>
            <w:r>
              <w:rPr>
                <w:noProof/>
                <w:webHidden/>
              </w:rPr>
              <w:fldChar w:fldCharType="end"/>
            </w:r>
          </w:hyperlink>
        </w:p>
        <w:p w:rsidR="003321A0" w:rsidRDefault="003321A0">
          <w:pPr>
            <w:pStyle w:val="TDC1"/>
            <w:tabs>
              <w:tab w:val="left" w:pos="440"/>
              <w:tab w:val="right" w:leader="dot" w:pos="8828"/>
            </w:tabs>
            <w:rPr>
              <w:rFonts w:eastAsiaTheme="minorEastAsia"/>
              <w:noProof/>
              <w:lang w:eastAsia="es-NI"/>
            </w:rPr>
          </w:pPr>
          <w:hyperlink w:anchor="_Toc499167091" w:history="1">
            <w:r w:rsidRPr="00F17A2A">
              <w:rPr>
                <w:rStyle w:val="Hipervnculo"/>
                <w:b/>
                <w:noProof/>
              </w:rPr>
              <w:t>4.</w:t>
            </w:r>
            <w:r>
              <w:rPr>
                <w:rFonts w:eastAsiaTheme="minorEastAsia"/>
                <w:noProof/>
                <w:lang w:eastAsia="es-NI"/>
              </w:rPr>
              <w:tab/>
            </w:r>
            <w:r w:rsidRPr="00F17A2A">
              <w:rPr>
                <w:rStyle w:val="Hipervnculo"/>
                <w:b/>
                <w:noProof/>
              </w:rPr>
              <w:t>Marco teórico</w:t>
            </w:r>
            <w:r>
              <w:rPr>
                <w:noProof/>
                <w:webHidden/>
              </w:rPr>
              <w:tab/>
            </w:r>
            <w:r>
              <w:rPr>
                <w:noProof/>
                <w:webHidden/>
              </w:rPr>
              <w:fldChar w:fldCharType="begin"/>
            </w:r>
            <w:r>
              <w:rPr>
                <w:noProof/>
                <w:webHidden/>
              </w:rPr>
              <w:instrText xml:space="preserve"> PAGEREF _Toc499167091 \h </w:instrText>
            </w:r>
            <w:r>
              <w:rPr>
                <w:noProof/>
                <w:webHidden/>
              </w:rPr>
            </w:r>
            <w:r>
              <w:rPr>
                <w:noProof/>
                <w:webHidden/>
              </w:rPr>
              <w:fldChar w:fldCharType="separate"/>
            </w:r>
            <w:r w:rsidR="009434AB">
              <w:rPr>
                <w:noProof/>
                <w:webHidden/>
              </w:rPr>
              <w:t>4</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092" w:history="1">
            <w:r w:rsidRPr="00F17A2A">
              <w:rPr>
                <w:rStyle w:val="Hipervnculo"/>
                <w:rFonts w:ascii="Arial" w:hAnsi="Arial" w:cs="Arial"/>
                <w:noProof/>
                <w:spacing w:val="15"/>
              </w:rPr>
              <w:t>4.1.</w:t>
            </w:r>
            <w:r>
              <w:rPr>
                <w:rFonts w:eastAsiaTheme="minorEastAsia"/>
                <w:noProof/>
                <w:lang w:eastAsia="es-NI"/>
              </w:rPr>
              <w:tab/>
            </w:r>
            <w:r w:rsidRPr="00F17A2A">
              <w:rPr>
                <w:rStyle w:val="Hipervnculo"/>
                <w:rFonts w:ascii="Arial" w:hAnsi="Arial" w:cs="Arial"/>
                <w:noProof/>
                <w:spacing w:val="15"/>
              </w:rPr>
              <w:t>Reingeniería</w:t>
            </w:r>
            <w:r>
              <w:rPr>
                <w:noProof/>
                <w:webHidden/>
              </w:rPr>
              <w:tab/>
            </w:r>
            <w:r>
              <w:rPr>
                <w:noProof/>
                <w:webHidden/>
              </w:rPr>
              <w:fldChar w:fldCharType="begin"/>
            </w:r>
            <w:r>
              <w:rPr>
                <w:noProof/>
                <w:webHidden/>
              </w:rPr>
              <w:instrText xml:space="preserve"> PAGEREF _Toc499167092 \h </w:instrText>
            </w:r>
            <w:r>
              <w:rPr>
                <w:noProof/>
                <w:webHidden/>
              </w:rPr>
            </w:r>
            <w:r>
              <w:rPr>
                <w:noProof/>
                <w:webHidden/>
              </w:rPr>
              <w:fldChar w:fldCharType="separate"/>
            </w:r>
            <w:r w:rsidR="009434AB">
              <w:rPr>
                <w:noProof/>
                <w:webHidden/>
              </w:rPr>
              <w:t>4</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093" w:history="1">
            <w:r w:rsidRPr="00F17A2A">
              <w:rPr>
                <w:rStyle w:val="Hipervnculo"/>
                <w:rFonts w:ascii="Arial" w:hAnsi="Arial" w:cs="Arial"/>
                <w:noProof/>
                <w:spacing w:val="15"/>
              </w:rPr>
              <w:t>4.2.</w:t>
            </w:r>
            <w:r>
              <w:rPr>
                <w:rFonts w:eastAsiaTheme="minorEastAsia"/>
                <w:noProof/>
                <w:lang w:eastAsia="es-NI"/>
              </w:rPr>
              <w:tab/>
            </w:r>
            <w:r w:rsidRPr="00F17A2A">
              <w:rPr>
                <w:rStyle w:val="Hipervnculo"/>
                <w:rFonts w:ascii="Arial" w:hAnsi="Arial" w:cs="Arial"/>
                <w:noProof/>
                <w:spacing w:val="15"/>
              </w:rPr>
              <w:t>Las aplicaciones web</w:t>
            </w:r>
            <w:r>
              <w:rPr>
                <w:noProof/>
                <w:webHidden/>
              </w:rPr>
              <w:tab/>
            </w:r>
            <w:r>
              <w:rPr>
                <w:noProof/>
                <w:webHidden/>
              </w:rPr>
              <w:fldChar w:fldCharType="begin"/>
            </w:r>
            <w:r>
              <w:rPr>
                <w:noProof/>
                <w:webHidden/>
              </w:rPr>
              <w:instrText xml:space="preserve"> PAGEREF _Toc499167093 \h </w:instrText>
            </w:r>
            <w:r>
              <w:rPr>
                <w:noProof/>
                <w:webHidden/>
              </w:rPr>
            </w:r>
            <w:r>
              <w:rPr>
                <w:noProof/>
                <w:webHidden/>
              </w:rPr>
              <w:fldChar w:fldCharType="separate"/>
            </w:r>
            <w:r w:rsidR="009434AB">
              <w:rPr>
                <w:noProof/>
                <w:webHidden/>
              </w:rPr>
              <w:t>6</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094" w:history="1">
            <w:r w:rsidRPr="00F17A2A">
              <w:rPr>
                <w:rStyle w:val="Hipervnculo"/>
                <w:rFonts w:ascii="Arial" w:hAnsi="Arial" w:cs="Arial"/>
                <w:noProof/>
                <w:spacing w:val="15"/>
              </w:rPr>
              <w:t>4.3.</w:t>
            </w:r>
            <w:r>
              <w:rPr>
                <w:rFonts w:eastAsiaTheme="minorEastAsia"/>
                <w:noProof/>
                <w:lang w:eastAsia="es-NI"/>
              </w:rPr>
              <w:tab/>
            </w:r>
            <w:r w:rsidRPr="00F17A2A">
              <w:rPr>
                <w:rStyle w:val="Hipervnculo"/>
                <w:rFonts w:ascii="Arial" w:hAnsi="Arial" w:cs="Arial"/>
                <w:noProof/>
                <w:spacing w:val="15"/>
              </w:rPr>
              <w:t>Bases de Datos</w:t>
            </w:r>
            <w:r>
              <w:rPr>
                <w:noProof/>
                <w:webHidden/>
              </w:rPr>
              <w:tab/>
            </w:r>
            <w:r>
              <w:rPr>
                <w:noProof/>
                <w:webHidden/>
              </w:rPr>
              <w:fldChar w:fldCharType="begin"/>
            </w:r>
            <w:r>
              <w:rPr>
                <w:noProof/>
                <w:webHidden/>
              </w:rPr>
              <w:instrText xml:space="preserve"> PAGEREF _Toc499167094 \h </w:instrText>
            </w:r>
            <w:r>
              <w:rPr>
                <w:noProof/>
                <w:webHidden/>
              </w:rPr>
            </w:r>
            <w:r>
              <w:rPr>
                <w:noProof/>
                <w:webHidden/>
              </w:rPr>
              <w:fldChar w:fldCharType="separate"/>
            </w:r>
            <w:r w:rsidR="009434AB">
              <w:rPr>
                <w:noProof/>
                <w:webHidden/>
              </w:rPr>
              <w:t>8</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095" w:history="1">
            <w:r w:rsidRPr="00F17A2A">
              <w:rPr>
                <w:rStyle w:val="Hipervnculo"/>
                <w:rFonts w:ascii="Arial" w:hAnsi="Arial" w:cs="Arial"/>
                <w:noProof/>
                <w:spacing w:val="15"/>
              </w:rPr>
              <w:t>4.4.</w:t>
            </w:r>
            <w:r>
              <w:rPr>
                <w:rFonts w:eastAsiaTheme="minorEastAsia"/>
                <w:noProof/>
                <w:lang w:eastAsia="es-NI"/>
              </w:rPr>
              <w:tab/>
            </w:r>
            <w:r w:rsidRPr="00F17A2A">
              <w:rPr>
                <w:rStyle w:val="Hipervnculo"/>
                <w:rFonts w:ascii="Arial" w:hAnsi="Arial" w:cs="Arial"/>
                <w:noProof/>
                <w:spacing w:val="15"/>
              </w:rPr>
              <w:t>Seguridad web</w:t>
            </w:r>
            <w:r>
              <w:rPr>
                <w:noProof/>
                <w:webHidden/>
              </w:rPr>
              <w:tab/>
            </w:r>
            <w:r>
              <w:rPr>
                <w:noProof/>
                <w:webHidden/>
              </w:rPr>
              <w:fldChar w:fldCharType="begin"/>
            </w:r>
            <w:r>
              <w:rPr>
                <w:noProof/>
                <w:webHidden/>
              </w:rPr>
              <w:instrText xml:space="preserve"> PAGEREF _Toc499167095 \h </w:instrText>
            </w:r>
            <w:r>
              <w:rPr>
                <w:noProof/>
                <w:webHidden/>
              </w:rPr>
            </w:r>
            <w:r>
              <w:rPr>
                <w:noProof/>
                <w:webHidden/>
              </w:rPr>
              <w:fldChar w:fldCharType="separate"/>
            </w:r>
            <w:r w:rsidR="009434AB">
              <w:rPr>
                <w:noProof/>
                <w:webHidden/>
              </w:rPr>
              <w:t>9</w:t>
            </w:r>
            <w:r>
              <w:rPr>
                <w:noProof/>
                <w:webHidden/>
              </w:rPr>
              <w:fldChar w:fldCharType="end"/>
            </w:r>
          </w:hyperlink>
        </w:p>
        <w:p w:rsidR="003321A0" w:rsidRDefault="003321A0">
          <w:pPr>
            <w:pStyle w:val="TDC1"/>
            <w:tabs>
              <w:tab w:val="left" w:pos="440"/>
              <w:tab w:val="right" w:leader="dot" w:pos="8828"/>
            </w:tabs>
            <w:rPr>
              <w:rFonts w:eastAsiaTheme="minorEastAsia"/>
              <w:noProof/>
              <w:lang w:eastAsia="es-NI"/>
            </w:rPr>
          </w:pPr>
          <w:hyperlink w:anchor="_Toc499167096" w:history="1">
            <w:r w:rsidRPr="00F17A2A">
              <w:rPr>
                <w:rStyle w:val="Hipervnculo"/>
                <w:b/>
                <w:noProof/>
              </w:rPr>
              <w:t>5.</w:t>
            </w:r>
            <w:r>
              <w:rPr>
                <w:rFonts w:eastAsiaTheme="minorEastAsia"/>
                <w:noProof/>
                <w:lang w:eastAsia="es-NI"/>
              </w:rPr>
              <w:tab/>
            </w:r>
            <w:r w:rsidRPr="00F17A2A">
              <w:rPr>
                <w:rStyle w:val="Hipervnculo"/>
                <w:b/>
                <w:noProof/>
              </w:rPr>
              <w:t>Análisis y presentación de resultados</w:t>
            </w:r>
            <w:r>
              <w:rPr>
                <w:noProof/>
                <w:webHidden/>
              </w:rPr>
              <w:tab/>
            </w:r>
            <w:r>
              <w:rPr>
                <w:noProof/>
                <w:webHidden/>
              </w:rPr>
              <w:fldChar w:fldCharType="begin"/>
            </w:r>
            <w:r>
              <w:rPr>
                <w:noProof/>
                <w:webHidden/>
              </w:rPr>
              <w:instrText xml:space="preserve"> PAGEREF _Toc499167096 \h </w:instrText>
            </w:r>
            <w:r>
              <w:rPr>
                <w:noProof/>
                <w:webHidden/>
              </w:rPr>
            </w:r>
            <w:r>
              <w:rPr>
                <w:noProof/>
                <w:webHidden/>
              </w:rPr>
              <w:fldChar w:fldCharType="separate"/>
            </w:r>
            <w:r w:rsidR="009434AB">
              <w:rPr>
                <w:noProof/>
                <w:webHidden/>
              </w:rPr>
              <w:t>11</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097" w:history="1">
            <w:r w:rsidRPr="00F17A2A">
              <w:rPr>
                <w:rStyle w:val="Hipervnculo"/>
                <w:rFonts w:ascii="Arial" w:hAnsi="Arial" w:cs="Arial"/>
                <w:noProof/>
                <w:spacing w:val="15"/>
              </w:rPr>
              <w:t>5.1.</w:t>
            </w:r>
            <w:r>
              <w:rPr>
                <w:rFonts w:eastAsiaTheme="minorEastAsia"/>
                <w:noProof/>
                <w:lang w:eastAsia="es-NI"/>
              </w:rPr>
              <w:tab/>
            </w:r>
            <w:r w:rsidRPr="00F17A2A">
              <w:rPr>
                <w:rStyle w:val="Hipervnculo"/>
                <w:rFonts w:ascii="Arial" w:hAnsi="Arial" w:cs="Arial"/>
                <w:noProof/>
                <w:spacing w:val="15"/>
              </w:rPr>
              <w:t>Fase 1: Análisis de Inventario</w:t>
            </w:r>
            <w:r>
              <w:rPr>
                <w:noProof/>
                <w:webHidden/>
              </w:rPr>
              <w:tab/>
            </w:r>
            <w:r>
              <w:rPr>
                <w:noProof/>
                <w:webHidden/>
              </w:rPr>
              <w:fldChar w:fldCharType="begin"/>
            </w:r>
            <w:r>
              <w:rPr>
                <w:noProof/>
                <w:webHidden/>
              </w:rPr>
              <w:instrText xml:space="preserve"> PAGEREF _Toc499167097 \h </w:instrText>
            </w:r>
            <w:r>
              <w:rPr>
                <w:noProof/>
                <w:webHidden/>
              </w:rPr>
            </w:r>
            <w:r>
              <w:rPr>
                <w:noProof/>
                <w:webHidden/>
              </w:rPr>
              <w:fldChar w:fldCharType="separate"/>
            </w:r>
            <w:r w:rsidR="009434AB">
              <w:rPr>
                <w:noProof/>
                <w:webHidden/>
              </w:rPr>
              <w:t>11</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098" w:history="1">
            <w:r w:rsidRPr="00F17A2A">
              <w:rPr>
                <w:rStyle w:val="Hipervnculo"/>
                <w:rFonts w:ascii="Arial" w:hAnsi="Arial" w:cs="Arial"/>
                <w:noProof/>
                <w:spacing w:val="15"/>
              </w:rPr>
              <w:t>5.1.1.</w:t>
            </w:r>
            <w:r>
              <w:rPr>
                <w:rFonts w:eastAsiaTheme="minorEastAsia"/>
                <w:noProof/>
                <w:lang w:eastAsia="es-NI"/>
              </w:rPr>
              <w:tab/>
            </w:r>
            <w:r w:rsidRPr="00F17A2A">
              <w:rPr>
                <w:rStyle w:val="Hipervnculo"/>
                <w:rFonts w:ascii="Arial" w:hAnsi="Arial" w:cs="Arial"/>
                <w:noProof/>
                <w:spacing w:val="15"/>
              </w:rPr>
              <w:t>Especificación de Requerimientos</w:t>
            </w:r>
            <w:r>
              <w:rPr>
                <w:noProof/>
                <w:webHidden/>
              </w:rPr>
              <w:tab/>
            </w:r>
            <w:r>
              <w:rPr>
                <w:noProof/>
                <w:webHidden/>
              </w:rPr>
              <w:fldChar w:fldCharType="begin"/>
            </w:r>
            <w:r>
              <w:rPr>
                <w:noProof/>
                <w:webHidden/>
              </w:rPr>
              <w:instrText xml:space="preserve"> PAGEREF _Toc499167098 \h </w:instrText>
            </w:r>
            <w:r>
              <w:rPr>
                <w:noProof/>
                <w:webHidden/>
              </w:rPr>
            </w:r>
            <w:r>
              <w:rPr>
                <w:noProof/>
                <w:webHidden/>
              </w:rPr>
              <w:fldChar w:fldCharType="separate"/>
            </w:r>
            <w:r w:rsidR="009434AB">
              <w:rPr>
                <w:noProof/>
                <w:webHidden/>
              </w:rPr>
              <w:t>11</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099" w:history="1">
            <w:r w:rsidRPr="00F17A2A">
              <w:rPr>
                <w:rStyle w:val="Hipervnculo"/>
                <w:rFonts w:ascii="Arial" w:hAnsi="Arial" w:cs="Arial"/>
                <w:noProof/>
                <w:spacing w:val="15"/>
              </w:rPr>
              <w:t>5.1.2.</w:t>
            </w:r>
            <w:r>
              <w:rPr>
                <w:rFonts w:eastAsiaTheme="minorEastAsia"/>
                <w:noProof/>
                <w:lang w:eastAsia="es-NI"/>
              </w:rPr>
              <w:tab/>
            </w:r>
            <w:r w:rsidRPr="00F17A2A">
              <w:rPr>
                <w:rStyle w:val="Hipervnculo"/>
                <w:rFonts w:ascii="Arial" w:hAnsi="Arial" w:cs="Arial"/>
                <w:noProof/>
                <w:spacing w:val="15"/>
              </w:rPr>
              <w:t>Recursos existentes</w:t>
            </w:r>
            <w:r>
              <w:rPr>
                <w:noProof/>
                <w:webHidden/>
              </w:rPr>
              <w:tab/>
            </w:r>
            <w:r>
              <w:rPr>
                <w:noProof/>
                <w:webHidden/>
              </w:rPr>
              <w:fldChar w:fldCharType="begin"/>
            </w:r>
            <w:r>
              <w:rPr>
                <w:noProof/>
                <w:webHidden/>
              </w:rPr>
              <w:instrText xml:space="preserve"> PAGEREF _Toc499167099 \h </w:instrText>
            </w:r>
            <w:r>
              <w:rPr>
                <w:noProof/>
                <w:webHidden/>
              </w:rPr>
            </w:r>
            <w:r>
              <w:rPr>
                <w:noProof/>
                <w:webHidden/>
              </w:rPr>
              <w:fldChar w:fldCharType="separate"/>
            </w:r>
            <w:r w:rsidR="009434AB">
              <w:rPr>
                <w:noProof/>
                <w:webHidden/>
              </w:rPr>
              <w:t>13</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100" w:history="1">
            <w:r w:rsidRPr="00F17A2A">
              <w:rPr>
                <w:rStyle w:val="Hipervnculo"/>
                <w:rFonts w:ascii="Arial" w:hAnsi="Arial" w:cs="Arial"/>
                <w:noProof/>
                <w:spacing w:val="15"/>
              </w:rPr>
              <w:t>5.2.</w:t>
            </w:r>
            <w:r>
              <w:rPr>
                <w:rFonts w:eastAsiaTheme="minorEastAsia"/>
                <w:noProof/>
                <w:lang w:eastAsia="es-NI"/>
              </w:rPr>
              <w:tab/>
            </w:r>
            <w:r w:rsidRPr="00F17A2A">
              <w:rPr>
                <w:rStyle w:val="Hipervnculo"/>
                <w:rFonts w:ascii="Arial" w:hAnsi="Arial" w:cs="Arial"/>
                <w:noProof/>
                <w:spacing w:val="15"/>
              </w:rPr>
              <w:t>Fase 2: Reestructuración de documento</w:t>
            </w:r>
            <w:r>
              <w:rPr>
                <w:noProof/>
                <w:webHidden/>
              </w:rPr>
              <w:tab/>
            </w:r>
            <w:r>
              <w:rPr>
                <w:noProof/>
                <w:webHidden/>
              </w:rPr>
              <w:fldChar w:fldCharType="begin"/>
            </w:r>
            <w:r>
              <w:rPr>
                <w:noProof/>
                <w:webHidden/>
              </w:rPr>
              <w:instrText xml:space="preserve"> PAGEREF _Toc499167100 \h </w:instrText>
            </w:r>
            <w:r>
              <w:rPr>
                <w:noProof/>
                <w:webHidden/>
              </w:rPr>
            </w:r>
            <w:r>
              <w:rPr>
                <w:noProof/>
                <w:webHidden/>
              </w:rPr>
              <w:fldChar w:fldCharType="separate"/>
            </w:r>
            <w:r w:rsidR="009434AB">
              <w:rPr>
                <w:noProof/>
                <w:webHidden/>
              </w:rPr>
              <w:t>17</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01" w:history="1">
            <w:r w:rsidRPr="00F17A2A">
              <w:rPr>
                <w:rStyle w:val="Hipervnculo"/>
                <w:rFonts w:eastAsia="Times New Roman"/>
                <w:noProof/>
                <w:lang w:eastAsia="zh-CN" w:bidi="hi-IN"/>
              </w:rPr>
              <w:t>5.2.1.</w:t>
            </w:r>
            <w:r>
              <w:rPr>
                <w:rFonts w:eastAsiaTheme="minorEastAsia"/>
                <w:noProof/>
                <w:lang w:eastAsia="es-NI"/>
              </w:rPr>
              <w:tab/>
            </w:r>
            <w:r w:rsidRPr="00F17A2A">
              <w:rPr>
                <w:rStyle w:val="Hipervnculo"/>
                <w:rFonts w:ascii="Arial" w:hAnsi="Arial" w:cs="Arial"/>
                <w:noProof/>
                <w:spacing w:val="15"/>
              </w:rPr>
              <w:t>Especificación de Requerimientos</w:t>
            </w:r>
            <w:r>
              <w:rPr>
                <w:noProof/>
                <w:webHidden/>
              </w:rPr>
              <w:tab/>
            </w:r>
            <w:r>
              <w:rPr>
                <w:noProof/>
                <w:webHidden/>
              </w:rPr>
              <w:fldChar w:fldCharType="begin"/>
            </w:r>
            <w:r>
              <w:rPr>
                <w:noProof/>
                <w:webHidden/>
              </w:rPr>
              <w:instrText xml:space="preserve"> PAGEREF _Toc499167101 \h </w:instrText>
            </w:r>
            <w:r>
              <w:rPr>
                <w:noProof/>
                <w:webHidden/>
              </w:rPr>
            </w:r>
            <w:r>
              <w:rPr>
                <w:noProof/>
                <w:webHidden/>
              </w:rPr>
              <w:fldChar w:fldCharType="separate"/>
            </w:r>
            <w:r w:rsidR="009434AB">
              <w:rPr>
                <w:noProof/>
                <w:webHidden/>
              </w:rPr>
              <w:t>17</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02" w:history="1">
            <w:r w:rsidRPr="00F17A2A">
              <w:rPr>
                <w:rStyle w:val="Hipervnculo"/>
                <w:rFonts w:ascii="Arial" w:hAnsi="Arial" w:cs="Arial"/>
                <w:noProof/>
                <w:spacing w:val="15"/>
              </w:rPr>
              <w:t>5.2.2.</w:t>
            </w:r>
            <w:r>
              <w:rPr>
                <w:rFonts w:eastAsiaTheme="minorEastAsia"/>
                <w:noProof/>
                <w:lang w:eastAsia="es-NI"/>
              </w:rPr>
              <w:tab/>
            </w:r>
            <w:r w:rsidRPr="00F17A2A">
              <w:rPr>
                <w:rStyle w:val="Hipervnculo"/>
                <w:rFonts w:ascii="Arial" w:hAnsi="Arial" w:cs="Arial"/>
                <w:noProof/>
                <w:spacing w:val="15"/>
              </w:rPr>
              <w:t>Casos de Usos</w:t>
            </w:r>
            <w:r>
              <w:rPr>
                <w:noProof/>
                <w:webHidden/>
              </w:rPr>
              <w:tab/>
            </w:r>
            <w:r>
              <w:rPr>
                <w:noProof/>
                <w:webHidden/>
              </w:rPr>
              <w:fldChar w:fldCharType="begin"/>
            </w:r>
            <w:r>
              <w:rPr>
                <w:noProof/>
                <w:webHidden/>
              </w:rPr>
              <w:instrText xml:space="preserve"> PAGEREF _Toc499167102 \h </w:instrText>
            </w:r>
            <w:r>
              <w:rPr>
                <w:noProof/>
                <w:webHidden/>
              </w:rPr>
            </w:r>
            <w:r>
              <w:rPr>
                <w:noProof/>
                <w:webHidden/>
              </w:rPr>
              <w:fldChar w:fldCharType="separate"/>
            </w:r>
            <w:r w:rsidR="009434AB">
              <w:rPr>
                <w:noProof/>
                <w:webHidden/>
              </w:rPr>
              <w:t>21</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03" w:history="1">
            <w:r w:rsidRPr="00F17A2A">
              <w:rPr>
                <w:rStyle w:val="Hipervnculo"/>
                <w:noProof/>
                <w:lang w:eastAsia="zh-CN" w:bidi="hi-IN"/>
              </w:rPr>
              <w:t>5.2.3.</w:t>
            </w:r>
            <w:r>
              <w:rPr>
                <w:rFonts w:eastAsiaTheme="minorEastAsia"/>
                <w:noProof/>
                <w:lang w:eastAsia="es-NI"/>
              </w:rPr>
              <w:tab/>
            </w:r>
            <w:r w:rsidRPr="00F17A2A">
              <w:rPr>
                <w:rStyle w:val="Hipervnculo"/>
                <w:rFonts w:ascii="Arial" w:hAnsi="Arial" w:cs="Arial"/>
                <w:noProof/>
                <w:spacing w:val="15"/>
              </w:rPr>
              <w:t>Diseño arquitectónico</w:t>
            </w:r>
            <w:r>
              <w:rPr>
                <w:noProof/>
                <w:webHidden/>
              </w:rPr>
              <w:tab/>
            </w:r>
            <w:r>
              <w:rPr>
                <w:noProof/>
                <w:webHidden/>
              </w:rPr>
              <w:fldChar w:fldCharType="begin"/>
            </w:r>
            <w:r>
              <w:rPr>
                <w:noProof/>
                <w:webHidden/>
              </w:rPr>
              <w:instrText xml:space="preserve"> PAGEREF _Toc499167103 \h </w:instrText>
            </w:r>
            <w:r>
              <w:rPr>
                <w:noProof/>
                <w:webHidden/>
              </w:rPr>
            </w:r>
            <w:r>
              <w:rPr>
                <w:noProof/>
                <w:webHidden/>
              </w:rPr>
              <w:fldChar w:fldCharType="separate"/>
            </w:r>
            <w:r w:rsidR="009434AB">
              <w:rPr>
                <w:noProof/>
                <w:webHidden/>
              </w:rPr>
              <w:t>30</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04" w:history="1">
            <w:r w:rsidRPr="00F17A2A">
              <w:rPr>
                <w:rStyle w:val="Hipervnculo"/>
                <w:noProof/>
              </w:rPr>
              <w:t>5.2.4.</w:t>
            </w:r>
            <w:r>
              <w:rPr>
                <w:rFonts w:eastAsiaTheme="minorEastAsia"/>
                <w:noProof/>
                <w:lang w:eastAsia="es-NI"/>
              </w:rPr>
              <w:tab/>
            </w:r>
            <w:r w:rsidRPr="00F17A2A">
              <w:rPr>
                <w:rStyle w:val="Hipervnculo"/>
                <w:noProof/>
              </w:rPr>
              <w:t>Diseño de interfaz</w:t>
            </w:r>
            <w:r>
              <w:rPr>
                <w:noProof/>
                <w:webHidden/>
              </w:rPr>
              <w:tab/>
            </w:r>
            <w:r>
              <w:rPr>
                <w:noProof/>
                <w:webHidden/>
              </w:rPr>
              <w:fldChar w:fldCharType="begin"/>
            </w:r>
            <w:r>
              <w:rPr>
                <w:noProof/>
                <w:webHidden/>
              </w:rPr>
              <w:instrText xml:space="preserve"> PAGEREF _Toc499167104 \h </w:instrText>
            </w:r>
            <w:r>
              <w:rPr>
                <w:noProof/>
                <w:webHidden/>
              </w:rPr>
            </w:r>
            <w:r>
              <w:rPr>
                <w:noProof/>
                <w:webHidden/>
              </w:rPr>
              <w:fldChar w:fldCharType="separate"/>
            </w:r>
            <w:r w:rsidR="009434AB">
              <w:rPr>
                <w:noProof/>
                <w:webHidden/>
              </w:rPr>
              <w:t>31</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105" w:history="1">
            <w:r w:rsidRPr="00F17A2A">
              <w:rPr>
                <w:rStyle w:val="Hipervnculo"/>
                <w:rFonts w:ascii="Arial" w:hAnsi="Arial" w:cs="Arial"/>
                <w:noProof/>
                <w:spacing w:val="15"/>
              </w:rPr>
              <w:t>5.3.</w:t>
            </w:r>
            <w:r>
              <w:rPr>
                <w:rFonts w:eastAsiaTheme="minorEastAsia"/>
                <w:noProof/>
                <w:lang w:eastAsia="es-NI"/>
              </w:rPr>
              <w:tab/>
            </w:r>
            <w:r w:rsidRPr="00F17A2A">
              <w:rPr>
                <w:rStyle w:val="Hipervnculo"/>
                <w:rFonts w:ascii="Arial" w:hAnsi="Arial" w:cs="Arial"/>
                <w:noProof/>
                <w:spacing w:val="15"/>
              </w:rPr>
              <w:t>Fase 3: Ingeniería Inversa</w:t>
            </w:r>
            <w:r>
              <w:rPr>
                <w:noProof/>
                <w:webHidden/>
              </w:rPr>
              <w:tab/>
            </w:r>
            <w:r>
              <w:rPr>
                <w:noProof/>
                <w:webHidden/>
              </w:rPr>
              <w:fldChar w:fldCharType="begin"/>
            </w:r>
            <w:r>
              <w:rPr>
                <w:noProof/>
                <w:webHidden/>
              </w:rPr>
              <w:instrText xml:space="preserve"> PAGEREF _Toc499167105 \h </w:instrText>
            </w:r>
            <w:r>
              <w:rPr>
                <w:noProof/>
                <w:webHidden/>
              </w:rPr>
            </w:r>
            <w:r>
              <w:rPr>
                <w:noProof/>
                <w:webHidden/>
              </w:rPr>
              <w:fldChar w:fldCharType="separate"/>
            </w:r>
            <w:r w:rsidR="009434AB">
              <w:rPr>
                <w:noProof/>
                <w:webHidden/>
              </w:rPr>
              <w:t>32</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06" w:history="1">
            <w:r w:rsidRPr="00F17A2A">
              <w:rPr>
                <w:rStyle w:val="Hipervnculo"/>
                <w:rFonts w:ascii="Arial" w:hAnsi="Arial" w:cs="Arial"/>
                <w:noProof/>
                <w:spacing w:val="15"/>
              </w:rPr>
              <w:t>5.3.1.</w:t>
            </w:r>
            <w:r>
              <w:rPr>
                <w:rFonts w:eastAsiaTheme="minorEastAsia"/>
                <w:noProof/>
                <w:lang w:eastAsia="es-NI"/>
              </w:rPr>
              <w:tab/>
            </w:r>
            <w:r w:rsidRPr="00F17A2A">
              <w:rPr>
                <w:rStyle w:val="Hipervnculo"/>
                <w:rFonts w:ascii="Arial" w:hAnsi="Arial" w:cs="Arial"/>
                <w:noProof/>
                <w:spacing w:val="15"/>
              </w:rPr>
              <w:t>Nivel Código</w:t>
            </w:r>
            <w:r>
              <w:rPr>
                <w:noProof/>
                <w:webHidden/>
              </w:rPr>
              <w:tab/>
            </w:r>
            <w:r>
              <w:rPr>
                <w:noProof/>
                <w:webHidden/>
              </w:rPr>
              <w:fldChar w:fldCharType="begin"/>
            </w:r>
            <w:r>
              <w:rPr>
                <w:noProof/>
                <w:webHidden/>
              </w:rPr>
              <w:instrText xml:space="preserve"> PAGEREF _Toc499167106 \h </w:instrText>
            </w:r>
            <w:r>
              <w:rPr>
                <w:noProof/>
                <w:webHidden/>
              </w:rPr>
            </w:r>
            <w:r>
              <w:rPr>
                <w:noProof/>
                <w:webHidden/>
              </w:rPr>
              <w:fldChar w:fldCharType="separate"/>
            </w:r>
            <w:r w:rsidR="009434AB">
              <w:rPr>
                <w:noProof/>
                <w:webHidden/>
              </w:rPr>
              <w:t>32</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07" w:history="1">
            <w:r w:rsidRPr="00F17A2A">
              <w:rPr>
                <w:rStyle w:val="Hipervnculo"/>
                <w:rFonts w:ascii="Arial" w:hAnsi="Arial" w:cs="Arial"/>
                <w:noProof/>
                <w:spacing w:val="15"/>
              </w:rPr>
              <w:t>5.3.2.</w:t>
            </w:r>
            <w:r>
              <w:rPr>
                <w:rFonts w:eastAsiaTheme="minorEastAsia"/>
                <w:noProof/>
                <w:lang w:eastAsia="es-NI"/>
              </w:rPr>
              <w:tab/>
            </w:r>
            <w:r w:rsidRPr="00F17A2A">
              <w:rPr>
                <w:rStyle w:val="Hipervnculo"/>
                <w:rFonts w:ascii="Arial" w:hAnsi="Arial" w:cs="Arial"/>
                <w:noProof/>
                <w:spacing w:val="15"/>
              </w:rPr>
              <w:t>Nivel Interfaz</w:t>
            </w:r>
            <w:r>
              <w:rPr>
                <w:noProof/>
                <w:webHidden/>
              </w:rPr>
              <w:tab/>
            </w:r>
            <w:r>
              <w:rPr>
                <w:noProof/>
                <w:webHidden/>
              </w:rPr>
              <w:fldChar w:fldCharType="begin"/>
            </w:r>
            <w:r>
              <w:rPr>
                <w:noProof/>
                <w:webHidden/>
              </w:rPr>
              <w:instrText xml:space="preserve"> PAGEREF _Toc499167107 \h </w:instrText>
            </w:r>
            <w:r>
              <w:rPr>
                <w:noProof/>
                <w:webHidden/>
              </w:rPr>
            </w:r>
            <w:r>
              <w:rPr>
                <w:noProof/>
                <w:webHidden/>
              </w:rPr>
              <w:fldChar w:fldCharType="separate"/>
            </w:r>
            <w:r w:rsidR="009434AB">
              <w:rPr>
                <w:noProof/>
                <w:webHidden/>
              </w:rPr>
              <w:t>33</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08" w:history="1">
            <w:r w:rsidRPr="00F17A2A">
              <w:rPr>
                <w:rStyle w:val="Hipervnculo"/>
                <w:rFonts w:ascii="Arial" w:hAnsi="Arial" w:cs="Arial"/>
                <w:noProof/>
                <w:spacing w:val="15"/>
              </w:rPr>
              <w:t>5.3.3.</w:t>
            </w:r>
            <w:r>
              <w:rPr>
                <w:rFonts w:eastAsiaTheme="minorEastAsia"/>
                <w:noProof/>
                <w:lang w:eastAsia="es-NI"/>
              </w:rPr>
              <w:tab/>
            </w:r>
            <w:r w:rsidRPr="00F17A2A">
              <w:rPr>
                <w:rStyle w:val="Hipervnculo"/>
                <w:rFonts w:ascii="Arial" w:hAnsi="Arial" w:cs="Arial"/>
                <w:noProof/>
                <w:spacing w:val="15"/>
              </w:rPr>
              <w:t>Nivel Modelo de Base de Datos</w:t>
            </w:r>
            <w:r>
              <w:rPr>
                <w:noProof/>
                <w:webHidden/>
              </w:rPr>
              <w:tab/>
            </w:r>
            <w:r>
              <w:rPr>
                <w:noProof/>
                <w:webHidden/>
              </w:rPr>
              <w:fldChar w:fldCharType="begin"/>
            </w:r>
            <w:r>
              <w:rPr>
                <w:noProof/>
                <w:webHidden/>
              </w:rPr>
              <w:instrText xml:space="preserve"> PAGEREF _Toc499167108 \h </w:instrText>
            </w:r>
            <w:r>
              <w:rPr>
                <w:noProof/>
                <w:webHidden/>
              </w:rPr>
            </w:r>
            <w:r>
              <w:rPr>
                <w:noProof/>
                <w:webHidden/>
              </w:rPr>
              <w:fldChar w:fldCharType="separate"/>
            </w:r>
            <w:r w:rsidR="009434AB">
              <w:rPr>
                <w:noProof/>
                <w:webHidden/>
              </w:rPr>
              <w:t>34</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109" w:history="1">
            <w:r w:rsidRPr="00F17A2A">
              <w:rPr>
                <w:rStyle w:val="Hipervnculo"/>
                <w:rFonts w:ascii="Arial" w:hAnsi="Arial" w:cs="Arial"/>
                <w:noProof/>
                <w:spacing w:val="15"/>
              </w:rPr>
              <w:t>5.4.</w:t>
            </w:r>
            <w:r>
              <w:rPr>
                <w:rFonts w:eastAsiaTheme="minorEastAsia"/>
                <w:noProof/>
                <w:lang w:eastAsia="es-NI"/>
              </w:rPr>
              <w:tab/>
            </w:r>
            <w:r w:rsidRPr="00F17A2A">
              <w:rPr>
                <w:rStyle w:val="Hipervnculo"/>
                <w:rFonts w:ascii="Arial" w:hAnsi="Arial" w:cs="Arial"/>
                <w:noProof/>
                <w:spacing w:val="15"/>
              </w:rPr>
              <w:t>Fase 4: Reestructuración de Código</w:t>
            </w:r>
            <w:r>
              <w:rPr>
                <w:noProof/>
                <w:webHidden/>
              </w:rPr>
              <w:tab/>
            </w:r>
            <w:r>
              <w:rPr>
                <w:noProof/>
                <w:webHidden/>
              </w:rPr>
              <w:fldChar w:fldCharType="begin"/>
            </w:r>
            <w:r>
              <w:rPr>
                <w:noProof/>
                <w:webHidden/>
              </w:rPr>
              <w:instrText xml:space="preserve"> PAGEREF _Toc499167109 \h </w:instrText>
            </w:r>
            <w:r>
              <w:rPr>
                <w:noProof/>
                <w:webHidden/>
              </w:rPr>
            </w:r>
            <w:r>
              <w:rPr>
                <w:noProof/>
                <w:webHidden/>
              </w:rPr>
              <w:fldChar w:fldCharType="separate"/>
            </w:r>
            <w:r w:rsidR="009434AB">
              <w:rPr>
                <w:noProof/>
                <w:webHidden/>
              </w:rPr>
              <w:t>35</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10" w:history="1">
            <w:r w:rsidRPr="00F17A2A">
              <w:rPr>
                <w:rStyle w:val="Hipervnculo"/>
                <w:rFonts w:ascii="Arial" w:hAnsi="Arial" w:cs="Arial"/>
                <w:noProof/>
                <w:spacing w:val="15"/>
              </w:rPr>
              <w:t>5.4.1.</w:t>
            </w:r>
            <w:r>
              <w:rPr>
                <w:rFonts w:eastAsiaTheme="minorEastAsia"/>
                <w:noProof/>
                <w:lang w:eastAsia="es-NI"/>
              </w:rPr>
              <w:tab/>
            </w:r>
            <w:r w:rsidRPr="00F17A2A">
              <w:rPr>
                <w:rStyle w:val="Hipervnculo"/>
                <w:rFonts w:ascii="Arial" w:hAnsi="Arial" w:cs="Arial"/>
                <w:noProof/>
                <w:spacing w:val="15"/>
              </w:rPr>
              <w:t>Modelo</w:t>
            </w:r>
            <w:r>
              <w:rPr>
                <w:noProof/>
                <w:webHidden/>
              </w:rPr>
              <w:tab/>
            </w:r>
            <w:r>
              <w:rPr>
                <w:noProof/>
                <w:webHidden/>
              </w:rPr>
              <w:fldChar w:fldCharType="begin"/>
            </w:r>
            <w:r>
              <w:rPr>
                <w:noProof/>
                <w:webHidden/>
              </w:rPr>
              <w:instrText xml:space="preserve"> PAGEREF _Toc499167110 \h </w:instrText>
            </w:r>
            <w:r>
              <w:rPr>
                <w:noProof/>
                <w:webHidden/>
              </w:rPr>
            </w:r>
            <w:r>
              <w:rPr>
                <w:noProof/>
                <w:webHidden/>
              </w:rPr>
              <w:fldChar w:fldCharType="separate"/>
            </w:r>
            <w:r w:rsidR="009434AB">
              <w:rPr>
                <w:noProof/>
                <w:webHidden/>
              </w:rPr>
              <w:t>35</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11" w:history="1">
            <w:r w:rsidRPr="00F17A2A">
              <w:rPr>
                <w:rStyle w:val="Hipervnculo"/>
                <w:rFonts w:ascii="Arial" w:hAnsi="Arial" w:cs="Arial"/>
                <w:noProof/>
                <w:spacing w:val="15"/>
              </w:rPr>
              <w:t>5.4.2.</w:t>
            </w:r>
            <w:r>
              <w:rPr>
                <w:rFonts w:eastAsiaTheme="minorEastAsia"/>
                <w:noProof/>
                <w:lang w:eastAsia="es-NI"/>
              </w:rPr>
              <w:tab/>
            </w:r>
            <w:r w:rsidRPr="00F17A2A">
              <w:rPr>
                <w:rStyle w:val="Hipervnculo"/>
                <w:rFonts w:ascii="Arial" w:hAnsi="Arial" w:cs="Arial"/>
                <w:noProof/>
                <w:spacing w:val="15"/>
              </w:rPr>
              <w:t>Controlador</w:t>
            </w:r>
            <w:r>
              <w:rPr>
                <w:noProof/>
                <w:webHidden/>
              </w:rPr>
              <w:tab/>
            </w:r>
            <w:r>
              <w:rPr>
                <w:noProof/>
                <w:webHidden/>
              </w:rPr>
              <w:fldChar w:fldCharType="begin"/>
            </w:r>
            <w:r>
              <w:rPr>
                <w:noProof/>
                <w:webHidden/>
              </w:rPr>
              <w:instrText xml:space="preserve"> PAGEREF _Toc499167111 \h </w:instrText>
            </w:r>
            <w:r>
              <w:rPr>
                <w:noProof/>
                <w:webHidden/>
              </w:rPr>
            </w:r>
            <w:r>
              <w:rPr>
                <w:noProof/>
                <w:webHidden/>
              </w:rPr>
              <w:fldChar w:fldCharType="separate"/>
            </w:r>
            <w:r w:rsidR="009434AB">
              <w:rPr>
                <w:noProof/>
                <w:webHidden/>
              </w:rPr>
              <w:t>36</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12" w:history="1">
            <w:r w:rsidRPr="00F17A2A">
              <w:rPr>
                <w:rStyle w:val="Hipervnculo"/>
                <w:rFonts w:ascii="Arial" w:hAnsi="Arial" w:cs="Arial"/>
                <w:noProof/>
                <w:spacing w:val="15"/>
              </w:rPr>
              <w:t>5.4.3.</w:t>
            </w:r>
            <w:r>
              <w:rPr>
                <w:rFonts w:eastAsiaTheme="minorEastAsia"/>
                <w:noProof/>
                <w:lang w:eastAsia="es-NI"/>
              </w:rPr>
              <w:tab/>
            </w:r>
            <w:r w:rsidRPr="00F17A2A">
              <w:rPr>
                <w:rStyle w:val="Hipervnculo"/>
                <w:rFonts w:ascii="Arial" w:hAnsi="Arial" w:cs="Arial"/>
                <w:noProof/>
                <w:spacing w:val="15"/>
              </w:rPr>
              <w:t>Vistas</w:t>
            </w:r>
            <w:r>
              <w:rPr>
                <w:noProof/>
                <w:webHidden/>
              </w:rPr>
              <w:tab/>
            </w:r>
            <w:r>
              <w:rPr>
                <w:noProof/>
                <w:webHidden/>
              </w:rPr>
              <w:fldChar w:fldCharType="begin"/>
            </w:r>
            <w:r>
              <w:rPr>
                <w:noProof/>
                <w:webHidden/>
              </w:rPr>
              <w:instrText xml:space="preserve"> PAGEREF _Toc499167112 \h </w:instrText>
            </w:r>
            <w:r>
              <w:rPr>
                <w:noProof/>
                <w:webHidden/>
              </w:rPr>
            </w:r>
            <w:r>
              <w:rPr>
                <w:noProof/>
                <w:webHidden/>
              </w:rPr>
              <w:fldChar w:fldCharType="separate"/>
            </w:r>
            <w:r w:rsidR="009434AB">
              <w:rPr>
                <w:noProof/>
                <w:webHidden/>
              </w:rPr>
              <w:t>37</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113" w:history="1">
            <w:r w:rsidRPr="00F17A2A">
              <w:rPr>
                <w:rStyle w:val="Hipervnculo"/>
                <w:rFonts w:ascii="Arial" w:hAnsi="Arial" w:cs="Arial"/>
                <w:noProof/>
                <w:spacing w:val="15"/>
              </w:rPr>
              <w:t>5.5.</w:t>
            </w:r>
            <w:r>
              <w:rPr>
                <w:rFonts w:eastAsiaTheme="minorEastAsia"/>
                <w:noProof/>
                <w:lang w:eastAsia="es-NI"/>
              </w:rPr>
              <w:tab/>
            </w:r>
            <w:r w:rsidRPr="00F17A2A">
              <w:rPr>
                <w:rStyle w:val="Hipervnculo"/>
                <w:rFonts w:ascii="Arial" w:hAnsi="Arial" w:cs="Arial"/>
                <w:noProof/>
                <w:spacing w:val="15"/>
              </w:rPr>
              <w:t>Fase 5: Reestructuración de Datos</w:t>
            </w:r>
            <w:r>
              <w:rPr>
                <w:noProof/>
                <w:webHidden/>
              </w:rPr>
              <w:tab/>
            </w:r>
            <w:r>
              <w:rPr>
                <w:noProof/>
                <w:webHidden/>
              </w:rPr>
              <w:fldChar w:fldCharType="begin"/>
            </w:r>
            <w:r>
              <w:rPr>
                <w:noProof/>
                <w:webHidden/>
              </w:rPr>
              <w:instrText xml:space="preserve"> PAGEREF _Toc499167113 \h </w:instrText>
            </w:r>
            <w:r>
              <w:rPr>
                <w:noProof/>
                <w:webHidden/>
              </w:rPr>
            </w:r>
            <w:r>
              <w:rPr>
                <w:noProof/>
                <w:webHidden/>
              </w:rPr>
              <w:fldChar w:fldCharType="separate"/>
            </w:r>
            <w:r w:rsidR="009434AB">
              <w:rPr>
                <w:noProof/>
                <w:webHidden/>
              </w:rPr>
              <w:t>38</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14" w:history="1">
            <w:r w:rsidRPr="00F17A2A">
              <w:rPr>
                <w:rStyle w:val="Hipervnculo"/>
                <w:rFonts w:ascii="Arial" w:hAnsi="Arial" w:cs="Arial"/>
                <w:noProof/>
                <w:spacing w:val="15"/>
              </w:rPr>
              <w:t>5.5.1.</w:t>
            </w:r>
            <w:r>
              <w:rPr>
                <w:rFonts w:eastAsiaTheme="minorEastAsia"/>
                <w:noProof/>
                <w:lang w:eastAsia="es-NI"/>
              </w:rPr>
              <w:tab/>
            </w:r>
            <w:r w:rsidRPr="00F17A2A">
              <w:rPr>
                <w:rStyle w:val="Hipervnculo"/>
                <w:rFonts w:ascii="Arial" w:hAnsi="Arial" w:cs="Arial"/>
                <w:noProof/>
                <w:spacing w:val="15"/>
              </w:rPr>
              <w:t>Modelo de Base de Datos</w:t>
            </w:r>
            <w:r>
              <w:rPr>
                <w:noProof/>
                <w:webHidden/>
              </w:rPr>
              <w:tab/>
            </w:r>
            <w:r>
              <w:rPr>
                <w:noProof/>
                <w:webHidden/>
              </w:rPr>
              <w:fldChar w:fldCharType="begin"/>
            </w:r>
            <w:r>
              <w:rPr>
                <w:noProof/>
                <w:webHidden/>
              </w:rPr>
              <w:instrText xml:space="preserve"> PAGEREF _Toc499167114 \h </w:instrText>
            </w:r>
            <w:r>
              <w:rPr>
                <w:noProof/>
                <w:webHidden/>
              </w:rPr>
            </w:r>
            <w:r>
              <w:rPr>
                <w:noProof/>
                <w:webHidden/>
              </w:rPr>
              <w:fldChar w:fldCharType="separate"/>
            </w:r>
            <w:r w:rsidR="009434AB">
              <w:rPr>
                <w:noProof/>
                <w:webHidden/>
              </w:rPr>
              <w:t>38</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15" w:history="1">
            <w:r w:rsidRPr="00F17A2A">
              <w:rPr>
                <w:rStyle w:val="Hipervnculo"/>
                <w:rFonts w:ascii="Arial" w:hAnsi="Arial" w:cs="Arial"/>
                <w:noProof/>
                <w:spacing w:val="15"/>
              </w:rPr>
              <w:t>5.5.2.</w:t>
            </w:r>
            <w:r>
              <w:rPr>
                <w:rFonts w:eastAsiaTheme="minorEastAsia"/>
                <w:noProof/>
                <w:lang w:eastAsia="es-NI"/>
              </w:rPr>
              <w:tab/>
            </w:r>
            <w:r w:rsidRPr="00F17A2A">
              <w:rPr>
                <w:rStyle w:val="Hipervnculo"/>
                <w:rFonts w:ascii="Arial" w:hAnsi="Arial" w:cs="Arial"/>
                <w:noProof/>
                <w:spacing w:val="15"/>
              </w:rPr>
              <w:t>Diccionario de Datos</w:t>
            </w:r>
            <w:r>
              <w:rPr>
                <w:noProof/>
                <w:webHidden/>
              </w:rPr>
              <w:tab/>
            </w:r>
            <w:r>
              <w:rPr>
                <w:noProof/>
                <w:webHidden/>
              </w:rPr>
              <w:fldChar w:fldCharType="begin"/>
            </w:r>
            <w:r>
              <w:rPr>
                <w:noProof/>
                <w:webHidden/>
              </w:rPr>
              <w:instrText xml:space="preserve"> PAGEREF _Toc499167115 \h </w:instrText>
            </w:r>
            <w:r>
              <w:rPr>
                <w:noProof/>
                <w:webHidden/>
              </w:rPr>
            </w:r>
            <w:r>
              <w:rPr>
                <w:noProof/>
                <w:webHidden/>
              </w:rPr>
              <w:fldChar w:fldCharType="separate"/>
            </w:r>
            <w:r w:rsidR="009434AB">
              <w:rPr>
                <w:noProof/>
                <w:webHidden/>
              </w:rPr>
              <w:t>39</w:t>
            </w:r>
            <w:r>
              <w:rPr>
                <w:noProof/>
                <w:webHidden/>
              </w:rPr>
              <w:fldChar w:fldCharType="end"/>
            </w:r>
          </w:hyperlink>
        </w:p>
        <w:p w:rsidR="003321A0" w:rsidRDefault="003321A0">
          <w:pPr>
            <w:pStyle w:val="TDC1"/>
            <w:tabs>
              <w:tab w:val="left" w:pos="660"/>
              <w:tab w:val="right" w:leader="dot" w:pos="8828"/>
            </w:tabs>
            <w:rPr>
              <w:rFonts w:eastAsiaTheme="minorEastAsia"/>
              <w:noProof/>
              <w:lang w:eastAsia="es-NI"/>
            </w:rPr>
          </w:pPr>
          <w:hyperlink w:anchor="_Toc499167116" w:history="1">
            <w:r w:rsidRPr="00F17A2A">
              <w:rPr>
                <w:rStyle w:val="Hipervnculo"/>
                <w:rFonts w:ascii="Arial" w:hAnsi="Arial" w:cs="Arial"/>
                <w:noProof/>
                <w:spacing w:val="15"/>
              </w:rPr>
              <w:t>5.6.</w:t>
            </w:r>
            <w:r>
              <w:rPr>
                <w:rFonts w:eastAsiaTheme="minorEastAsia"/>
                <w:noProof/>
                <w:lang w:eastAsia="es-NI"/>
              </w:rPr>
              <w:tab/>
            </w:r>
            <w:r w:rsidRPr="00F17A2A">
              <w:rPr>
                <w:rStyle w:val="Hipervnculo"/>
                <w:rFonts w:ascii="Arial" w:hAnsi="Arial" w:cs="Arial"/>
                <w:noProof/>
                <w:spacing w:val="15"/>
              </w:rPr>
              <w:t>Fase 6: Ingeniería Directa</w:t>
            </w:r>
            <w:r>
              <w:rPr>
                <w:noProof/>
                <w:webHidden/>
              </w:rPr>
              <w:tab/>
            </w:r>
            <w:r>
              <w:rPr>
                <w:noProof/>
                <w:webHidden/>
              </w:rPr>
              <w:fldChar w:fldCharType="begin"/>
            </w:r>
            <w:r>
              <w:rPr>
                <w:noProof/>
                <w:webHidden/>
              </w:rPr>
              <w:instrText xml:space="preserve"> PAGEREF _Toc499167116 \h </w:instrText>
            </w:r>
            <w:r>
              <w:rPr>
                <w:noProof/>
                <w:webHidden/>
              </w:rPr>
            </w:r>
            <w:r>
              <w:rPr>
                <w:noProof/>
                <w:webHidden/>
              </w:rPr>
              <w:fldChar w:fldCharType="separate"/>
            </w:r>
            <w:r w:rsidR="009434AB">
              <w:rPr>
                <w:noProof/>
                <w:webHidden/>
              </w:rPr>
              <w:t>47</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17" w:history="1">
            <w:r w:rsidRPr="00F17A2A">
              <w:rPr>
                <w:rStyle w:val="Hipervnculo"/>
                <w:rFonts w:ascii="Arial" w:hAnsi="Arial" w:cs="Arial"/>
                <w:noProof/>
                <w:spacing w:val="15"/>
              </w:rPr>
              <w:t>5.6.1.</w:t>
            </w:r>
            <w:r>
              <w:rPr>
                <w:rFonts w:eastAsiaTheme="minorEastAsia"/>
                <w:noProof/>
                <w:lang w:eastAsia="es-NI"/>
              </w:rPr>
              <w:tab/>
            </w:r>
            <w:r w:rsidRPr="00F17A2A">
              <w:rPr>
                <w:rStyle w:val="Hipervnculo"/>
                <w:rFonts w:ascii="Arial" w:hAnsi="Arial" w:cs="Arial"/>
                <w:noProof/>
                <w:spacing w:val="15"/>
              </w:rPr>
              <w:t>Diseño de Interfaz</w:t>
            </w:r>
            <w:r>
              <w:rPr>
                <w:noProof/>
                <w:webHidden/>
              </w:rPr>
              <w:tab/>
            </w:r>
            <w:r>
              <w:rPr>
                <w:noProof/>
                <w:webHidden/>
              </w:rPr>
              <w:fldChar w:fldCharType="begin"/>
            </w:r>
            <w:r>
              <w:rPr>
                <w:noProof/>
                <w:webHidden/>
              </w:rPr>
              <w:instrText xml:space="preserve"> PAGEREF _Toc499167117 \h </w:instrText>
            </w:r>
            <w:r>
              <w:rPr>
                <w:noProof/>
                <w:webHidden/>
              </w:rPr>
            </w:r>
            <w:r>
              <w:rPr>
                <w:noProof/>
                <w:webHidden/>
              </w:rPr>
              <w:fldChar w:fldCharType="separate"/>
            </w:r>
            <w:r w:rsidR="009434AB">
              <w:rPr>
                <w:noProof/>
                <w:webHidden/>
              </w:rPr>
              <w:t>47</w:t>
            </w:r>
            <w:r>
              <w:rPr>
                <w:noProof/>
                <w:webHidden/>
              </w:rPr>
              <w:fldChar w:fldCharType="end"/>
            </w:r>
          </w:hyperlink>
        </w:p>
        <w:p w:rsidR="003321A0" w:rsidRDefault="003321A0">
          <w:pPr>
            <w:pStyle w:val="TDC1"/>
            <w:tabs>
              <w:tab w:val="left" w:pos="1100"/>
              <w:tab w:val="right" w:leader="dot" w:pos="8828"/>
            </w:tabs>
            <w:rPr>
              <w:rFonts w:eastAsiaTheme="minorEastAsia"/>
              <w:noProof/>
              <w:lang w:eastAsia="es-NI"/>
            </w:rPr>
          </w:pPr>
          <w:hyperlink w:anchor="_Toc499167118" w:history="1">
            <w:r w:rsidRPr="00F17A2A">
              <w:rPr>
                <w:rStyle w:val="Hipervnculo"/>
                <w:rFonts w:ascii="Arial" w:hAnsi="Arial" w:cs="Arial"/>
                <w:noProof/>
                <w:spacing w:val="15"/>
              </w:rPr>
              <w:t>5.6.1.1.</w:t>
            </w:r>
            <w:r>
              <w:rPr>
                <w:rFonts w:eastAsiaTheme="minorEastAsia"/>
                <w:noProof/>
                <w:lang w:eastAsia="es-NI"/>
              </w:rPr>
              <w:tab/>
            </w:r>
            <w:r w:rsidRPr="00F17A2A">
              <w:rPr>
                <w:rStyle w:val="Hipervnculo"/>
                <w:rFonts w:ascii="Arial" w:hAnsi="Arial" w:cs="Arial"/>
                <w:noProof/>
                <w:spacing w:val="15"/>
              </w:rPr>
              <w:t>Logo</w:t>
            </w:r>
            <w:r>
              <w:rPr>
                <w:noProof/>
                <w:webHidden/>
              </w:rPr>
              <w:tab/>
            </w:r>
            <w:r>
              <w:rPr>
                <w:noProof/>
                <w:webHidden/>
              </w:rPr>
              <w:fldChar w:fldCharType="begin"/>
            </w:r>
            <w:r>
              <w:rPr>
                <w:noProof/>
                <w:webHidden/>
              </w:rPr>
              <w:instrText xml:space="preserve"> PAGEREF _Toc499167118 \h </w:instrText>
            </w:r>
            <w:r>
              <w:rPr>
                <w:noProof/>
                <w:webHidden/>
              </w:rPr>
            </w:r>
            <w:r>
              <w:rPr>
                <w:noProof/>
                <w:webHidden/>
              </w:rPr>
              <w:fldChar w:fldCharType="separate"/>
            </w:r>
            <w:r w:rsidR="009434AB">
              <w:rPr>
                <w:noProof/>
                <w:webHidden/>
              </w:rPr>
              <w:t>47</w:t>
            </w:r>
            <w:r>
              <w:rPr>
                <w:noProof/>
                <w:webHidden/>
              </w:rPr>
              <w:fldChar w:fldCharType="end"/>
            </w:r>
          </w:hyperlink>
        </w:p>
        <w:p w:rsidR="003321A0" w:rsidRDefault="003321A0">
          <w:pPr>
            <w:pStyle w:val="TDC1"/>
            <w:tabs>
              <w:tab w:val="left" w:pos="1100"/>
              <w:tab w:val="right" w:leader="dot" w:pos="8828"/>
            </w:tabs>
            <w:rPr>
              <w:rFonts w:eastAsiaTheme="minorEastAsia"/>
              <w:noProof/>
              <w:lang w:eastAsia="es-NI"/>
            </w:rPr>
          </w:pPr>
          <w:hyperlink w:anchor="_Toc499167119" w:history="1">
            <w:r w:rsidRPr="00F17A2A">
              <w:rPr>
                <w:rStyle w:val="Hipervnculo"/>
                <w:rFonts w:ascii="Arial" w:hAnsi="Arial" w:cs="Arial"/>
                <w:noProof/>
                <w:spacing w:val="15"/>
              </w:rPr>
              <w:t>5.6.1.2.</w:t>
            </w:r>
            <w:r>
              <w:rPr>
                <w:rFonts w:eastAsiaTheme="minorEastAsia"/>
                <w:noProof/>
                <w:lang w:eastAsia="es-NI"/>
              </w:rPr>
              <w:tab/>
            </w:r>
            <w:r w:rsidRPr="00F17A2A">
              <w:rPr>
                <w:rStyle w:val="Hipervnculo"/>
                <w:rFonts w:ascii="Arial" w:hAnsi="Arial" w:cs="Arial"/>
                <w:noProof/>
                <w:spacing w:val="15"/>
              </w:rPr>
              <w:t>Interfaz Login</w:t>
            </w:r>
            <w:r>
              <w:rPr>
                <w:noProof/>
                <w:webHidden/>
              </w:rPr>
              <w:tab/>
            </w:r>
            <w:r>
              <w:rPr>
                <w:noProof/>
                <w:webHidden/>
              </w:rPr>
              <w:fldChar w:fldCharType="begin"/>
            </w:r>
            <w:r>
              <w:rPr>
                <w:noProof/>
                <w:webHidden/>
              </w:rPr>
              <w:instrText xml:space="preserve"> PAGEREF _Toc499167119 \h </w:instrText>
            </w:r>
            <w:r>
              <w:rPr>
                <w:noProof/>
                <w:webHidden/>
              </w:rPr>
            </w:r>
            <w:r>
              <w:rPr>
                <w:noProof/>
                <w:webHidden/>
              </w:rPr>
              <w:fldChar w:fldCharType="separate"/>
            </w:r>
            <w:r w:rsidR="009434AB">
              <w:rPr>
                <w:noProof/>
                <w:webHidden/>
              </w:rPr>
              <w:t>48</w:t>
            </w:r>
            <w:r>
              <w:rPr>
                <w:noProof/>
                <w:webHidden/>
              </w:rPr>
              <w:fldChar w:fldCharType="end"/>
            </w:r>
          </w:hyperlink>
        </w:p>
        <w:p w:rsidR="003321A0" w:rsidRDefault="003321A0">
          <w:pPr>
            <w:pStyle w:val="TDC1"/>
            <w:tabs>
              <w:tab w:val="left" w:pos="1100"/>
              <w:tab w:val="right" w:leader="dot" w:pos="8828"/>
            </w:tabs>
            <w:rPr>
              <w:rFonts w:eastAsiaTheme="minorEastAsia"/>
              <w:noProof/>
              <w:lang w:eastAsia="es-NI"/>
            </w:rPr>
          </w:pPr>
          <w:hyperlink w:anchor="_Toc499167120" w:history="1">
            <w:r w:rsidRPr="00F17A2A">
              <w:rPr>
                <w:rStyle w:val="Hipervnculo"/>
                <w:rFonts w:ascii="Arial" w:hAnsi="Arial" w:cs="Arial"/>
                <w:noProof/>
                <w:spacing w:val="15"/>
              </w:rPr>
              <w:t>5.6.1.3.</w:t>
            </w:r>
            <w:r>
              <w:rPr>
                <w:rFonts w:eastAsiaTheme="minorEastAsia"/>
                <w:noProof/>
                <w:lang w:eastAsia="es-NI"/>
              </w:rPr>
              <w:tab/>
            </w:r>
            <w:r w:rsidRPr="00F17A2A">
              <w:rPr>
                <w:rStyle w:val="Hipervnculo"/>
                <w:rFonts w:ascii="Arial" w:hAnsi="Arial" w:cs="Arial"/>
                <w:noProof/>
                <w:spacing w:val="15"/>
              </w:rPr>
              <w:t>Diseño del sistema</w:t>
            </w:r>
            <w:r>
              <w:rPr>
                <w:noProof/>
                <w:webHidden/>
              </w:rPr>
              <w:tab/>
            </w:r>
            <w:r>
              <w:rPr>
                <w:noProof/>
                <w:webHidden/>
              </w:rPr>
              <w:fldChar w:fldCharType="begin"/>
            </w:r>
            <w:r>
              <w:rPr>
                <w:noProof/>
                <w:webHidden/>
              </w:rPr>
              <w:instrText xml:space="preserve"> PAGEREF _Toc499167120 \h </w:instrText>
            </w:r>
            <w:r>
              <w:rPr>
                <w:noProof/>
                <w:webHidden/>
              </w:rPr>
            </w:r>
            <w:r>
              <w:rPr>
                <w:noProof/>
                <w:webHidden/>
              </w:rPr>
              <w:fldChar w:fldCharType="separate"/>
            </w:r>
            <w:r w:rsidR="009434AB">
              <w:rPr>
                <w:noProof/>
                <w:webHidden/>
              </w:rPr>
              <w:t>49</w:t>
            </w:r>
            <w:r>
              <w:rPr>
                <w:noProof/>
                <w:webHidden/>
              </w:rPr>
              <w:fldChar w:fldCharType="end"/>
            </w:r>
          </w:hyperlink>
        </w:p>
        <w:p w:rsidR="003321A0" w:rsidRDefault="003321A0">
          <w:pPr>
            <w:pStyle w:val="TDC1"/>
            <w:tabs>
              <w:tab w:val="left" w:pos="880"/>
              <w:tab w:val="right" w:leader="dot" w:pos="8828"/>
            </w:tabs>
            <w:rPr>
              <w:rFonts w:eastAsiaTheme="minorEastAsia"/>
              <w:noProof/>
              <w:lang w:eastAsia="es-NI"/>
            </w:rPr>
          </w:pPr>
          <w:hyperlink w:anchor="_Toc499167121" w:history="1">
            <w:r w:rsidRPr="00F17A2A">
              <w:rPr>
                <w:rStyle w:val="Hipervnculo"/>
                <w:rFonts w:ascii="Arial" w:hAnsi="Arial" w:cs="Arial"/>
                <w:noProof/>
                <w:spacing w:val="15"/>
              </w:rPr>
              <w:t>5.6.2.</w:t>
            </w:r>
            <w:r>
              <w:rPr>
                <w:rFonts w:eastAsiaTheme="minorEastAsia"/>
                <w:noProof/>
                <w:lang w:eastAsia="es-NI"/>
              </w:rPr>
              <w:tab/>
            </w:r>
            <w:r w:rsidRPr="00F17A2A">
              <w:rPr>
                <w:rStyle w:val="Hipervnculo"/>
                <w:rFonts w:ascii="Arial" w:hAnsi="Arial" w:cs="Arial"/>
                <w:noProof/>
                <w:spacing w:val="15"/>
              </w:rPr>
              <w:t>Base de Datos</w:t>
            </w:r>
            <w:r>
              <w:rPr>
                <w:noProof/>
                <w:webHidden/>
              </w:rPr>
              <w:tab/>
            </w:r>
            <w:r>
              <w:rPr>
                <w:noProof/>
                <w:webHidden/>
              </w:rPr>
              <w:fldChar w:fldCharType="begin"/>
            </w:r>
            <w:r>
              <w:rPr>
                <w:noProof/>
                <w:webHidden/>
              </w:rPr>
              <w:instrText xml:space="preserve"> PAGEREF _Toc499167121 \h </w:instrText>
            </w:r>
            <w:r>
              <w:rPr>
                <w:noProof/>
                <w:webHidden/>
              </w:rPr>
            </w:r>
            <w:r>
              <w:rPr>
                <w:noProof/>
                <w:webHidden/>
              </w:rPr>
              <w:fldChar w:fldCharType="separate"/>
            </w:r>
            <w:r w:rsidR="009434AB">
              <w:rPr>
                <w:noProof/>
                <w:webHidden/>
              </w:rPr>
              <w:t>51</w:t>
            </w:r>
            <w:r>
              <w:rPr>
                <w:noProof/>
                <w:webHidden/>
              </w:rPr>
              <w:fldChar w:fldCharType="end"/>
            </w:r>
          </w:hyperlink>
        </w:p>
        <w:p w:rsidR="003321A0" w:rsidRDefault="003321A0">
          <w:pPr>
            <w:pStyle w:val="TDC1"/>
            <w:tabs>
              <w:tab w:val="left" w:pos="1100"/>
              <w:tab w:val="right" w:leader="dot" w:pos="8828"/>
            </w:tabs>
            <w:rPr>
              <w:rFonts w:eastAsiaTheme="minorEastAsia"/>
              <w:noProof/>
              <w:lang w:eastAsia="es-NI"/>
            </w:rPr>
          </w:pPr>
          <w:hyperlink w:anchor="_Toc499167122" w:history="1">
            <w:r w:rsidRPr="00F17A2A">
              <w:rPr>
                <w:rStyle w:val="Hipervnculo"/>
                <w:rFonts w:ascii="Arial" w:hAnsi="Arial" w:cs="Arial"/>
                <w:noProof/>
                <w:spacing w:val="15"/>
              </w:rPr>
              <w:t>5.6.2.1.</w:t>
            </w:r>
            <w:r>
              <w:rPr>
                <w:rFonts w:eastAsiaTheme="minorEastAsia"/>
                <w:noProof/>
                <w:lang w:eastAsia="es-NI"/>
              </w:rPr>
              <w:tab/>
            </w:r>
            <w:r w:rsidRPr="00F17A2A">
              <w:rPr>
                <w:rStyle w:val="Hipervnculo"/>
                <w:rFonts w:ascii="Arial" w:hAnsi="Arial" w:cs="Arial"/>
                <w:noProof/>
                <w:spacing w:val="15"/>
              </w:rPr>
              <w:t>Tablas Rescatadas</w:t>
            </w:r>
            <w:r>
              <w:rPr>
                <w:noProof/>
                <w:webHidden/>
              </w:rPr>
              <w:tab/>
            </w:r>
            <w:r>
              <w:rPr>
                <w:noProof/>
                <w:webHidden/>
              </w:rPr>
              <w:fldChar w:fldCharType="begin"/>
            </w:r>
            <w:r>
              <w:rPr>
                <w:noProof/>
                <w:webHidden/>
              </w:rPr>
              <w:instrText xml:space="preserve"> PAGEREF _Toc499167122 \h </w:instrText>
            </w:r>
            <w:r>
              <w:rPr>
                <w:noProof/>
                <w:webHidden/>
              </w:rPr>
            </w:r>
            <w:r>
              <w:rPr>
                <w:noProof/>
                <w:webHidden/>
              </w:rPr>
              <w:fldChar w:fldCharType="separate"/>
            </w:r>
            <w:r w:rsidR="009434AB">
              <w:rPr>
                <w:noProof/>
                <w:webHidden/>
              </w:rPr>
              <w:t>51</w:t>
            </w:r>
            <w:r>
              <w:rPr>
                <w:noProof/>
                <w:webHidden/>
              </w:rPr>
              <w:fldChar w:fldCharType="end"/>
            </w:r>
          </w:hyperlink>
        </w:p>
        <w:p w:rsidR="003321A0" w:rsidRDefault="003321A0">
          <w:pPr>
            <w:pStyle w:val="TDC1"/>
            <w:tabs>
              <w:tab w:val="left" w:pos="440"/>
              <w:tab w:val="right" w:leader="dot" w:pos="8828"/>
            </w:tabs>
            <w:rPr>
              <w:rFonts w:eastAsiaTheme="minorEastAsia"/>
              <w:noProof/>
              <w:lang w:eastAsia="es-NI"/>
            </w:rPr>
          </w:pPr>
          <w:hyperlink w:anchor="_Toc499167123" w:history="1">
            <w:r w:rsidRPr="00F17A2A">
              <w:rPr>
                <w:rStyle w:val="Hipervnculo"/>
                <w:b/>
                <w:noProof/>
              </w:rPr>
              <w:t>6.</w:t>
            </w:r>
            <w:r>
              <w:rPr>
                <w:rFonts w:eastAsiaTheme="minorEastAsia"/>
                <w:noProof/>
                <w:lang w:eastAsia="es-NI"/>
              </w:rPr>
              <w:tab/>
            </w:r>
            <w:r w:rsidRPr="00F17A2A">
              <w:rPr>
                <w:rStyle w:val="Hipervnculo"/>
                <w:b/>
                <w:noProof/>
              </w:rPr>
              <w:t>Conclusión</w:t>
            </w:r>
            <w:r>
              <w:rPr>
                <w:noProof/>
                <w:webHidden/>
              </w:rPr>
              <w:tab/>
            </w:r>
            <w:r>
              <w:rPr>
                <w:noProof/>
                <w:webHidden/>
              </w:rPr>
              <w:fldChar w:fldCharType="begin"/>
            </w:r>
            <w:r>
              <w:rPr>
                <w:noProof/>
                <w:webHidden/>
              </w:rPr>
              <w:instrText xml:space="preserve"> PAGEREF _Toc499167123 \h </w:instrText>
            </w:r>
            <w:r>
              <w:rPr>
                <w:noProof/>
                <w:webHidden/>
              </w:rPr>
            </w:r>
            <w:r>
              <w:rPr>
                <w:noProof/>
                <w:webHidden/>
              </w:rPr>
              <w:fldChar w:fldCharType="separate"/>
            </w:r>
            <w:r w:rsidR="009434AB">
              <w:rPr>
                <w:noProof/>
                <w:webHidden/>
              </w:rPr>
              <w:t>53</w:t>
            </w:r>
            <w:r>
              <w:rPr>
                <w:noProof/>
                <w:webHidden/>
              </w:rPr>
              <w:fldChar w:fldCharType="end"/>
            </w:r>
          </w:hyperlink>
        </w:p>
        <w:p w:rsidR="003321A0" w:rsidRDefault="003321A0">
          <w:pPr>
            <w:pStyle w:val="TDC1"/>
            <w:tabs>
              <w:tab w:val="left" w:pos="440"/>
              <w:tab w:val="right" w:leader="dot" w:pos="8828"/>
            </w:tabs>
            <w:rPr>
              <w:rFonts w:eastAsiaTheme="minorEastAsia"/>
              <w:noProof/>
              <w:lang w:eastAsia="es-NI"/>
            </w:rPr>
          </w:pPr>
          <w:hyperlink w:anchor="_Toc499167124" w:history="1">
            <w:r w:rsidRPr="00F17A2A">
              <w:rPr>
                <w:rStyle w:val="Hipervnculo"/>
                <w:b/>
                <w:noProof/>
              </w:rPr>
              <w:t>7.</w:t>
            </w:r>
            <w:r>
              <w:rPr>
                <w:rFonts w:eastAsiaTheme="minorEastAsia"/>
                <w:noProof/>
                <w:lang w:eastAsia="es-NI"/>
              </w:rPr>
              <w:tab/>
            </w:r>
            <w:r w:rsidRPr="00F17A2A">
              <w:rPr>
                <w:rStyle w:val="Hipervnculo"/>
                <w:b/>
                <w:noProof/>
              </w:rPr>
              <w:t>Bibliografía</w:t>
            </w:r>
            <w:r>
              <w:rPr>
                <w:noProof/>
                <w:webHidden/>
              </w:rPr>
              <w:tab/>
            </w:r>
            <w:r>
              <w:rPr>
                <w:noProof/>
                <w:webHidden/>
              </w:rPr>
              <w:fldChar w:fldCharType="begin"/>
            </w:r>
            <w:r>
              <w:rPr>
                <w:noProof/>
                <w:webHidden/>
              </w:rPr>
              <w:instrText xml:space="preserve"> PAGEREF _Toc499167124 \h </w:instrText>
            </w:r>
            <w:r>
              <w:rPr>
                <w:noProof/>
                <w:webHidden/>
              </w:rPr>
            </w:r>
            <w:r>
              <w:rPr>
                <w:noProof/>
                <w:webHidden/>
              </w:rPr>
              <w:fldChar w:fldCharType="separate"/>
            </w:r>
            <w:r w:rsidR="009434AB">
              <w:rPr>
                <w:noProof/>
                <w:webHidden/>
              </w:rPr>
              <w:t>55</w:t>
            </w:r>
            <w:r>
              <w:rPr>
                <w:noProof/>
                <w:webHidden/>
              </w:rPr>
              <w:fldChar w:fldCharType="end"/>
            </w:r>
          </w:hyperlink>
        </w:p>
        <w:p w:rsidR="003321A0" w:rsidRDefault="003321A0">
          <w:pPr>
            <w:pStyle w:val="TDC1"/>
            <w:tabs>
              <w:tab w:val="left" w:pos="440"/>
              <w:tab w:val="right" w:leader="dot" w:pos="8828"/>
            </w:tabs>
            <w:rPr>
              <w:rFonts w:eastAsiaTheme="minorEastAsia"/>
              <w:noProof/>
              <w:lang w:eastAsia="es-NI"/>
            </w:rPr>
          </w:pPr>
          <w:hyperlink w:anchor="_Toc499167125" w:history="1">
            <w:r w:rsidRPr="00F17A2A">
              <w:rPr>
                <w:rStyle w:val="Hipervnculo"/>
                <w:b/>
                <w:noProof/>
              </w:rPr>
              <w:t>8.</w:t>
            </w:r>
            <w:r>
              <w:rPr>
                <w:rFonts w:eastAsiaTheme="minorEastAsia"/>
                <w:noProof/>
                <w:lang w:eastAsia="es-NI"/>
              </w:rPr>
              <w:tab/>
            </w:r>
            <w:r w:rsidRPr="00F17A2A">
              <w:rPr>
                <w:rStyle w:val="Hipervnculo"/>
                <w:b/>
                <w:noProof/>
              </w:rPr>
              <w:t>Webgrafía</w:t>
            </w:r>
            <w:r>
              <w:rPr>
                <w:noProof/>
                <w:webHidden/>
              </w:rPr>
              <w:tab/>
            </w:r>
            <w:r>
              <w:rPr>
                <w:noProof/>
                <w:webHidden/>
              </w:rPr>
              <w:fldChar w:fldCharType="begin"/>
            </w:r>
            <w:r>
              <w:rPr>
                <w:noProof/>
                <w:webHidden/>
              </w:rPr>
              <w:instrText xml:space="preserve"> PAGEREF _Toc499167125 \h </w:instrText>
            </w:r>
            <w:r>
              <w:rPr>
                <w:noProof/>
                <w:webHidden/>
              </w:rPr>
            </w:r>
            <w:r>
              <w:rPr>
                <w:noProof/>
                <w:webHidden/>
              </w:rPr>
              <w:fldChar w:fldCharType="separate"/>
            </w:r>
            <w:r w:rsidR="009434AB">
              <w:rPr>
                <w:noProof/>
                <w:webHidden/>
              </w:rPr>
              <w:t>56</w:t>
            </w:r>
            <w:r>
              <w:rPr>
                <w:noProof/>
                <w:webHidden/>
              </w:rPr>
              <w:fldChar w:fldCharType="end"/>
            </w:r>
          </w:hyperlink>
        </w:p>
        <w:p w:rsidR="00767511" w:rsidRDefault="00767511">
          <w:r>
            <w:rPr>
              <w:b/>
              <w:bCs/>
              <w:lang w:val="es-ES"/>
            </w:rPr>
            <w:fldChar w:fldCharType="end"/>
          </w:r>
        </w:p>
      </w:sdtContent>
    </w:sdt>
    <w:p w:rsidR="00962E26" w:rsidRPr="00962E26" w:rsidRDefault="00962E26" w:rsidP="00962E26"/>
    <w:p w:rsidR="00962E26" w:rsidRPr="00962E26" w:rsidRDefault="00962E26" w:rsidP="00962E26"/>
    <w:p w:rsidR="00962E26" w:rsidRDefault="00962E26">
      <w:pPr>
        <w:sectPr w:rsidR="00962E26" w:rsidSect="001020F6">
          <w:footerReference w:type="default" r:id="rId9"/>
          <w:pgSz w:w="12240" w:h="15840" w:code="1"/>
          <w:pgMar w:top="1417" w:right="1701" w:bottom="1417" w:left="1701" w:header="708" w:footer="708" w:gutter="0"/>
          <w:cols w:space="708"/>
          <w:docGrid w:linePitch="360"/>
        </w:sectPr>
      </w:pPr>
    </w:p>
    <w:p w:rsidR="00361CAB" w:rsidRDefault="00361CAB">
      <w:r>
        <w:lastRenderedPageBreak/>
        <w:br w:type="page"/>
      </w:r>
    </w:p>
    <w:p w:rsidR="001020F6" w:rsidRDefault="001020F6">
      <w:pPr>
        <w:sectPr w:rsidR="001020F6" w:rsidSect="001020F6">
          <w:pgSz w:w="12240" w:h="15840" w:code="1"/>
          <w:pgMar w:top="1417" w:right="1701" w:bottom="1417" w:left="1701" w:header="708" w:footer="708" w:gutter="0"/>
          <w:cols w:space="708"/>
          <w:docGrid w:linePitch="360"/>
        </w:sectPr>
      </w:pPr>
    </w:p>
    <w:p w:rsidR="001020F6" w:rsidRDefault="001020F6" w:rsidP="001020F6">
      <w:pPr>
        <w:pStyle w:val="Ttulo1"/>
        <w:numPr>
          <w:ilvl w:val="0"/>
          <w:numId w:val="1"/>
        </w:numPr>
        <w:rPr>
          <w:b/>
          <w:color w:val="0070C0"/>
        </w:rPr>
      </w:pPr>
      <w:bookmarkStart w:id="6" w:name="_Toc499167086"/>
      <w:r w:rsidRPr="001020F6">
        <w:rPr>
          <w:b/>
          <w:color w:val="0070C0"/>
        </w:rPr>
        <w:lastRenderedPageBreak/>
        <w:t>Introducción</w:t>
      </w:r>
      <w:bookmarkEnd w:id="6"/>
      <w:r w:rsidRPr="001020F6">
        <w:rPr>
          <w:b/>
          <w:color w:val="0070C0"/>
        </w:rPr>
        <w:t xml:space="preserve"> </w:t>
      </w:r>
    </w:p>
    <w:p w:rsidR="00616F67" w:rsidRPr="00395EC2" w:rsidRDefault="00616F67" w:rsidP="00395EC2">
      <w:pPr>
        <w:spacing w:after="0" w:line="360" w:lineRule="auto"/>
        <w:jc w:val="both"/>
        <w:rPr>
          <w:rFonts w:ascii="Arial" w:hAnsi="Arial" w:cs="Arial"/>
          <w:sz w:val="24"/>
          <w:szCs w:val="24"/>
        </w:rPr>
      </w:pPr>
    </w:p>
    <w:p w:rsidR="00767511" w:rsidRDefault="00767511" w:rsidP="00395EC2">
      <w:pPr>
        <w:spacing w:after="0" w:line="360" w:lineRule="auto"/>
        <w:jc w:val="both"/>
        <w:rPr>
          <w:rFonts w:ascii="Arial" w:hAnsi="Arial" w:cs="Arial"/>
          <w:sz w:val="24"/>
          <w:szCs w:val="24"/>
        </w:rPr>
      </w:pPr>
      <w:r w:rsidRPr="00767511">
        <w:rPr>
          <w:rFonts w:ascii="Arial" w:hAnsi="Arial" w:cs="Arial"/>
          <w:sz w:val="24"/>
          <w:szCs w:val="24"/>
        </w:rPr>
        <w:t>Dentro de las organizaciones, la reingeniería implica la revisión detenida y consciente de los procesos para lograr un rediseño radical de los mismos y así alcanzar mejoras considerables en aspectos críticos, tales como costos, calidad, servicio y rapidez.</w:t>
      </w:r>
    </w:p>
    <w:p w:rsidR="00395EC2" w:rsidRPr="00767511" w:rsidRDefault="00395EC2" w:rsidP="00395EC2">
      <w:pPr>
        <w:spacing w:after="0" w:line="360" w:lineRule="auto"/>
        <w:jc w:val="both"/>
        <w:rPr>
          <w:rFonts w:ascii="Arial" w:hAnsi="Arial" w:cs="Arial"/>
          <w:sz w:val="24"/>
          <w:szCs w:val="24"/>
        </w:rPr>
      </w:pPr>
    </w:p>
    <w:p w:rsidR="00767511" w:rsidRDefault="00767511" w:rsidP="00395EC2">
      <w:pPr>
        <w:spacing w:after="0" w:line="360" w:lineRule="auto"/>
        <w:jc w:val="both"/>
        <w:rPr>
          <w:rFonts w:ascii="Arial" w:hAnsi="Arial" w:cs="Arial"/>
          <w:sz w:val="24"/>
          <w:szCs w:val="24"/>
        </w:rPr>
      </w:pPr>
      <w:r w:rsidRPr="00767511">
        <w:rPr>
          <w:rFonts w:ascii="Arial" w:hAnsi="Arial" w:cs="Arial"/>
          <w:sz w:val="24"/>
          <w:szCs w:val="24"/>
        </w:rPr>
        <w:t>El presente protocolo tiene como propósito la ampliación del Sistema Seguimiento a Graduados de la Facultad de Electrotecnia y Computación, en base a Reingeniería, integrando nuevas características ajustados a los requerimientos del Programa de Seguimientos a Graduados, para su implementación y puesta en funcionamiento en dicho programa esto le permitirá la evaluación de estudiantes, egresados y graduados en diferentes contextos concernientes al programa.</w:t>
      </w:r>
    </w:p>
    <w:p w:rsidR="00395EC2" w:rsidRPr="00767511" w:rsidRDefault="00395EC2" w:rsidP="00395EC2">
      <w:pPr>
        <w:spacing w:after="0" w:line="360" w:lineRule="auto"/>
        <w:jc w:val="both"/>
        <w:rPr>
          <w:rFonts w:ascii="Arial" w:hAnsi="Arial" w:cs="Arial"/>
          <w:sz w:val="24"/>
          <w:szCs w:val="24"/>
        </w:rPr>
      </w:pPr>
    </w:p>
    <w:p w:rsidR="00767511" w:rsidRDefault="00767511" w:rsidP="00395EC2">
      <w:pPr>
        <w:spacing w:after="0" w:line="360" w:lineRule="auto"/>
        <w:jc w:val="both"/>
        <w:rPr>
          <w:rFonts w:ascii="Arial" w:hAnsi="Arial" w:cs="Arial"/>
          <w:sz w:val="24"/>
          <w:szCs w:val="24"/>
        </w:rPr>
      </w:pPr>
      <w:r w:rsidRPr="00767511">
        <w:rPr>
          <w:rFonts w:ascii="Arial" w:hAnsi="Arial" w:cs="Arial"/>
          <w:sz w:val="24"/>
          <w:szCs w:val="24"/>
        </w:rPr>
        <w:t>La Universidad Nacional de Ingeniería de Nicaragua, es la encargada de aglutinar nueve carreras ingenieriles y la arquitectura, todas éstas dentro de seis facultades. En la actualidad se encuentra el Programa de Seguimiento a Graduados, el cual es el encargado de registrar, controlar y darles nuevos horizontes a los Profesionales de la Universidad Nacional de Ingeniería y Empresas Nacionales.</w:t>
      </w:r>
    </w:p>
    <w:p w:rsidR="00395EC2" w:rsidRPr="00767511" w:rsidRDefault="00395EC2" w:rsidP="00395EC2">
      <w:pPr>
        <w:spacing w:after="0" w:line="360" w:lineRule="auto"/>
        <w:jc w:val="both"/>
        <w:rPr>
          <w:rFonts w:ascii="Arial" w:hAnsi="Arial" w:cs="Arial"/>
          <w:sz w:val="24"/>
          <w:szCs w:val="24"/>
        </w:rPr>
      </w:pPr>
    </w:p>
    <w:p w:rsidR="00B04CEE" w:rsidRDefault="00767511" w:rsidP="00395EC2">
      <w:pPr>
        <w:spacing w:after="0" w:line="360" w:lineRule="auto"/>
        <w:jc w:val="both"/>
        <w:rPr>
          <w:rFonts w:ascii="Arial" w:hAnsi="Arial" w:cs="Arial"/>
          <w:sz w:val="24"/>
          <w:szCs w:val="24"/>
        </w:rPr>
      </w:pPr>
      <w:r w:rsidRPr="00767511">
        <w:rPr>
          <w:rFonts w:ascii="Arial" w:hAnsi="Arial" w:cs="Arial"/>
          <w:sz w:val="24"/>
          <w:szCs w:val="24"/>
        </w:rPr>
        <w:t>En este contexto el Programa de Seguimiento a Graduados de la Universidad Nacional de Ingeniería, está interesado en la mejora del Sistema de Seguimiento a Graduados de la Facultad de Electrotecnia y Computación, para poder utilizarlo con nuevas características que les permita poder automatizar procesos a través de la web. Esto a su vez, permitirá al Programa de Seguimiento a Graduados, conocer la hoja de vida de los egresados, las demandas de ubicación laboral y aspiraciones de los mismos (realización de nuevos estudios), evaluando así aspectos curriculares asociados.</w:t>
      </w:r>
    </w:p>
    <w:p w:rsidR="00767511" w:rsidRDefault="00767511" w:rsidP="00395EC2">
      <w:pPr>
        <w:spacing w:after="0" w:line="360" w:lineRule="auto"/>
        <w:jc w:val="both"/>
        <w:rPr>
          <w:rFonts w:ascii="Arial" w:hAnsi="Arial" w:cs="Arial"/>
          <w:sz w:val="24"/>
          <w:szCs w:val="24"/>
        </w:rPr>
      </w:pPr>
    </w:p>
    <w:p w:rsidR="00616F67" w:rsidRDefault="00616F67" w:rsidP="00395EC2">
      <w:pPr>
        <w:spacing w:after="0" w:line="360" w:lineRule="auto"/>
        <w:jc w:val="both"/>
        <w:rPr>
          <w:rFonts w:ascii="Arial" w:hAnsi="Arial" w:cs="Arial"/>
          <w:sz w:val="24"/>
          <w:szCs w:val="24"/>
        </w:rPr>
      </w:pPr>
    </w:p>
    <w:p w:rsidR="00616F67" w:rsidRDefault="00616F67" w:rsidP="00395EC2">
      <w:pPr>
        <w:spacing w:after="0" w:line="360" w:lineRule="auto"/>
        <w:jc w:val="both"/>
        <w:rPr>
          <w:rFonts w:ascii="Arial" w:hAnsi="Arial" w:cs="Arial"/>
          <w:sz w:val="24"/>
          <w:szCs w:val="24"/>
        </w:rPr>
      </w:pPr>
    </w:p>
    <w:p w:rsidR="00C505D5" w:rsidRDefault="00767511" w:rsidP="00C505D5">
      <w:pPr>
        <w:pStyle w:val="Ttulo1"/>
        <w:numPr>
          <w:ilvl w:val="0"/>
          <w:numId w:val="1"/>
        </w:numPr>
        <w:rPr>
          <w:b/>
          <w:color w:val="0070C0"/>
        </w:rPr>
      </w:pPr>
      <w:bookmarkStart w:id="7" w:name="_Toc499167087"/>
      <w:r w:rsidRPr="00767511">
        <w:rPr>
          <w:b/>
          <w:color w:val="0070C0"/>
        </w:rPr>
        <w:lastRenderedPageBreak/>
        <w:t>Objetivos</w:t>
      </w:r>
      <w:bookmarkEnd w:id="7"/>
      <w:r w:rsidRPr="00767511">
        <w:rPr>
          <w:b/>
          <w:color w:val="0070C0"/>
        </w:rPr>
        <w:t xml:space="preserve"> </w:t>
      </w:r>
    </w:p>
    <w:p w:rsidR="00767511" w:rsidRDefault="00767511" w:rsidP="00C505D5">
      <w:pPr>
        <w:pStyle w:val="Ttulo1"/>
        <w:numPr>
          <w:ilvl w:val="1"/>
          <w:numId w:val="1"/>
        </w:numPr>
        <w:rPr>
          <w:rFonts w:ascii="Arial" w:eastAsiaTheme="minorEastAsia" w:hAnsi="Arial" w:cs="Arial"/>
          <w:color w:val="0070C0"/>
          <w:spacing w:val="15"/>
          <w:sz w:val="22"/>
          <w:szCs w:val="22"/>
        </w:rPr>
      </w:pPr>
      <w:bookmarkStart w:id="8" w:name="_Toc499167088"/>
      <w:r w:rsidRPr="00C505D5">
        <w:rPr>
          <w:rFonts w:ascii="Arial" w:eastAsiaTheme="minorEastAsia" w:hAnsi="Arial" w:cs="Arial"/>
          <w:color w:val="0070C0"/>
          <w:spacing w:val="15"/>
          <w:sz w:val="22"/>
          <w:szCs w:val="22"/>
        </w:rPr>
        <w:t>Objetivo General</w:t>
      </w:r>
      <w:bookmarkEnd w:id="8"/>
    </w:p>
    <w:p w:rsidR="00DD6528" w:rsidRPr="00DD6528" w:rsidRDefault="00DD6528" w:rsidP="009C0B01">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Rediseñar el Sistema Informático de Seguimiento a Egresados y Graduados existente de la Facultad Electrotecnia y Computación (FEC), aplicándole reingeniería del software, para su adaptación y modernización al nuevo Sistema de Seguimiento a Graduados de Universidad Nacional de Ingeniería.</w:t>
      </w:r>
    </w:p>
    <w:p w:rsidR="00DD6528" w:rsidRPr="009C0B01" w:rsidRDefault="00DD6528" w:rsidP="009C0B01">
      <w:pPr>
        <w:spacing w:after="0" w:line="360" w:lineRule="auto"/>
        <w:jc w:val="both"/>
        <w:rPr>
          <w:rFonts w:ascii="Arial" w:hAnsi="Arial" w:cs="Arial"/>
          <w:sz w:val="24"/>
          <w:szCs w:val="24"/>
        </w:rPr>
      </w:pPr>
    </w:p>
    <w:p w:rsidR="00767511" w:rsidRDefault="00767511" w:rsidP="00C505D5">
      <w:pPr>
        <w:pStyle w:val="Ttulo1"/>
        <w:numPr>
          <w:ilvl w:val="1"/>
          <w:numId w:val="1"/>
        </w:numPr>
        <w:rPr>
          <w:rFonts w:ascii="Arial" w:eastAsiaTheme="minorEastAsia" w:hAnsi="Arial" w:cs="Arial"/>
          <w:color w:val="0070C0"/>
          <w:spacing w:val="15"/>
          <w:sz w:val="22"/>
          <w:szCs w:val="22"/>
        </w:rPr>
      </w:pPr>
      <w:bookmarkStart w:id="9" w:name="_Toc499167089"/>
      <w:r w:rsidRPr="00C505D5">
        <w:rPr>
          <w:rFonts w:ascii="Arial" w:eastAsiaTheme="minorEastAsia" w:hAnsi="Arial" w:cs="Arial"/>
          <w:color w:val="0070C0"/>
          <w:spacing w:val="15"/>
          <w:sz w:val="22"/>
          <w:szCs w:val="22"/>
        </w:rPr>
        <w:t xml:space="preserve">Objetivos </w:t>
      </w:r>
      <w:r w:rsidR="00C505D5" w:rsidRPr="00C505D5">
        <w:rPr>
          <w:rFonts w:ascii="Arial" w:eastAsiaTheme="minorEastAsia" w:hAnsi="Arial" w:cs="Arial"/>
          <w:color w:val="0070C0"/>
          <w:spacing w:val="15"/>
          <w:sz w:val="22"/>
          <w:szCs w:val="22"/>
        </w:rPr>
        <w:t>Específico</w:t>
      </w:r>
      <w:bookmarkEnd w:id="9"/>
    </w:p>
    <w:p w:rsidR="00DD6528" w:rsidRPr="00616F67" w:rsidRDefault="00DD6528" w:rsidP="009C0B01">
      <w:pPr>
        <w:widowControl w:val="0"/>
        <w:numPr>
          <w:ilvl w:val="0"/>
          <w:numId w:val="7"/>
        </w:numPr>
        <w:autoSpaceDE w:val="0"/>
        <w:autoSpaceDN w:val="0"/>
        <w:adjustRightInd w:val="0"/>
        <w:spacing w:after="0" w:line="360" w:lineRule="auto"/>
        <w:ind w:left="426" w:hanging="426"/>
        <w:jc w:val="both"/>
        <w:rPr>
          <w:rFonts w:ascii="Arial" w:eastAsia="Times New Roman" w:hAnsi="Arial" w:cs="Arial"/>
          <w:kern w:val="1"/>
          <w:sz w:val="24"/>
          <w:szCs w:val="24"/>
          <w:lang w:val="es-ES" w:eastAsia="zh-CN" w:bidi="hi-IN"/>
        </w:rPr>
      </w:pPr>
      <w:r w:rsidRPr="00616F67">
        <w:rPr>
          <w:rFonts w:ascii="Arial" w:eastAsia="Times New Roman" w:hAnsi="Arial" w:cs="Arial"/>
          <w:kern w:val="1"/>
          <w:sz w:val="24"/>
          <w:szCs w:val="24"/>
          <w:lang w:val="es-ES" w:eastAsia="zh-CN" w:bidi="hi-IN"/>
        </w:rPr>
        <w:t>Realizar evaluación del software actual del sistema informático de Seguimiento a Egresados y Graduados existente de la Facultad Electrotecnia y Computación, en todas sus fases.</w:t>
      </w:r>
    </w:p>
    <w:p w:rsidR="00DD6528" w:rsidRPr="00616F67" w:rsidRDefault="00DD6528" w:rsidP="009C0B01">
      <w:pPr>
        <w:widowControl w:val="0"/>
        <w:numPr>
          <w:ilvl w:val="0"/>
          <w:numId w:val="7"/>
        </w:numPr>
        <w:autoSpaceDE w:val="0"/>
        <w:autoSpaceDN w:val="0"/>
        <w:adjustRightInd w:val="0"/>
        <w:spacing w:after="0" w:line="360" w:lineRule="auto"/>
        <w:ind w:left="426" w:hanging="426"/>
        <w:jc w:val="both"/>
        <w:rPr>
          <w:rFonts w:ascii="Arial" w:eastAsia="Times New Roman" w:hAnsi="Arial" w:cs="Arial"/>
          <w:kern w:val="1"/>
          <w:sz w:val="24"/>
          <w:szCs w:val="24"/>
          <w:lang w:val="es-ES" w:eastAsia="zh-CN" w:bidi="hi-IN"/>
        </w:rPr>
      </w:pPr>
      <w:r w:rsidRPr="00616F67">
        <w:rPr>
          <w:rFonts w:ascii="Arial" w:eastAsia="Times New Roman" w:hAnsi="Arial" w:cs="Arial"/>
          <w:kern w:val="1"/>
          <w:sz w:val="24"/>
          <w:szCs w:val="24"/>
          <w:lang w:val="es-ES" w:eastAsia="zh-CN" w:bidi="hi-IN"/>
        </w:rPr>
        <w:t>Actualizar el sistema informático de Seguimiento a Egresados y Graduados existente de la Facultad Electrotecnia y Computación, según los requerimientos del Programa de Seguimiento a Graduados de Universidad Nacional de Ingeniería.</w:t>
      </w:r>
    </w:p>
    <w:p w:rsidR="00DD6528" w:rsidRPr="00DD6528" w:rsidRDefault="00DD6528" w:rsidP="009C0B01">
      <w:pPr>
        <w:widowControl w:val="0"/>
        <w:numPr>
          <w:ilvl w:val="0"/>
          <w:numId w:val="7"/>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DD6528">
        <w:rPr>
          <w:rFonts w:ascii="Arial" w:eastAsia="Times New Roman" w:hAnsi="Arial" w:cs="Arial"/>
          <w:kern w:val="1"/>
          <w:sz w:val="24"/>
          <w:szCs w:val="24"/>
          <w:lang w:val="es-ES" w:eastAsia="zh-CN" w:bidi="hi-IN"/>
        </w:rPr>
        <w:t>Implementación del nuevo Sistema de Seguimiento a Graduados de la Universidad Nacional de Ingeniería.</w:t>
      </w:r>
    </w:p>
    <w:p w:rsidR="00DD6528" w:rsidRPr="00875EB5" w:rsidRDefault="00DD6528" w:rsidP="009C0B01">
      <w:pPr>
        <w:spacing w:after="0" w:line="360" w:lineRule="auto"/>
        <w:jc w:val="both"/>
        <w:rPr>
          <w:rFonts w:ascii="Arial" w:hAnsi="Arial" w:cs="Arial"/>
          <w:sz w:val="24"/>
          <w:szCs w:val="24"/>
        </w:rPr>
      </w:pPr>
    </w:p>
    <w:p w:rsidR="00767511" w:rsidRPr="00875EB5" w:rsidRDefault="00767511" w:rsidP="009C0B01">
      <w:pPr>
        <w:spacing w:after="0" w:line="360" w:lineRule="auto"/>
        <w:jc w:val="both"/>
        <w:rPr>
          <w:rFonts w:ascii="Arial" w:hAnsi="Arial" w:cs="Arial"/>
          <w:sz w:val="24"/>
          <w:szCs w:val="24"/>
        </w:rPr>
      </w:pPr>
    </w:p>
    <w:p w:rsidR="00767511" w:rsidRPr="00875EB5" w:rsidRDefault="00767511" w:rsidP="009C0B01">
      <w:pPr>
        <w:pStyle w:val="Subttulo"/>
        <w:numPr>
          <w:ilvl w:val="0"/>
          <w:numId w:val="0"/>
        </w:numPr>
        <w:spacing w:after="0" w:line="360" w:lineRule="auto"/>
        <w:jc w:val="both"/>
        <w:rPr>
          <w:rFonts w:ascii="Arial" w:hAnsi="Arial" w:cs="Arial"/>
          <w:color w:val="auto"/>
          <w:sz w:val="24"/>
          <w:szCs w:val="24"/>
        </w:rPr>
      </w:pPr>
    </w:p>
    <w:p w:rsidR="00DD6528" w:rsidRDefault="00DD6528" w:rsidP="009C0B01">
      <w:pPr>
        <w:spacing w:after="0" w:line="360" w:lineRule="auto"/>
        <w:jc w:val="both"/>
        <w:rPr>
          <w:rFonts w:ascii="Arial" w:hAnsi="Arial" w:cs="Arial"/>
          <w:sz w:val="24"/>
          <w:szCs w:val="24"/>
        </w:rPr>
      </w:pPr>
    </w:p>
    <w:p w:rsidR="009C0B01" w:rsidRPr="00875EB5" w:rsidRDefault="009C0B01"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875EB5" w:rsidRDefault="00DD6528" w:rsidP="009C0B01">
      <w:pPr>
        <w:spacing w:after="0" w:line="360" w:lineRule="auto"/>
        <w:jc w:val="both"/>
        <w:rPr>
          <w:rFonts w:ascii="Arial" w:hAnsi="Arial" w:cs="Arial"/>
          <w:sz w:val="24"/>
          <w:szCs w:val="24"/>
        </w:rPr>
      </w:pPr>
    </w:p>
    <w:p w:rsidR="00DD6528" w:rsidRPr="009C0B01" w:rsidRDefault="00DD6528" w:rsidP="009C0B01">
      <w:pPr>
        <w:spacing w:after="0" w:line="360" w:lineRule="auto"/>
        <w:jc w:val="both"/>
        <w:rPr>
          <w:rFonts w:ascii="Arial" w:hAnsi="Arial" w:cs="Arial"/>
          <w:sz w:val="24"/>
          <w:szCs w:val="24"/>
        </w:rPr>
      </w:pPr>
    </w:p>
    <w:p w:rsidR="00DD6528" w:rsidRDefault="00DD6528" w:rsidP="00990419">
      <w:pPr>
        <w:pStyle w:val="Ttulo1"/>
        <w:numPr>
          <w:ilvl w:val="0"/>
          <w:numId w:val="1"/>
        </w:numPr>
        <w:rPr>
          <w:b/>
          <w:color w:val="0070C0"/>
        </w:rPr>
      </w:pPr>
      <w:bookmarkStart w:id="10" w:name="_Toc499167090"/>
      <w:r w:rsidRPr="00990419">
        <w:rPr>
          <w:b/>
          <w:color w:val="0070C0"/>
        </w:rPr>
        <w:lastRenderedPageBreak/>
        <w:t>Justificación</w:t>
      </w:r>
      <w:bookmarkEnd w:id="10"/>
      <w:r w:rsidRPr="00990419">
        <w:rPr>
          <w:b/>
          <w:color w:val="0070C0"/>
        </w:rPr>
        <w:t xml:space="preserve"> </w:t>
      </w:r>
    </w:p>
    <w:p w:rsidR="00D55E03" w:rsidRPr="009C0B01" w:rsidRDefault="00D55E03" w:rsidP="009C0B01">
      <w:pPr>
        <w:spacing w:after="0" w:line="360" w:lineRule="auto"/>
        <w:jc w:val="both"/>
        <w:rPr>
          <w:rFonts w:ascii="Arial" w:hAnsi="Arial" w:cs="Arial"/>
          <w:sz w:val="24"/>
          <w:szCs w:val="24"/>
        </w:rPr>
      </w:pPr>
    </w:p>
    <w:p w:rsidR="00990419" w:rsidRDefault="00990419" w:rsidP="009C0B01">
      <w:pPr>
        <w:spacing w:after="0" w:line="360" w:lineRule="auto"/>
        <w:jc w:val="both"/>
        <w:rPr>
          <w:rFonts w:ascii="Arial" w:hAnsi="Arial" w:cs="Arial"/>
          <w:sz w:val="24"/>
          <w:szCs w:val="24"/>
        </w:rPr>
      </w:pPr>
      <w:r w:rsidRPr="00D55E03">
        <w:rPr>
          <w:rFonts w:ascii="Arial" w:hAnsi="Arial" w:cs="Arial"/>
          <w:sz w:val="24"/>
          <w:szCs w:val="24"/>
        </w:rPr>
        <w:t xml:space="preserve">El Programa de Seguimiento a Graduados de la Universidad Nacional de Ingeniería (UNI), cuenta con un sistema informático a nivel local llamado sistema de egresados y graduados de la Facultad de Electrotecnia y Computación (FEC) y está diseñado solo para una de las seis facultades de la UNI, esto no responde a las actuales exigencias tecnológica y de servicio del Sistema de </w:t>
      </w:r>
      <w:r w:rsidR="009C0B01">
        <w:rPr>
          <w:rFonts w:ascii="Arial" w:hAnsi="Arial" w:cs="Arial"/>
          <w:sz w:val="24"/>
          <w:szCs w:val="24"/>
        </w:rPr>
        <w:t>Seguimiento a Graduados (SSG).</w:t>
      </w:r>
    </w:p>
    <w:p w:rsidR="009C0B01" w:rsidRPr="00D55E03" w:rsidRDefault="009C0B01" w:rsidP="009C0B01">
      <w:pPr>
        <w:spacing w:after="0" w:line="360" w:lineRule="auto"/>
        <w:jc w:val="both"/>
        <w:rPr>
          <w:rFonts w:ascii="Arial" w:hAnsi="Arial" w:cs="Arial"/>
          <w:sz w:val="24"/>
          <w:szCs w:val="24"/>
        </w:rPr>
      </w:pPr>
    </w:p>
    <w:p w:rsidR="00990419" w:rsidRDefault="00990419" w:rsidP="009C0B01">
      <w:pPr>
        <w:spacing w:after="0" w:line="360" w:lineRule="auto"/>
        <w:jc w:val="both"/>
        <w:rPr>
          <w:rFonts w:ascii="Arial" w:hAnsi="Arial" w:cs="Arial"/>
          <w:sz w:val="24"/>
          <w:szCs w:val="24"/>
        </w:rPr>
      </w:pPr>
      <w:r w:rsidRPr="00D55E03">
        <w:rPr>
          <w:rFonts w:ascii="Arial" w:hAnsi="Arial" w:cs="Arial"/>
          <w:sz w:val="24"/>
          <w:szCs w:val="24"/>
        </w:rPr>
        <w:t>Basado en el planteamiento anterior, el sistema informático existente de la Facultad de Electrotecnia y Computación se encontró que los requerimientos de este sistema no cumplen para ser aplicado al Programa de Seguimiento de Graduados de la Universidad Nacional de Ingeniería debido a que:</w:t>
      </w:r>
    </w:p>
    <w:p w:rsidR="009C0B01" w:rsidRDefault="009C0B01" w:rsidP="009C0B01">
      <w:pPr>
        <w:spacing w:after="0" w:line="360" w:lineRule="auto"/>
        <w:jc w:val="both"/>
        <w:rPr>
          <w:rFonts w:ascii="Arial" w:eastAsia="Times New Roman" w:hAnsi="Liberation Serif" w:cs="DejaVu Sans"/>
          <w:kern w:val="1"/>
          <w:sz w:val="24"/>
          <w:szCs w:val="24"/>
          <w:lang w:eastAsia="zh-CN" w:bidi="hi-IN"/>
        </w:rPr>
      </w:pPr>
    </w:p>
    <w:p w:rsidR="00990419" w:rsidRPr="00D55E03" w:rsidRDefault="00990419" w:rsidP="009C0B01">
      <w:pPr>
        <w:pStyle w:val="Prrafodelista"/>
        <w:numPr>
          <w:ilvl w:val="0"/>
          <w:numId w:val="26"/>
        </w:numPr>
        <w:spacing w:after="0" w:line="360" w:lineRule="auto"/>
        <w:jc w:val="both"/>
        <w:rPr>
          <w:rFonts w:ascii="Arial" w:hAnsi="Arial" w:cs="Arial"/>
          <w:sz w:val="24"/>
          <w:szCs w:val="24"/>
        </w:rPr>
      </w:pPr>
      <w:r w:rsidRPr="00D55E03">
        <w:rPr>
          <w:rFonts w:ascii="Arial" w:hAnsi="Arial" w:cs="Arial"/>
          <w:sz w:val="24"/>
          <w:szCs w:val="24"/>
        </w:rPr>
        <w:t>No posee la generación de instrumentos para encuestas y entrevistas online.</w:t>
      </w:r>
    </w:p>
    <w:p w:rsidR="00990419" w:rsidRPr="00D55E03" w:rsidRDefault="00990419" w:rsidP="009C0B01">
      <w:pPr>
        <w:pStyle w:val="Prrafodelista"/>
        <w:numPr>
          <w:ilvl w:val="0"/>
          <w:numId w:val="26"/>
        </w:numPr>
        <w:spacing w:after="0" w:line="360" w:lineRule="auto"/>
        <w:jc w:val="both"/>
        <w:rPr>
          <w:rFonts w:ascii="Arial" w:hAnsi="Arial" w:cs="Arial"/>
          <w:sz w:val="24"/>
          <w:szCs w:val="24"/>
        </w:rPr>
      </w:pPr>
      <w:r w:rsidRPr="00D55E03">
        <w:rPr>
          <w:rFonts w:ascii="Arial" w:hAnsi="Arial" w:cs="Arial"/>
          <w:sz w:val="24"/>
          <w:szCs w:val="24"/>
        </w:rPr>
        <w:t>Esta elaborado con un lenguaje de programación que no es aplicable a los requerimientos del SSG.</w:t>
      </w:r>
    </w:p>
    <w:p w:rsidR="00990419" w:rsidRDefault="00990419" w:rsidP="009C0B01">
      <w:pPr>
        <w:pStyle w:val="Prrafodelista"/>
        <w:numPr>
          <w:ilvl w:val="0"/>
          <w:numId w:val="26"/>
        </w:numPr>
        <w:spacing w:after="0" w:line="360" w:lineRule="auto"/>
        <w:jc w:val="both"/>
        <w:rPr>
          <w:rFonts w:ascii="Arial" w:hAnsi="Arial" w:cs="Arial"/>
          <w:sz w:val="24"/>
          <w:szCs w:val="24"/>
        </w:rPr>
      </w:pPr>
      <w:r w:rsidRPr="00D55E03">
        <w:rPr>
          <w:rFonts w:ascii="Arial" w:hAnsi="Arial" w:cs="Arial"/>
          <w:sz w:val="24"/>
          <w:szCs w:val="24"/>
        </w:rPr>
        <w:t>El actual sistema no cuenta con un sitio web central que aglutine el acceso a la Bolsa Laboral, y al SSG.</w:t>
      </w:r>
    </w:p>
    <w:p w:rsidR="009C0B01" w:rsidRPr="009C0B01" w:rsidRDefault="009C0B01" w:rsidP="009C0B01">
      <w:pPr>
        <w:spacing w:after="0" w:line="360" w:lineRule="auto"/>
        <w:jc w:val="both"/>
        <w:rPr>
          <w:rFonts w:ascii="Arial" w:hAnsi="Arial" w:cs="Arial"/>
          <w:sz w:val="24"/>
          <w:szCs w:val="24"/>
        </w:rPr>
      </w:pPr>
    </w:p>
    <w:p w:rsidR="00990419" w:rsidRPr="00D55E03" w:rsidRDefault="00990419" w:rsidP="009C0B01">
      <w:pPr>
        <w:spacing w:after="0" w:line="360" w:lineRule="auto"/>
        <w:jc w:val="both"/>
        <w:rPr>
          <w:rFonts w:ascii="Arial" w:hAnsi="Arial" w:cs="Arial"/>
          <w:sz w:val="24"/>
          <w:szCs w:val="24"/>
        </w:rPr>
      </w:pPr>
      <w:r w:rsidRPr="00D55E03">
        <w:rPr>
          <w:rFonts w:ascii="Arial" w:hAnsi="Arial" w:cs="Arial"/>
          <w:sz w:val="24"/>
          <w:szCs w:val="24"/>
        </w:rPr>
        <w:t>El proceso de reingeniería del software del SSG, permitirá al Programa de Seguimiento a Graduados conocer la hoja de vida de los egresados, graduados, las demandas de empleo, la ubicación laboral y aspiraciones de los mismos (realización de nuevos estudios), evaluando así aspectos curriculares asociados.</w:t>
      </w:r>
    </w:p>
    <w:p w:rsidR="00990419" w:rsidRPr="009C0B01" w:rsidRDefault="00990419" w:rsidP="009C0B01">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90419" w:rsidRPr="009C0B01" w:rsidRDefault="00990419" w:rsidP="009C0B01">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90419" w:rsidRPr="009C0B01" w:rsidRDefault="00990419" w:rsidP="009C0B01">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90419" w:rsidRPr="009C0B01" w:rsidRDefault="00990419" w:rsidP="009C0B01">
      <w:pPr>
        <w:spacing w:after="0" w:line="360" w:lineRule="auto"/>
        <w:jc w:val="both"/>
        <w:rPr>
          <w:rFonts w:ascii="Arial" w:hAnsi="Arial" w:cs="Arial"/>
        </w:rPr>
      </w:pPr>
    </w:p>
    <w:p w:rsidR="00DD6528" w:rsidRPr="009C0B01" w:rsidRDefault="00DD6528" w:rsidP="009C0B01">
      <w:pPr>
        <w:spacing w:after="0" w:line="360" w:lineRule="auto"/>
        <w:jc w:val="both"/>
        <w:rPr>
          <w:rFonts w:ascii="Arial" w:hAnsi="Arial" w:cs="Arial"/>
        </w:rPr>
      </w:pPr>
    </w:p>
    <w:p w:rsidR="004D0ED8" w:rsidRPr="009C0B01" w:rsidRDefault="004D0ED8" w:rsidP="009C0B01">
      <w:pPr>
        <w:spacing w:after="0" w:line="360" w:lineRule="auto"/>
        <w:jc w:val="both"/>
        <w:rPr>
          <w:rFonts w:ascii="Arial" w:hAnsi="Arial" w:cs="Arial"/>
        </w:rPr>
      </w:pPr>
    </w:p>
    <w:p w:rsidR="004D0ED8" w:rsidRDefault="004D0ED8" w:rsidP="004D0ED8">
      <w:pPr>
        <w:pStyle w:val="Ttulo1"/>
        <w:numPr>
          <w:ilvl w:val="0"/>
          <w:numId w:val="1"/>
        </w:numPr>
        <w:rPr>
          <w:b/>
          <w:color w:val="0070C0"/>
        </w:rPr>
      </w:pPr>
      <w:bookmarkStart w:id="11" w:name="_Toc499167091"/>
      <w:r w:rsidRPr="004D0ED8">
        <w:rPr>
          <w:b/>
          <w:color w:val="0070C0"/>
        </w:rPr>
        <w:lastRenderedPageBreak/>
        <w:t>Marco teórico</w:t>
      </w:r>
      <w:bookmarkEnd w:id="11"/>
    </w:p>
    <w:p w:rsidR="005E214D" w:rsidRDefault="005E214D" w:rsidP="005E214D">
      <w:pPr>
        <w:pStyle w:val="Ttulo1"/>
        <w:numPr>
          <w:ilvl w:val="1"/>
          <w:numId w:val="1"/>
        </w:numPr>
        <w:rPr>
          <w:rFonts w:ascii="Arial" w:eastAsiaTheme="minorEastAsia" w:hAnsi="Arial" w:cs="Arial"/>
          <w:color w:val="0070C0"/>
          <w:spacing w:val="15"/>
          <w:sz w:val="22"/>
          <w:szCs w:val="22"/>
        </w:rPr>
      </w:pPr>
      <w:bookmarkStart w:id="12" w:name="_Toc499167092"/>
      <w:r w:rsidRPr="005E214D">
        <w:rPr>
          <w:rFonts w:ascii="Arial" w:eastAsiaTheme="minorEastAsia" w:hAnsi="Arial" w:cs="Arial"/>
          <w:color w:val="0070C0"/>
          <w:spacing w:val="15"/>
          <w:sz w:val="22"/>
          <w:szCs w:val="22"/>
        </w:rPr>
        <w:t>Reingeniería</w:t>
      </w:r>
      <w:bookmarkEnd w:id="12"/>
    </w:p>
    <w:p w:rsidR="005E214D" w:rsidRDefault="005E214D" w:rsidP="00694D06">
      <w:pPr>
        <w:spacing w:after="0" w:line="360" w:lineRule="auto"/>
        <w:jc w:val="both"/>
        <w:rPr>
          <w:rFonts w:ascii="Arial" w:hAnsi="Arial" w:cs="Arial"/>
          <w:sz w:val="24"/>
          <w:szCs w:val="24"/>
        </w:rPr>
      </w:pPr>
      <w:r w:rsidRPr="00694D06">
        <w:rPr>
          <w:rFonts w:ascii="Arial" w:hAnsi="Arial" w:cs="Arial"/>
          <w:sz w:val="24"/>
          <w:szCs w:val="24"/>
        </w:rPr>
        <w:t>La reingeniería de software la podemos definir como la modificación de un producto software, o de ciertos componentes, usando para el análisis del sistema existente técnicas de Ingeniería Inversa. Para la etapa de reconstrucción, herramientas de Ingeniería Directa, de tal manera que se oriente este cambio hacia mayores niveles de facilidad en cuanto a mantenimiento, re-utilización, comprensión o evaluación en este caso con el Sistema de Seguimiento a Egresados y Graduados de la Facultad de Electrotecnia y Computación.</w:t>
      </w:r>
    </w:p>
    <w:p w:rsidR="00694D06" w:rsidRPr="00694D06" w:rsidRDefault="00694D06" w:rsidP="00694D06">
      <w:pPr>
        <w:spacing w:after="0" w:line="360" w:lineRule="auto"/>
        <w:jc w:val="both"/>
        <w:rPr>
          <w:rFonts w:ascii="Arial" w:hAnsi="Arial" w:cs="Arial"/>
          <w:sz w:val="24"/>
          <w:szCs w:val="24"/>
        </w:rPr>
      </w:pPr>
    </w:p>
    <w:p w:rsidR="005E214D" w:rsidRDefault="005E214D" w:rsidP="00694D06">
      <w:pPr>
        <w:spacing w:after="0" w:line="360" w:lineRule="auto"/>
        <w:jc w:val="both"/>
        <w:rPr>
          <w:rFonts w:ascii="Arial" w:hAnsi="Arial" w:cs="Arial"/>
          <w:sz w:val="24"/>
          <w:szCs w:val="24"/>
        </w:rPr>
      </w:pPr>
      <w:r w:rsidRPr="00694D06">
        <w:rPr>
          <w:rFonts w:ascii="Arial" w:hAnsi="Arial" w:cs="Arial"/>
          <w:sz w:val="24"/>
          <w:szCs w:val="24"/>
        </w:rPr>
        <w:t>Cuando una aplicación lleva siendo usada mucho tiempo, es fácil que esta aplicación se vuelva inestable como fruto de las múltiples correcciones, adaptaciones o mejoras que han podido surgir a lo largo del tiempo. Esto deriva en que cada vez que se pretende realizar un cambio se producen efectos colaterales inesperados y hasta de gravedad, por lo que se hace necesario, si se prevé que la aplicación seguirá siendo de utilidad, aplicar reingeniería a la misma.</w:t>
      </w:r>
    </w:p>
    <w:p w:rsidR="00694D06" w:rsidRPr="00694D06" w:rsidRDefault="00694D06" w:rsidP="00694D06">
      <w:pPr>
        <w:spacing w:after="0" w:line="360" w:lineRule="auto"/>
        <w:jc w:val="both"/>
        <w:rPr>
          <w:rFonts w:ascii="Arial" w:hAnsi="Arial" w:cs="Arial"/>
          <w:sz w:val="24"/>
          <w:szCs w:val="24"/>
        </w:rPr>
      </w:pPr>
    </w:p>
    <w:p w:rsidR="005E214D" w:rsidRDefault="005E214D" w:rsidP="00694D06">
      <w:pPr>
        <w:spacing w:after="0" w:line="360" w:lineRule="auto"/>
        <w:jc w:val="both"/>
        <w:rPr>
          <w:rFonts w:ascii="Arial" w:hAnsi="Arial" w:cs="Arial"/>
          <w:sz w:val="24"/>
          <w:szCs w:val="24"/>
        </w:rPr>
      </w:pPr>
      <w:r w:rsidRPr="00694D06">
        <w:rPr>
          <w:rFonts w:ascii="Arial" w:hAnsi="Arial" w:cs="Arial"/>
          <w:sz w:val="24"/>
          <w:szCs w:val="24"/>
        </w:rPr>
        <w:t>Definen la reingeniería como una actividad que mejora la comprensión del software, o bien, lo prepara o mejora para incrementar su facilidad de mantenimiento, reutilización o evolució</w:t>
      </w:r>
      <w:r w:rsidR="00407275" w:rsidRPr="00694D06">
        <w:rPr>
          <w:rFonts w:ascii="Arial" w:hAnsi="Arial" w:cs="Arial"/>
          <w:sz w:val="24"/>
          <w:szCs w:val="24"/>
        </w:rPr>
        <w:t>n.</w:t>
      </w:r>
    </w:p>
    <w:p w:rsidR="00694D06" w:rsidRPr="00694D06" w:rsidRDefault="00694D06" w:rsidP="00694D06">
      <w:pPr>
        <w:spacing w:after="0" w:line="360" w:lineRule="auto"/>
        <w:jc w:val="both"/>
        <w:rPr>
          <w:rFonts w:ascii="Arial" w:hAnsi="Arial" w:cs="Arial"/>
          <w:sz w:val="24"/>
          <w:szCs w:val="24"/>
        </w:rPr>
      </w:pPr>
    </w:p>
    <w:p w:rsidR="005E214D" w:rsidRDefault="005E214D" w:rsidP="00694D06">
      <w:pPr>
        <w:spacing w:after="0" w:line="360" w:lineRule="auto"/>
        <w:jc w:val="both"/>
        <w:rPr>
          <w:rFonts w:ascii="Arial" w:hAnsi="Arial" w:cs="Arial"/>
          <w:sz w:val="24"/>
          <w:szCs w:val="24"/>
        </w:rPr>
      </w:pPr>
      <w:r w:rsidRPr="00694D06">
        <w:rPr>
          <w:rFonts w:ascii="Arial" w:hAnsi="Arial" w:cs="Arial"/>
          <w:sz w:val="24"/>
          <w:szCs w:val="24"/>
        </w:rPr>
        <w:t>Entre los beneficios de aplicar reingeniería a un producto existente se puede incluir:</w:t>
      </w:r>
    </w:p>
    <w:p w:rsidR="00694D06" w:rsidRPr="00694D06" w:rsidRDefault="00694D06" w:rsidP="00694D06">
      <w:pPr>
        <w:spacing w:after="0" w:line="360" w:lineRule="auto"/>
        <w:jc w:val="both"/>
        <w:rPr>
          <w:rFonts w:ascii="Arial" w:hAnsi="Arial" w:cs="Arial"/>
          <w:sz w:val="24"/>
          <w:szCs w:val="24"/>
        </w:rPr>
      </w:pPr>
    </w:p>
    <w:p w:rsidR="005E214D" w:rsidRPr="00694D06"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Pueden reducir los riegos evolutivos de una organización.</w:t>
      </w:r>
    </w:p>
    <w:p w:rsidR="005E214D" w:rsidRPr="00694D06"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Puede ayudar a las organizaciones a recuperar sus inversiones en software.</w:t>
      </w:r>
    </w:p>
    <w:p w:rsidR="005E214D" w:rsidRPr="00694D06"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Puede hacer el software más fácilmente modificable.</w:t>
      </w:r>
    </w:p>
    <w:p w:rsidR="005E214D" w:rsidRPr="00694D06"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Amplía las capacidades de las herramientas CASE.</w:t>
      </w:r>
    </w:p>
    <w:p w:rsidR="005E214D" w:rsidRDefault="005E214D" w:rsidP="00694D06">
      <w:pPr>
        <w:pStyle w:val="Prrafodelista"/>
        <w:numPr>
          <w:ilvl w:val="0"/>
          <w:numId w:val="27"/>
        </w:numPr>
        <w:spacing w:after="0" w:line="360" w:lineRule="auto"/>
        <w:jc w:val="both"/>
        <w:rPr>
          <w:rFonts w:ascii="Arial" w:hAnsi="Arial" w:cs="Arial"/>
          <w:sz w:val="24"/>
          <w:szCs w:val="24"/>
        </w:rPr>
      </w:pPr>
      <w:r w:rsidRPr="00694D06">
        <w:rPr>
          <w:rFonts w:ascii="Arial" w:hAnsi="Arial" w:cs="Arial"/>
          <w:sz w:val="24"/>
          <w:szCs w:val="24"/>
        </w:rPr>
        <w:t>Es un catalizador para la automatización del mantenimiento del software.</w:t>
      </w:r>
    </w:p>
    <w:p w:rsidR="00694D06" w:rsidRPr="00694D06" w:rsidRDefault="00694D06" w:rsidP="00694D06">
      <w:pPr>
        <w:spacing w:after="0" w:line="360" w:lineRule="auto"/>
        <w:jc w:val="both"/>
        <w:rPr>
          <w:rFonts w:ascii="Arial" w:hAnsi="Arial" w:cs="Arial"/>
          <w:sz w:val="24"/>
          <w:szCs w:val="24"/>
        </w:rPr>
      </w:pPr>
    </w:p>
    <w:p w:rsidR="005E214D" w:rsidRPr="00694D06" w:rsidRDefault="005E214D" w:rsidP="00694D06">
      <w:pPr>
        <w:spacing w:after="0" w:line="360" w:lineRule="auto"/>
        <w:jc w:val="both"/>
        <w:rPr>
          <w:rFonts w:ascii="Arial" w:hAnsi="Arial" w:cs="Arial"/>
          <w:sz w:val="24"/>
          <w:szCs w:val="24"/>
        </w:rPr>
      </w:pPr>
      <w:r w:rsidRPr="00694D06">
        <w:rPr>
          <w:rFonts w:ascii="Arial" w:hAnsi="Arial" w:cs="Arial"/>
          <w:sz w:val="24"/>
          <w:szCs w:val="24"/>
        </w:rPr>
        <w:t>Puede actuar como catalizador para la aplicación de técnicas de inteligencia artificial para resolver problemas de reingeniería.</w:t>
      </w:r>
    </w:p>
    <w:p w:rsidR="005E214D" w:rsidRDefault="00E875A7" w:rsidP="00694D06">
      <w:pPr>
        <w:spacing w:after="0" w:line="360" w:lineRule="auto"/>
        <w:jc w:val="both"/>
        <w:rPr>
          <w:rFonts w:ascii="Arial" w:hAnsi="Arial" w:cs="Arial"/>
          <w:sz w:val="24"/>
          <w:szCs w:val="24"/>
        </w:rPr>
      </w:pPr>
      <w:r w:rsidRPr="00694D06">
        <w:rPr>
          <w:rFonts w:ascii="Arial" w:hAnsi="Arial" w:cs="Arial"/>
          <w:sz w:val="24"/>
          <w:szCs w:val="24"/>
        </w:rPr>
        <w:lastRenderedPageBreak/>
        <w:t>En el proceso de reingeniería se podrían distinguir las siguientes fases:</w:t>
      </w:r>
    </w:p>
    <w:p w:rsidR="00694D06" w:rsidRPr="00694D06" w:rsidRDefault="00694D06" w:rsidP="00694D06">
      <w:pPr>
        <w:spacing w:after="0" w:line="360" w:lineRule="auto"/>
        <w:jc w:val="both"/>
        <w:rPr>
          <w:rFonts w:ascii="Arial" w:hAnsi="Arial" w:cs="Arial"/>
          <w:sz w:val="24"/>
          <w:szCs w:val="24"/>
        </w:rPr>
      </w:pP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t>Traducción del código fuente</w:t>
      </w:r>
      <w:r w:rsidRPr="00694D06">
        <w:rPr>
          <w:rFonts w:ascii="Arial" w:eastAsia="Times New Roman" w:hAnsi="Arial" w:cs="Arial"/>
          <w:b/>
          <w:kern w:val="1"/>
          <w:sz w:val="24"/>
          <w:szCs w:val="24"/>
          <w:lang w:eastAsia="zh-CN" w:bidi="hi-IN"/>
        </w:rPr>
        <w:t>.</w:t>
      </w:r>
      <w:r w:rsidRPr="00694D06">
        <w:rPr>
          <w:rFonts w:ascii="Arial" w:eastAsia="Times New Roman" w:hAnsi="Arial" w:cs="Arial"/>
          <w:kern w:val="1"/>
          <w:sz w:val="24"/>
          <w:szCs w:val="24"/>
          <w:lang w:eastAsia="zh-CN" w:bidi="hi-IN"/>
        </w:rPr>
        <w:t xml:space="preserve"> El programa se convierte a una versión moderna del lenguaje en que estaba codificado o a un lenguaje diferente. Los motivos que llevan a una traducción pueden ser muy diversos: falta de conocimientos del personal en ese lenguaje, falta de soporte en los compiladores, actualización de la plataforma de hardware o de software, políticas de empresa, necesidad de cambio en las interfaces de usuario, etc. El proceso será económicamente rentable, si se dispone de alguna herramienta que realice el grueso de la traducción. En muchos casos, el código que se obtiene tiene que ser modificado de forma manual.</w:t>
      </w:r>
    </w:p>
    <w:p w:rsidR="00E875A7" w:rsidRPr="00694D06" w:rsidRDefault="00E875A7" w:rsidP="00694D06">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t xml:space="preserve"> Ingeniería inversa.</w:t>
      </w:r>
      <w:r w:rsidRPr="00694D06">
        <w:rPr>
          <w:rFonts w:ascii="Arial" w:eastAsia="Times New Roman" w:hAnsi="Arial" w:cs="Arial"/>
          <w:kern w:val="1"/>
          <w:sz w:val="24"/>
          <w:szCs w:val="24"/>
          <w:lang w:eastAsia="zh-CN" w:bidi="hi-IN"/>
        </w:rPr>
        <w:t xml:space="preserve"> Se analiza el programa y se extrae información de él, la cual ayuda a documentar su organización y funcionalidad. Es el proceso de analizar el software con el objetivo de recuperar su diseño y especificación. Lo normal es que la entrada a este proceso sea el código fuente si se dispone de él. Se alterna el análisis utilizando herramientas automatizadas con el trabajo manual en el código fuente para obtener el diseño del sistema. La información obtenida suele almacenarse como un grafo dirigido, que se va modificando y completando. A partir del grafo se generarán otros documentos como diagramas de estructura de programas, diagramas de estructura de datos y matrices. Las herramientas que se utilizan para comprender el programa suelen ser de tipo navegadores, que permiten moverse por el código, definir unos datos y rastrearlos por el programa. Suelen ser necesarias anotaciones manuales. </w:t>
      </w:r>
    </w:p>
    <w:p w:rsidR="00E875A7" w:rsidRPr="00694D06" w:rsidRDefault="00E875A7" w:rsidP="00694D06">
      <w:pPr>
        <w:widowControl w:val="0"/>
        <w:autoSpaceDE w:val="0"/>
        <w:autoSpaceDN w:val="0"/>
        <w:adjustRightInd w:val="0"/>
        <w:spacing w:after="0" w:line="360" w:lineRule="auto"/>
        <w:ind w:left="708"/>
        <w:jc w:val="both"/>
        <w:rPr>
          <w:rFonts w:ascii="Arial" w:eastAsia="Times New Roman" w:hAnsi="Arial" w:cs="Arial"/>
          <w:kern w:val="1"/>
          <w:sz w:val="24"/>
          <w:szCs w:val="24"/>
          <w:lang w:eastAsia="zh-CN" w:bidi="hi-IN"/>
        </w:rPr>
      </w:pP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t>Mejora de la estructura del programa:</w:t>
      </w:r>
      <w:r w:rsidRPr="00694D06">
        <w:rPr>
          <w:rFonts w:ascii="Arial" w:eastAsia="Times New Roman" w:hAnsi="Arial" w:cs="Arial"/>
          <w:kern w:val="1"/>
          <w:sz w:val="24"/>
          <w:szCs w:val="24"/>
          <w:lang w:eastAsia="zh-CN" w:bidi="hi-IN"/>
        </w:rPr>
        <w:t xml:space="preserve"> Se analiza y modifica la estructura de control del programa para hacerlo más fácil de leer y comprender. Los programas pueden presentar lógica de control no intuitiva lo que puede hacer que no se entiendan fácilmente. El principal factor a tener en cuenta es que el control sea estructurado.</w:t>
      </w: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lastRenderedPageBreak/>
        <w:t>Modularización del programa:</w:t>
      </w:r>
      <w:r w:rsidRPr="00694D06">
        <w:rPr>
          <w:rFonts w:ascii="Arial" w:eastAsia="Times New Roman" w:hAnsi="Arial" w:cs="Arial"/>
          <w:b/>
          <w:kern w:val="1"/>
          <w:sz w:val="24"/>
          <w:szCs w:val="24"/>
          <w:lang w:eastAsia="zh-CN" w:bidi="hi-IN"/>
        </w:rPr>
        <w:t xml:space="preserve"> </w:t>
      </w:r>
      <w:r w:rsidRPr="00694D06">
        <w:rPr>
          <w:rFonts w:ascii="Arial" w:eastAsia="Times New Roman" w:hAnsi="Arial" w:cs="Arial"/>
          <w:kern w:val="1"/>
          <w:sz w:val="24"/>
          <w:szCs w:val="24"/>
          <w:lang w:eastAsia="zh-CN" w:bidi="hi-IN"/>
        </w:rPr>
        <w:t xml:space="preserve">Es el proceso de reorganizar un programa de forma que partes relacionadas se integren de forma conjunta. Esto facilita eliminar componentes y mejorar la comprensión. Se pueden considerar diferentes tipos de módulos: abstracciones de datos, módulos de hardware, módulos funcionales, módulos de apoyo al proceso. </w:t>
      </w:r>
    </w:p>
    <w:p w:rsidR="00E875A7" w:rsidRPr="00694D06" w:rsidRDefault="00E875A7" w:rsidP="00694D06">
      <w:pPr>
        <w:widowControl w:val="0"/>
        <w:autoSpaceDE w:val="0"/>
        <w:autoSpaceDN w:val="0"/>
        <w:adjustRightInd w:val="0"/>
        <w:spacing w:after="0" w:line="360" w:lineRule="auto"/>
        <w:ind w:left="708"/>
        <w:jc w:val="both"/>
        <w:rPr>
          <w:rFonts w:ascii="Arial" w:eastAsia="Times New Roman" w:hAnsi="Arial" w:cs="Arial"/>
          <w:kern w:val="1"/>
          <w:sz w:val="24"/>
          <w:szCs w:val="24"/>
          <w:lang w:eastAsia="zh-CN" w:bidi="hi-IN"/>
        </w:rPr>
      </w:pPr>
    </w:p>
    <w:p w:rsidR="00E875A7" w:rsidRPr="00694D06" w:rsidRDefault="00E875A7" w:rsidP="00694D06">
      <w:pPr>
        <w:widowControl w:val="0"/>
        <w:numPr>
          <w:ilvl w:val="0"/>
          <w:numId w:val="6"/>
        </w:numPr>
        <w:autoSpaceDE w:val="0"/>
        <w:autoSpaceDN w:val="0"/>
        <w:adjustRightInd w:val="0"/>
        <w:spacing w:after="0" w:line="360" w:lineRule="auto"/>
        <w:ind w:left="780"/>
        <w:jc w:val="both"/>
        <w:rPr>
          <w:rFonts w:ascii="Arial" w:eastAsia="Times New Roman" w:hAnsi="Arial" w:cs="Arial"/>
          <w:kern w:val="1"/>
          <w:sz w:val="24"/>
          <w:szCs w:val="24"/>
          <w:lang w:eastAsia="zh-CN" w:bidi="hi-IN"/>
        </w:rPr>
      </w:pPr>
      <w:r w:rsidRPr="00694D06">
        <w:rPr>
          <w:rFonts w:ascii="Arial" w:eastAsia="Times New Roman" w:hAnsi="Arial" w:cs="Arial"/>
          <w:b/>
          <w:color w:val="44546A" w:themeColor="text2"/>
          <w:kern w:val="1"/>
          <w:sz w:val="24"/>
          <w:szCs w:val="24"/>
          <w:lang w:eastAsia="zh-CN" w:bidi="hi-IN"/>
        </w:rPr>
        <w:t>Reingeniería de datos:</w:t>
      </w:r>
      <w:r w:rsidRPr="00694D06">
        <w:rPr>
          <w:rFonts w:ascii="Arial" w:eastAsia="Times New Roman" w:hAnsi="Arial" w:cs="Arial"/>
          <w:kern w:val="1"/>
          <w:sz w:val="24"/>
          <w:szCs w:val="24"/>
          <w:lang w:eastAsia="zh-CN" w:bidi="hi-IN"/>
        </w:rPr>
        <w:t xml:space="preserve"> Se trata de analizar y reorganizar las estructuras, e incluso a veces, los valores de los datos de un sistema para hacerlos más comprensibles. Si la funcionalidad del sistema no cambia, la reingeniería de datos no es necesaria.</w:t>
      </w:r>
    </w:p>
    <w:p w:rsidR="00E875A7" w:rsidRDefault="006C14CB" w:rsidP="006C14CB">
      <w:pPr>
        <w:pStyle w:val="Ttulo1"/>
        <w:numPr>
          <w:ilvl w:val="1"/>
          <w:numId w:val="1"/>
        </w:numPr>
        <w:rPr>
          <w:rFonts w:ascii="Arial" w:eastAsiaTheme="minorEastAsia" w:hAnsi="Arial" w:cs="Arial"/>
          <w:color w:val="0070C0"/>
          <w:spacing w:val="15"/>
          <w:sz w:val="22"/>
          <w:szCs w:val="22"/>
        </w:rPr>
      </w:pPr>
      <w:bookmarkStart w:id="13" w:name="_Toc499167093"/>
      <w:r w:rsidRPr="006C14CB">
        <w:rPr>
          <w:rFonts w:ascii="Arial" w:eastAsiaTheme="minorEastAsia" w:hAnsi="Arial" w:cs="Arial"/>
          <w:color w:val="0070C0"/>
          <w:spacing w:val="15"/>
          <w:sz w:val="22"/>
          <w:szCs w:val="22"/>
        </w:rPr>
        <w:t>Las aplicaciones web</w:t>
      </w:r>
      <w:bookmarkEnd w:id="13"/>
    </w:p>
    <w:p w:rsidR="006C14CB" w:rsidRDefault="006C14CB"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497AB7">
        <w:rPr>
          <w:rFonts w:ascii="Arial" w:eastAsia="Times New Roman" w:hAnsi="Arial" w:cs="Arial"/>
          <w:kern w:val="1"/>
          <w:sz w:val="24"/>
          <w:szCs w:val="24"/>
          <w:lang w:eastAsia="zh-CN" w:bidi="hi-IN"/>
        </w:rPr>
        <w:t>Las Aplicaciones Web son interfaces entre un formulario diseñado específicamente para cubrir con las necesidades de un negocio y la información que actualmente tiene hacia el interior de su empresa, como pueden ser sistemas administrativos, inventarios, facturación, cuentas por cobrar, productos. La información puede ser de dominio público o restringida a ciertas personas a través de un nombre de usuario y contraseña, con el objetivo de que cualquier persona pueda consultarla e interaccionar con ella desde Internet.</w:t>
      </w:r>
      <w:r w:rsidRPr="00337BBA">
        <w:rPr>
          <w:rFonts w:ascii="Arial" w:hAnsi="Arial" w:cs="Arial"/>
          <w:sz w:val="24"/>
          <w:szCs w:val="24"/>
          <w:vertAlign w:val="superscript"/>
          <w:lang w:eastAsia="zh-CN" w:bidi="hi-IN"/>
        </w:rPr>
        <w:footnoteReference w:id="1"/>
      </w:r>
    </w:p>
    <w:p w:rsidR="00497AB7" w:rsidRPr="00497AB7" w:rsidRDefault="00497AB7"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6C14CB" w:rsidRPr="00497AB7" w:rsidRDefault="006C14CB" w:rsidP="00497AB7">
      <w:pPr>
        <w:spacing w:after="0" w:line="360" w:lineRule="auto"/>
        <w:jc w:val="both"/>
        <w:rPr>
          <w:rFonts w:ascii="Arial" w:eastAsia="Times New Roman" w:hAnsi="Arial" w:cs="Arial"/>
          <w:kern w:val="1"/>
          <w:sz w:val="24"/>
          <w:szCs w:val="24"/>
          <w:lang w:eastAsia="zh-CN" w:bidi="hi-IN"/>
        </w:rPr>
      </w:pPr>
      <w:r w:rsidRPr="00497AB7">
        <w:rPr>
          <w:rFonts w:ascii="Arial" w:eastAsia="Times New Roman" w:hAnsi="Arial" w:cs="Arial"/>
          <w:kern w:val="1"/>
          <w:sz w:val="24"/>
          <w:szCs w:val="24"/>
          <w:lang w:eastAsia="zh-CN" w:bidi="hi-IN"/>
        </w:rPr>
        <w:t>La puesta en marcha de un sistema web se realiza en un servidor, no siendo necesario instalarlo en cada terminal que lo va a utilizar. Dentro y fuera de la empresa el acceso al sistema se realiza desde cualquier PC o Dispositivo Móvil que tenga conexión a Internet, e inclusive sin contar con conexión dentro de la empresa, igual se puede acceder al sistema si las terminales están conectadas a través de la red interna.</w:t>
      </w:r>
      <w:r w:rsidR="00497AB7">
        <w:rPr>
          <w:rFonts w:ascii="Arial" w:eastAsia="Times New Roman" w:hAnsi="Arial" w:cs="Arial"/>
          <w:kern w:val="1"/>
          <w:sz w:val="24"/>
          <w:szCs w:val="24"/>
          <w:lang w:eastAsia="zh-CN" w:bidi="hi-IN"/>
        </w:rPr>
        <w:t xml:space="preserve"> </w:t>
      </w:r>
      <w:r w:rsidRPr="00497AB7">
        <w:rPr>
          <w:rFonts w:ascii="Arial" w:eastAsia="Times New Roman" w:hAnsi="Arial" w:cs="Arial"/>
          <w:kern w:val="1"/>
          <w:sz w:val="24"/>
          <w:szCs w:val="24"/>
          <w:lang w:eastAsia="zh-CN" w:bidi="hi-IN"/>
        </w:rPr>
        <w:t>El usuario interacciona con las aplicaciones web a través del navegador web. Como consecuencia de la actividad del usuario, se envían peticiones al servidor, donde se aloja la aplicación y que normalmente hace uso de una base de datos que almacena toda la información relacionada con la misma. El servidor procesa la petición y devuelve la respuesta al navegador que la presenta al usuario.</w:t>
      </w:r>
      <w:r w:rsidR="00617C30">
        <w:rPr>
          <w:rFonts w:ascii="Arial" w:eastAsia="Times New Roman" w:hAnsi="Arial" w:cs="Arial"/>
          <w:kern w:val="1"/>
          <w:sz w:val="24"/>
          <w:szCs w:val="24"/>
          <w:lang w:eastAsia="zh-CN" w:bidi="hi-IN"/>
        </w:rPr>
        <w:t xml:space="preserve"> </w:t>
      </w:r>
      <w:r w:rsidRPr="00497AB7">
        <w:rPr>
          <w:rFonts w:ascii="Arial" w:eastAsia="Times New Roman" w:hAnsi="Arial" w:cs="Arial"/>
          <w:kern w:val="1"/>
          <w:sz w:val="24"/>
          <w:szCs w:val="24"/>
          <w:lang w:eastAsia="zh-CN" w:bidi="hi-IN"/>
        </w:rPr>
        <w:lastRenderedPageBreak/>
        <w:t>Por tanto, el sistema se distribuye en tres componentes: el navegador, que presenta la interfaz al usuario; la aplicación, que se encarga de realizar las operaciones necesarias según las acciones llevadas a cabo por éste y la base de datos, donde la información relacionada con la aplicación se hace persistente. Esta distribución se conoce como el modelo o arquitectura de tres capas.</w:t>
      </w:r>
    </w:p>
    <w:p w:rsidR="006C14CB" w:rsidRPr="00497AB7" w:rsidRDefault="006C14CB"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6C14CB" w:rsidRDefault="006C14CB"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497AB7">
        <w:rPr>
          <w:rFonts w:ascii="Arial" w:eastAsia="Times New Roman" w:hAnsi="Arial" w:cs="Arial"/>
          <w:kern w:val="1"/>
          <w:sz w:val="24"/>
          <w:szCs w:val="24"/>
          <w:lang w:eastAsia="zh-CN" w:bidi="hi-IN"/>
        </w:rPr>
        <w:t>En todos los sistemas de este tipo y ortogonalmente a cada una de las capas de despliegue comentadas, podemos dividir la aplicación en tres áreas o niveles:</w:t>
      </w:r>
    </w:p>
    <w:p w:rsidR="00497AB7" w:rsidRPr="00497AB7" w:rsidRDefault="00497AB7"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6C14CB" w:rsidRPr="00497AB7" w:rsidRDefault="006C14CB" w:rsidP="00497AB7">
      <w:pPr>
        <w:pStyle w:val="Prrafodelista"/>
        <w:numPr>
          <w:ilvl w:val="0"/>
          <w:numId w:val="10"/>
        </w:numPr>
        <w:autoSpaceDE w:val="0"/>
        <w:autoSpaceDN w:val="0"/>
        <w:adjustRightInd w:val="0"/>
        <w:spacing w:after="0" w:line="360" w:lineRule="auto"/>
        <w:ind w:left="1134" w:hanging="283"/>
        <w:jc w:val="both"/>
        <w:rPr>
          <w:rFonts w:ascii="Arial" w:eastAsia="Times New Roman" w:hAnsi="Arial" w:cs="Arial"/>
          <w:kern w:val="1"/>
          <w:sz w:val="24"/>
          <w:szCs w:val="24"/>
          <w:lang w:eastAsia="zh-CN" w:bidi="hi-IN"/>
        </w:rPr>
      </w:pPr>
      <w:r w:rsidRPr="00497AB7">
        <w:rPr>
          <w:rFonts w:ascii="Arial" w:eastAsia="Times New Roman" w:hAnsi="Arial" w:cs="Arial"/>
          <w:b/>
          <w:color w:val="44546A" w:themeColor="text2"/>
          <w:kern w:val="1"/>
          <w:sz w:val="24"/>
          <w:szCs w:val="24"/>
          <w:lang w:eastAsia="zh-CN" w:bidi="hi-IN"/>
        </w:rPr>
        <w:t>Nivel de presentación:</w:t>
      </w:r>
      <w:r w:rsidRPr="00497AB7">
        <w:rPr>
          <w:rFonts w:ascii="Arial" w:eastAsia="Times New Roman" w:hAnsi="Arial" w:cs="Arial"/>
          <w:kern w:val="1"/>
          <w:sz w:val="24"/>
          <w:szCs w:val="24"/>
          <w:lang w:eastAsia="zh-CN" w:bidi="hi-IN"/>
        </w:rPr>
        <w:t xml:space="preserve"> es el encargado de generar la interfaz de usuario en función de las acciones llevadas a cabo por el mismo.</w:t>
      </w:r>
    </w:p>
    <w:p w:rsidR="006C14CB" w:rsidRPr="00497AB7" w:rsidRDefault="006C14CB" w:rsidP="00497AB7">
      <w:pPr>
        <w:pStyle w:val="Prrafodelista"/>
        <w:autoSpaceDE w:val="0"/>
        <w:autoSpaceDN w:val="0"/>
        <w:adjustRightInd w:val="0"/>
        <w:spacing w:after="0" w:line="360" w:lineRule="auto"/>
        <w:ind w:left="1134"/>
        <w:jc w:val="both"/>
        <w:rPr>
          <w:rFonts w:ascii="Arial" w:eastAsia="Times New Roman" w:hAnsi="Arial" w:cs="Arial"/>
          <w:b/>
          <w:color w:val="44546A" w:themeColor="text2"/>
          <w:kern w:val="1"/>
          <w:sz w:val="24"/>
          <w:szCs w:val="24"/>
          <w:lang w:eastAsia="zh-CN" w:bidi="hi-IN"/>
        </w:rPr>
      </w:pPr>
    </w:p>
    <w:p w:rsidR="006C14CB" w:rsidRPr="00497AB7" w:rsidRDefault="006C14CB" w:rsidP="00497AB7">
      <w:pPr>
        <w:pStyle w:val="Prrafodelista"/>
        <w:numPr>
          <w:ilvl w:val="0"/>
          <w:numId w:val="10"/>
        </w:numPr>
        <w:autoSpaceDE w:val="0"/>
        <w:autoSpaceDN w:val="0"/>
        <w:adjustRightInd w:val="0"/>
        <w:spacing w:after="0" w:line="360" w:lineRule="auto"/>
        <w:ind w:left="1134" w:hanging="283"/>
        <w:jc w:val="both"/>
        <w:rPr>
          <w:rFonts w:ascii="Arial" w:eastAsia="Times New Roman" w:hAnsi="Arial" w:cs="Arial"/>
          <w:kern w:val="1"/>
          <w:sz w:val="24"/>
          <w:szCs w:val="24"/>
          <w:lang w:eastAsia="zh-CN" w:bidi="hi-IN"/>
        </w:rPr>
      </w:pPr>
      <w:r w:rsidRPr="00497AB7">
        <w:rPr>
          <w:rFonts w:ascii="Arial" w:eastAsia="Times New Roman" w:hAnsi="Arial" w:cs="Arial"/>
          <w:b/>
          <w:color w:val="44546A" w:themeColor="text2"/>
          <w:kern w:val="1"/>
          <w:sz w:val="24"/>
          <w:szCs w:val="24"/>
          <w:lang w:eastAsia="zh-CN" w:bidi="hi-IN"/>
        </w:rPr>
        <w:t>Nivel de negocio:</w:t>
      </w:r>
      <w:r w:rsidRPr="00497AB7">
        <w:rPr>
          <w:rFonts w:ascii="Arial" w:eastAsia="Times New Roman" w:hAnsi="Arial" w:cs="Arial"/>
          <w:kern w:val="1"/>
          <w:sz w:val="24"/>
          <w:szCs w:val="24"/>
          <w:lang w:eastAsia="zh-CN" w:bidi="hi-IN"/>
        </w:rPr>
        <w:t xml:space="preserve"> contiene toda la lógica que modela los procesos de negocio y es donde se realiza todo el procesamiento necesario para atender a las peticiones del usuario.</w:t>
      </w:r>
    </w:p>
    <w:p w:rsidR="006C14CB" w:rsidRPr="00497AB7" w:rsidRDefault="006C14CB" w:rsidP="00497AB7">
      <w:pPr>
        <w:pStyle w:val="Prrafodelista"/>
        <w:autoSpaceDE w:val="0"/>
        <w:autoSpaceDN w:val="0"/>
        <w:adjustRightInd w:val="0"/>
        <w:spacing w:after="0" w:line="360" w:lineRule="auto"/>
        <w:ind w:left="1134"/>
        <w:jc w:val="both"/>
        <w:rPr>
          <w:rFonts w:ascii="Arial" w:eastAsia="Times New Roman" w:hAnsi="Arial" w:cs="Arial"/>
          <w:kern w:val="1"/>
          <w:sz w:val="24"/>
          <w:szCs w:val="24"/>
          <w:lang w:eastAsia="zh-CN" w:bidi="hi-IN"/>
        </w:rPr>
      </w:pPr>
    </w:p>
    <w:p w:rsidR="006C14CB" w:rsidRDefault="006C14CB" w:rsidP="00497AB7">
      <w:pPr>
        <w:pStyle w:val="Prrafodelista"/>
        <w:numPr>
          <w:ilvl w:val="0"/>
          <w:numId w:val="10"/>
        </w:numPr>
        <w:autoSpaceDE w:val="0"/>
        <w:autoSpaceDN w:val="0"/>
        <w:adjustRightInd w:val="0"/>
        <w:spacing w:after="0" w:line="360" w:lineRule="auto"/>
        <w:ind w:left="1134" w:hanging="283"/>
        <w:jc w:val="both"/>
        <w:rPr>
          <w:rFonts w:ascii="Arial" w:eastAsia="Times New Roman" w:hAnsi="Arial" w:cs="Arial"/>
          <w:kern w:val="1"/>
          <w:sz w:val="24"/>
          <w:szCs w:val="24"/>
          <w:lang w:eastAsia="zh-CN" w:bidi="hi-IN"/>
        </w:rPr>
      </w:pPr>
      <w:r w:rsidRPr="00497AB7">
        <w:rPr>
          <w:rFonts w:ascii="Arial" w:eastAsia="Times New Roman" w:hAnsi="Arial" w:cs="Arial"/>
          <w:b/>
          <w:color w:val="44546A" w:themeColor="text2"/>
          <w:kern w:val="1"/>
          <w:sz w:val="24"/>
          <w:szCs w:val="24"/>
          <w:lang w:eastAsia="zh-CN" w:bidi="hi-IN"/>
        </w:rPr>
        <w:t>Nivel de administración de datos:</w:t>
      </w:r>
      <w:r w:rsidRPr="00497AB7">
        <w:rPr>
          <w:rFonts w:ascii="Arial" w:eastAsia="Times New Roman" w:hAnsi="Arial" w:cs="Arial"/>
          <w:b/>
          <w:kern w:val="1"/>
          <w:sz w:val="24"/>
          <w:szCs w:val="24"/>
          <w:lang w:eastAsia="zh-CN" w:bidi="hi-IN"/>
        </w:rPr>
        <w:t xml:space="preserve"> </w:t>
      </w:r>
      <w:r w:rsidRPr="00497AB7">
        <w:rPr>
          <w:rFonts w:ascii="Arial" w:eastAsia="Times New Roman" w:hAnsi="Arial" w:cs="Arial"/>
          <w:kern w:val="1"/>
          <w:sz w:val="24"/>
          <w:szCs w:val="24"/>
          <w:lang w:eastAsia="zh-CN" w:bidi="hi-IN"/>
        </w:rPr>
        <w:t xml:space="preserve">encargado de hacer persistente toda la información, suministra y almacena información para el nivel de negocio. </w:t>
      </w:r>
    </w:p>
    <w:p w:rsidR="00497AB7" w:rsidRPr="00497AB7" w:rsidRDefault="00497AB7" w:rsidP="00497AB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Pr="00497AB7" w:rsidRDefault="006C14CB" w:rsidP="00497AB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497AB7">
        <w:rPr>
          <w:rFonts w:ascii="Arial" w:eastAsia="Times New Roman" w:hAnsi="Arial" w:cs="Arial"/>
          <w:kern w:val="1"/>
          <w:sz w:val="24"/>
          <w:szCs w:val="24"/>
          <w:lang w:eastAsia="zh-CN" w:bidi="hi-IN"/>
        </w:rPr>
        <w:t>Los sistemas de información se desarrollan con diversos propósitos, según las necesidades de la empresa. Los sistemas de procesamiento de transacciones (TPS, Transaction Processing Systems) funcionan al nivel operativo de una organización, los sistemas de automatización de la oficina (OAS, Office Automation Systems) y los sistemas de trabajo del conocimiento (KWS, Knowledge Work Systems) apoyan el trabajo al nivel del conocimiento. Los sistemas de información gerencial (MIS, Management Information Systems) y los sistemas de apoyo a la toma de decisiones (DSS, Decisión Support Systems) se encuentran entre los sistemas de alto nivel.</w:t>
      </w:r>
      <w:r w:rsidRPr="00337BBA">
        <w:rPr>
          <w:rFonts w:ascii="Arial" w:eastAsia="Times New Roman" w:hAnsi="Arial" w:cs="Arial"/>
          <w:kern w:val="1"/>
          <w:sz w:val="24"/>
          <w:szCs w:val="24"/>
          <w:vertAlign w:val="superscript"/>
          <w:lang w:eastAsia="zh-CN" w:bidi="hi-IN"/>
        </w:rPr>
        <w:footnoteReference w:id="2"/>
      </w:r>
      <w:r w:rsidRPr="00497AB7">
        <w:rPr>
          <w:rFonts w:ascii="Arial" w:eastAsia="Times New Roman" w:hAnsi="Arial" w:cs="Arial"/>
          <w:kern w:val="1"/>
          <w:sz w:val="24"/>
          <w:szCs w:val="24"/>
          <w:lang w:eastAsia="zh-CN" w:bidi="hi-IN"/>
        </w:rPr>
        <w:t>”</w:t>
      </w:r>
    </w:p>
    <w:p w:rsidR="00340309" w:rsidRDefault="00340309" w:rsidP="00340309">
      <w:pPr>
        <w:pStyle w:val="Ttulo1"/>
        <w:numPr>
          <w:ilvl w:val="1"/>
          <w:numId w:val="1"/>
        </w:numPr>
        <w:rPr>
          <w:rFonts w:ascii="Arial" w:eastAsiaTheme="minorEastAsia" w:hAnsi="Arial" w:cs="Arial"/>
          <w:color w:val="0070C0"/>
          <w:spacing w:val="15"/>
          <w:sz w:val="22"/>
          <w:szCs w:val="22"/>
        </w:rPr>
      </w:pPr>
      <w:bookmarkStart w:id="14" w:name="_Toc499167094"/>
      <w:r w:rsidRPr="00340309">
        <w:rPr>
          <w:rFonts w:ascii="Arial" w:eastAsiaTheme="minorEastAsia" w:hAnsi="Arial" w:cs="Arial"/>
          <w:color w:val="0070C0"/>
          <w:spacing w:val="15"/>
          <w:sz w:val="22"/>
          <w:szCs w:val="22"/>
        </w:rPr>
        <w:lastRenderedPageBreak/>
        <w:t>Bases de Datos</w:t>
      </w:r>
      <w:bookmarkEnd w:id="14"/>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337BBA">
        <w:rPr>
          <w:rFonts w:ascii="Arial" w:eastAsia="Times New Roman" w:hAnsi="Arial" w:cs="Arial"/>
          <w:kern w:val="1"/>
          <w:sz w:val="24"/>
          <w:szCs w:val="24"/>
          <w:lang w:eastAsia="zh-CN" w:bidi="hi-IN"/>
        </w:rPr>
        <w:t>Las bases de datos están compuestas de datos y de metadatos. Los metadatos son datos que sirven para especificar la estructura de la base de datos; por ejemplo qué tipo de datos se almacenan (si son texto, números, fechas, otros), qué nombre se le da a cada dato (nombre, apellidos, etc.), cómo están agrupados, cómo se relacionan. De este modo se producen dos visiones de la base de datos:</w:t>
      </w:r>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Default="00340309" w:rsidP="00B236A7">
      <w:pPr>
        <w:numPr>
          <w:ilvl w:val="0"/>
          <w:numId w:val="12"/>
        </w:numPr>
        <w:autoSpaceDE w:val="0"/>
        <w:autoSpaceDN w:val="0"/>
        <w:adjustRightInd w:val="0"/>
        <w:spacing w:after="0" w:line="360" w:lineRule="auto"/>
        <w:ind w:left="1134" w:hanging="425"/>
        <w:jc w:val="both"/>
        <w:rPr>
          <w:rFonts w:ascii="Arial" w:eastAsia="Times New Roman" w:hAnsi="Arial" w:cs="Arial"/>
          <w:kern w:val="1"/>
          <w:sz w:val="24"/>
          <w:szCs w:val="24"/>
          <w:lang w:eastAsia="zh-CN" w:bidi="hi-IN"/>
        </w:rPr>
      </w:pPr>
      <w:r w:rsidRPr="00337BBA">
        <w:rPr>
          <w:rFonts w:ascii="Arial" w:eastAsia="Times New Roman" w:hAnsi="Arial" w:cs="Arial"/>
          <w:b/>
          <w:color w:val="44546A" w:themeColor="text2"/>
          <w:kern w:val="1"/>
          <w:sz w:val="24"/>
          <w:szCs w:val="24"/>
          <w:lang w:eastAsia="zh-CN" w:bidi="hi-IN"/>
        </w:rPr>
        <w:t>Estructura lógica:</w:t>
      </w:r>
      <w:r w:rsidRPr="00337BBA">
        <w:rPr>
          <w:rFonts w:ascii="Arial" w:eastAsia="Times New Roman" w:hAnsi="Arial" w:cs="Arial"/>
          <w:kern w:val="1"/>
          <w:sz w:val="24"/>
          <w:szCs w:val="24"/>
          <w:lang w:eastAsia="zh-CN" w:bidi="hi-IN"/>
        </w:rPr>
        <w:t xml:space="preserve"> Indica la composición y distribución teórica de la base de datos. La estructura lógica sirve para que las aplicaciones puedan utilizar los elementos de la base de datos sin saber realmente cómo se están almacenando. Es una estructura que permite idealizar a la base de datos. Sus elementos son objetos, entidades, nodos, relaciones y enlaces, que realmente no tienen presencia real en la física del sistema. Por ello para acceder a los datos tiene que haber una posibilidad de traducir la estructura lógica en la estructura física.</w:t>
      </w:r>
    </w:p>
    <w:p w:rsidR="00B236A7" w:rsidRPr="00337BBA"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Default="00340309" w:rsidP="00B236A7">
      <w:pPr>
        <w:numPr>
          <w:ilvl w:val="0"/>
          <w:numId w:val="12"/>
        </w:numPr>
        <w:autoSpaceDE w:val="0"/>
        <w:autoSpaceDN w:val="0"/>
        <w:adjustRightInd w:val="0"/>
        <w:spacing w:after="0" w:line="360" w:lineRule="auto"/>
        <w:ind w:left="1134" w:hanging="425"/>
        <w:jc w:val="both"/>
        <w:rPr>
          <w:rFonts w:ascii="Arial" w:eastAsia="Times New Roman" w:hAnsi="Arial" w:cs="Arial"/>
          <w:kern w:val="1"/>
          <w:sz w:val="24"/>
          <w:szCs w:val="24"/>
          <w:lang w:eastAsia="zh-CN" w:bidi="hi-IN"/>
        </w:rPr>
      </w:pPr>
      <w:r w:rsidRPr="00337BBA">
        <w:rPr>
          <w:rFonts w:ascii="Arial" w:eastAsia="Times New Roman" w:hAnsi="Arial" w:cs="Arial"/>
          <w:b/>
          <w:color w:val="44546A" w:themeColor="text2"/>
          <w:kern w:val="1"/>
          <w:sz w:val="24"/>
          <w:szCs w:val="24"/>
          <w:lang w:eastAsia="zh-CN" w:bidi="hi-IN"/>
        </w:rPr>
        <w:t>Estructura física:</w:t>
      </w:r>
      <w:r w:rsidRPr="00337BBA">
        <w:rPr>
          <w:rFonts w:ascii="Arial" w:eastAsia="Times New Roman" w:hAnsi="Arial" w:cs="Arial"/>
          <w:kern w:val="1"/>
          <w:sz w:val="24"/>
          <w:szCs w:val="24"/>
          <w:lang w:eastAsia="zh-CN" w:bidi="hi-IN"/>
        </w:rPr>
        <w:t xml:space="preserve"> Es la estructura de los datos tan cual se almacenan en las unidades de disco. La correspondencia entre la estructura lógica y la física se almacena en la base de datos (en los metadatos).</w:t>
      </w:r>
    </w:p>
    <w:p w:rsidR="00B236A7" w:rsidRPr="00337BBA"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337BBA">
        <w:rPr>
          <w:rFonts w:ascii="Arial" w:eastAsia="Times New Roman" w:hAnsi="Arial" w:cs="Arial"/>
          <w:kern w:val="1"/>
          <w:sz w:val="24"/>
          <w:szCs w:val="24"/>
          <w:lang w:eastAsia="zh-CN" w:bidi="hi-IN"/>
        </w:rPr>
        <w:t>La mayor parte de las bases de datos que hoy se usan pertenecen a la categoría de bases de datos relacionales. El SQL (Structured Query Language- Lenguaje de Consulta Estructurado), permite que se desarrollen aplicaciones independientes del DBMS (DataBase Management System- sistema Gestor de Bases de Datos) concreto relacional que se use.</w:t>
      </w:r>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340309" w:rsidRPr="00337BBA" w:rsidRDefault="00340309"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337BBA">
        <w:rPr>
          <w:rFonts w:ascii="Arial" w:eastAsia="Times New Roman" w:hAnsi="Arial" w:cs="Arial"/>
          <w:kern w:val="1"/>
          <w:sz w:val="24"/>
          <w:szCs w:val="24"/>
          <w:lang w:eastAsia="zh-CN" w:bidi="hi-IN"/>
        </w:rPr>
        <w:t>Las bases de datos por objetos son la nueva frontera en la investigación sobre las bases de datos; efectivamente, sus características de extendibilidad, que se derivan de la posibilidad de definir nuevos tipos de datos y comportamientos, las hacen particularmente apetecibles para todas las aplicaciones que usan datos complejos, como por ejemplo imágenes, sonidos o ambos coordinados.</w:t>
      </w:r>
    </w:p>
    <w:p w:rsidR="00F31E22" w:rsidRPr="00337BBA" w:rsidRDefault="00F31E22"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F31E22" w:rsidRDefault="00F31E22" w:rsidP="00F31E22">
      <w:pPr>
        <w:pStyle w:val="Ttulo1"/>
        <w:numPr>
          <w:ilvl w:val="1"/>
          <w:numId w:val="1"/>
        </w:numPr>
        <w:rPr>
          <w:rFonts w:ascii="Arial" w:eastAsiaTheme="minorEastAsia" w:hAnsi="Arial" w:cs="Arial"/>
          <w:color w:val="0070C0"/>
          <w:spacing w:val="15"/>
          <w:sz w:val="22"/>
          <w:szCs w:val="22"/>
        </w:rPr>
      </w:pPr>
      <w:bookmarkStart w:id="15" w:name="_Toc499167095"/>
      <w:r w:rsidRPr="00F31E22">
        <w:rPr>
          <w:rFonts w:ascii="Arial" w:eastAsiaTheme="minorEastAsia" w:hAnsi="Arial" w:cs="Arial"/>
          <w:color w:val="0070C0"/>
          <w:spacing w:val="15"/>
          <w:sz w:val="22"/>
          <w:szCs w:val="22"/>
        </w:rPr>
        <w:lastRenderedPageBreak/>
        <w:t>Seguridad web</w:t>
      </w:r>
      <w:bookmarkEnd w:id="15"/>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Con respecto a la seguridad web, resulta más que conveniente instalar algún tipo de programa informático que garantice la privacidad de cada uno de los usuarios de esa computadora, especialmente si se trata de una computadora utilizada por un grupo. Vinculando la seguridad al servidor y sus respectivos datos de almacenamiento, es importante que se garantice la operación constantemente del servidor como también es fundamental que ninguno de los datos almacenados sea modificado y que solo personas autorizadas por el sistema puedan tener acceso a toda la información.</w:t>
      </w:r>
      <w:r w:rsidRPr="00B236A7">
        <w:rPr>
          <w:rFonts w:ascii="Arial" w:eastAsia="Times New Roman" w:hAnsi="Arial" w:cs="Arial"/>
          <w:kern w:val="1"/>
          <w:sz w:val="24"/>
          <w:szCs w:val="24"/>
          <w:vertAlign w:val="superscript"/>
          <w:lang w:eastAsia="zh-CN" w:bidi="hi-IN"/>
        </w:rPr>
        <w:footnoteReference w:id="3"/>
      </w:r>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 xml:space="preserve">Como parte de la seguridad de sistemas web, debemos tomar en cuenta: </w:t>
      </w:r>
    </w:p>
    <w:p w:rsidR="00B236A7" w:rsidRPr="00B236A7" w:rsidRDefault="00B236A7"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Pr="00B236A7" w:rsidRDefault="00913A30" w:rsidP="00B236A7">
      <w:pPr>
        <w:widowControl w:val="0"/>
        <w:numPr>
          <w:ilvl w:val="0"/>
          <w:numId w:val="14"/>
        </w:numPr>
        <w:autoSpaceDE w:val="0"/>
        <w:autoSpaceDN w:val="0"/>
        <w:adjustRightInd w:val="0"/>
        <w:spacing w:after="0" w:line="360" w:lineRule="auto"/>
        <w:ind w:left="1134" w:hanging="425"/>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t>Control de acceso:</w:t>
      </w:r>
      <w:r w:rsidRPr="00B236A7">
        <w:rPr>
          <w:rFonts w:ascii="Arial" w:eastAsia="Times New Roman" w:hAnsi="Arial" w:cs="Arial"/>
          <w:kern w:val="1"/>
          <w:sz w:val="24"/>
          <w:szCs w:val="24"/>
          <w:lang w:eastAsia="zh-CN" w:bidi="hi-IN"/>
        </w:rPr>
        <w:t xml:space="preserve"> una vez protegido de los extraños, es necesario determinar si el usuario es la persona que dice ser para posteriormente permitirle realizar aquellas operaciones a las que tiene acceso.</w:t>
      </w:r>
    </w:p>
    <w:p w:rsidR="00913A30" w:rsidRPr="00B236A7" w:rsidRDefault="00913A30" w:rsidP="00B236A7">
      <w:pPr>
        <w:widowControl w:val="0"/>
        <w:autoSpaceDE w:val="0"/>
        <w:autoSpaceDN w:val="0"/>
        <w:adjustRightInd w:val="0"/>
        <w:spacing w:after="0" w:line="360" w:lineRule="auto"/>
        <w:ind w:left="1134"/>
        <w:jc w:val="both"/>
        <w:rPr>
          <w:rFonts w:ascii="Arial" w:eastAsia="Times New Roman" w:hAnsi="Arial" w:cs="Arial"/>
          <w:kern w:val="1"/>
          <w:sz w:val="24"/>
          <w:szCs w:val="24"/>
          <w:lang w:eastAsia="zh-CN" w:bidi="hi-IN"/>
        </w:rPr>
      </w:pPr>
    </w:p>
    <w:p w:rsidR="00913A30" w:rsidRPr="00B236A7" w:rsidRDefault="00913A30" w:rsidP="00B236A7">
      <w:pPr>
        <w:widowControl w:val="0"/>
        <w:numPr>
          <w:ilvl w:val="0"/>
          <w:numId w:val="14"/>
        </w:numPr>
        <w:autoSpaceDE w:val="0"/>
        <w:autoSpaceDN w:val="0"/>
        <w:adjustRightInd w:val="0"/>
        <w:spacing w:after="0" w:line="360" w:lineRule="auto"/>
        <w:ind w:left="1134" w:hanging="425"/>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t>Controles de integridad</w:t>
      </w:r>
      <w:r w:rsidRPr="00B236A7">
        <w:rPr>
          <w:rFonts w:ascii="Arial" w:eastAsia="Times New Roman" w:hAnsi="Arial" w:cs="Arial"/>
          <w:b/>
          <w:kern w:val="1"/>
          <w:sz w:val="24"/>
          <w:szCs w:val="24"/>
          <w:lang w:eastAsia="zh-CN" w:bidi="hi-IN"/>
        </w:rPr>
        <w:t>:</w:t>
      </w:r>
      <w:r w:rsidRPr="00B236A7">
        <w:rPr>
          <w:rFonts w:ascii="Arial" w:eastAsia="Times New Roman" w:hAnsi="Arial" w:cs="Arial"/>
          <w:kern w:val="1"/>
          <w:sz w:val="24"/>
          <w:szCs w:val="24"/>
          <w:lang w:eastAsia="zh-CN" w:bidi="hi-IN"/>
        </w:rPr>
        <w:t xml:space="preserve"> protegen a los datos de ser, intencionalmente o por error, alterados durante su transmisión.</w:t>
      </w:r>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Un sitio en Internet, debe tratar la seguridad de la red y la seguridad de la plataforma.</w:t>
      </w:r>
    </w:p>
    <w:p w:rsidR="00913A30" w:rsidRPr="00B236A7"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Default="00913A30"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 xml:space="preserve">La seguridad en web tiene 3 etapas primarias: </w:t>
      </w:r>
    </w:p>
    <w:p w:rsidR="00B236A7" w:rsidRPr="00B236A7" w:rsidRDefault="00B236A7" w:rsidP="00B236A7">
      <w:pPr>
        <w:widowControl w:val="0"/>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Default="00913A30" w:rsidP="00B236A7">
      <w:pPr>
        <w:numPr>
          <w:ilvl w:val="0"/>
          <w:numId w:val="13"/>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t>Seguridad de la computadora del usuario:</w:t>
      </w:r>
      <w:r w:rsidRPr="00B236A7">
        <w:rPr>
          <w:rFonts w:ascii="Arial" w:eastAsia="Times New Roman" w:hAnsi="Arial" w:cs="Arial"/>
          <w:kern w:val="1"/>
          <w:sz w:val="24"/>
          <w:szCs w:val="24"/>
          <w:lang w:eastAsia="zh-CN" w:bidi="hi-IN"/>
        </w:rPr>
        <w:t xml:space="preserve"> Los usuarios deben contar con navegadores y plataformas seguras, libres de virus y vulnerabilidades. También debe garantizarse la privacidad de los datos del usuario. </w:t>
      </w:r>
    </w:p>
    <w:p w:rsidR="00B236A7" w:rsidRPr="00B236A7"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913A30" w:rsidRPr="00B236A7" w:rsidRDefault="00913A30" w:rsidP="00B236A7">
      <w:pPr>
        <w:numPr>
          <w:ilvl w:val="0"/>
          <w:numId w:val="13"/>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t>Seguridad del servidor web y de los datos almacenados:</w:t>
      </w:r>
      <w:r w:rsidRPr="00B236A7">
        <w:rPr>
          <w:rFonts w:ascii="Arial" w:eastAsia="Times New Roman" w:hAnsi="Arial" w:cs="Arial"/>
          <w:kern w:val="1"/>
          <w:sz w:val="24"/>
          <w:szCs w:val="24"/>
          <w:lang w:eastAsia="zh-CN" w:bidi="hi-IN"/>
        </w:rPr>
        <w:t xml:space="preserve"> Se debe garantizar la operación continua del servidor, que los datos no sean </w:t>
      </w:r>
      <w:r w:rsidRPr="00B236A7">
        <w:rPr>
          <w:rFonts w:ascii="Arial" w:eastAsia="Times New Roman" w:hAnsi="Arial" w:cs="Arial"/>
          <w:kern w:val="1"/>
          <w:sz w:val="24"/>
          <w:szCs w:val="24"/>
          <w:lang w:eastAsia="zh-CN" w:bidi="hi-IN"/>
        </w:rPr>
        <w:lastRenderedPageBreak/>
        <w:t xml:space="preserve">modificados sin autorización (integridad) y que la información sólo sea distribuida a las personas autorizadas (control de acceso). </w:t>
      </w:r>
    </w:p>
    <w:p w:rsidR="00913A30" w:rsidRPr="00B236A7" w:rsidRDefault="00913A30" w:rsidP="00B236A7">
      <w:pPr>
        <w:autoSpaceDE w:val="0"/>
        <w:autoSpaceDN w:val="0"/>
        <w:adjustRightInd w:val="0"/>
        <w:spacing w:after="0" w:line="360" w:lineRule="auto"/>
        <w:ind w:left="1080"/>
        <w:jc w:val="both"/>
        <w:rPr>
          <w:rFonts w:ascii="Arial" w:eastAsia="Times New Roman" w:hAnsi="Arial" w:cs="Arial"/>
          <w:kern w:val="1"/>
          <w:sz w:val="24"/>
          <w:szCs w:val="24"/>
          <w:lang w:eastAsia="zh-CN" w:bidi="hi-IN"/>
        </w:rPr>
      </w:pPr>
    </w:p>
    <w:p w:rsidR="00913A30" w:rsidRPr="00B236A7" w:rsidRDefault="00913A30" w:rsidP="00B236A7">
      <w:pPr>
        <w:numPr>
          <w:ilvl w:val="0"/>
          <w:numId w:val="13"/>
        </w:numPr>
        <w:autoSpaceDE w:val="0"/>
        <w:autoSpaceDN w:val="0"/>
        <w:adjustRightInd w:val="0"/>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b/>
          <w:color w:val="44546A" w:themeColor="text2"/>
          <w:kern w:val="1"/>
          <w:sz w:val="24"/>
          <w:szCs w:val="24"/>
          <w:lang w:eastAsia="zh-CN" w:bidi="hi-IN"/>
        </w:rPr>
        <w:t>Seguridad de la información que viaja entre el servidor web y el usuario:</w:t>
      </w:r>
      <w:r w:rsidRPr="00B236A7">
        <w:rPr>
          <w:rFonts w:ascii="Arial" w:eastAsia="Times New Roman" w:hAnsi="Arial" w:cs="Arial"/>
          <w:kern w:val="1"/>
          <w:sz w:val="24"/>
          <w:szCs w:val="24"/>
          <w:lang w:eastAsia="zh-CN" w:bidi="hi-IN"/>
        </w:rPr>
        <w:t xml:space="preserve"> Garantizar que la información en tránsito no sea leída (confidencialidad), modificada o destruida por terceros. También es importante asegurar que el enlace entre cliente y servidor no pueda interrumpirse fácilmente (disponibilidad).</w:t>
      </w:r>
      <w:r w:rsidRPr="00B236A7">
        <w:rPr>
          <w:rFonts w:ascii="Arial" w:eastAsia="Times New Roman" w:hAnsi="Arial" w:cs="Arial"/>
          <w:kern w:val="1"/>
          <w:sz w:val="24"/>
          <w:szCs w:val="24"/>
          <w:vertAlign w:val="superscript"/>
          <w:lang w:eastAsia="zh-CN" w:bidi="hi-IN"/>
        </w:rPr>
        <w:footnoteReference w:id="4"/>
      </w:r>
    </w:p>
    <w:p w:rsidR="007B7582" w:rsidRPr="00B236A7" w:rsidRDefault="007B7582" w:rsidP="00B236A7">
      <w:pPr>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B236A7"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B236A7"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B236A7" w:rsidRPr="00B236A7" w:rsidRDefault="00B236A7"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B236A7" w:rsidRDefault="007B7582" w:rsidP="00B236A7">
      <w:pPr>
        <w:autoSpaceDE w:val="0"/>
        <w:autoSpaceDN w:val="0"/>
        <w:adjustRightInd w:val="0"/>
        <w:spacing w:after="0" w:line="360" w:lineRule="auto"/>
        <w:jc w:val="both"/>
        <w:rPr>
          <w:rFonts w:ascii="Arial" w:eastAsia="Times New Roman" w:hAnsi="Arial" w:cs="Arial"/>
          <w:kern w:val="1"/>
          <w:sz w:val="24"/>
          <w:szCs w:val="24"/>
          <w:lang w:eastAsia="zh-CN" w:bidi="hi-IN"/>
        </w:rPr>
      </w:pPr>
    </w:p>
    <w:p w:rsidR="007B7582" w:rsidRPr="00AA6003" w:rsidRDefault="007B7582" w:rsidP="007B7582">
      <w:pPr>
        <w:autoSpaceDE w:val="0"/>
        <w:autoSpaceDN w:val="0"/>
        <w:adjustRightInd w:val="0"/>
        <w:spacing w:after="200" w:line="360" w:lineRule="auto"/>
        <w:jc w:val="both"/>
        <w:rPr>
          <w:rFonts w:ascii="Arial" w:eastAsia="Times New Roman" w:hAnsi="Liberation Serif" w:cs="Liberation Serif"/>
          <w:kern w:val="1"/>
          <w:sz w:val="24"/>
          <w:szCs w:val="24"/>
          <w:lang w:eastAsia="zh-CN" w:bidi="hi-IN"/>
        </w:rPr>
      </w:pPr>
    </w:p>
    <w:p w:rsidR="007B7582" w:rsidRPr="007B7582" w:rsidRDefault="007B7582" w:rsidP="007B7582">
      <w:pPr>
        <w:pStyle w:val="Ttulo1"/>
        <w:numPr>
          <w:ilvl w:val="0"/>
          <w:numId w:val="1"/>
        </w:numPr>
        <w:rPr>
          <w:b/>
          <w:color w:val="0070C0"/>
        </w:rPr>
      </w:pPr>
      <w:bookmarkStart w:id="16" w:name="_Toc493546922"/>
      <w:bookmarkStart w:id="17" w:name="_Toc493599118"/>
      <w:bookmarkStart w:id="18" w:name="_Toc499167096"/>
      <w:r w:rsidRPr="007B7582">
        <w:rPr>
          <w:b/>
          <w:color w:val="0070C0"/>
        </w:rPr>
        <w:lastRenderedPageBreak/>
        <w:t>Análisis y presentación de resultados</w:t>
      </w:r>
      <w:bookmarkEnd w:id="16"/>
      <w:bookmarkEnd w:id="17"/>
      <w:bookmarkEnd w:id="18"/>
      <w:r w:rsidRPr="007B7582">
        <w:rPr>
          <w:b/>
          <w:color w:val="0070C0"/>
        </w:rPr>
        <w:t xml:space="preserve"> </w:t>
      </w:r>
    </w:p>
    <w:p w:rsidR="007B7582" w:rsidRPr="00B236A7" w:rsidRDefault="007B7582" w:rsidP="00B236A7">
      <w:pPr>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Para la construcción del rediseño del</w:t>
      </w:r>
      <w:r w:rsidR="0035415C" w:rsidRPr="00B236A7">
        <w:rPr>
          <w:rFonts w:ascii="Arial" w:eastAsia="Times New Roman" w:hAnsi="Arial" w:cs="Arial"/>
          <w:kern w:val="1"/>
          <w:sz w:val="24"/>
          <w:szCs w:val="24"/>
          <w:lang w:eastAsia="zh-CN" w:bidi="hi-IN"/>
        </w:rPr>
        <w:t xml:space="preserve"> sistema de software del Programa</w:t>
      </w:r>
      <w:r w:rsidRPr="00B236A7">
        <w:rPr>
          <w:rFonts w:ascii="Arial" w:eastAsia="Times New Roman" w:hAnsi="Arial" w:cs="Arial"/>
          <w:kern w:val="1"/>
          <w:sz w:val="24"/>
          <w:szCs w:val="24"/>
          <w:lang w:eastAsia="zh-CN" w:bidi="hi-IN"/>
        </w:rPr>
        <w:t xml:space="preserve"> Seguimiento a Graduados de la Universidad Nacional de Ingeniería se requirió utilizar el modelo de Reingeniería de Software. Para referirnos a los procesos que presenta la metodología empleamos la palabra Fase.</w:t>
      </w:r>
    </w:p>
    <w:p w:rsidR="007B7582" w:rsidRDefault="007B7582" w:rsidP="007B7582">
      <w:pPr>
        <w:pStyle w:val="Ttulo1"/>
        <w:numPr>
          <w:ilvl w:val="1"/>
          <w:numId w:val="1"/>
        </w:numPr>
        <w:rPr>
          <w:rFonts w:ascii="Arial" w:eastAsiaTheme="minorEastAsia" w:hAnsi="Arial" w:cs="Arial"/>
          <w:color w:val="0070C0"/>
          <w:spacing w:val="15"/>
          <w:sz w:val="22"/>
          <w:szCs w:val="22"/>
        </w:rPr>
      </w:pPr>
      <w:bookmarkStart w:id="19" w:name="_Toc499167097"/>
      <w:r w:rsidRPr="007B7582">
        <w:rPr>
          <w:rFonts w:ascii="Arial" w:eastAsiaTheme="minorEastAsia" w:hAnsi="Arial" w:cs="Arial"/>
          <w:color w:val="0070C0"/>
          <w:spacing w:val="15"/>
          <w:sz w:val="22"/>
          <w:szCs w:val="22"/>
        </w:rPr>
        <w:t>Fase 1: Análisis de Inventario</w:t>
      </w:r>
      <w:bookmarkEnd w:id="19"/>
    </w:p>
    <w:p w:rsidR="007B7582" w:rsidRPr="00B236A7" w:rsidRDefault="007B7582" w:rsidP="00B236A7">
      <w:pPr>
        <w:spacing w:after="0" w:line="360" w:lineRule="auto"/>
        <w:jc w:val="both"/>
        <w:rPr>
          <w:rFonts w:ascii="Arial" w:eastAsia="Times New Roman" w:hAnsi="Arial" w:cs="Arial"/>
          <w:kern w:val="1"/>
          <w:sz w:val="24"/>
          <w:szCs w:val="24"/>
          <w:lang w:eastAsia="zh-CN" w:bidi="hi-IN"/>
        </w:rPr>
      </w:pPr>
      <w:r w:rsidRPr="00B236A7">
        <w:rPr>
          <w:rFonts w:ascii="Arial" w:eastAsia="Times New Roman" w:hAnsi="Arial" w:cs="Arial"/>
          <w:kern w:val="1"/>
          <w:sz w:val="24"/>
          <w:szCs w:val="24"/>
          <w:lang w:eastAsia="zh-CN" w:bidi="hi-IN"/>
        </w:rPr>
        <w:t>El sistema “</w:t>
      </w:r>
      <w:r w:rsidR="00A33FE5" w:rsidRPr="00B236A7">
        <w:rPr>
          <w:rFonts w:ascii="Arial" w:eastAsia="Times New Roman" w:hAnsi="Arial" w:cs="Arial"/>
          <w:kern w:val="1"/>
          <w:sz w:val="24"/>
          <w:szCs w:val="24"/>
          <w:lang w:eastAsia="zh-CN" w:bidi="hi-IN"/>
        </w:rPr>
        <w:t>Implementación de un sistema de registro en línea para seguimiento de egresados y graduados FEC</w:t>
      </w:r>
      <w:r w:rsidRPr="00B236A7">
        <w:rPr>
          <w:rFonts w:ascii="Arial" w:eastAsia="Times New Roman" w:hAnsi="Arial" w:cs="Arial"/>
          <w:kern w:val="1"/>
          <w:sz w:val="24"/>
          <w:szCs w:val="24"/>
          <w:lang w:eastAsia="zh-CN" w:bidi="hi-IN"/>
        </w:rPr>
        <w:t>” que se lleva actualmente consta de los siguientes requisitos funcionales e interesados institucionales.</w:t>
      </w:r>
    </w:p>
    <w:p w:rsidR="007B7582" w:rsidRPr="007B7582" w:rsidRDefault="007B7582" w:rsidP="007B7582">
      <w:pPr>
        <w:pStyle w:val="Ttulo1"/>
        <w:numPr>
          <w:ilvl w:val="2"/>
          <w:numId w:val="1"/>
        </w:numPr>
        <w:rPr>
          <w:rFonts w:ascii="Arial" w:eastAsiaTheme="minorEastAsia" w:hAnsi="Arial" w:cs="Arial"/>
          <w:color w:val="0070C0"/>
          <w:spacing w:val="15"/>
          <w:sz w:val="22"/>
          <w:szCs w:val="22"/>
        </w:rPr>
      </w:pPr>
      <w:bookmarkStart w:id="20" w:name="_Toc499167098"/>
      <w:r w:rsidRPr="007B7582">
        <w:rPr>
          <w:rFonts w:ascii="Arial" w:eastAsiaTheme="minorEastAsia" w:hAnsi="Arial" w:cs="Arial"/>
          <w:color w:val="0070C0"/>
          <w:spacing w:val="15"/>
          <w:sz w:val="22"/>
          <w:szCs w:val="22"/>
        </w:rPr>
        <w:t>Especificación de Requerimientos</w:t>
      </w:r>
      <w:bookmarkEnd w:id="20"/>
    </w:p>
    <w:p w:rsidR="00484B48" w:rsidRDefault="00484B48" w:rsidP="00484B48">
      <w:pPr>
        <w:spacing w:after="0" w:line="360" w:lineRule="auto"/>
        <w:jc w:val="both"/>
        <w:rPr>
          <w:rFonts w:ascii="Arial" w:hAnsi="Arial" w:cs="Arial"/>
          <w:b/>
          <w:i/>
          <w:color w:val="0070C0"/>
          <w:sz w:val="24"/>
          <w:szCs w:val="24"/>
          <w:lang w:eastAsia="zh-CN" w:bidi="hi-IN"/>
        </w:rPr>
      </w:pPr>
    </w:p>
    <w:p w:rsidR="007B7582" w:rsidRPr="007B7582" w:rsidRDefault="007B7582" w:rsidP="00484B48">
      <w:pPr>
        <w:spacing w:after="0" w:line="360" w:lineRule="auto"/>
        <w:jc w:val="both"/>
        <w:rPr>
          <w:rFonts w:ascii="Arial" w:hAnsi="Arial" w:cs="Arial"/>
          <w:b/>
          <w:i/>
          <w:color w:val="0070C0"/>
          <w:sz w:val="24"/>
          <w:szCs w:val="24"/>
          <w:lang w:eastAsia="zh-CN" w:bidi="hi-IN"/>
        </w:rPr>
      </w:pPr>
      <w:r w:rsidRPr="007B7582">
        <w:rPr>
          <w:rFonts w:ascii="Arial" w:hAnsi="Arial" w:cs="Arial"/>
          <w:b/>
          <w:i/>
          <w:color w:val="0070C0"/>
          <w:sz w:val="24"/>
          <w:szCs w:val="24"/>
          <w:lang w:eastAsia="zh-CN" w:bidi="hi-IN"/>
        </w:rPr>
        <w:t>Interesados Instituciones</w:t>
      </w:r>
    </w:p>
    <w:tbl>
      <w:tblPr>
        <w:tblW w:w="5000" w:type="pct"/>
        <w:tblCellMar>
          <w:left w:w="0" w:type="dxa"/>
          <w:right w:w="0" w:type="dxa"/>
        </w:tblCellMar>
        <w:tblLook w:val="0000" w:firstRow="0" w:lastRow="0" w:firstColumn="0" w:lastColumn="0" w:noHBand="0" w:noVBand="0"/>
      </w:tblPr>
      <w:tblGrid>
        <w:gridCol w:w="416"/>
        <w:gridCol w:w="2071"/>
        <w:gridCol w:w="3074"/>
        <w:gridCol w:w="2414"/>
        <w:gridCol w:w="853"/>
      </w:tblGrid>
      <w:tr w:rsidR="007B7582" w:rsidRPr="00BD1E61" w:rsidTr="00B236A7">
        <w:trPr>
          <w:trHeight w:val="650"/>
        </w:trPr>
        <w:tc>
          <w:tcPr>
            <w:tcW w:w="236"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FFFFFF"/>
                <w:kern w:val="1"/>
                <w:sz w:val="24"/>
                <w:szCs w:val="24"/>
                <w:cs/>
                <w:lang w:eastAsia="zh-CN" w:bidi="hi-IN"/>
              </w:rPr>
              <w:t>Id</w:t>
            </w:r>
          </w:p>
        </w:tc>
        <w:tc>
          <w:tcPr>
            <w:tcW w:w="1173"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FFFFFF"/>
                <w:kern w:val="1"/>
                <w:sz w:val="24"/>
                <w:szCs w:val="24"/>
                <w:lang w:eastAsia="zh-CN" w:bidi="hi-IN"/>
              </w:rPr>
              <w:t>Interesado Institucional</w:t>
            </w:r>
            <w:r w:rsidRPr="00BD1E61">
              <w:rPr>
                <w:rFonts w:ascii="Arial" w:eastAsia="Times New Roman" w:hAnsi="Arial" w:cs="Arial"/>
                <w:kern w:val="1"/>
                <w:sz w:val="24"/>
                <w:szCs w:val="24"/>
                <w:vertAlign w:val="superscript"/>
              </w:rPr>
              <w:footnoteReference w:id="5"/>
            </w:r>
          </w:p>
        </w:tc>
        <w:tc>
          <w:tcPr>
            <w:tcW w:w="1741"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FFFFFF"/>
                <w:kern w:val="1"/>
                <w:sz w:val="24"/>
                <w:szCs w:val="24"/>
                <w:lang w:eastAsia="zh-CN" w:bidi="hi-IN"/>
              </w:rPr>
              <w:t>Breve Descripción</w:t>
            </w:r>
          </w:p>
        </w:tc>
        <w:tc>
          <w:tcPr>
            <w:tcW w:w="1367"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FFFFFF"/>
                <w:kern w:val="1"/>
                <w:sz w:val="24"/>
                <w:szCs w:val="24"/>
                <w:lang w:eastAsia="zh-CN" w:bidi="hi-IN"/>
              </w:rPr>
              <w:t>Categorización</w:t>
            </w:r>
            <w:r w:rsidRPr="00BD1E61">
              <w:rPr>
                <w:rFonts w:ascii="Arial" w:eastAsia="Times New Roman" w:hAnsi="Arial" w:cs="Arial"/>
                <w:kern w:val="1"/>
                <w:sz w:val="24"/>
                <w:szCs w:val="24"/>
                <w:vertAlign w:val="superscript"/>
              </w:rPr>
              <w:footnoteReference w:id="6"/>
            </w:r>
          </w:p>
        </w:tc>
        <w:tc>
          <w:tcPr>
            <w:tcW w:w="483"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FFFFFF"/>
                <w:kern w:val="1"/>
                <w:sz w:val="24"/>
                <w:szCs w:val="24"/>
                <w:lang w:eastAsia="zh-CN" w:bidi="hi-IN"/>
              </w:rPr>
              <w:t>Peso</w:t>
            </w:r>
            <w:r w:rsidRPr="00BD1E61">
              <w:rPr>
                <w:rFonts w:ascii="Arial" w:eastAsia="Times New Roman" w:hAnsi="Arial" w:cs="Arial"/>
                <w:kern w:val="1"/>
                <w:sz w:val="24"/>
                <w:szCs w:val="24"/>
                <w:vertAlign w:val="superscript"/>
              </w:rPr>
              <w:footnoteReference w:id="7"/>
            </w:r>
          </w:p>
        </w:tc>
      </w:tr>
      <w:tr w:rsidR="007B7582" w:rsidRPr="00BD1E61" w:rsidTr="00B236A7">
        <w:trPr>
          <w:trHeight w:val="650"/>
        </w:trPr>
        <w:tc>
          <w:tcPr>
            <w:tcW w:w="236"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1</w:t>
            </w:r>
          </w:p>
        </w:tc>
        <w:tc>
          <w:tcPr>
            <w:tcW w:w="1173"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Ing.Thalia Flores</w:t>
            </w:r>
          </w:p>
        </w:tc>
        <w:tc>
          <w:tcPr>
            <w:tcW w:w="1741"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Coordinador de PSG</w:t>
            </w:r>
          </w:p>
        </w:tc>
        <w:tc>
          <w:tcPr>
            <w:tcW w:w="1367"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Docente UNI</w:t>
            </w:r>
          </w:p>
        </w:tc>
        <w:tc>
          <w:tcPr>
            <w:tcW w:w="483"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9</w:t>
            </w:r>
          </w:p>
        </w:tc>
      </w:tr>
      <w:tr w:rsidR="007B7582" w:rsidRPr="00BD1E61" w:rsidTr="00B236A7">
        <w:trPr>
          <w:trHeight w:val="650"/>
        </w:trPr>
        <w:tc>
          <w:tcPr>
            <w:tcW w:w="236"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2</w:t>
            </w:r>
          </w:p>
        </w:tc>
        <w:tc>
          <w:tcPr>
            <w:tcW w:w="1173"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pStyle w:val="western"/>
              <w:spacing w:line="276" w:lineRule="auto"/>
              <w:jc w:val="center"/>
              <w:rPr>
                <w:rFonts w:hAnsi="Arial" w:cs="Arial"/>
                <w:sz w:val="24"/>
                <w:szCs w:val="24"/>
                <w:lang w:bidi="hi-IN"/>
              </w:rPr>
            </w:pPr>
            <w:r w:rsidRPr="00BD1E61">
              <w:rPr>
                <w:rFonts w:hAnsi="Arial" w:cs="Arial"/>
                <w:color w:val="000000"/>
                <w:sz w:val="24"/>
                <w:szCs w:val="24"/>
                <w:lang w:val="es-ES_tradnl" w:bidi="ar"/>
              </w:rPr>
              <w:t>Ing. Ronald Torres</w:t>
            </w:r>
          </w:p>
        </w:tc>
        <w:tc>
          <w:tcPr>
            <w:tcW w:w="1741"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UNI</w:t>
            </w:r>
          </w:p>
        </w:tc>
        <w:tc>
          <w:tcPr>
            <w:tcW w:w="483"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6</w:t>
            </w:r>
          </w:p>
        </w:tc>
      </w:tr>
      <w:tr w:rsidR="007B7582" w:rsidRPr="00BD1E61" w:rsidTr="00B236A7">
        <w:trPr>
          <w:trHeight w:val="650"/>
        </w:trPr>
        <w:tc>
          <w:tcPr>
            <w:tcW w:w="236"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3</w:t>
            </w:r>
          </w:p>
        </w:tc>
        <w:tc>
          <w:tcPr>
            <w:tcW w:w="1173"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Ing. Pastora Cruz</w:t>
            </w:r>
          </w:p>
        </w:tc>
        <w:tc>
          <w:tcPr>
            <w:tcW w:w="1741"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BD1E61">
              <w:rPr>
                <w:rFonts w:ascii="Arial" w:eastAsia="Times New Roman" w:hAnsi="Arial" w:cs="Arial"/>
                <w:kern w:val="1"/>
                <w:sz w:val="24"/>
                <w:szCs w:val="24"/>
                <w:lang w:eastAsia="zh-CN" w:bidi="hi-IN"/>
              </w:rPr>
              <w:t>Vice 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p>
        </w:tc>
        <w:tc>
          <w:tcPr>
            <w:tcW w:w="483" w:type="pct"/>
            <w:tcBorders>
              <w:top w:val="single" w:sz="4" w:space="0" w:color="0070C0"/>
              <w:left w:val="single" w:sz="4" w:space="0" w:color="0070C0"/>
              <w:bottom w:val="single" w:sz="4" w:space="0" w:color="0070C0"/>
              <w:right w:val="single" w:sz="4" w:space="0" w:color="0070C0"/>
            </w:tcBorders>
            <w:vAlign w:val="center"/>
          </w:tcPr>
          <w:p w:rsidR="007B7582" w:rsidRPr="00BD1E61" w:rsidRDefault="007B7582" w:rsidP="00B236A7">
            <w:pPr>
              <w:keepNext/>
              <w:widowControl w:val="0"/>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6</w:t>
            </w:r>
          </w:p>
        </w:tc>
      </w:tr>
    </w:tbl>
    <w:p w:rsidR="007B7582" w:rsidRDefault="00E65D90" w:rsidP="007961CB">
      <w:pPr>
        <w:pStyle w:val="Descripcin"/>
      </w:pPr>
      <w:bookmarkStart w:id="21" w:name="_Toc493714983"/>
      <w:r>
        <w:t>Tabla</w:t>
      </w:r>
      <w:fldSimple w:instr=" SEQ Ilustración \* ARABIC ">
        <w:r w:rsidR="009434AB">
          <w:rPr>
            <w:noProof/>
          </w:rPr>
          <w:t>1</w:t>
        </w:r>
      </w:fldSimple>
      <w:r w:rsidR="007961CB">
        <w:t xml:space="preserve"> Interesados Institucionales 2011</w:t>
      </w:r>
      <w:bookmarkEnd w:id="21"/>
    </w:p>
    <w:p w:rsidR="007B7582" w:rsidRDefault="007B7582" w:rsidP="00484B48">
      <w:pPr>
        <w:spacing w:after="0" w:line="360" w:lineRule="auto"/>
        <w:jc w:val="both"/>
        <w:rPr>
          <w:rFonts w:ascii="Arial" w:hAnsi="Arial" w:cs="Arial"/>
          <w:b/>
          <w:i/>
          <w:color w:val="0070C0"/>
          <w:sz w:val="24"/>
          <w:szCs w:val="24"/>
          <w:lang w:eastAsia="zh-CN" w:bidi="hi-IN"/>
        </w:rPr>
      </w:pPr>
      <w:r w:rsidRPr="007B7582">
        <w:rPr>
          <w:rFonts w:ascii="Arial" w:hAnsi="Arial" w:cs="Arial"/>
          <w:b/>
          <w:i/>
          <w:color w:val="0070C0"/>
          <w:sz w:val="24"/>
          <w:szCs w:val="24"/>
          <w:lang w:eastAsia="zh-CN" w:bidi="hi-IN"/>
        </w:rPr>
        <w:t>Requerimientos Funcionales</w:t>
      </w:r>
    </w:p>
    <w:tbl>
      <w:tblPr>
        <w:tblW w:w="5000" w:type="pct"/>
        <w:tblCellMar>
          <w:left w:w="0" w:type="dxa"/>
          <w:right w:w="0" w:type="dxa"/>
        </w:tblCellMar>
        <w:tblLook w:val="0000" w:firstRow="0" w:lastRow="0" w:firstColumn="0" w:lastColumn="0" w:noHBand="0" w:noVBand="0"/>
      </w:tblPr>
      <w:tblGrid>
        <w:gridCol w:w="623"/>
        <w:gridCol w:w="178"/>
        <w:gridCol w:w="2092"/>
        <w:gridCol w:w="4704"/>
        <w:gridCol w:w="1231"/>
      </w:tblGrid>
      <w:tr w:rsidR="007B7582" w:rsidRPr="00BD1E61" w:rsidTr="00484B48">
        <w:trPr>
          <w:trHeight w:val="547"/>
        </w:trPr>
        <w:tc>
          <w:tcPr>
            <w:tcW w:w="454" w:type="pct"/>
            <w:gridSpan w:val="2"/>
            <w:tcBorders>
              <w:top w:val="single" w:sz="4" w:space="0" w:color="4472C4"/>
              <w:left w:val="single" w:sz="4" w:space="0" w:color="4472C4"/>
              <w:bottom w:val="nil"/>
              <w:right w:val="single" w:sz="4" w:space="0" w:color="4472C4"/>
            </w:tcBorders>
            <w:shd w:val="clear" w:color="auto" w:fill="4472C4"/>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Cs/>
                <w:color w:val="FFFFFF"/>
                <w:kern w:val="1"/>
                <w:sz w:val="24"/>
                <w:szCs w:val="24"/>
                <w:cs/>
                <w:lang w:eastAsia="zh-CN" w:bidi="hi-IN"/>
              </w:rPr>
              <w:t>ID</w:t>
            </w:r>
          </w:p>
        </w:tc>
        <w:tc>
          <w:tcPr>
            <w:tcW w:w="1185" w:type="pct"/>
            <w:tcBorders>
              <w:top w:val="single" w:sz="4" w:space="0" w:color="4472C4"/>
              <w:left w:val="single" w:sz="4" w:space="0" w:color="4472C4"/>
              <w:bottom w:val="single" w:sz="4" w:space="0" w:color="4472C4"/>
              <w:right w:val="single" w:sz="4" w:space="0" w:color="4472C4"/>
            </w:tcBorders>
            <w:shd w:val="clear" w:color="auto" w:fill="4472C4"/>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FFFFFF"/>
                <w:kern w:val="1"/>
                <w:sz w:val="24"/>
                <w:szCs w:val="24"/>
                <w:lang w:eastAsia="zh-CN" w:bidi="hi-IN"/>
              </w:rPr>
              <w:t>Requerimiento</w:t>
            </w:r>
          </w:p>
        </w:tc>
        <w:tc>
          <w:tcPr>
            <w:tcW w:w="2664" w:type="pct"/>
            <w:tcBorders>
              <w:top w:val="single" w:sz="4" w:space="0" w:color="4472C4"/>
              <w:left w:val="single" w:sz="4" w:space="0" w:color="4472C4"/>
              <w:bottom w:val="single" w:sz="4" w:space="0" w:color="4472C4"/>
              <w:right w:val="single" w:sz="4" w:space="0" w:color="4472C4"/>
            </w:tcBorders>
            <w:shd w:val="clear" w:color="auto" w:fill="4472C4"/>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FFFFFF"/>
                <w:kern w:val="1"/>
                <w:sz w:val="24"/>
                <w:szCs w:val="24"/>
                <w:lang w:eastAsia="zh-CN" w:bidi="hi-IN"/>
              </w:rPr>
              <w:t>Descripción</w:t>
            </w:r>
          </w:p>
        </w:tc>
        <w:tc>
          <w:tcPr>
            <w:tcW w:w="697" w:type="pct"/>
            <w:tcBorders>
              <w:top w:val="single" w:sz="4" w:space="0" w:color="4472C4"/>
              <w:left w:val="single" w:sz="4" w:space="0" w:color="4472C4"/>
              <w:bottom w:val="single" w:sz="4" w:space="0" w:color="4472C4"/>
              <w:right w:val="single" w:sz="4" w:space="0" w:color="4472C4"/>
            </w:tcBorders>
            <w:shd w:val="clear" w:color="auto" w:fill="4472C4"/>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FFFFFF"/>
                <w:kern w:val="1"/>
                <w:sz w:val="24"/>
                <w:szCs w:val="24"/>
                <w:lang w:eastAsia="zh-CN" w:bidi="hi-IN"/>
              </w:rPr>
              <w:t>Prioridad</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RF1</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Actualizar la información de egresado o graduado</w:t>
            </w:r>
            <w:r w:rsidR="00BD1E61">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 xml:space="preserve">Permite al usuario por medio de visualizar sus datos la opción de editarlos para </w:t>
            </w:r>
            <w:r w:rsidR="00015D09" w:rsidRPr="00BD1E61">
              <w:rPr>
                <w:rFonts w:ascii="Arial" w:eastAsia="Times New Roman" w:hAnsi="Arial" w:cs="Arial"/>
                <w:color w:val="000000"/>
                <w:kern w:val="1"/>
                <w:sz w:val="24"/>
                <w:szCs w:val="24"/>
                <w:lang w:eastAsia="zh-CN" w:bidi="ar"/>
              </w:rPr>
              <w:t>modificarlos u</w:t>
            </w:r>
            <w:r w:rsidRPr="00BD1E61">
              <w:rPr>
                <w:rFonts w:ascii="Arial" w:eastAsia="Times New Roman" w:hAnsi="Arial" w:cs="Arial"/>
                <w:color w:val="000000"/>
                <w:kern w:val="1"/>
                <w:sz w:val="24"/>
                <w:szCs w:val="24"/>
                <w:lang w:eastAsia="zh-CN" w:bidi="ar"/>
              </w:rPr>
              <w:t xml:space="preserve"> actualizarlos.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lastRenderedPageBreak/>
              <w:t>RF2</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Visualizar ofertas de empleos y pasantías.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 xml:space="preserve">Ayuda al usuario encontrar </w:t>
            </w:r>
            <w:r w:rsidR="00015D09" w:rsidRPr="00BD1E61">
              <w:rPr>
                <w:rFonts w:ascii="Arial" w:eastAsia="Times New Roman" w:hAnsi="Arial" w:cs="Arial"/>
                <w:color w:val="000000"/>
                <w:kern w:val="1"/>
                <w:sz w:val="24"/>
                <w:szCs w:val="24"/>
                <w:lang w:eastAsia="zh-CN" w:bidi="ar"/>
              </w:rPr>
              <w:t>ofertas laborales</w:t>
            </w:r>
            <w:r w:rsidRPr="00BD1E61">
              <w:rPr>
                <w:rFonts w:ascii="Arial" w:eastAsia="Times New Roman" w:hAnsi="Arial" w:cs="Arial"/>
                <w:color w:val="000000"/>
                <w:kern w:val="1"/>
                <w:sz w:val="24"/>
                <w:szCs w:val="24"/>
                <w:lang w:eastAsia="zh-CN" w:bidi="ar"/>
              </w:rPr>
              <w:t>, permitiendo seleccionar la oferta más conveniente para visualizar los datos (orientación, descripción, contacto).</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kern w:val="1"/>
                <w:sz w:val="24"/>
                <w:szCs w:val="24"/>
              </w:rPr>
              <w:t>RF3</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Visualizar información de culminación de estudios</w:t>
            </w:r>
            <w:r w:rsidR="00BD1E61">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Facilita al estudiante u egresado ver la información(reglamento y descripción) de formas de culminación de estudios(Monograma/Prácticas profesionales)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RF4</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bookmarkStart w:id="22" w:name="OLE_LINK3"/>
            <w:bookmarkStart w:id="23" w:name="OLE_LINK4"/>
            <w:bookmarkEnd w:id="22"/>
            <w:bookmarkEnd w:id="23"/>
            <w:r w:rsidRPr="00BD1E61">
              <w:rPr>
                <w:rFonts w:ascii="Arial" w:eastAsia="Times New Roman" w:hAnsi="Arial" w:cs="Arial"/>
                <w:color w:val="000000"/>
                <w:kern w:val="1"/>
                <w:sz w:val="24"/>
                <w:szCs w:val="24"/>
                <w:lang w:eastAsia="zh-CN" w:bidi="ar"/>
              </w:rPr>
              <w:t>Mostrar monografías</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Por medio de opción el usuario podrá ver temas monográficos y todos sus contenidos (título, departamento, contacto o tutor). También podrá descargarlos.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Deseable</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RF5</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Registro de empresas</w:t>
            </w:r>
            <w:r w:rsidR="00BD1E61">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Se registran datos de las empresas que desean ofrecer ofertas laborales a egresados/graduados de ingeniería u arquitectura.</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Deseable</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RF6</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Registrar tipos de ofertas laborales</w:t>
            </w:r>
            <w:r w:rsidR="00BD1E61">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Permite al usuario administrador ingresar los tipos de ofertas laborales.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kern w:val="1"/>
                <w:sz w:val="24"/>
                <w:szCs w:val="24"/>
                <w:lang w:eastAsia="zh-CN" w:bidi="hi-IN"/>
              </w:rPr>
              <w:t>Deseable</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RF7</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Registrar ofertas laborales</w:t>
            </w:r>
            <w:r w:rsidR="00BD1E61">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Permite a las empresas registradas ingresar datos acerca de las ofertas laborales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Opcional</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RF8</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Administrar cuentas de Usuarios</w:t>
            </w:r>
            <w:r w:rsidR="00BD1E61">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El usuario administrados es encargado de administrar las cuentas de usuarios, tipos de usuarios y sus permisos,</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RF9</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Registrar tema monográfico</w:t>
            </w:r>
            <w:r w:rsidR="00BD1E61">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Permite al usuario ingresar un tema monográfico con el nombre del tutor, descripción del tema, departamento y carrera.</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t>RF10</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Registrar ofertas académicas</w:t>
            </w:r>
            <w:r w:rsidR="00BD1E61">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Permite al usuario administrador registrar ofertas académicas las cuales pueden ser Posgrado, maestría, curos, etc.</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r w:rsidR="007B7582" w:rsidRPr="00BD1E61" w:rsidTr="00484B48">
        <w:trPr>
          <w:trHeight w:val="1383"/>
        </w:trPr>
        <w:tc>
          <w:tcPr>
            <w:tcW w:w="353"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b/>
                <w:color w:val="000000"/>
                <w:kern w:val="1"/>
                <w:sz w:val="24"/>
                <w:szCs w:val="24"/>
              </w:rPr>
              <w:lastRenderedPageBreak/>
              <w:t>RF11</w:t>
            </w:r>
          </w:p>
        </w:tc>
        <w:tc>
          <w:tcPr>
            <w:tcW w:w="1286" w:type="pct"/>
            <w:gridSpan w:val="2"/>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Buscar ofertas académicas</w:t>
            </w:r>
            <w:r w:rsidR="00BD1E61">
              <w:rPr>
                <w:rFonts w:ascii="Arial" w:eastAsia="Times New Roman" w:hAnsi="Arial" w:cs="Arial"/>
                <w:color w:val="000000"/>
                <w:kern w:val="1"/>
                <w:sz w:val="24"/>
                <w:szCs w:val="24"/>
                <w:lang w:eastAsia="zh-CN" w:bidi="ar"/>
              </w:rPr>
              <w:t>.</w:t>
            </w:r>
          </w:p>
        </w:tc>
        <w:tc>
          <w:tcPr>
            <w:tcW w:w="2664"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BD1E61">
              <w:rPr>
                <w:rFonts w:ascii="Arial" w:eastAsia="Times New Roman" w:hAnsi="Arial" w:cs="Arial"/>
                <w:color w:val="000000"/>
                <w:kern w:val="1"/>
                <w:sz w:val="24"/>
                <w:szCs w:val="24"/>
                <w:lang w:eastAsia="zh-CN" w:bidi="ar"/>
              </w:rPr>
              <w:t>El usuario estudiante puede ver las ofertas de cursos, maestrías y posgrados que ofrece la universidad.</w:t>
            </w:r>
          </w:p>
        </w:tc>
        <w:tc>
          <w:tcPr>
            <w:tcW w:w="697" w:type="pct"/>
            <w:tcBorders>
              <w:top w:val="single" w:sz="4" w:space="0" w:color="4472C4"/>
              <w:left w:val="single" w:sz="4" w:space="0" w:color="4472C4"/>
              <w:bottom w:val="single" w:sz="4" w:space="0" w:color="4472C4"/>
              <w:right w:val="single" w:sz="4" w:space="0" w:color="4472C4"/>
            </w:tcBorders>
            <w:vAlign w:val="center"/>
          </w:tcPr>
          <w:p w:rsidR="007B7582" w:rsidRPr="00BD1E61" w:rsidRDefault="007B7582" w:rsidP="00484B48">
            <w:pPr>
              <w:keepNext/>
              <w:autoSpaceDE w:val="0"/>
              <w:autoSpaceDN w:val="0"/>
              <w:adjustRightInd w:val="0"/>
              <w:spacing w:after="0" w:line="240" w:lineRule="auto"/>
              <w:jc w:val="center"/>
              <w:rPr>
                <w:rFonts w:ascii="Arial" w:eastAsia="Times New Roman" w:hAnsi="Arial" w:cs="Arial"/>
                <w:kern w:val="1"/>
                <w:sz w:val="24"/>
                <w:szCs w:val="24"/>
              </w:rPr>
            </w:pPr>
            <w:r w:rsidRPr="00BD1E61">
              <w:rPr>
                <w:rFonts w:ascii="Arial" w:eastAsia="Times New Roman" w:hAnsi="Arial" w:cs="Arial"/>
                <w:color w:val="000000"/>
                <w:kern w:val="1"/>
                <w:sz w:val="24"/>
                <w:szCs w:val="24"/>
              </w:rPr>
              <w:t>Esencial</w:t>
            </w:r>
          </w:p>
        </w:tc>
      </w:tr>
    </w:tbl>
    <w:p w:rsidR="007B7582" w:rsidRDefault="00E65D90" w:rsidP="007961CB">
      <w:pPr>
        <w:pStyle w:val="Descripcin"/>
        <w:rPr>
          <w:rFonts w:ascii="Arial" w:hAnsi="Arial" w:cs="Arial"/>
          <w:b/>
          <w:i w:val="0"/>
          <w:color w:val="0070C0"/>
          <w:sz w:val="24"/>
          <w:szCs w:val="24"/>
          <w:lang w:eastAsia="zh-CN" w:bidi="hi-IN"/>
        </w:rPr>
      </w:pPr>
      <w:bookmarkStart w:id="24" w:name="_Toc493714984"/>
      <w:r>
        <w:t>Tabla</w:t>
      </w:r>
      <w:fldSimple w:instr=" SEQ Ilustración \* ARABIC ">
        <w:r w:rsidR="009434AB">
          <w:rPr>
            <w:noProof/>
          </w:rPr>
          <w:t>2</w:t>
        </w:r>
      </w:fldSimple>
      <w:r w:rsidR="007961CB">
        <w:t xml:space="preserve"> Requerimientos funcionales 2011</w:t>
      </w:r>
      <w:bookmarkEnd w:id="24"/>
    </w:p>
    <w:p w:rsidR="007B7582" w:rsidRPr="00C92BA4" w:rsidRDefault="007B7582" w:rsidP="00C92BA4">
      <w:pPr>
        <w:pStyle w:val="Subttulo"/>
        <w:spacing w:after="0" w:line="360" w:lineRule="auto"/>
        <w:jc w:val="both"/>
        <w:rPr>
          <w:rFonts w:ascii="Arial" w:eastAsiaTheme="minorHAnsi" w:hAnsi="Arial" w:cs="Arial"/>
          <w:b/>
          <w:i/>
          <w:color w:val="0070C0"/>
          <w:spacing w:val="0"/>
          <w:sz w:val="24"/>
          <w:szCs w:val="24"/>
          <w:lang w:eastAsia="zh-CN" w:bidi="hi-IN"/>
        </w:rPr>
      </w:pPr>
      <w:r w:rsidRPr="00C92BA4">
        <w:rPr>
          <w:rFonts w:ascii="Arial" w:eastAsiaTheme="minorHAnsi" w:hAnsi="Arial" w:cs="Arial"/>
          <w:b/>
          <w:i/>
          <w:color w:val="0070C0"/>
          <w:spacing w:val="0"/>
          <w:sz w:val="24"/>
          <w:szCs w:val="24"/>
          <w:lang w:eastAsia="zh-CN" w:bidi="hi-IN"/>
        </w:rPr>
        <w:t>Restricciones del sistema</w:t>
      </w:r>
    </w:p>
    <w:p w:rsidR="00014511" w:rsidRPr="00C92BA4" w:rsidRDefault="00014511" w:rsidP="00C92BA4">
      <w:pPr>
        <w:widowControl w:val="0"/>
        <w:autoSpaceDE w:val="0"/>
        <w:autoSpaceDN w:val="0"/>
        <w:adjustRightInd w:val="0"/>
        <w:spacing w:after="0" w:line="360" w:lineRule="auto"/>
        <w:jc w:val="both"/>
        <w:rPr>
          <w:rFonts w:ascii="Arial" w:eastAsia="Times New Roman" w:hAnsi="Arial" w:cs="Arial"/>
          <w:color w:val="000000"/>
          <w:kern w:val="1"/>
          <w:sz w:val="24"/>
          <w:szCs w:val="24"/>
          <w:lang w:eastAsia="zh-CN" w:bidi="ar"/>
        </w:rPr>
      </w:pPr>
      <w:r w:rsidRPr="00C92BA4">
        <w:rPr>
          <w:rFonts w:ascii="Arial" w:eastAsia="Times New Roman" w:hAnsi="Arial" w:cs="Arial"/>
          <w:color w:val="000000"/>
          <w:kern w:val="1"/>
          <w:sz w:val="24"/>
          <w:szCs w:val="24"/>
          <w:lang w:eastAsia="zh-CN" w:bidi="ar"/>
        </w:rPr>
        <w:t>La información de los egresados y graduados, no estará disponible para todos los usuarios, únicamente egresados o graduados y usuarios administrativos del sistema, podrán visualizar dicha información. En el caso de egresados y graduados como usuario, deberán ingresar su número de cédula para ver o actualizar su información. Los administrativos deberán ingresar el nombre de usuario y contraseña asignado antes de realizar cualquier operación permitida.</w:t>
      </w:r>
    </w:p>
    <w:p w:rsidR="00014511" w:rsidRPr="00C92BA4" w:rsidRDefault="00014511" w:rsidP="00C92BA4">
      <w:pPr>
        <w:widowControl w:val="0"/>
        <w:autoSpaceDE w:val="0"/>
        <w:autoSpaceDN w:val="0"/>
        <w:adjustRightInd w:val="0"/>
        <w:spacing w:after="0" w:line="360" w:lineRule="auto"/>
        <w:jc w:val="both"/>
        <w:rPr>
          <w:rFonts w:ascii="Arial" w:eastAsia="Times New Roman" w:hAnsi="Arial" w:cs="Arial"/>
          <w:color w:val="000000"/>
          <w:kern w:val="1"/>
          <w:sz w:val="24"/>
          <w:szCs w:val="24"/>
          <w:lang w:eastAsia="zh-CN" w:bidi="ar"/>
        </w:rPr>
      </w:pPr>
    </w:p>
    <w:p w:rsidR="00014511" w:rsidRPr="00C92BA4" w:rsidRDefault="00014511" w:rsidP="00C92BA4">
      <w:pPr>
        <w:widowControl w:val="0"/>
        <w:autoSpaceDE w:val="0"/>
        <w:autoSpaceDN w:val="0"/>
        <w:adjustRightInd w:val="0"/>
        <w:spacing w:after="0" w:line="360" w:lineRule="auto"/>
        <w:jc w:val="both"/>
        <w:rPr>
          <w:rFonts w:ascii="Arial" w:eastAsia="Times New Roman" w:hAnsi="Arial" w:cs="Arial"/>
          <w:color w:val="000000"/>
          <w:kern w:val="1"/>
          <w:sz w:val="24"/>
          <w:szCs w:val="24"/>
          <w:lang w:eastAsia="zh-CN" w:bidi="ar"/>
        </w:rPr>
      </w:pPr>
      <w:r w:rsidRPr="00C92BA4">
        <w:rPr>
          <w:rFonts w:ascii="Arial" w:eastAsia="Times New Roman" w:hAnsi="Arial" w:cs="Arial"/>
          <w:color w:val="000000"/>
          <w:kern w:val="1"/>
          <w:sz w:val="24"/>
          <w:szCs w:val="24"/>
          <w:lang w:eastAsia="zh-CN" w:bidi="ar"/>
        </w:rPr>
        <w:t>El sistema solamente podrá utiliza</w:t>
      </w:r>
      <w:r w:rsidR="00C92BA4">
        <w:rPr>
          <w:rFonts w:ascii="Arial" w:eastAsia="Times New Roman" w:hAnsi="Arial" w:cs="Arial"/>
          <w:color w:val="000000"/>
          <w:kern w:val="1"/>
          <w:sz w:val="24"/>
          <w:szCs w:val="24"/>
          <w:lang w:eastAsia="zh-CN" w:bidi="ar"/>
        </w:rPr>
        <w:t>rse en Internet Explorer 8 y/o G</w:t>
      </w:r>
      <w:r w:rsidRPr="00C92BA4">
        <w:rPr>
          <w:rFonts w:ascii="Arial" w:eastAsia="Times New Roman" w:hAnsi="Arial" w:cs="Arial"/>
          <w:color w:val="000000"/>
          <w:kern w:val="1"/>
          <w:sz w:val="24"/>
          <w:szCs w:val="24"/>
          <w:lang w:eastAsia="zh-CN" w:bidi="ar"/>
        </w:rPr>
        <w:t>oogle Chrome.</w:t>
      </w:r>
    </w:p>
    <w:p w:rsidR="00014511" w:rsidRPr="00014511" w:rsidRDefault="00014511" w:rsidP="00014511">
      <w:pPr>
        <w:pStyle w:val="Ttulo1"/>
        <w:numPr>
          <w:ilvl w:val="2"/>
          <w:numId w:val="1"/>
        </w:numPr>
        <w:rPr>
          <w:rFonts w:ascii="Arial" w:eastAsiaTheme="minorEastAsia" w:hAnsi="Arial" w:cs="Arial"/>
          <w:color w:val="0070C0"/>
          <w:spacing w:val="15"/>
          <w:sz w:val="22"/>
          <w:szCs w:val="22"/>
        </w:rPr>
      </w:pPr>
      <w:bookmarkStart w:id="25" w:name="_Toc499167099"/>
      <w:r w:rsidRPr="00014511">
        <w:rPr>
          <w:rFonts w:ascii="Arial" w:eastAsiaTheme="minorEastAsia" w:hAnsi="Arial" w:cs="Arial"/>
          <w:color w:val="0070C0"/>
          <w:spacing w:val="15"/>
          <w:sz w:val="22"/>
          <w:szCs w:val="22"/>
        </w:rPr>
        <w:t>Recursos existentes</w:t>
      </w:r>
      <w:bookmarkEnd w:id="25"/>
    </w:p>
    <w:p w:rsidR="002431C4" w:rsidRDefault="002431C4" w:rsidP="002431C4">
      <w:pPr>
        <w:pStyle w:val="Subttulo"/>
        <w:spacing w:after="0" w:line="360" w:lineRule="auto"/>
        <w:jc w:val="both"/>
        <w:rPr>
          <w:rFonts w:ascii="Arial" w:eastAsiaTheme="minorHAnsi" w:hAnsi="Arial" w:cs="Arial"/>
          <w:b/>
          <w:i/>
          <w:color w:val="0070C0"/>
          <w:spacing w:val="0"/>
          <w:sz w:val="24"/>
          <w:szCs w:val="24"/>
          <w:lang w:eastAsia="zh-CN" w:bidi="hi-IN"/>
        </w:rPr>
      </w:pPr>
    </w:p>
    <w:p w:rsidR="00014511" w:rsidRPr="002431C4" w:rsidRDefault="00014511" w:rsidP="002431C4">
      <w:pPr>
        <w:pStyle w:val="Subttulo"/>
        <w:spacing w:after="0" w:line="360" w:lineRule="auto"/>
        <w:jc w:val="both"/>
        <w:rPr>
          <w:rFonts w:ascii="Arial" w:eastAsiaTheme="minorHAnsi" w:hAnsi="Arial" w:cs="Arial"/>
          <w:b/>
          <w:i/>
          <w:color w:val="0070C0"/>
          <w:spacing w:val="0"/>
          <w:sz w:val="24"/>
          <w:szCs w:val="24"/>
          <w:lang w:eastAsia="zh-CN" w:bidi="hi-IN"/>
        </w:rPr>
      </w:pPr>
      <w:r w:rsidRPr="002431C4">
        <w:rPr>
          <w:rFonts w:ascii="Arial" w:eastAsiaTheme="minorHAnsi" w:hAnsi="Arial" w:cs="Arial"/>
          <w:b/>
          <w:i/>
          <w:color w:val="0070C0"/>
          <w:spacing w:val="0"/>
          <w:sz w:val="24"/>
          <w:szCs w:val="24"/>
          <w:lang w:eastAsia="zh-CN" w:bidi="hi-IN"/>
        </w:rPr>
        <w:t>Recursos de Hardware y software</w:t>
      </w:r>
    </w:p>
    <w:p w:rsidR="00014511" w:rsidRDefault="00014511" w:rsidP="002431C4">
      <w:pPr>
        <w:pStyle w:val="Prrafodelista"/>
        <w:widowControl w:val="0"/>
        <w:autoSpaceDE w:val="0"/>
        <w:autoSpaceDN w:val="0"/>
        <w:adjustRightInd w:val="0"/>
        <w:spacing w:after="0" w:line="360" w:lineRule="auto"/>
        <w:ind w:left="0"/>
        <w:jc w:val="both"/>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La facultad de Electrotecnia y Computación-UNI ha asignado computadoras a los diferentes administrativos. Las características básicas (o similares) de dichas máquinas son:</w:t>
      </w:r>
    </w:p>
    <w:p w:rsidR="002431C4" w:rsidRPr="002431C4" w:rsidRDefault="002431C4" w:rsidP="002431C4">
      <w:pPr>
        <w:pStyle w:val="Prrafodelista"/>
        <w:widowControl w:val="0"/>
        <w:autoSpaceDE w:val="0"/>
        <w:autoSpaceDN w:val="0"/>
        <w:adjustRightInd w:val="0"/>
        <w:spacing w:after="0" w:line="360" w:lineRule="auto"/>
        <w:ind w:left="0"/>
        <w:jc w:val="both"/>
        <w:rPr>
          <w:rFonts w:ascii="Arial" w:eastAsia="Times New Roman" w:hAnsi="Arial" w:cs="Arial"/>
          <w:color w:val="000000"/>
          <w:kern w:val="1"/>
          <w:sz w:val="24"/>
          <w:szCs w:val="24"/>
          <w:lang w:eastAsia="zh-CN" w:bidi="ar"/>
        </w:rPr>
      </w:pPr>
    </w:p>
    <w:tbl>
      <w:tblPr>
        <w:tblW w:w="0" w:type="auto"/>
        <w:tblInd w:w="5" w:type="dxa"/>
        <w:tblCellMar>
          <w:left w:w="0" w:type="dxa"/>
          <w:right w:w="0" w:type="dxa"/>
        </w:tblCellMar>
        <w:tblLook w:val="0000" w:firstRow="0" w:lastRow="0" w:firstColumn="0" w:lastColumn="0" w:noHBand="0" w:noVBand="0"/>
      </w:tblPr>
      <w:tblGrid>
        <w:gridCol w:w="1531"/>
        <w:gridCol w:w="3869"/>
      </w:tblGrid>
      <w:tr w:rsidR="00014511" w:rsidRPr="002431C4" w:rsidTr="005B2833">
        <w:tc>
          <w:tcPr>
            <w:tcW w:w="5387" w:type="dxa"/>
            <w:gridSpan w:val="2"/>
            <w:tcBorders>
              <w:top w:val="single" w:sz="4" w:space="0" w:color="0070C0"/>
              <w:left w:val="single" w:sz="4" w:space="0" w:color="0070C0"/>
              <w:bottom w:val="single" w:sz="4" w:space="0" w:color="0070C0"/>
              <w:right w:val="single" w:sz="4" w:space="0" w:color="0070C0"/>
            </w:tcBorders>
            <w:shd w:val="clear" w:color="auto" w:fill="548DD4"/>
            <w:vAlign w:val="center"/>
          </w:tcPr>
          <w:p w:rsidR="00014511" w:rsidRPr="002431C4" w:rsidRDefault="00014511" w:rsidP="005B2833">
            <w:pPr>
              <w:widowControl w:val="0"/>
              <w:autoSpaceDE w:val="0"/>
              <w:autoSpaceDN w:val="0"/>
              <w:adjustRightInd w:val="0"/>
              <w:spacing w:after="0" w:line="240" w:lineRule="auto"/>
              <w:rPr>
                <w:rFonts w:ascii="Arial" w:eastAsia="Times New Roman" w:hAnsi="Arial" w:cs="Arial"/>
                <w:color w:val="FFFFFF" w:themeColor="background1"/>
                <w:kern w:val="1"/>
                <w:sz w:val="24"/>
                <w:szCs w:val="24"/>
                <w:lang w:eastAsia="zh-CN" w:bidi="ar"/>
              </w:rPr>
            </w:pPr>
            <w:r w:rsidRPr="002431C4">
              <w:rPr>
                <w:rFonts w:ascii="Arial" w:eastAsia="Times New Roman" w:hAnsi="Arial" w:cs="Arial"/>
                <w:color w:val="FFFFFF" w:themeColor="background1"/>
                <w:kern w:val="1"/>
                <w:sz w:val="24"/>
                <w:szCs w:val="24"/>
                <w:lang w:eastAsia="zh-CN" w:bidi="ar"/>
              </w:rPr>
              <w:t>Descripción de Hardware</w:t>
            </w:r>
          </w:p>
        </w:tc>
      </w:tr>
      <w:tr w:rsidR="00014511" w:rsidRPr="002431C4" w:rsidTr="005B2833">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2431C4" w:rsidRDefault="00014511" w:rsidP="005B2833">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Procesador</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2431C4" w:rsidRDefault="00014511" w:rsidP="005B2833">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Intel Pentium 4</w:t>
            </w:r>
          </w:p>
        </w:tc>
      </w:tr>
      <w:tr w:rsidR="00014511" w:rsidRPr="002431C4" w:rsidTr="005B2833">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2431C4" w:rsidRDefault="00014511" w:rsidP="005B2833">
            <w:pPr>
              <w:pStyle w:val="western"/>
              <w:spacing w:line="276" w:lineRule="auto"/>
              <w:rPr>
                <w:rFonts w:hAnsi="Arial" w:cs="Arial"/>
                <w:color w:val="000000"/>
                <w:sz w:val="24"/>
                <w:szCs w:val="24"/>
                <w:lang w:val="es-ES_tradnl" w:bidi="ar"/>
              </w:rPr>
            </w:pPr>
            <w:r w:rsidRPr="002431C4">
              <w:rPr>
                <w:rFonts w:hAnsi="Arial" w:cs="Arial"/>
                <w:color w:val="000000"/>
                <w:sz w:val="24"/>
                <w:szCs w:val="24"/>
                <w:lang w:val="es-ES_tradnl" w:bidi="ar"/>
              </w:rPr>
              <w:t>Procesador</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2431C4" w:rsidRDefault="002431C4" w:rsidP="005B2833">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1 GB</w:t>
            </w:r>
            <w:r w:rsidR="00014511" w:rsidRPr="002431C4">
              <w:rPr>
                <w:rFonts w:ascii="Arial" w:eastAsia="Times New Roman" w:hAnsi="Arial" w:cs="Arial"/>
                <w:color w:val="000000"/>
                <w:kern w:val="1"/>
                <w:sz w:val="24"/>
                <w:szCs w:val="24"/>
                <w:lang w:eastAsia="zh-CN" w:bidi="ar"/>
              </w:rPr>
              <w:t xml:space="preserve"> de memoria RAM DDR2</w:t>
            </w:r>
          </w:p>
        </w:tc>
      </w:tr>
      <w:tr w:rsidR="00014511" w:rsidRPr="002431C4" w:rsidTr="005B2833">
        <w:trPr>
          <w:trHeight w:hRule="exact" w:val="938"/>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2431C4" w:rsidRDefault="00014511" w:rsidP="005B2833">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Disco Duro</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2431C4" w:rsidRDefault="00014511" w:rsidP="005B2833">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80 GB</w:t>
            </w:r>
          </w:p>
        </w:tc>
      </w:tr>
      <w:tr w:rsidR="00014511" w:rsidRPr="002431C4" w:rsidTr="005B2833">
        <w:trPr>
          <w:trHeight w:hRule="exact" w:val="567"/>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2431C4" w:rsidRDefault="00014511" w:rsidP="005B2833">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Unidad Óptica</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2431C4" w:rsidRDefault="00014511" w:rsidP="005B2833">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Quemador de DVD</w:t>
            </w:r>
          </w:p>
        </w:tc>
      </w:tr>
      <w:tr w:rsidR="00014511" w:rsidRPr="002431C4" w:rsidTr="005B2833">
        <w:trPr>
          <w:trHeight w:hRule="exact" w:val="2643"/>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2431C4" w:rsidRDefault="00014511" w:rsidP="005B2833">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lastRenderedPageBreak/>
              <w:t>Otros</w:t>
            </w:r>
          </w:p>
        </w:tc>
        <w:tc>
          <w:tcPr>
            <w:tcW w:w="3869" w:type="dxa"/>
            <w:tcBorders>
              <w:top w:val="single" w:sz="4" w:space="0" w:color="0070C0"/>
              <w:left w:val="single" w:sz="4" w:space="0" w:color="0070C0"/>
              <w:bottom w:val="single" w:sz="4" w:space="0" w:color="0070C0"/>
              <w:right w:val="single" w:sz="4" w:space="0" w:color="0070C0"/>
            </w:tcBorders>
            <w:vAlign w:val="center"/>
          </w:tcPr>
          <w:p w:rsidR="00014511" w:rsidRPr="002431C4" w:rsidRDefault="00014511" w:rsidP="005B2833">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Teclado</w:t>
            </w:r>
          </w:p>
          <w:p w:rsidR="00014511" w:rsidRPr="002431C4" w:rsidRDefault="00014511" w:rsidP="005B2833">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Monitor</w:t>
            </w:r>
          </w:p>
          <w:p w:rsidR="00014511" w:rsidRPr="002431C4" w:rsidRDefault="00014511" w:rsidP="005B2833">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Mouse</w:t>
            </w:r>
          </w:p>
          <w:p w:rsidR="00014511" w:rsidRPr="002431C4" w:rsidRDefault="00014511" w:rsidP="005B2833">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Parlantes</w:t>
            </w:r>
          </w:p>
          <w:p w:rsidR="00014511" w:rsidRPr="002431C4" w:rsidRDefault="00014511" w:rsidP="005B2833">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Escritorio</w:t>
            </w:r>
          </w:p>
          <w:p w:rsidR="00014511" w:rsidRPr="002431C4" w:rsidRDefault="00014511" w:rsidP="005B2833">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Batería</w:t>
            </w:r>
          </w:p>
          <w:p w:rsidR="00014511" w:rsidRPr="002431C4" w:rsidRDefault="00014511" w:rsidP="005B2833">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Estabilizador</w:t>
            </w:r>
          </w:p>
          <w:p w:rsidR="00014511" w:rsidRPr="002431C4" w:rsidRDefault="00014511" w:rsidP="005B2833">
            <w:pPr>
              <w:pStyle w:val="Prrafodelista"/>
              <w:keepNext/>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2431C4">
              <w:rPr>
                <w:rFonts w:ascii="Arial" w:eastAsia="Times New Roman" w:hAnsi="Arial" w:cs="Arial"/>
                <w:color w:val="000000"/>
                <w:kern w:val="1"/>
                <w:sz w:val="24"/>
                <w:szCs w:val="24"/>
                <w:lang w:eastAsia="zh-CN" w:bidi="ar"/>
              </w:rPr>
              <w:t>Impresora</w:t>
            </w:r>
          </w:p>
        </w:tc>
      </w:tr>
    </w:tbl>
    <w:p w:rsidR="007B7582" w:rsidRDefault="00E65D90" w:rsidP="007961CB">
      <w:pPr>
        <w:pStyle w:val="Descripcin"/>
      </w:pPr>
      <w:bookmarkStart w:id="26" w:name="_Toc493714985"/>
      <w:r>
        <w:t>Tabla</w:t>
      </w:r>
      <w:fldSimple w:instr=" SEQ Ilustración \* ARABIC ">
        <w:r w:rsidR="009434AB">
          <w:rPr>
            <w:noProof/>
          </w:rPr>
          <w:t>3</w:t>
        </w:r>
      </w:fldSimple>
      <w:r w:rsidR="007961CB">
        <w:t xml:space="preserve"> Descripción de Hardware</w:t>
      </w:r>
      <w:bookmarkEnd w:id="26"/>
    </w:p>
    <w:tbl>
      <w:tblPr>
        <w:tblW w:w="0" w:type="auto"/>
        <w:tblInd w:w="5" w:type="dxa"/>
        <w:tblCellMar>
          <w:left w:w="0" w:type="dxa"/>
          <w:right w:w="0" w:type="dxa"/>
        </w:tblCellMar>
        <w:tblLook w:val="0000" w:firstRow="0" w:lastRow="0" w:firstColumn="0" w:lastColumn="0" w:noHBand="0" w:noVBand="0"/>
      </w:tblPr>
      <w:tblGrid>
        <w:gridCol w:w="2892"/>
        <w:gridCol w:w="2612"/>
      </w:tblGrid>
      <w:tr w:rsidR="00014511" w:rsidRPr="005B2833" w:rsidTr="005B2833">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vAlign w:val="center"/>
          </w:tcPr>
          <w:p w:rsidR="00014511" w:rsidRPr="005B2833" w:rsidRDefault="00014511" w:rsidP="005B2833">
            <w:pPr>
              <w:widowControl w:val="0"/>
              <w:autoSpaceDE w:val="0"/>
              <w:autoSpaceDN w:val="0"/>
              <w:adjustRightInd w:val="0"/>
              <w:spacing w:after="0" w:line="360" w:lineRule="auto"/>
              <w:rPr>
                <w:rFonts w:ascii="Arial" w:eastAsia="Times New Roman" w:hAnsi="Arial" w:cs="Arial"/>
                <w:color w:val="FFFFFF" w:themeColor="background1"/>
                <w:kern w:val="1"/>
                <w:sz w:val="24"/>
                <w:szCs w:val="24"/>
                <w:lang w:eastAsia="zh-CN" w:bidi="ar"/>
              </w:rPr>
            </w:pPr>
            <w:r w:rsidRPr="005B2833">
              <w:rPr>
                <w:rFonts w:ascii="Arial" w:eastAsia="Times New Roman" w:hAnsi="Arial" w:cs="Arial"/>
                <w:color w:val="FFFFFF" w:themeColor="background1"/>
                <w:kern w:val="1"/>
                <w:sz w:val="24"/>
                <w:szCs w:val="24"/>
                <w:lang w:eastAsia="zh-CN" w:bidi="ar"/>
              </w:rPr>
              <w:t>Descripción de Software</w:t>
            </w:r>
          </w:p>
        </w:tc>
      </w:tr>
      <w:tr w:rsidR="00014511" w:rsidRPr="005B2833" w:rsidTr="005B2833">
        <w:trPr>
          <w:trHeight w:hRule="exact" w:val="475"/>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widowControl w:val="0"/>
              <w:autoSpaceDE w:val="0"/>
              <w:autoSpaceDN w:val="0"/>
              <w:adjustRightInd w:val="0"/>
              <w:spacing w:after="0" w:line="360" w:lineRule="auto"/>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widowControl w:val="0"/>
              <w:autoSpaceDE w:val="0"/>
              <w:autoSpaceDN w:val="0"/>
              <w:adjustRightInd w:val="0"/>
              <w:spacing w:after="0" w:line="360" w:lineRule="auto"/>
              <w:jc w:val="center"/>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Windows</w:t>
            </w:r>
          </w:p>
        </w:tc>
      </w:tr>
      <w:tr w:rsidR="00014511" w:rsidRPr="005B2833" w:rsidTr="005B2833">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pStyle w:val="western"/>
              <w:spacing w:line="360" w:lineRule="auto"/>
              <w:rPr>
                <w:rFonts w:hAnsi="Arial" w:cs="Arial"/>
                <w:color w:val="000000"/>
                <w:sz w:val="24"/>
                <w:szCs w:val="24"/>
                <w:lang w:val="es-ES_tradnl" w:bidi="ar"/>
              </w:rPr>
            </w:pPr>
            <w:r w:rsidRPr="005B2833">
              <w:rPr>
                <w:rFonts w:hAnsi="Arial" w:cs="Arial"/>
                <w:color w:val="000000"/>
                <w:sz w:val="24"/>
                <w:szCs w:val="24"/>
                <w:lang w:val="es-ES_tradnl" w:bidi="ar"/>
              </w:rPr>
              <w:t>Gestor de Base de Datos</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widowControl w:val="0"/>
              <w:autoSpaceDE w:val="0"/>
              <w:autoSpaceDN w:val="0"/>
              <w:adjustRightInd w:val="0"/>
              <w:spacing w:after="0" w:line="360" w:lineRule="auto"/>
              <w:jc w:val="center"/>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MySQL</w:t>
            </w:r>
          </w:p>
        </w:tc>
      </w:tr>
      <w:tr w:rsidR="00014511" w:rsidRPr="005B2833" w:rsidTr="005B2833">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widowControl w:val="0"/>
              <w:autoSpaceDE w:val="0"/>
              <w:autoSpaceDN w:val="0"/>
              <w:adjustRightInd w:val="0"/>
              <w:spacing w:after="0" w:line="360" w:lineRule="auto"/>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Lenguaje de Programación</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widowControl w:val="0"/>
              <w:autoSpaceDE w:val="0"/>
              <w:autoSpaceDN w:val="0"/>
              <w:adjustRightInd w:val="0"/>
              <w:spacing w:after="0" w:line="360" w:lineRule="auto"/>
              <w:jc w:val="center"/>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PHP</w:t>
            </w:r>
          </w:p>
        </w:tc>
      </w:tr>
      <w:tr w:rsidR="00014511" w:rsidRPr="005B2833" w:rsidTr="005B2833">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widowControl w:val="0"/>
              <w:autoSpaceDE w:val="0"/>
              <w:autoSpaceDN w:val="0"/>
              <w:adjustRightInd w:val="0"/>
              <w:spacing w:after="0" w:line="360" w:lineRule="auto"/>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Herramientas de Diseño</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widowControl w:val="0"/>
              <w:autoSpaceDE w:val="0"/>
              <w:autoSpaceDN w:val="0"/>
              <w:adjustRightInd w:val="0"/>
              <w:spacing w:after="0" w:line="360" w:lineRule="auto"/>
              <w:jc w:val="center"/>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Master Collection Adobe</w:t>
            </w:r>
          </w:p>
        </w:tc>
      </w:tr>
      <w:tr w:rsidR="00014511" w:rsidRPr="005B2833" w:rsidTr="005B2833">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widowControl w:val="0"/>
              <w:autoSpaceDE w:val="0"/>
              <w:autoSpaceDN w:val="0"/>
              <w:adjustRightInd w:val="0"/>
              <w:spacing w:after="0" w:line="360" w:lineRule="auto"/>
              <w:rPr>
                <w:rFonts w:ascii="Arial" w:eastAsia="Times New Roman" w:hAnsi="Arial" w:cs="Arial"/>
                <w:color w:val="000000"/>
                <w:kern w:val="1"/>
                <w:sz w:val="24"/>
                <w:szCs w:val="24"/>
                <w:lang w:eastAsia="zh-CN" w:bidi="ar"/>
              </w:rPr>
            </w:pPr>
            <w:r w:rsidRPr="005B2833">
              <w:rPr>
                <w:rFonts w:ascii="Arial" w:eastAsia="Times New Roman" w:hAnsi="Arial" w:cs="Arial"/>
                <w:color w:val="000000"/>
                <w:kern w:val="1"/>
                <w:sz w:val="24"/>
                <w:szCs w:val="24"/>
                <w:lang w:eastAsia="zh-CN" w:bidi="ar"/>
              </w:rPr>
              <w:t>Herramientas Auxiliares</w:t>
            </w:r>
          </w:p>
        </w:tc>
        <w:tc>
          <w:tcPr>
            <w:tcW w:w="0" w:type="auto"/>
            <w:tcBorders>
              <w:top w:val="single" w:sz="4" w:space="0" w:color="0070C0"/>
              <w:left w:val="single" w:sz="4" w:space="0" w:color="0070C0"/>
              <w:bottom w:val="single" w:sz="4" w:space="0" w:color="0070C0"/>
              <w:right w:val="single" w:sz="4" w:space="0" w:color="0070C0"/>
            </w:tcBorders>
            <w:vAlign w:val="center"/>
          </w:tcPr>
          <w:p w:rsidR="00014511" w:rsidRPr="005B2833" w:rsidRDefault="00014511" w:rsidP="005B2833">
            <w:pPr>
              <w:keepNext/>
              <w:spacing w:after="0" w:line="360" w:lineRule="auto"/>
              <w:jc w:val="center"/>
              <w:rPr>
                <w:rFonts w:ascii="Arial" w:hAnsi="Arial" w:cs="Arial"/>
              </w:rPr>
            </w:pPr>
            <w:r w:rsidRPr="005B2833">
              <w:rPr>
                <w:rFonts w:ascii="Arial" w:eastAsia="Times New Roman" w:hAnsi="Arial" w:cs="Arial"/>
                <w:color w:val="000000"/>
                <w:kern w:val="1"/>
                <w:sz w:val="24"/>
                <w:szCs w:val="24"/>
                <w:lang w:eastAsia="zh-CN" w:bidi="ar"/>
              </w:rPr>
              <w:t>Herramientas ofimáticas</w:t>
            </w:r>
          </w:p>
        </w:tc>
      </w:tr>
    </w:tbl>
    <w:p w:rsidR="00014511" w:rsidRDefault="00E65D90" w:rsidP="007961CB">
      <w:pPr>
        <w:pStyle w:val="Descripcin"/>
      </w:pPr>
      <w:bookmarkStart w:id="27" w:name="_Toc493714986"/>
      <w:r>
        <w:t>Tabla</w:t>
      </w:r>
      <w:fldSimple w:instr=" SEQ Ilustración \* ARABIC ">
        <w:r w:rsidR="009434AB">
          <w:rPr>
            <w:noProof/>
          </w:rPr>
          <w:t>4</w:t>
        </w:r>
      </w:fldSimple>
      <w:r w:rsidR="007961CB">
        <w:t xml:space="preserve"> Descripción de software</w:t>
      </w:r>
      <w:bookmarkEnd w:id="27"/>
      <w:r w:rsidR="007961CB">
        <w:t xml:space="preserve"> </w:t>
      </w:r>
    </w:p>
    <w:p w:rsidR="002604A2" w:rsidRDefault="00A96055" w:rsidP="002D7186">
      <w:pPr>
        <w:pStyle w:val="Subttulo"/>
        <w:spacing w:after="0" w:line="360" w:lineRule="auto"/>
        <w:jc w:val="both"/>
        <w:rPr>
          <w:rFonts w:ascii="Arial" w:eastAsiaTheme="minorHAnsi" w:hAnsi="Arial" w:cs="Arial"/>
          <w:b/>
          <w:i/>
          <w:color w:val="0070C0"/>
          <w:spacing w:val="0"/>
          <w:sz w:val="24"/>
          <w:szCs w:val="24"/>
          <w:lang w:eastAsia="zh-CN" w:bidi="hi-IN"/>
        </w:rPr>
      </w:pPr>
      <w:r w:rsidRPr="00A96055">
        <w:rPr>
          <w:rFonts w:ascii="Arial" w:eastAsiaTheme="minorHAnsi" w:hAnsi="Arial" w:cs="Arial"/>
          <w:b/>
          <w:i/>
          <w:color w:val="0070C0"/>
          <w:spacing w:val="0"/>
          <w:sz w:val="24"/>
          <w:szCs w:val="24"/>
          <w:lang w:eastAsia="zh-CN" w:bidi="hi-IN"/>
        </w:rPr>
        <w:t>Recursos de comunicación existentes</w:t>
      </w:r>
    </w:p>
    <w:p w:rsidR="00A96055" w:rsidRPr="002604A2" w:rsidRDefault="00A96055" w:rsidP="002D7186">
      <w:pPr>
        <w:pStyle w:val="Subttulo"/>
        <w:spacing w:after="0" w:line="360" w:lineRule="auto"/>
        <w:jc w:val="both"/>
        <w:rPr>
          <w:rFonts w:ascii="Arial" w:eastAsia="Times New Roman" w:hAnsi="Arial" w:cs="Arial"/>
          <w:color w:val="000000"/>
          <w:kern w:val="1"/>
          <w:sz w:val="24"/>
          <w:szCs w:val="24"/>
          <w:lang w:eastAsia="zh-CN" w:bidi="ar"/>
        </w:rPr>
      </w:pPr>
      <w:r w:rsidRPr="002604A2">
        <w:rPr>
          <w:rFonts w:ascii="Arial" w:eastAsia="Times New Roman" w:hAnsi="Arial" w:cs="Arial"/>
          <w:color w:val="000000"/>
          <w:spacing w:val="0"/>
          <w:kern w:val="1"/>
          <w:sz w:val="24"/>
          <w:szCs w:val="24"/>
          <w:lang w:eastAsia="zh-CN" w:bidi="ar"/>
        </w:rPr>
        <w:t>La Facultad cuenta con un servidor cuya capacidad es 1 Terabyte. Consiste en cuatro discos duros de 250 GB cada uno. En éste se alojan ocho dominios, dentro de éstos se pueden citar: dominio de la FEC, uno diferente para cada una de sus carreras (Computación, Eléctrica y Electrónica), Asociación APROFEC, Maestría de energía renovable. No</w:t>
      </w:r>
      <w:r w:rsidRPr="002604A2">
        <w:rPr>
          <w:rFonts w:ascii="Arial" w:eastAsia="Times New Roman" w:hAnsi="Arial" w:cs="Arial"/>
          <w:color w:val="000000"/>
          <w:kern w:val="1"/>
          <w:sz w:val="24"/>
          <w:szCs w:val="24"/>
          <w:lang w:eastAsia="zh-CN" w:bidi="ar"/>
        </w:rPr>
        <w:t xml:space="preserve"> </w:t>
      </w:r>
      <w:r w:rsidRPr="002604A2">
        <w:rPr>
          <w:rFonts w:ascii="Arial" w:eastAsia="Times New Roman" w:hAnsi="Arial" w:cs="Arial"/>
          <w:color w:val="000000"/>
          <w:spacing w:val="0"/>
          <w:kern w:val="1"/>
          <w:sz w:val="24"/>
          <w:szCs w:val="24"/>
          <w:lang w:eastAsia="zh-CN" w:bidi="ar"/>
        </w:rPr>
        <w:t>existe una capacidad limitada para los dominios mencionados, únicamente se asigna más espacio al que lo requiere.</w:t>
      </w:r>
    </w:p>
    <w:p w:rsidR="00A96055" w:rsidRPr="002D7186" w:rsidRDefault="00A96055" w:rsidP="002D7186">
      <w:pPr>
        <w:pStyle w:val="Subttulo"/>
        <w:spacing w:after="0" w:line="360" w:lineRule="auto"/>
        <w:jc w:val="both"/>
        <w:rPr>
          <w:rFonts w:ascii="Arial" w:hAnsi="Arial" w:cs="Arial"/>
          <w:sz w:val="24"/>
          <w:szCs w:val="24"/>
          <w:lang w:eastAsia="zh-CN" w:bidi="hi-IN"/>
        </w:rPr>
      </w:pPr>
    </w:p>
    <w:p w:rsidR="00A96055" w:rsidRPr="00A96055" w:rsidRDefault="00A96055" w:rsidP="002D7186">
      <w:pPr>
        <w:pStyle w:val="Subttulo"/>
        <w:spacing w:after="0" w:line="360" w:lineRule="auto"/>
        <w:jc w:val="both"/>
        <w:rPr>
          <w:rFonts w:ascii="Arial" w:eastAsiaTheme="minorHAnsi" w:hAnsi="Arial" w:cs="Arial"/>
          <w:b/>
          <w:i/>
          <w:color w:val="0070C0"/>
          <w:spacing w:val="0"/>
          <w:sz w:val="24"/>
          <w:szCs w:val="24"/>
          <w:lang w:eastAsia="zh-CN" w:bidi="hi-IN"/>
        </w:rPr>
      </w:pPr>
      <w:r w:rsidRPr="00A96055">
        <w:rPr>
          <w:rFonts w:ascii="Arial" w:eastAsiaTheme="minorHAnsi" w:hAnsi="Arial" w:cs="Arial"/>
          <w:b/>
          <w:i/>
          <w:color w:val="0070C0"/>
          <w:spacing w:val="0"/>
          <w:sz w:val="24"/>
          <w:szCs w:val="24"/>
          <w:lang w:eastAsia="zh-CN" w:bidi="hi-IN"/>
        </w:rPr>
        <w:t>Estrategia de Hardware</w:t>
      </w:r>
    </w:p>
    <w:p w:rsidR="00A96055" w:rsidRPr="002604A2" w:rsidRDefault="00A96055" w:rsidP="002D7186">
      <w:pPr>
        <w:spacing w:after="0" w:line="360" w:lineRule="auto"/>
        <w:jc w:val="both"/>
        <w:rPr>
          <w:rFonts w:ascii="Arial" w:eastAsia="Times New Roman" w:hAnsi="Arial" w:cs="Arial"/>
          <w:color w:val="000000"/>
          <w:kern w:val="1"/>
          <w:sz w:val="24"/>
          <w:szCs w:val="24"/>
          <w:lang w:eastAsia="zh-CN" w:bidi="ar"/>
        </w:rPr>
      </w:pPr>
      <w:r w:rsidRPr="002604A2">
        <w:rPr>
          <w:rFonts w:ascii="Arial" w:eastAsia="Times New Roman" w:hAnsi="Arial" w:cs="Arial"/>
          <w:color w:val="000000"/>
          <w:kern w:val="1"/>
          <w:sz w:val="24"/>
          <w:szCs w:val="24"/>
          <w:lang w:eastAsia="zh-CN" w:bidi="ar"/>
        </w:rPr>
        <w:t xml:space="preserve">El Hardware con el que cuenta la FEC podría ser utilizada para el desarrollo del proyecto ya que cumple con las características necesarias. Además, una vez finalizado el proyecto, el equipo existente se utilizará para poner en producción el sistema. </w:t>
      </w:r>
    </w:p>
    <w:p w:rsidR="00A96055" w:rsidRDefault="00A96055" w:rsidP="002D7186">
      <w:pPr>
        <w:spacing w:after="0" w:line="360" w:lineRule="auto"/>
        <w:jc w:val="both"/>
        <w:rPr>
          <w:rFonts w:ascii="Arial" w:eastAsia="Times New Roman" w:hAnsi="Arial" w:cs="Arial"/>
          <w:color w:val="000000"/>
          <w:kern w:val="1"/>
          <w:sz w:val="24"/>
          <w:szCs w:val="24"/>
          <w:lang w:eastAsia="zh-CN" w:bidi="ar"/>
        </w:rPr>
      </w:pPr>
      <w:r w:rsidRPr="002604A2">
        <w:rPr>
          <w:rFonts w:ascii="Arial" w:eastAsia="Times New Roman" w:hAnsi="Arial" w:cs="Arial"/>
          <w:color w:val="000000"/>
          <w:kern w:val="1"/>
          <w:sz w:val="24"/>
          <w:szCs w:val="24"/>
          <w:lang w:eastAsia="zh-CN" w:bidi="ar"/>
        </w:rPr>
        <w:lastRenderedPageBreak/>
        <w:t>El grupo de desarrollo del proyecto proporcionará tres equipos personales (2 laptop y 1 desktop) para garantizar el desarrollo rápido del sistema. Éstos cumplen con las siguientes especificaciones:</w:t>
      </w:r>
    </w:p>
    <w:p w:rsidR="002D7186" w:rsidRPr="002604A2" w:rsidRDefault="002D7186" w:rsidP="002D7186">
      <w:pPr>
        <w:spacing w:after="0" w:line="360" w:lineRule="auto"/>
        <w:jc w:val="both"/>
        <w:rPr>
          <w:rFonts w:ascii="Arial" w:eastAsia="Times New Roman" w:hAnsi="Arial" w:cs="Arial"/>
          <w:color w:val="000000"/>
          <w:kern w:val="1"/>
          <w:sz w:val="24"/>
          <w:szCs w:val="24"/>
          <w:lang w:eastAsia="zh-CN" w:bidi="ar"/>
        </w:rPr>
      </w:pPr>
    </w:p>
    <w:tbl>
      <w:tblPr>
        <w:tblW w:w="0" w:type="auto"/>
        <w:tblInd w:w="5" w:type="dxa"/>
        <w:tblCellMar>
          <w:left w:w="0" w:type="dxa"/>
          <w:right w:w="0" w:type="dxa"/>
        </w:tblCellMar>
        <w:tblLook w:val="0000" w:firstRow="0" w:lastRow="0" w:firstColumn="0" w:lastColumn="0" w:noHBand="0" w:noVBand="0"/>
      </w:tblPr>
      <w:tblGrid>
        <w:gridCol w:w="1985"/>
        <w:gridCol w:w="2878"/>
      </w:tblGrid>
      <w:tr w:rsidR="00A96055" w:rsidRPr="00E86A4C"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A96055" w:rsidRPr="00E86A4C" w:rsidRDefault="00A96055" w:rsidP="000F7076">
            <w:pPr>
              <w:widowControl w:val="0"/>
              <w:autoSpaceDE w:val="0"/>
              <w:autoSpaceDN w:val="0"/>
              <w:adjustRightInd w:val="0"/>
              <w:spacing w:after="0" w:line="240" w:lineRule="auto"/>
              <w:jc w:val="both"/>
              <w:rPr>
                <w:rFonts w:ascii="Arial" w:eastAsia="Times New Roman" w:hAnsi="Arial" w:cs="Arial"/>
                <w:color w:val="FFFFFF" w:themeColor="background1"/>
                <w:kern w:val="1"/>
                <w:sz w:val="24"/>
                <w:szCs w:val="24"/>
                <w:lang w:eastAsia="zh-CN" w:bidi="ar"/>
              </w:rPr>
            </w:pPr>
            <w:r w:rsidRPr="00E86A4C">
              <w:rPr>
                <w:rFonts w:ascii="Arial" w:eastAsia="Times New Roman" w:hAnsi="Arial" w:cs="Arial"/>
                <w:color w:val="FFFFFF" w:themeColor="background1"/>
                <w:kern w:val="1"/>
                <w:sz w:val="24"/>
                <w:szCs w:val="24"/>
                <w:lang w:eastAsia="zh-CN" w:bidi="ar"/>
              </w:rPr>
              <w:t>Laptop</w:t>
            </w:r>
          </w:p>
        </w:tc>
      </w:tr>
      <w:tr w:rsidR="00A96055" w:rsidRPr="00E86A4C" w:rsidTr="000F7076">
        <w:trPr>
          <w:trHeight w:hRule="exact" w:val="4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 xml:space="preserve">Windows 7 </w:t>
            </w:r>
          </w:p>
        </w:tc>
      </w:tr>
      <w:tr w:rsidR="00A96055" w:rsidRPr="00E86A4C"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pStyle w:val="western"/>
              <w:spacing w:line="276" w:lineRule="auto"/>
              <w:rPr>
                <w:rFonts w:hAnsi="Arial" w:cs="Arial"/>
                <w:color w:val="000000"/>
                <w:sz w:val="24"/>
                <w:szCs w:val="24"/>
                <w:lang w:val="es-ES_tradnl" w:bidi="ar"/>
              </w:rPr>
            </w:pPr>
            <w:r w:rsidRPr="00E86A4C">
              <w:rPr>
                <w:rFonts w:hAnsi="Arial"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Dual Core , 2.2</w:t>
            </w:r>
          </w:p>
        </w:tc>
      </w:tr>
      <w:tr w:rsidR="00A96055" w:rsidRPr="00E86A4C"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4 GB Memoria RAM DDR2</w:t>
            </w:r>
          </w:p>
        </w:tc>
      </w:tr>
      <w:tr w:rsidR="00A96055" w:rsidRPr="00E86A4C"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350 GB</w:t>
            </w:r>
          </w:p>
        </w:tc>
      </w:tr>
      <w:tr w:rsidR="00A96055" w:rsidRPr="00E86A4C"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Unidad Óptica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jc w:val="center"/>
              <w:rPr>
                <w:rFonts w:ascii="Arial" w:hAnsi="Arial" w:cs="Arial"/>
              </w:rPr>
            </w:pPr>
            <w:r w:rsidRPr="00E86A4C">
              <w:rPr>
                <w:rFonts w:ascii="Arial" w:eastAsia="Times New Roman" w:hAnsi="Arial" w:cs="Arial"/>
                <w:color w:val="000000"/>
                <w:kern w:val="1"/>
                <w:sz w:val="24"/>
                <w:szCs w:val="24"/>
                <w:lang w:eastAsia="zh-CN" w:bidi="ar"/>
              </w:rPr>
              <w:t>Quemador de DVD</w:t>
            </w:r>
          </w:p>
        </w:tc>
      </w:tr>
      <w:tr w:rsidR="00A96055" w:rsidRPr="00E86A4C"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DA4730">
            <w:pPr>
              <w:keepNext/>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15’’</w:t>
            </w:r>
          </w:p>
        </w:tc>
      </w:tr>
    </w:tbl>
    <w:p w:rsidR="00A96055" w:rsidRDefault="00E65D90" w:rsidP="00DA4730">
      <w:pPr>
        <w:pStyle w:val="Descripcin"/>
        <w:rPr>
          <w:rFonts w:ascii="Arial" w:eastAsia="Times New Roman" w:hAnsi="Liberation Serif" w:cs="Arial"/>
          <w:color w:val="000000"/>
          <w:kern w:val="1"/>
          <w:sz w:val="24"/>
          <w:szCs w:val="24"/>
          <w:lang w:eastAsia="zh-CN" w:bidi="ar"/>
        </w:rPr>
      </w:pPr>
      <w:bookmarkStart w:id="28" w:name="_Toc493714987"/>
      <w:r>
        <w:t>Tabla</w:t>
      </w:r>
      <w:fldSimple w:instr=" SEQ Ilustración \* ARABIC ">
        <w:r w:rsidR="009434AB">
          <w:rPr>
            <w:noProof/>
          </w:rPr>
          <w:t>5</w:t>
        </w:r>
      </w:fldSimple>
      <w:r w:rsidR="00DA4730">
        <w:t xml:space="preserve"> Estrategia de Hardware- recurso Laptop 1</w:t>
      </w:r>
      <w:bookmarkEnd w:id="28"/>
    </w:p>
    <w:tbl>
      <w:tblPr>
        <w:tblW w:w="0" w:type="auto"/>
        <w:tblInd w:w="5" w:type="dxa"/>
        <w:tblCellMar>
          <w:left w:w="0" w:type="dxa"/>
          <w:right w:w="0" w:type="dxa"/>
        </w:tblCellMar>
        <w:tblLook w:val="0000" w:firstRow="0" w:lastRow="0" w:firstColumn="0" w:lastColumn="0" w:noHBand="0" w:noVBand="0"/>
      </w:tblPr>
      <w:tblGrid>
        <w:gridCol w:w="1985"/>
        <w:gridCol w:w="2999"/>
      </w:tblGrid>
      <w:tr w:rsidR="00A96055" w:rsidRPr="00E86A4C"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A96055" w:rsidRPr="00E86A4C" w:rsidRDefault="00A96055" w:rsidP="000F7076">
            <w:pPr>
              <w:widowControl w:val="0"/>
              <w:autoSpaceDE w:val="0"/>
              <w:autoSpaceDN w:val="0"/>
              <w:adjustRightInd w:val="0"/>
              <w:spacing w:after="0" w:line="240" w:lineRule="auto"/>
              <w:jc w:val="both"/>
              <w:rPr>
                <w:rFonts w:ascii="Arial" w:eastAsia="Times New Roman" w:hAnsi="Arial" w:cs="Arial"/>
                <w:color w:val="FFFFFF" w:themeColor="background1"/>
                <w:kern w:val="1"/>
                <w:sz w:val="24"/>
                <w:szCs w:val="24"/>
                <w:lang w:eastAsia="zh-CN" w:bidi="ar"/>
              </w:rPr>
            </w:pPr>
            <w:r w:rsidRPr="00E86A4C">
              <w:rPr>
                <w:rFonts w:ascii="Arial" w:eastAsia="Times New Roman" w:hAnsi="Arial" w:cs="Arial"/>
                <w:color w:val="FFFFFF" w:themeColor="background1"/>
                <w:kern w:val="1"/>
                <w:sz w:val="24"/>
                <w:szCs w:val="24"/>
                <w:lang w:eastAsia="zh-CN" w:bidi="ar"/>
              </w:rPr>
              <w:t>Laptop</w:t>
            </w:r>
          </w:p>
        </w:tc>
      </w:tr>
      <w:tr w:rsidR="00A96055" w:rsidRPr="00E86A4C" w:rsidTr="000F7076">
        <w:trPr>
          <w:trHeight w:hRule="exact" w:val="717"/>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val="en-US" w:eastAsia="zh-CN" w:bidi="ar"/>
              </w:rPr>
            </w:pPr>
            <w:r w:rsidRPr="00E86A4C">
              <w:rPr>
                <w:rFonts w:ascii="Arial" w:eastAsia="Times New Roman" w:hAnsi="Arial" w:cs="Arial"/>
                <w:color w:val="000000"/>
                <w:kern w:val="1"/>
                <w:sz w:val="24"/>
                <w:szCs w:val="24"/>
                <w:lang w:val="en-US" w:eastAsia="zh-CN" w:bidi="ar"/>
              </w:rPr>
              <w:t xml:space="preserve">Microsoft Windows XP </w:t>
            </w:r>
          </w:p>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val="en-US" w:eastAsia="zh-CN" w:bidi="ar"/>
              </w:rPr>
            </w:pPr>
            <w:r w:rsidRPr="00E86A4C">
              <w:rPr>
                <w:rFonts w:ascii="Arial" w:eastAsia="Times New Roman" w:hAnsi="Arial" w:cs="Arial"/>
                <w:color w:val="000000"/>
                <w:kern w:val="1"/>
                <w:sz w:val="24"/>
                <w:szCs w:val="24"/>
                <w:lang w:val="en-US" w:eastAsia="zh-CN" w:bidi="ar"/>
              </w:rPr>
              <w:t>Professional Service Pack 3</w:t>
            </w:r>
          </w:p>
        </w:tc>
      </w:tr>
      <w:tr w:rsidR="00A96055" w:rsidRPr="00E86A4C"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pStyle w:val="western"/>
              <w:spacing w:line="276" w:lineRule="auto"/>
              <w:rPr>
                <w:rFonts w:hAnsi="Arial" w:cs="Arial"/>
                <w:color w:val="000000"/>
                <w:sz w:val="24"/>
                <w:szCs w:val="24"/>
                <w:lang w:val="es-ES_tradnl" w:bidi="ar"/>
              </w:rPr>
            </w:pPr>
            <w:r w:rsidRPr="00E86A4C">
              <w:rPr>
                <w:rFonts w:hAnsi="Arial"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Core 2 Duo,  1.73</w:t>
            </w:r>
          </w:p>
        </w:tc>
      </w:tr>
      <w:tr w:rsidR="00A96055" w:rsidRPr="00E86A4C"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3 GB Memoria RAM DDR2</w:t>
            </w:r>
          </w:p>
        </w:tc>
      </w:tr>
      <w:tr w:rsidR="00A96055" w:rsidRPr="00E86A4C"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250 GB</w:t>
            </w:r>
          </w:p>
        </w:tc>
      </w:tr>
      <w:tr w:rsidR="00A96055" w:rsidRPr="00E86A4C"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Unidad Óptica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jc w:val="center"/>
              <w:rPr>
                <w:rFonts w:ascii="Arial" w:hAnsi="Arial" w:cs="Arial"/>
              </w:rPr>
            </w:pPr>
            <w:r w:rsidRPr="00E86A4C">
              <w:rPr>
                <w:rFonts w:ascii="Arial" w:eastAsia="Times New Roman" w:hAnsi="Arial" w:cs="Arial"/>
                <w:color w:val="000000"/>
                <w:kern w:val="1"/>
                <w:sz w:val="24"/>
                <w:szCs w:val="24"/>
                <w:lang w:eastAsia="zh-CN" w:bidi="ar"/>
              </w:rPr>
              <w:t>Quemador de DVD</w:t>
            </w:r>
          </w:p>
        </w:tc>
      </w:tr>
      <w:tr w:rsidR="00A96055" w:rsidRPr="00E86A4C"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DA4730">
            <w:pPr>
              <w:keepNext/>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5.4’’</w:t>
            </w:r>
          </w:p>
        </w:tc>
      </w:tr>
    </w:tbl>
    <w:p w:rsidR="00A96055" w:rsidRDefault="00E65D90" w:rsidP="00DA4730">
      <w:pPr>
        <w:pStyle w:val="Descripcin"/>
        <w:rPr>
          <w:rFonts w:ascii="Arial" w:eastAsia="Times New Roman" w:hAnsi="Liberation Serif" w:cs="Arial"/>
          <w:color w:val="000000"/>
          <w:kern w:val="1"/>
          <w:sz w:val="24"/>
          <w:szCs w:val="24"/>
          <w:lang w:eastAsia="zh-CN" w:bidi="ar"/>
        </w:rPr>
      </w:pPr>
      <w:bookmarkStart w:id="29" w:name="_Toc493714988"/>
      <w:r>
        <w:t>Tabla</w:t>
      </w:r>
      <w:fldSimple w:instr=" SEQ Ilustración \* ARABIC ">
        <w:r w:rsidR="009434AB">
          <w:rPr>
            <w:noProof/>
          </w:rPr>
          <w:t>6</w:t>
        </w:r>
      </w:fldSimple>
      <w:r w:rsidR="00DA4730">
        <w:t xml:space="preserve"> Estrategia de Hardware- recurso Laptop 2</w:t>
      </w:r>
      <w:bookmarkEnd w:id="29"/>
    </w:p>
    <w:tbl>
      <w:tblPr>
        <w:tblW w:w="0" w:type="auto"/>
        <w:tblInd w:w="5" w:type="dxa"/>
        <w:tblCellMar>
          <w:left w:w="0" w:type="dxa"/>
          <w:right w:w="0" w:type="dxa"/>
        </w:tblCellMar>
        <w:tblLook w:val="0000" w:firstRow="0" w:lastRow="0" w:firstColumn="0" w:lastColumn="0" w:noHBand="0" w:noVBand="0"/>
      </w:tblPr>
      <w:tblGrid>
        <w:gridCol w:w="1985"/>
        <w:gridCol w:w="2945"/>
      </w:tblGrid>
      <w:tr w:rsidR="00A96055" w:rsidRPr="00E86A4C"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A96055" w:rsidRPr="00E86A4C" w:rsidRDefault="00A96055" w:rsidP="000F7076">
            <w:pPr>
              <w:widowControl w:val="0"/>
              <w:autoSpaceDE w:val="0"/>
              <w:autoSpaceDN w:val="0"/>
              <w:adjustRightInd w:val="0"/>
              <w:spacing w:after="0" w:line="240" w:lineRule="auto"/>
              <w:jc w:val="both"/>
              <w:rPr>
                <w:rFonts w:ascii="Arial" w:eastAsia="Times New Roman" w:hAnsi="Arial" w:cs="Arial"/>
                <w:color w:val="FFFFFF" w:themeColor="background1"/>
                <w:kern w:val="1"/>
                <w:sz w:val="24"/>
                <w:szCs w:val="24"/>
                <w:lang w:eastAsia="zh-CN" w:bidi="ar"/>
              </w:rPr>
            </w:pPr>
            <w:r w:rsidRPr="00E86A4C">
              <w:rPr>
                <w:rFonts w:ascii="Arial" w:eastAsia="Times New Roman" w:hAnsi="Arial" w:cs="Arial"/>
                <w:color w:val="FFFFFF" w:themeColor="background1"/>
                <w:kern w:val="1"/>
                <w:sz w:val="24"/>
                <w:szCs w:val="24"/>
                <w:lang w:eastAsia="zh-CN" w:bidi="ar"/>
              </w:rPr>
              <w:t>Desktop</w:t>
            </w:r>
          </w:p>
        </w:tc>
      </w:tr>
      <w:tr w:rsidR="00A96055" w:rsidRPr="00E86A4C" w:rsidTr="000F7076">
        <w:trPr>
          <w:trHeight w:hRule="exact" w:val="717"/>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Sistema Operativo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Windows 7</w:t>
            </w:r>
          </w:p>
        </w:tc>
      </w:tr>
      <w:tr w:rsidR="00A96055" w:rsidRPr="00E86A4C" w:rsidTr="000F7076">
        <w:trPr>
          <w:trHeight w:hRule="exact" w:val="65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pStyle w:val="western"/>
              <w:spacing w:line="276" w:lineRule="auto"/>
              <w:rPr>
                <w:rFonts w:hAnsi="Arial" w:cs="Arial"/>
                <w:color w:val="000000"/>
                <w:sz w:val="24"/>
                <w:szCs w:val="24"/>
                <w:lang w:val="es-ES_tradnl" w:bidi="ar"/>
              </w:rPr>
            </w:pPr>
            <w:r w:rsidRPr="00E86A4C">
              <w:rPr>
                <w:rFonts w:hAnsi="Arial" w:cs="Arial"/>
                <w:color w:val="000000"/>
                <w:sz w:val="24"/>
                <w:szCs w:val="24"/>
                <w:lang w:val="es-ES_tradnl" w:bidi="ar"/>
              </w:rPr>
              <w:t>Procesador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E86A4C"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Pr>
                <w:rFonts w:ascii="Arial" w:eastAsia="Times New Roman" w:hAnsi="Arial" w:cs="Arial"/>
                <w:color w:val="000000"/>
                <w:kern w:val="1"/>
                <w:sz w:val="24"/>
                <w:szCs w:val="24"/>
                <w:lang w:eastAsia="zh-CN" w:bidi="ar"/>
              </w:rPr>
              <w:t xml:space="preserve">Dual Core, </w:t>
            </w:r>
            <w:r w:rsidR="00A96055" w:rsidRPr="00E86A4C">
              <w:rPr>
                <w:rFonts w:ascii="Arial" w:eastAsia="Times New Roman" w:hAnsi="Arial" w:cs="Arial"/>
                <w:color w:val="000000"/>
                <w:kern w:val="1"/>
                <w:sz w:val="24"/>
                <w:szCs w:val="24"/>
                <w:lang w:eastAsia="zh-CN" w:bidi="ar"/>
              </w:rPr>
              <w:t>2.5</w:t>
            </w:r>
            <w:r>
              <w:rPr>
                <w:rFonts w:ascii="Arial" w:eastAsia="Times New Roman" w:hAnsi="Arial" w:cs="Arial"/>
                <w:color w:val="000000"/>
                <w:kern w:val="1"/>
                <w:sz w:val="24"/>
                <w:szCs w:val="24"/>
                <w:lang w:eastAsia="zh-CN" w:bidi="ar"/>
              </w:rPr>
              <w:t>GH</w:t>
            </w:r>
          </w:p>
        </w:tc>
      </w:tr>
      <w:tr w:rsidR="00A96055" w:rsidRPr="00E86A4C" w:rsidTr="000F7076">
        <w:trPr>
          <w:trHeight w:hRule="exact" w:val="78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lastRenderedPageBreak/>
              <w:t>Memoria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2 GB Memoria RAM DDR2</w:t>
            </w:r>
          </w:p>
        </w:tc>
      </w:tr>
      <w:tr w:rsidR="00A96055" w:rsidRPr="00E86A4C" w:rsidTr="000F7076">
        <w:trPr>
          <w:trHeight w:hRule="exact" w:val="675"/>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Disco Duro</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250 GB</w:t>
            </w:r>
          </w:p>
        </w:tc>
      </w:tr>
      <w:tr w:rsidR="00A96055" w:rsidRPr="00E86A4C"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Unidad Óptica</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jc w:val="center"/>
              <w:rPr>
                <w:rFonts w:ascii="Arial" w:hAnsi="Arial" w:cs="Arial"/>
              </w:rPr>
            </w:pPr>
            <w:r w:rsidRPr="00E86A4C">
              <w:rPr>
                <w:rFonts w:ascii="Arial" w:eastAsia="Times New Roman" w:hAnsi="Arial" w:cs="Arial"/>
                <w:color w:val="000000"/>
                <w:kern w:val="1"/>
                <w:sz w:val="24"/>
                <w:szCs w:val="24"/>
                <w:lang w:eastAsia="zh-CN" w:bidi="ar"/>
              </w:rPr>
              <w:t>Quemador de DVD</w:t>
            </w:r>
          </w:p>
        </w:tc>
      </w:tr>
      <w:tr w:rsidR="00A96055" w:rsidRPr="00E86A4C" w:rsidTr="000F7076">
        <w:trPr>
          <w:trHeight w:hRule="exact" w:val="586"/>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Monitor</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keepNext/>
              <w:jc w:val="center"/>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LCD, 18.5"</w:t>
            </w:r>
          </w:p>
        </w:tc>
      </w:tr>
      <w:tr w:rsidR="00A96055" w:rsidRPr="00E86A4C" w:rsidTr="000F7076">
        <w:trPr>
          <w:trHeight w:hRule="exact" w:val="1904"/>
        </w:trPr>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Otros</w:t>
            </w:r>
          </w:p>
        </w:tc>
        <w:tc>
          <w:tcPr>
            <w:tcW w:w="0" w:type="auto"/>
            <w:tcBorders>
              <w:top w:val="single" w:sz="4" w:space="0" w:color="0070C0"/>
              <w:left w:val="single" w:sz="4" w:space="0" w:color="0070C0"/>
              <w:bottom w:val="single" w:sz="4" w:space="0" w:color="0070C0"/>
              <w:right w:val="single" w:sz="4" w:space="0" w:color="0070C0"/>
            </w:tcBorders>
            <w:vAlign w:val="center"/>
          </w:tcPr>
          <w:p w:rsidR="00A96055" w:rsidRPr="00E86A4C"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Tecldo</w:t>
            </w:r>
          </w:p>
          <w:p w:rsidR="00A96055" w:rsidRPr="00E86A4C"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Mouse</w:t>
            </w:r>
          </w:p>
          <w:p w:rsidR="00A96055" w:rsidRPr="00E86A4C"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Parlantes</w:t>
            </w:r>
          </w:p>
          <w:p w:rsidR="00A96055" w:rsidRPr="00E86A4C" w:rsidRDefault="00A96055" w:rsidP="00A96055">
            <w:pPr>
              <w:pStyle w:val="Prrafodelista"/>
              <w:widowControl w:val="0"/>
              <w:numPr>
                <w:ilvl w:val="0"/>
                <w:numId w:val="16"/>
              </w:numPr>
              <w:autoSpaceDE w:val="0"/>
              <w:autoSpaceDN w:val="0"/>
              <w:adjustRightInd w:val="0"/>
              <w:spacing w:after="0" w:line="240" w:lineRule="auto"/>
              <w:rPr>
                <w:rFonts w:ascii="Arial" w:eastAsia="Times New Roman" w:hAnsi="Arial" w:cs="Arial"/>
                <w:color w:val="000000"/>
                <w:kern w:val="1"/>
                <w:sz w:val="24"/>
                <w:szCs w:val="24"/>
                <w:lang w:eastAsia="zh-CN" w:bidi="ar"/>
              </w:rPr>
            </w:pPr>
            <w:r w:rsidRPr="00E86A4C">
              <w:rPr>
                <w:rFonts w:ascii="Arial" w:eastAsia="Times New Roman" w:hAnsi="Arial" w:cs="Arial"/>
                <w:color w:val="000000"/>
                <w:kern w:val="1"/>
                <w:sz w:val="24"/>
                <w:szCs w:val="24"/>
                <w:lang w:eastAsia="zh-CN" w:bidi="ar"/>
              </w:rPr>
              <w:t>Batería/Estabilizador</w:t>
            </w:r>
          </w:p>
          <w:p w:rsidR="00A96055" w:rsidRPr="00E86A4C" w:rsidRDefault="00A96055" w:rsidP="00DA4730">
            <w:pPr>
              <w:keepNext/>
              <w:jc w:val="center"/>
              <w:rPr>
                <w:rFonts w:ascii="Arial" w:eastAsia="Times New Roman" w:hAnsi="Arial" w:cs="Arial"/>
                <w:color w:val="000000"/>
                <w:kern w:val="1"/>
                <w:sz w:val="24"/>
                <w:szCs w:val="24"/>
                <w:lang w:eastAsia="zh-CN" w:bidi="ar"/>
              </w:rPr>
            </w:pPr>
          </w:p>
        </w:tc>
      </w:tr>
    </w:tbl>
    <w:p w:rsidR="00A96055" w:rsidRDefault="00E65D90" w:rsidP="00DA4730">
      <w:pPr>
        <w:pStyle w:val="Descripcin"/>
        <w:rPr>
          <w:rFonts w:ascii="Arial" w:eastAsia="Times New Roman" w:hAnsi="Liberation Serif" w:cs="Arial"/>
          <w:color w:val="000000"/>
          <w:kern w:val="1"/>
          <w:sz w:val="24"/>
          <w:szCs w:val="24"/>
          <w:lang w:eastAsia="zh-CN" w:bidi="ar"/>
        </w:rPr>
      </w:pPr>
      <w:bookmarkStart w:id="30" w:name="_Toc493714989"/>
      <w:r>
        <w:t>Tabla</w:t>
      </w:r>
      <w:fldSimple w:instr=" SEQ Ilustración \* ARABIC ">
        <w:r w:rsidR="009434AB">
          <w:rPr>
            <w:noProof/>
          </w:rPr>
          <w:t>7</w:t>
        </w:r>
      </w:fldSimple>
      <w:r w:rsidR="00DA4730">
        <w:t xml:space="preserve"> Estrategia de Hardware- recurso Desktop 1</w:t>
      </w:r>
      <w:bookmarkEnd w:id="30"/>
    </w:p>
    <w:p w:rsidR="00A96055" w:rsidRPr="00A167B5" w:rsidRDefault="00A96055" w:rsidP="00A167B5">
      <w:pPr>
        <w:pStyle w:val="Subttulo"/>
        <w:spacing w:after="0" w:line="360" w:lineRule="auto"/>
        <w:jc w:val="both"/>
        <w:rPr>
          <w:rFonts w:ascii="Arial" w:eastAsia="Times New Roman" w:hAnsi="Arial" w:cs="Arial"/>
          <w:lang w:eastAsia="zh-CN" w:bidi="hi-IN"/>
        </w:rPr>
      </w:pPr>
      <w:r w:rsidRPr="00A167B5">
        <w:rPr>
          <w:rFonts w:ascii="Arial" w:eastAsiaTheme="minorHAnsi" w:hAnsi="Arial" w:cs="Arial"/>
          <w:b/>
          <w:i/>
          <w:color w:val="0070C0"/>
          <w:spacing w:val="0"/>
          <w:sz w:val="24"/>
          <w:szCs w:val="24"/>
          <w:lang w:eastAsia="zh-CN" w:bidi="hi-IN"/>
        </w:rPr>
        <w:t>Estrategia de Software</w:t>
      </w:r>
    </w:p>
    <w:p w:rsidR="004C54E7" w:rsidRPr="00A167B5" w:rsidRDefault="004C54E7" w:rsidP="00A167B5">
      <w:pPr>
        <w:spacing w:after="0" w:line="360" w:lineRule="auto"/>
        <w:jc w:val="both"/>
        <w:rPr>
          <w:rFonts w:ascii="Arial" w:eastAsia="Times New Roman" w:hAnsi="Arial" w:cs="Arial"/>
          <w:color w:val="000000"/>
          <w:kern w:val="1"/>
          <w:sz w:val="24"/>
          <w:szCs w:val="24"/>
          <w:lang w:eastAsia="zh-CN" w:bidi="ar"/>
        </w:rPr>
      </w:pPr>
      <w:r w:rsidRPr="00A167B5">
        <w:rPr>
          <w:rFonts w:ascii="Arial" w:eastAsia="Times New Roman" w:hAnsi="Arial" w:cs="Arial"/>
          <w:color w:val="000000"/>
          <w:kern w:val="1"/>
          <w:sz w:val="24"/>
          <w:szCs w:val="24"/>
          <w:lang w:eastAsia="zh-CN" w:bidi="ar"/>
        </w:rPr>
        <w:t>Las características de software utilizadas están en total concordancia con los recursos de hardware existentes.</w:t>
      </w:r>
    </w:p>
    <w:tbl>
      <w:tblPr>
        <w:tblW w:w="0" w:type="auto"/>
        <w:tblInd w:w="5" w:type="dxa"/>
        <w:tblCellMar>
          <w:left w:w="0" w:type="dxa"/>
          <w:right w:w="0" w:type="dxa"/>
        </w:tblCellMar>
        <w:tblLook w:val="0000" w:firstRow="0" w:lastRow="0" w:firstColumn="0" w:lastColumn="0" w:noHBand="0" w:noVBand="0"/>
      </w:tblPr>
      <w:tblGrid>
        <w:gridCol w:w="2694"/>
        <w:gridCol w:w="5673"/>
      </w:tblGrid>
      <w:tr w:rsidR="004C54E7" w:rsidRPr="00164F9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4C54E7" w:rsidRPr="00164F94" w:rsidRDefault="004C54E7" w:rsidP="000F7076">
            <w:pPr>
              <w:widowControl w:val="0"/>
              <w:autoSpaceDE w:val="0"/>
              <w:autoSpaceDN w:val="0"/>
              <w:adjustRightInd w:val="0"/>
              <w:spacing w:after="0" w:line="240" w:lineRule="auto"/>
              <w:jc w:val="both"/>
              <w:rPr>
                <w:rFonts w:ascii="Arial" w:eastAsia="Times New Roman" w:hAnsi="Arial" w:cs="Arial"/>
                <w:color w:val="FFFFFF" w:themeColor="background1"/>
                <w:kern w:val="1"/>
                <w:sz w:val="24"/>
                <w:szCs w:val="24"/>
                <w:lang w:eastAsia="zh-CN" w:bidi="ar"/>
              </w:rPr>
            </w:pPr>
            <w:r w:rsidRPr="00164F94">
              <w:rPr>
                <w:rFonts w:ascii="Arial" w:eastAsia="Times New Roman" w:hAnsi="Arial" w:cs="Arial"/>
                <w:color w:val="FFFFFF" w:themeColor="background1"/>
                <w:kern w:val="1"/>
                <w:sz w:val="24"/>
                <w:szCs w:val="24"/>
                <w:lang w:eastAsia="zh-CN" w:bidi="ar"/>
              </w:rPr>
              <w:t>Propuesta #1</w:t>
            </w:r>
          </w:p>
        </w:tc>
      </w:tr>
      <w:tr w:rsidR="004C54E7" w:rsidRPr="00164F94" w:rsidTr="000F7076">
        <w:trPr>
          <w:trHeight w:hRule="exact" w:val="717"/>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Sistema Operativo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Windows 7</w:t>
            </w:r>
          </w:p>
        </w:tc>
      </w:tr>
      <w:tr w:rsidR="004C54E7" w:rsidRPr="00164F94" w:rsidTr="000F7076">
        <w:trPr>
          <w:trHeight w:hRule="exact" w:val="65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pStyle w:val="western"/>
              <w:spacing w:line="276" w:lineRule="auto"/>
              <w:rPr>
                <w:rFonts w:hAnsi="Arial" w:cs="Arial"/>
                <w:color w:val="000000"/>
                <w:sz w:val="24"/>
                <w:szCs w:val="24"/>
                <w:lang w:val="es-ES_tradnl" w:bidi="ar"/>
              </w:rPr>
            </w:pPr>
            <w:r w:rsidRPr="00164F94">
              <w:rPr>
                <w:rFonts w:hAnsi="Arial" w:cs="Arial"/>
                <w:color w:val="000000"/>
                <w:sz w:val="24"/>
                <w:szCs w:val="24"/>
                <w:lang w:val="es-ES_tradnl" w:bidi="ar"/>
              </w:rPr>
              <w:t>PGestor de Base de Datos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MySQL</w:t>
            </w:r>
          </w:p>
        </w:tc>
      </w:tr>
      <w:tr w:rsidR="004C54E7" w:rsidRPr="00164F94" w:rsidTr="000F7076">
        <w:trPr>
          <w:trHeight w:hRule="exact" w:val="78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Lenguaje de Programación</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PHP</w:t>
            </w:r>
          </w:p>
        </w:tc>
      </w:tr>
      <w:tr w:rsidR="004C54E7" w:rsidRPr="00164F94" w:rsidTr="000F7076">
        <w:trPr>
          <w:trHeight w:hRule="exact" w:val="103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Herramientas de Diseño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jc w:val="both"/>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Adobe Dreamweaver (Diseño de Interfaz), Adobe Fireworks (Creación-Modificación de imágenes para interfaz), Adobe Flash (Creación de Animaciones).</w:t>
            </w:r>
          </w:p>
        </w:tc>
      </w:tr>
      <w:tr w:rsidR="004C54E7" w:rsidRPr="00164F94" w:rsidTr="000F7076">
        <w:trPr>
          <w:trHeight w:hRule="exact" w:val="269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Herramientas Auxiliares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525D56">
            <w:pPr>
              <w:keepNext/>
              <w:jc w:val="both"/>
              <w:rPr>
                <w:rFonts w:ascii="Arial" w:hAnsi="Arial" w:cs="Arial"/>
              </w:rPr>
            </w:pPr>
            <w:r w:rsidRPr="00164F94">
              <w:rPr>
                <w:rFonts w:ascii="Arial" w:eastAsia="Times New Roman" w:hAnsi="Arial" w:cs="Arial"/>
                <w:color w:val="000000"/>
                <w:kern w:val="1"/>
                <w:sz w:val="24"/>
                <w:szCs w:val="24"/>
                <w:lang w:eastAsia="zh-CN" w:bidi="ar"/>
              </w:rPr>
              <w:t>MySQL Workbench (Diseño de Base de datos- Diagrama relacional), Power Designer Portable (Creación de Diagrama de Contexto), Rational Rose (Diagramas UML para la Metodología de desarrollo seleccionada), Herramientas ofimáticas (Microsoft office, incluidas en equipo proporcionado), Adobe Reader (Presentación de reportes del sistema), Helpinator (desarrollo de ayuda)</w:t>
            </w:r>
          </w:p>
        </w:tc>
      </w:tr>
    </w:tbl>
    <w:p w:rsidR="00A96055" w:rsidRDefault="00E65D90" w:rsidP="00525D56">
      <w:pPr>
        <w:pStyle w:val="Descripcin"/>
      </w:pPr>
      <w:bookmarkStart w:id="31" w:name="_Toc493714990"/>
      <w:r>
        <w:t>Tabla</w:t>
      </w:r>
      <w:fldSimple w:instr=" SEQ Ilustración \* ARABIC ">
        <w:r w:rsidR="009434AB">
          <w:rPr>
            <w:noProof/>
          </w:rPr>
          <w:t>8</w:t>
        </w:r>
      </w:fldSimple>
      <w:r w:rsidR="00525D56">
        <w:t xml:space="preserve"> Estrategia de Software – Propuesta 1</w:t>
      </w:r>
      <w:bookmarkEnd w:id="31"/>
    </w:p>
    <w:p w:rsidR="00525D56" w:rsidRPr="00525D56" w:rsidRDefault="00525D56" w:rsidP="00525D56"/>
    <w:tbl>
      <w:tblPr>
        <w:tblW w:w="0" w:type="auto"/>
        <w:tblInd w:w="5" w:type="dxa"/>
        <w:tblCellMar>
          <w:left w:w="0" w:type="dxa"/>
          <w:right w:w="0" w:type="dxa"/>
        </w:tblCellMar>
        <w:tblLook w:val="0000" w:firstRow="0" w:lastRow="0" w:firstColumn="0" w:lastColumn="0" w:noHBand="0" w:noVBand="0"/>
      </w:tblPr>
      <w:tblGrid>
        <w:gridCol w:w="2694"/>
        <w:gridCol w:w="5673"/>
      </w:tblGrid>
      <w:tr w:rsidR="004C54E7" w:rsidRPr="00164F94" w:rsidTr="000F7076">
        <w:trPr>
          <w:trHeight w:val="228"/>
        </w:trPr>
        <w:tc>
          <w:tcPr>
            <w:tcW w:w="0" w:type="auto"/>
            <w:gridSpan w:val="2"/>
            <w:tcBorders>
              <w:top w:val="single" w:sz="4" w:space="0" w:color="0070C0"/>
              <w:left w:val="single" w:sz="4" w:space="0" w:color="0070C0"/>
              <w:bottom w:val="single" w:sz="4" w:space="0" w:color="0070C0"/>
              <w:right w:val="single" w:sz="4" w:space="0" w:color="0070C0"/>
            </w:tcBorders>
            <w:shd w:val="clear" w:color="auto" w:fill="548DD4"/>
          </w:tcPr>
          <w:p w:rsidR="004C54E7" w:rsidRPr="00164F94" w:rsidRDefault="00525D56" w:rsidP="000F7076">
            <w:pPr>
              <w:widowControl w:val="0"/>
              <w:autoSpaceDE w:val="0"/>
              <w:autoSpaceDN w:val="0"/>
              <w:adjustRightInd w:val="0"/>
              <w:spacing w:after="0" w:line="240" w:lineRule="auto"/>
              <w:jc w:val="both"/>
              <w:rPr>
                <w:rFonts w:ascii="Arial" w:eastAsia="Times New Roman" w:hAnsi="Arial" w:cs="Arial"/>
                <w:color w:val="FFFFFF" w:themeColor="background1"/>
                <w:kern w:val="1"/>
                <w:sz w:val="24"/>
                <w:szCs w:val="24"/>
                <w:lang w:eastAsia="zh-CN" w:bidi="ar"/>
              </w:rPr>
            </w:pPr>
            <w:r w:rsidRPr="00164F94">
              <w:rPr>
                <w:rFonts w:ascii="Arial" w:eastAsia="Times New Roman" w:hAnsi="Arial" w:cs="Arial"/>
                <w:color w:val="FFFFFF" w:themeColor="background1"/>
                <w:kern w:val="1"/>
                <w:sz w:val="24"/>
                <w:szCs w:val="24"/>
                <w:lang w:eastAsia="zh-CN" w:bidi="ar"/>
              </w:rPr>
              <w:t>Propuesta #2</w:t>
            </w:r>
          </w:p>
        </w:tc>
      </w:tr>
      <w:tr w:rsidR="004C54E7" w:rsidRPr="00164F94" w:rsidTr="000F7076">
        <w:trPr>
          <w:trHeight w:hRule="exact" w:val="717"/>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Sistema Operativo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Windows 7</w:t>
            </w:r>
          </w:p>
        </w:tc>
      </w:tr>
      <w:tr w:rsidR="004C54E7" w:rsidRPr="00164F94" w:rsidTr="000F7076">
        <w:trPr>
          <w:trHeight w:hRule="exact" w:val="65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pStyle w:val="western"/>
              <w:spacing w:line="276" w:lineRule="auto"/>
              <w:rPr>
                <w:rFonts w:hAnsi="Arial" w:cs="Arial"/>
                <w:color w:val="000000"/>
                <w:sz w:val="24"/>
                <w:szCs w:val="24"/>
                <w:lang w:val="es-ES_tradnl" w:bidi="ar"/>
              </w:rPr>
            </w:pPr>
            <w:r w:rsidRPr="00164F94">
              <w:rPr>
                <w:rFonts w:hAnsi="Arial" w:cs="Arial"/>
                <w:color w:val="000000"/>
                <w:sz w:val="24"/>
                <w:szCs w:val="24"/>
                <w:lang w:val="es-ES_tradnl" w:bidi="ar"/>
              </w:rPr>
              <w:t>Gestor de Base de Datos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Microsoft SQLServer2005</w:t>
            </w:r>
          </w:p>
        </w:tc>
      </w:tr>
      <w:tr w:rsidR="004C54E7" w:rsidRPr="00164F94" w:rsidTr="000F7076">
        <w:trPr>
          <w:trHeight w:hRule="exact" w:val="78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Lenguaje de Programación</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Java</w:t>
            </w:r>
          </w:p>
        </w:tc>
      </w:tr>
      <w:tr w:rsidR="004C54E7" w:rsidRPr="00164F94" w:rsidTr="000F7076">
        <w:trPr>
          <w:trHeight w:hRule="exact" w:val="1036"/>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Herramientas de Diseño</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jc w:val="both"/>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Adobe Fireworks (Creación-Modificación de imágenes para interfaz), Adobe Flash (Creación de Animaciones).</w:t>
            </w:r>
          </w:p>
        </w:tc>
      </w:tr>
      <w:tr w:rsidR="004C54E7" w:rsidRPr="00164F94" w:rsidTr="000F7076">
        <w:trPr>
          <w:trHeight w:hRule="exact" w:val="2695"/>
        </w:trPr>
        <w:tc>
          <w:tcPr>
            <w:tcW w:w="2694"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0F7076">
            <w:pPr>
              <w:widowControl w:val="0"/>
              <w:autoSpaceDE w:val="0"/>
              <w:autoSpaceDN w:val="0"/>
              <w:adjustRightInd w:val="0"/>
              <w:spacing w:after="0" w:line="240" w:lineRule="auto"/>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Herramientas Auxiliares</w:t>
            </w:r>
          </w:p>
        </w:tc>
        <w:tc>
          <w:tcPr>
            <w:tcW w:w="5673" w:type="dxa"/>
            <w:tcBorders>
              <w:top w:val="single" w:sz="4" w:space="0" w:color="0070C0"/>
              <w:left w:val="single" w:sz="4" w:space="0" w:color="0070C0"/>
              <w:bottom w:val="single" w:sz="4" w:space="0" w:color="0070C0"/>
              <w:right w:val="single" w:sz="4" w:space="0" w:color="0070C0"/>
            </w:tcBorders>
            <w:vAlign w:val="center"/>
          </w:tcPr>
          <w:p w:rsidR="004C54E7" w:rsidRPr="00164F94" w:rsidRDefault="004C54E7" w:rsidP="00525D56">
            <w:pPr>
              <w:keepNext/>
              <w:jc w:val="both"/>
              <w:rPr>
                <w:rFonts w:ascii="Arial" w:hAnsi="Arial" w:cs="Arial"/>
              </w:rPr>
            </w:pPr>
            <w:r w:rsidRPr="00164F94">
              <w:rPr>
                <w:rFonts w:ascii="Arial" w:eastAsia="Times New Roman" w:hAnsi="Arial" w:cs="Arial"/>
                <w:color w:val="000000"/>
                <w:kern w:val="1"/>
                <w:sz w:val="24"/>
                <w:szCs w:val="24"/>
                <w:lang w:eastAsia="zh-CN" w:bidi="ar"/>
              </w:rPr>
              <w:t>MySQL Workbench (Diseño de Base de datos- Diagrama relacional), Power Designer Portable (Creación de Diagrama de Contexto), Rational Rose (Diagramas UML para la Metodología de desarrollo seleccionada), Herramientas ofimáticas (Microsoft office, incluidas en equipo proporcionado), Adobe Reader (Presentación de reportes del sistema), Helpinator (desarrollo de ayuda).</w:t>
            </w:r>
          </w:p>
        </w:tc>
      </w:tr>
    </w:tbl>
    <w:p w:rsidR="004C54E7" w:rsidRDefault="00E65D90" w:rsidP="00525D56">
      <w:pPr>
        <w:pStyle w:val="Descripcin"/>
        <w:rPr>
          <w:rFonts w:ascii="Arial" w:eastAsia="Times New Roman" w:hAnsi="Liberation Serif" w:cs="Arial"/>
          <w:color w:val="000000"/>
          <w:kern w:val="1"/>
          <w:sz w:val="24"/>
          <w:szCs w:val="24"/>
          <w:lang w:eastAsia="zh-CN" w:bidi="ar"/>
        </w:rPr>
      </w:pPr>
      <w:bookmarkStart w:id="32" w:name="_Toc493714991"/>
      <w:r>
        <w:t>Tabla</w:t>
      </w:r>
      <w:fldSimple w:instr=" SEQ Ilustración \* ARABIC ">
        <w:r w:rsidR="009434AB">
          <w:rPr>
            <w:noProof/>
          </w:rPr>
          <w:t>9</w:t>
        </w:r>
      </w:fldSimple>
      <w:r w:rsidR="00525D56">
        <w:t xml:space="preserve"> Estrategia de Software – Propuesta 2</w:t>
      </w:r>
      <w:bookmarkEnd w:id="32"/>
    </w:p>
    <w:p w:rsidR="004C54E7" w:rsidRDefault="004C54E7" w:rsidP="00A96055">
      <w:pPr>
        <w:spacing w:line="360" w:lineRule="auto"/>
        <w:jc w:val="both"/>
        <w:rPr>
          <w:rFonts w:ascii="Arial" w:eastAsia="Times New Roman" w:hAnsi="Liberation Serif" w:cs="Arial"/>
          <w:color w:val="000000"/>
          <w:kern w:val="1"/>
          <w:sz w:val="24"/>
          <w:szCs w:val="24"/>
          <w:lang w:eastAsia="zh-CN" w:bidi="ar"/>
        </w:rPr>
      </w:pPr>
    </w:p>
    <w:p w:rsidR="004C54E7" w:rsidRPr="004C54E7" w:rsidRDefault="004C54E7" w:rsidP="004C54E7">
      <w:pPr>
        <w:pStyle w:val="Ttulo1"/>
        <w:numPr>
          <w:ilvl w:val="1"/>
          <w:numId w:val="1"/>
        </w:numPr>
        <w:rPr>
          <w:rFonts w:ascii="Arial" w:eastAsiaTheme="minorEastAsia" w:hAnsi="Arial" w:cs="Arial"/>
          <w:color w:val="0070C0"/>
          <w:spacing w:val="15"/>
          <w:sz w:val="22"/>
          <w:szCs w:val="22"/>
        </w:rPr>
      </w:pPr>
      <w:bookmarkStart w:id="33" w:name="_Toc499167100"/>
      <w:r w:rsidRPr="004C54E7">
        <w:rPr>
          <w:rFonts w:ascii="Arial" w:eastAsiaTheme="minorEastAsia" w:hAnsi="Arial" w:cs="Arial"/>
          <w:color w:val="0070C0"/>
          <w:spacing w:val="15"/>
          <w:sz w:val="22"/>
          <w:szCs w:val="22"/>
        </w:rPr>
        <w:t>Fase 2: Reestructuración de documento</w:t>
      </w:r>
      <w:bookmarkEnd w:id="33"/>
    </w:p>
    <w:p w:rsidR="00A365F0" w:rsidRPr="00164F94" w:rsidRDefault="00A365F0" w:rsidP="00164F94">
      <w:pPr>
        <w:spacing w:after="0" w:line="360" w:lineRule="auto"/>
        <w:jc w:val="both"/>
        <w:rPr>
          <w:rFonts w:ascii="Arial" w:eastAsia="Times New Roman" w:hAnsi="Arial" w:cs="Arial"/>
          <w:color w:val="000000"/>
          <w:kern w:val="1"/>
          <w:sz w:val="24"/>
          <w:szCs w:val="24"/>
          <w:lang w:eastAsia="zh-CN" w:bidi="ar"/>
        </w:rPr>
      </w:pPr>
      <w:r w:rsidRPr="00164F94">
        <w:rPr>
          <w:rFonts w:ascii="Arial" w:eastAsia="Times New Roman" w:hAnsi="Arial" w:cs="Arial"/>
          <w:color w:val="000000"/>
          <w:kern w:val="1"/>
          <w:sz w:val="24"/>
          <w:szCs w:val="24"/>
          <w:lang w:eastAsia="zh-CN" w:bidi="ar"/>
        </w:rPr>
        <w:t>El nuevo diseño del software del Sistema Seguimiento a Graduados de la Universidad Nacional de Ingeniería consta con nuevos requerimientos funcionales e interesados institucionales, así como el uso de herramientas de software libre.</w:t>
      </w:r>
    </w:p>
    <w:p w:rsidR="00A365F0" w:rsidRDefault="00A365F0" w:rsidP="00A365F0">
      <w:pPr>
        <w:pStyle w:val="Ttulo1"/>
        <w:numPr>
          <w:ilvl w:val="2"/>
          <w:numId w:val="1"/>
        </w:numPr>
        <w:rPr>
          <w:rFonts w:eastAsia="Times New Roman"/>
          <w:lang w:eastAsia="zh-CN" w:bidi="hi-IN"/>
        </w:rPr>
      </w:pPr>
      <w:bookmarkStart w:id="34" w:name="_Toc499167101"/>
      <w:r w:rsidRPr="00A365F0">
        <w:rPr>
          <w:rFonts w:ascii="Arial" w:eastAsiaTheme="minorEastAsia" w:hAnsi="Arial" w:cs="Arial"/>
          <w:color w:val="0070C0"/>
          <w:spacing w:val="15"/>
          <w:sz w:val="22"/>
          <w:szCs w:val="22"/>
        </w:rPr>
        <w:t>Especificación de Requerimientos</w:t>
      </w:r>
      <w:bookmarkEnd w:id="34"/>
    </w:p>
    <w:p w:rsidR="00A365F0" w:rsidRDefault="00A365F0" w:rsidP="00A365F0">
      <w:pPr>
        <w:pStyle w:val="Subttulo"/>
        <w:rPr>
          <w:rFonts w:ascii="Arial" w:eastAsiaTheme="minorHAnsi" w:hAnsi="Arial" w:cs="Arial"/>
          <w:b/>
          <w:i/>
          <w:color w:val="0070C0"/>
          <w:spacing w:val="0"/>
          <w:sz w:val="24"/>
          <w:szCs w:val="24"/>
          <w:lang w:eastAsia="zh-CN" w:bidi="hi-IN"/>
        </w:rPr>
      </w:pPr>
    </w:p>
    <w:p w:rsidR="00A365F0" w:rsidRPr="00A365F0" w:rsidRDefault="00A365F0" w:rsidP="00164F94">
      <w:pPr>
        <w:pStyle w:val="Subttulo"/>
        <w:spacing w:after="0" w:line="360" w:lineRule="auto"/>
        <w:jc w:val="both"/>
        <w:rPr>
          <w:rFonts w:ascii="Arial" w:eastAsiaTheme="minorHAnsi" w:hAnsi="Arial" w:cs="Arial"/>
          <w:b/>
          <w:i/>
          <w:color w:val="0070C0"/>
          <w:spacing w:val="0"/>
          <w:sz w:val="24"/>
          <w:szCs w:val="24"/>
          <w:lang w:eastAsia="zh-CN" w:bidi="hi-IN"/>
        </w:rPr>
      </w:pPr>
      <w:r w:rsidRPr="00A365F0">
        <w:rPr>
          <w:rFonts w:ascii="Arial" w:eastAsiaTheme="minorHAnsi" w:hAnsi="Arial" w:cs="Arial"/>
          <w:b/>
          <w:i/>
          <w:color w:val="0070C0"/>
          <w:spacing w:val="0"/>
          <w:sz w:val="24"/>
          <w:szCs w:val="24"/>
          <w:lang w:eastAsia="zh-CN" w:bidi="hi-IN"/>
        </w:rPr>
        <w:t>Interesados Instituciones</w:t>
      </w:r>
    </w:p>
    <w:tbl>
      <w:tblPr>
        <w:tblW w:w="5000" w:type="pct"/>
        <w:tblCellMar>
          <w:left w:w="0" w:type="dxa"/>
          <w:right w:w="0" w:type="dxa"/>
        </w:tblCellMar>
        <w:tblLook w:val="0000" w:firstRow="0" w:lastRow="0" w:firstColumn="0" w:lastColumn="0" w:noHBand="0" w:noVBand="0"/>
      </w:tblPr>
      <w:tblGrid>
        <w:gridCol w:w="416"/>
        <w:gridCol w:w="2071"/>
        <w:gridCol w:w="3074"/>
        <w:gridCol w:w="2414"/>
        <w:gridCol w:w="853"/>
      </w:tblGrid>
      <w:tr w:rsidR="005F46E7" w:rsidRPr="00164F94" w:rsidTr="00164F94">
        <w:tc>
          <w:tcPr>
            <w:tcW w:w="236"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cs/>
                <w:lang w:eastAsia="zh-CN" w:bidi="hi-IN"/>
              </w:rPr>
              <w:t>Id</w:t>
            </w:r>
          </w:p>
        </w:tc>
        <w:tc>
          <w:tcPr>
            <w:tcW w:w="1173"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lang w:eastAsia="zh-CN" w:bidi="hi-IN"/>
              </w:rPr>
              <w:t>Interesado Institucional</w:t>
            </w:r>
            <w:r w:rsidRPr="00164F94">
              <w:rPr>
                <w:rFonts w:ascii="Arial" w:eastAsia="Times New Roman" w:hAnsi="Arial" w:cs="Arial"/>
                <w:kern w:val="1"/>
                <w:sz w:val="24"/>
                <w:szCs w:val="24"/>
                <w:vertAlign w:val="superscript"/>
              </w:rPr>
              <w:footnoteReference w:id="8"/>
            </w:r>
          </w:p>
        </w:tc>
        <w:tc>
          <w:tcPr>
            <w:tcW w:w="1741"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lang w:eastAsia="zh-CN" w:bidi="hi-IN"/>
              </w:rPr>
              <w:t>Breve Descripción</w:t>
            </w:r>
          </w:p>
        </w:tc>
        <w:tc>
          <w:tcPr>
            <w:tcW w:w="1367"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lang w:eastAsia="zh-CN" w:bidi="hi-IN"/>
              </w:rPr>
              <w:t>Categorización</w:t>
            </w:r>
            <w:r w:rsidRPr="00164F94">
              <w:rPr>
                <w:rFonts w:ascii="Arial" w:eastAsia="Times New Roman" w:hAnsi="Arial" w:cs="Arial"/>
                <w:kern w:val="1"/>
                <w:sz w:val="24"/>
                <w:szCs w:val="24"/>
                <w:vertAlign w:val="superscript"/>
              </w:rPr>
              <w:footnoteReference w:id="9"/>
            </w:r>
          </w:p>
        </w:tc>
        <w:tc>
          <w:tcPr>
            <w:tcW w:w="484" w:type="pct"/>
            <w:tcBorders>
              <w:top w:val="single" w:sz="4" w:space="0" w:color="0070C0"/>
              <w:left w:val="single" w:sz="4" w:space="0" w:color="0070C0"/>
              <w:bottom w:val="single" w:sz="4" w:space="0" w:color="0070C0"/>
              <w:right w:val="single" w:sz="4" w:space="0" w:color="0070C0"/>
            </w:tcBorders>
            <w:shd w:val="clear" w:color="auto" w:fill="548DD4"/>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color w:val="FFFFFF"/>
                <w:kern w:val="1"/>
                <w:sz w:val="24"/>
                <w:szCs w:val="24"/>
                <w:lang w:eastAsia="zh-CN" w:bidi="hi-IN"/>
              </w:rPr>
              <w:t>Peso</w:t>
            </w:r>
            <w:r w:rsidRPr="00164F94">
              <w:rPr>
                <w:rFonts w:ascii="Arial" w:eastAsia="Times New Roman" w:hAnsi="Arial" w:cs="Arial"/>
                <w:kern w:val="1"/>
                <w:sz w:val="24"/>
                <w:szCs w:val="24"/>
                <w:vertAlign w:val="superscript"/>
              </w:rPr>
              <w:footnoteReference w:id="10"/>
            </w:r>
          </w:p>
        </w:tc>
      </w:tr>
      <w:tr w:rsidR="005F46E7" w:rsidRPr="00164F94" w:rsidTr="00164F94">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1</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Ing. Thalía Flores</w:t>
            </w: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Coordinador de PSG</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Docente UNI</w:t>
            </w:r>
          </w:p>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9</w:t>
            </w:r>
          </w:p>
        </w:tc>
      </w:tr>
      <w:tr w:rsidR="005F46E7" w:rsidRPr="00164F94" w:rsidTr="00164F94">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lastRenderedPageBreak/>
              <w:t>2</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pStyle w:val="western"/>
              <w:spacing w:line="276" w:lineRule="auto"/>
              <w:jc w:val="center"/>
              <w:rPr>
                <w:rFonts w:hAnsi="Arial" w:cs="Arial"/>
                <w:sz w:val="24"/>
                <w:szCs w:val="24"/>
                <w:lang w:bidi="ar"/>
              </w:rPr>
            </w:pPr>
            <w:r w:rsidRPr="00164F94">
              <w:rPr>
                <w:rFonts w:hAnsi="Arial" w:cs="Arial"/>
                <w:color w:val="000000"/>
                <w:sz w:val="24"/>
                <w:szCs w:val="24"/>
                <w:lang w:val="es-ES_tradnl" w:bidi="ar"/>
              </w:rPr>
              <w:t>Ing. Ronald Torres</w:t>
            </w:r>
          </w:p>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UNI</w:t>
            </w: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6</w:t>
            </w:r>
          </w:p>
        </w:tc>
      </w:tr>
      <w:tr w:rsidR="005F46E7" w:rsidRPr="00164F94" w:rsidTr="00164F94">
        <w:trPr>
          <w:trHeight w:hRule="exact" w:val="938"/>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3</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Ing. Pastora Cruz</w:t>
            </w: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Vice Decano FEC</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3A552F"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UNI</w:t>
            </w: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keepNext/>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6</w:t>
            </w:r>
          </w:p>
        </w:tc>
      </w:tr>
      <w:tr w:rsidR="005F46E7" w:rsidRPr="00164F94" w:rsidTr="00164F94">
        <w:trPr>
          <w:trHeight w:hRule="exact" w:val="567"/>
        </w:trPr>
        <w:tc>
          <w:tcPr>
            <w:tcW w:w="236"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4</w:t>
            </w:r>
          </w:p>
        </w:tc>
        <w:tc>
          <w:tcPr>
            <w:tcW w:w="1173"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3A552F"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Ing.David Manzanares</w:t>
            </w:r>
          </w:p>
        </w:tc>
        <w:tc>
          <w:tcPr>
            <w:tcW w:w="1741"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3A552F"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Administrador del Sistema(PSG)</w:t>
            </w:r>
          </w:p>
        </w:tc>
        <w:tc>
          <w:tcPr>
            <w:tcW w:w="1367"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3A552F" w:rsidP="00164F94">
            <w:pPr>
              <w:widowControl w:val="0"/>
              <w:autoSpaceDE w:val="0"/>
              <w:autoSpaceDN w:val="0"/>
              <w:adjustRightInd w:val="0"/>
              <w:spacing w:after="0" w:line="240" w:lineRule="auto"/>
              <w:jc w:val="center"/>
              <w:rPr>
                <w:rFonts w:ascii="Arial" w:eastAsia="Times New Roman" w:hAnsi="Arial" w:cs="Arial"/>
                <w:kern w:val="1"/>
                <w:sz w:val="24"/>
                <w:szCs w:val="24"/>
                <w:lang w:eastAsia="zh-CN" w:bidi="hi-IN"/>
              </w:rPr>
            </w:pPr>
            <w:r w:rsidRPr="00164F94">
              <w:rPr>
                <w:rFonts w:ascii="Arial" w:eastAsia="Times New Roman" w:hAnsi="Arial" w:cs="Arial"/>
                <w:kern w:val="1"/>
                <w:sz w:val="24"/>
                <w:szCs w:val="24"/>
                <w:lang w:eastAsia="zh-CN" w:bidi="hi-IN"/>
              </w:rPr>
              <w:t>Equipo PSG</w:t>
            </w:r>
          </w:p>
        </w:tc>
        <w:tc>
          <w:tcPr>
            <w:tcW w:w="484" w:type="pct"/>
            <w:tcBorders>
              <w:top w:val="single" w:sz="4" w:space="0" w:color="0070C0"/>
              <w:left w:val="single" w:sz="4" w:space="0" w:color="0070C0"/>
              <w:bottom w:val="single" w:sz="4" w:space="0" w:color="0070C0"/>
              <w:right w:val="single" w:sz="4" w:space="0" w:color="0070C0"/>
            </w:tcBorders>
            <w:vAlign w:val="center"/>
          </w:tcPr>
          <w:p w:rsidR="005F46E7" w:rsidRPr="00164F94" w:rsidRDefault="005F46E7" w:rsidP="00164F94">
            <w:pPr>
              <w:keepNext/>
              <w:widowControl w:val="0"/>
              <w:autoSpaceDE w:val="0"/>
              <w:autoSpaceDN w:val="0"/>
              <w:adjustRightInd w:val="0"/>
              <w:spacing w:after="0" w:line="240" w:lineRule="auto"/>
              <w:jc w:val="center"/>
              <w:rPr>
                <w:rFonts w:ascii="Arial" w:eastAsia="Times New Roman" w:hAnsi="Arial" w:cs="Arial"/>
                <w:kern w:val="1"/>
                <w:sz w:val="24"/>
                <w:szCs w:val="24"/>
              </w:rPr>
            </w:pPr>
            <w:r w:rsidRPr="00164F94">
              <w:rPr>
                <w:rFonts w:ascii="Arial" w:eastAsia="Times New Roman" w:hAnsi="Arial" w:cs="Arial"/>
                <w:kern w:val="1"/>
                <w:sz w:val="24"/>
                <w:szCs w:val="24"/>
                <w:lang w:eastAsia="zh-CN" w:bidi="hi-IN"/>
              </w:rPr>
              <w:t>3</w:t>
            </w:r>
          </w:p>
        </w:tc>
      </w:tr>
    </w:tbl>
    <w:p w:rsidR="004C54E7" w:rsidRDefault="00E65D90" w:rsidP="00D131A6">
      <w:pPr>
        <w:pStyle w:val="Descripcin"/>
        <w:rPr>
          <w:rFonts w:ascii="Arial" w:eastAsia="Times New Roman" w:hAnsi="Liberation Serif" w:cs="Arial"/>
          <w:color w:val="000000"/>
          <w:kern w:val="1"/>
          <w:sz w:val="24"/>
          <w:szCs w:val="24"/>
          <w:lang w:eastAsia="zh-CN" w:bidi="ar"/>
        </w:rPr>
      </w:pPr>
      <w:bookmarkStart w:id="35" w:name="_Toc493714992"/>
      <w:r>
        <w:t>Tabla</w:t>
      </w:r>
      <w:fldSimple w:instr=" SEQ Ilustración \* ARABIC ">
        <w:r w:rsidR="009434AB">
          <w:rPr>
            <w:noProof/>
          </w:rPr>
          <w:t>10</w:t>
        </w:r>
      </w:fldSimple>
      <w:r w:rsidR="00D131A6">
        <w:t xml:space="preserve"> Interesados Institucionales 2017</w:t>
      </w:r>
      <w:bookmarkEnd w:id="35"/>
    </w:p>
    <w:p w:rsidR="005F46E7" w:rsidRDefault="005F46E7" w:rsidP="00164F94">
      <w:pPr>
        <w:pStyle w:val="Subttulo"/>
        <w:spacing w:after="0" w:line="360" w:lineRule="auto"/>
        <w:jc w:val="both"/>
        <w:rPr>
          <w:rFonts w:ascii="Arial" w:eastAsiaTheme="minorHAnsi" w:hAnsi="Arial" w:cs="Arial"/>
          <w:b/>
          <w:i/>
          <w:color w:val="0070C0"/>
          <w:spacing w:val="0"/>
          <w:sz w:val="24"/>
          <w:szCs w:val="24"/>
          <w:lang w:eastAsia="zh-CN" w:bidi="hi-IN"/>
        </w:rPr>
      </w:pPr>
      <w:r w:rsidRPr="005F46E7">
        <w:rPr>
          <w:rFonts w:ascii="Arial" w:eastAsiaTheme="minorHAnsi" w:hAnsi="Arial" w:cs="Arial"/>
          <w:b/>
          <w:i/>
          <w:color w:val="0070C0"/>
          <w:spacing w:val="0"/>
          <w:sz w:val="24"/>
          <w:szCs w:val="24"/>
          <w:lang w:eastAsia="zh-CN" w:bidi="hi-IN"/>
        </w:rPr>
        <w:t>Requerimientos Funcionales</w:t>
      </w:r>
    </w:p>
    <w:tbl>
      <w:tblPr>
        <w:tblW w:w="5000" w:type="pct"/>
        <w:tblCellMar>
          <w:left w:w="0" w:type="dxa"/>
          <w:right w:w="0" w:type="dxa"/>
        </w:tblCellMar>
        <w:tblLook w:val="0000" w:firstRow="0" w:lastRow="0" w:firstColumn="0" w:lastColumn="0" w:noHBand="0" w:noVBand="0"/>
      </w:tblPr>
      <w:tblGrid>
        <w:gridCol w:w="630"/>
        <w:gridCol w:w="175"/>
        <w:gridCol w:w="2090"/>
        <w:gridCol w:w="4704"/>
        <w:gridCol w:w="1229"/>
      </w:tblGrid>
      <w:tr w:rsidR="005F46E7" w:rsidRPr="00DC09FF" w:rsidTr="00164F94">
        <w:tc>
          <w:tcPr>
            <w:tcW w:w="456" w:type="pct"/>
            <w:gridSpan w:val="2"/>
            <w:tcBorders>
              <w:top w:val="single" w:sz="4" w:space="0" w:color="4472C4"/>
              <w:left w:val="single" w:sz="4" w:space="0" w:color="4472C4"/>
              <w:bottom w:val="nil"/>
              <w:right w:val="single" w:sz="4" w:space="0" w:color="4472C4"/>
            </w:tcBorders>
            <w:shd w:val="clear" w:color="auto" w:fill="4472C4"/>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Calibri"/>
                <w:kern w:val="1"/>
              </w:rPr>
            </w:pPr>
            <w:r w:rsidRPr="00DC09FF">
              <w:rPr>
                <w:rFonts w:ascii="Arial" w:eastAsia="Times New Roman" w:hAnsi="Calibri" w:cs="Arial"/>
                <w:b/>
                <w:bCs/>
                <w:color w:val="FFFFFF"/>
                <w:kern w:val="1"/>
                <w:sz w:val="24"/>
                <w:szCs w:val="24"/>
                <w:cs/>
                <w:lang w:eastAsia="zh-CN" w:bidi="hi-IN"/>
              </w:rPr>
              <w:t>ID</w:t>
            </w:r>
          </w:p>
        </w:tc>
        <w:tc>
          <w:tcPr>
            <w:tcW w:w="1184" w:type="pct"/>
            <w:tcBorders>
              <w:top w:val="single" w:sz="4" w:space="0" w:color="4472C4"/>
              <w:left w:val="single" w:sz="4" w:space="0" w:color="4472C4"/>
              <w:bottom w:val="single" w:sz="4" w:space="0" w:color="4472C4"/>
              <w:right w:val="single" w:sz="4" w:space="0" w:color="4472C4"/>
            </w:tcBorders>
            <w:shd w:val="clear" w:color="auto" w:fill="4472C4"/>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Requerimiento</w:t>
            </w:r>
          </w:p>
        </w:tc>
        <w:tc>
          <w:tcPr>
            <w:tcW w:w="2664" w:type="pct"/>
            <w:tcBorders>
              <w:top w:val="single" w:sz="4" w:space="0" w:color="4472C4"/>
              <w:left w:val="single" w:sz="4" w:space="0" w:color="4472C4"/>
              <w:bottom w:val="single" w:sz="4" w:space="0" w:color="4472C4"/>
              <w:right w:val="single" w:sz="4" w:space="0" w:color="4472C4"/>
            </w:tcBorders>
            <w:shd w:val="clear" w:color="auto" w:fill="4472C4"/>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Descripci</w:t>
            </w:r>
            <w:r w:rsidRPr="00DC09FF">
              <w:rPr>
                <w:rFonts w:ascii="Arial" w:eastAsia="Times New Roman" w:hAnsi="Calibri" w:cs="DejaVu Sans"/>
                <w:b/>
                <w:color w:val="FFFFFF"/>
                <w:kern w:val="1"/>
                <w:sz w:val="24"/>
                <w:szCs w:val="24"/>
                <w:lang w:eastAsia="zh-CN" w:bidi="hi-IN"/>
              </w:rPr>
              <w:t>ó</w:t>
            </w:r>
            <w:r w:rsidRPr="00DC09FF">
              <w:rPr>
                <w:rFonts w:ascii="Arial" w:eastAsia="Times New Roman" w:hAnsi="Calibri" w:cs="DejaVu Sans"/>
                <w:b/>
                <w:color w:val="FFFFFF"/>
                <w:kern w:val="1"/>
                <w:sz w:val="24"/>
                <w:szCs w:val="24"/>
                <w:lang w:eastAsia="zh-CN" w:bidi="hi-IN"/>
              </w:rPr>
              <w:t>n</w:t>
            </w:r>
          </w:p>
        </w:tc>
        <w:tc>
          <w:tcPr>
            <w:tcW w:w="696" w:type="pct"/>
            <w:tcBorders>
              <w:top w:val="single" w:sz="4" w:space="0" w:color="4472C4"/>
              <w:left w:val="single" w:sz="4" w:space="0" w:color="4472C4"/>
              <w:bottom w:val="single" w:sz="4" w:space="0" w:color="4472C4"/>
              <w:right w:val="single" w:sz="4" w:space="0" w:color="4472C4"/>
            </w:tcBorders>
            <w:shd w:val="clear" w:color="auto" w:fill="4472C4"/>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sidRPr="00DC09FF">
              <w:rPr>
                <w:rFonts w:ascii="Arial" w:eastAsia="Times New Roman" w:hAnsi="Calibri" w:cs="DejaVu Sans"/>
                <w:b/>
                <w:color w:val="FFFFFF"/>
                <w:kern w:val="1"/>
                <w:sz w:val="24"/>
                <w:szCs w:val="24"/>
                <w:lang w:eastAsia="zh-CN" w:bidi="hi-IN"/>
              </w:rPr>
              <w:t>Prioridad</w:t>
            </w:r>
          </w:p>
        </w:tc>
      </w:tr>
      <w:tr w:rsidR="005F46E7" w:rsidRPr="00DC09FF" w:rsidTr="00164F94">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5F46E7" w:rsidRPr="00B1165A" w:rsidRDefault="005F46E7" w:rsidP="00164F94">
            <w:pPr>
              <w:autoSpaceDE w:val="0"/>
              <w:autoSpaceDN w:val="0"/>
              <w:adjustRightInd w:val="0"/>
              <w:spacing w:after="0" w:line="240" w:lineRule="auto"/>
              <w:jc w:val="center"/>
              <w:rPr>
                <w:rFonts w:ascii="Arial" w:eastAsia="Times New Roman" w:hAnsi="Calibri" w:cs="DejaVu Sans"/>
                <w:b/>
                <w:color w:val="000000"/>
                <w:kern w:val="1"/>
                <w:sz w:val="24"/>
                <w:szCs w:val="24"/>
              </w:rPr>
            </w:pPr>
            <w:r w:rsidRPr="00B1165A">
              <w:rPr>
                <w:rFonts w:ascii="Arial" w:eastAsia="Times New Roman" w:hAnsi="Calibri" w:cs="DejaVu Sans"/>
                <w:b/>
                <w:color w:val="000000"/>
                <w:kern w:val="1"/>
                <w:sz w:val="24"/>
                <w:szCs w:val="24"/>
              </w:rPr>
              <w:t>Paquete: Registro/ ambiente administrador</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Solicitud de registro de usuario</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registro de usuario (empresa/candidato) ser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realizado </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nicamente a los usuarios que enviaron su solicitud, esto permitir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que el usuario cree una cuenta </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nicamente con el permiso del PSG.</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RF2</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datos de Estudiante</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estudiante registrar sus datos personales, nombre, apellidos, n</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mero de cedula, numero de carnet, direcci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domiciliar, n</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mero de tel</w:t>
            </w:r>
            <w:r>
              <w:rPr>
                <w:rFonts w:ascii="Arial" w:eastAsia="Times New Roman" w:hAnsi="Liberation Serif" w:cs="Arial"/>
                <w:color w:val="000000"/>
                <w:kern w:val="1"/>
                <w:sz w:val="24"/>
                <w:szCs w:val="24"/>
                <w:lang w:eastAsia="zh-CN" w:bidi="ar"/>
              </w:rPr>
              <w:t>é</w:t>
            </w:r>
            <w:r w:rsidR="00164F94">
              <w:rPr>
                <w:rFonts w:ascii="Arial" w:eastAsia="Times New Roman" w:hAnsi="Liberation Serif" w:cs="Arial"/>
                <w:color w:val="000000"/>
                <w:kern w:val="1"/>
                <w:sz w:val="24"/>
                <w:szCs w:val="24"/>
                <w:lang w:eastAsia="zh-CN" w:bidi="ar"/>
              </w:rPr>
              <w:t>fono, correo</w:t>
            </w:r>
            <w:r>
              <w:rPr>
                <w:rFonts w:ascii="Arial" w:eastAsia="Times New Roman" w:hAnsi="Liberation Serif" w:cs="Arial"/>
                <w:color w:val="000000"/>
                <w:kern w:val="1"/>
                <w:sz w:val="24"/>
                <w:szCs w:val="24"/>
                <w:lang w:eastAsia="zh-CN" w:bidi="ar"/>
              </w:rPr>
              <w:t xml:space="preserve"> electr</w:t>
            </w:r>
            <w:r w:rsidR="00164F94">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nico y tipo de estudiante (activo/inactivo).</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RF3</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datos de empresa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Permite crear una cuanta de usuario para la empresas, donde se detallan los datos de la empresa tales como: nombre de la empresa, numero RUC, nombre de contacto, numero de cedula, e-mail institucional, cargo en la empresa, número telefónico.</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kern w:val="1"/>
                <w:sz w:val="24"/>
                <w:szCs w:val="24"/>
              </w:rPr>
              <w:t>RF4</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Facultad</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Se registrara el Nombre de la Facultad y la cantidad de carreras, así como el nombre del encargado de cada facultad.</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Arial" w:eastAsia="Times New Roman" w:hAnsi="Calibri" w:cs="DejaVu Sans"/>
                <w:b/>
                <w:kern w:val="1"/>
                <w:sz w:val="24"/>
                <w:szCs w:val="24"/>
              </w:rPr>
            </w:pPr>
            <w:r>
              <w:rPr>
                <w:rFonts w:ascii="Arial" w:eastAsia="Times New Roman" w:hAnsi="Calibri" w:cs="DejaVu Sans"/>
                <w:b/>
                <w:kern w:val="1"/>
                <w:sz w:val="24"/>
                <w:szCs w:val="24"/>
              </w:rPr>
              <w:t>RF5</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Registrar Carreras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Permite realizar el registro de cada carrera por facultad, nombre de carrera, cantidad de asignaturas y años.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164F94">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5F46E7" w:rsidRPr="00507CAC" w:rsidRDefault="005F46E7" w:rsidP="00164F94">
            <w:pPr>
              <w:autoSpaceDE w:val="0"/>
              <w:autoSpaceDN w:val="0"/>
              <w:adjustRightInd w:val="0"/>
              <w:spacing w:after="0" w:line="240" w:lineRule="auto"/>
              <w:jc w:val="center"/>
              <w:rPr>
                <w:rFonts w:ascii="Arial Narrow" w:eastAsia="Times New Roman" w:hAnsi="Arial Narrow" w:cs="DejaVu Sans"/>
                <w:b/>
                <w:kern w:val="1"/>
                <w:szCs w:val="24"/>
              </w:rPr>
            </w:pPr>
            <w:r w:rsidRPr="00B1165A">
              <w:rPr>
                <w:rFonts w:ascii="Arial" w:eastAsia="Times New Roman" w:hAnsi="Calibri" w:cs="DejaVu Sans"/>
                <w:b/>
                <w:color w:val="000000"/>
                <w:kern w:val="1"/>
                <w:sz w:val="24"/>
                <w:szCs w:val="24"/>
              </w:rPr>
              <w:t>Paquete: Registro/ Ambiente candidato</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RF6</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6F2E07" w:rsidRDefault="005F46E7" w:rsidP="00164F94">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6F2E07">
              <w:rPr>
                <w:rFonts w:ascii="Arial" w:eastAsia="Times New Roman" w:hAnsi="Arial" w:cs="Arial"/>
                <w:color w:val="000000"/>
                <w:kern w:val="1"/>
                <w:sz w:val="24"/>
                <w:szCs w:val="24"/>
                <w:lang w:eastAsia="zh-CN" w:bidi="ar"/>
              </w:rPr>
              <w:t>Registro de currículo genérico</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candidato(estudiante) realizar el registro de datos curriculares en donde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registrar carrera, Facultad, habilidades, herramientas, etc.</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kern w:val="1"/>
                <w:sz w:val="24"/>
                <w:szCs w:val="24"/>
              </w:rPr>
              <w:t>RF7</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Registro de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registrar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ISBN.</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kern w:val="1"/>
                <w:sz w:val="24"/>
                <w:szCs w:val="24"/>
              </w:rPr>
              <w:t>RF8</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Foto de Usuario</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subir una foto, la cual ser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utilizada en curr</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culo gen</w:t>
            </w:r>
            <w:r>
              <w:rPr>
                <w:rFonts w:ascii="Arial" w:eastAsia="Times New Roman" w:hAnsi="Liberation Serif" w:cs="Arial"/>
                <w:color w:val="000000"/>
                <w:kern w:val="1"/>
                <w:sz w:val="24"/>
                <w:szCs w:val="24"/>
                <w:lang w:eastAsia="zh-CN" w:bidi="ar"/>
              </w:rPr>
              <w:t>é</w:t>
            </w:r>
            <w:r>
              <w:rPr>
                <w:rFonts w:ascii="Arial" w:eastAsia="Times New Roman" w:hAnsi="Liberation Serif" w:cs="Arial"/>
                <w:color w:val="000000"/>
                <w:kern w:val="1"/>
                <w:sz w:val="24"/>
                <w:szCs w:val="24"/>
                <w:lang w:eastAsia="zh-CN" w:bidi="ar"/>
              </w:rPr>
              <w:t>rico.</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5F46E7" w:rsidRPr="00DC09FF" w:rsidTr="00164F94">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sidRPr="00B1165A">
              <w:rPr>
                <w:rFonts w:ascii="Arial" w:eastAsia="Times New Roman" w:hAnsi="Calibri" w:cs="DejaVu Sans"/>
                <w:b/>
                <w:color w:val="000000"/>
                <w:kern w:val="1"/>
                <w:sz w:val="24"/>
                <w:szCs w:val="24"/>
              </w:rPr>
              <w:lastRenderedPageBreak/>
              <w:t>Paquete: B</w:t>
            </w:r>
            <w:r w:rsidRPr="00B1165A">
              <w:rPr>
                <w:rFonts w:ascii="Arial" w:eastAsia="Times New Roman" w:hAnsi="Calibri" w:cs="DejaVu Sans"/>
                <w:b/>
                <w:color w:val="000000"/>
                <w:kern w:val="1"/>
                <w:sz w:val="24"/>
                <w:szCs w:val="24"/>
              </w:rPr>
              <w:t>ú</w:t>
            </w:r>
            <w:r w:rsidRPr="00B1165A">
              <w:rPr>
                <w:rFonts w:ascii="Arial" w:eastAsia="Times New Roman" w:hAnsi="Calibri" w:cs="DejaVu Sans"/>
                <w:b/>
                <w:color w:val="000000"/>
                <w:kern w:val="1"/>
                <w:sz w:val="24"/>
                <w:szCs w:val="24"/>
              </w:rPr>
              <w:t>squeda, visualizaci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y asignaci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 Ambiente administrador</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RF9</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Asignar ofertas a candidatos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administrador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realizar asignaci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de ofertas laborales a candidatos espec</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ficos.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RF10</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Asignar candidatos a empresas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administrador selecciona a candidatos que aplicaron a dicha oferta laboral y env</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a la empresa el listado de candidatos seleccionados.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RF11</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reportes de empresas registradas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administrador ver la cantidad de empresas que est</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n registradas, su nombre y RUC en una lista.</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RF12</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reportes de empresas que generan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administrador ver empresas que han realizado ofertas, en orden descendentes por mayor oferta ofrecidas.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RF13</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reporte de empresa aplicadas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ver al usuario administrador una lista de nombres de empresas a las cuales han aplicado la mayor cantidad de candidatos.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opcional</w:t>
            </w:r>
          </w:p>
        </w:tc>
      </w:tr>
      <w:tr w:rsidR="005F46E7" w:rsidRPr="00DC09FF" w:rsidTr="00164F94">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5F46E7" w:rsidRPr="00DC5E2A" w:rsidRDefault="005F46E7" w:rsidP="00164F94">
            <w:pPr>
              <w:keepNext/>
              <w:autoSpaceDE w:val="0"/>
              <w:autoSpaceDN w:val="0"/>
              <w:adjustRightInd w:val="0"/>
              <w:spacing w:after="0" w:line="240" w:lineRule="auto"/>
              <w:jc w:val="center"/>
              <w:rPr>
                <w:rFonts w:ascii="Arial Narrow" w:eastAsia="Times New Roman" w:hAnsi="Arial Narrow" w:cs="DejaVu Sans"/>
                <w:b/>
                <w:kern w:val="1"/>
                <w:sz w:val="24"/>
                <w:szCs w:val="24"/>
              </w:rPr>
            </w:pPr>
            <w:r w:rsidRPr="00B1165A">
              <w:rPr>
                <w:rFonts w:ascii="Arial" w:eastAsia="Times New Roman" w:hAnsi="Calibri" w:cs="DejaVu Sans"/>
                <w:b/>
                <w:color w:val="000000"/>
                <w:kern w:val="1"/>
                <w:sz w:val="24"/>
                <w:szCs w:val="24"/>
              </w:rPr>
              <w:t>Paquete: Registro y actualizaci</w:t>
            </w:r>
            <w:r w:rsidRPr="00B1165A">
              <w:rPr>
                <w:rFonts w:ascii="Arial" w:eastAsia="Times New Roman" w:hAnsi="Calibri" w:cs="DejaVu Sans"/>
                <w:b/>
                <w:color w:val="000000"/>
                <w:kern w:val="1"/>
                <w:sz w:val="24"/>
                <w:szCs w:val="24"/>
              </w:rPr>
              <w:t>ó</w:t>
            </w:r>
            <w:r w:rsidRPr="00B1165A">
              <w:rPr>
                <w:rFonts w:ascii="Arial" w:eastAsia="Times New Roman" w:hAnsi="Calibri" w:cs="DejaVu Sans"/>
                <w:b/>
                <w:color w:val="000000"/>
                <w:kern w:val="1"/>
                <w:sz w:val="24"/>
                <w:szCs w:val="24"/>
              </w:rPr>
              <w:t>n de datos / ambiente empresa</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RF14</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Registros de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w:t>
            </w:r>
            <w:r w:rsidR="00164F94">
              <w:rPr>
                <w:rFonts w:ascii="Arial" w:eastAsia="Times New Roman" w:hAnsi="Liberation Serif" w:cs="Arial"/>
                <w:color w:val="000000"/>
                <w:kern w:val="1"/>
                <w:sz w:val="24"/>
                <w:szCs w:val="24"/>
                <w:lang w:eastAsia="zh-CN" w:bidi="ar"/>
              </w:rPr>
              <w:t xml:space="preserve"> a la empresa registrar ofertas</w:t>
            </w:r>
            <w:r>
              <w:rPr>
                <w:rFonts w:ascii="Arial" w:eastAsia="Times New Roman" w:hAnsi="Liberation Serif" w:cs="Arial"/>
                <w:color w:val="000000"/>
                <w:kern w:val="1"/>
                <w:sz w:val="24"/>
                <w:szCs w:val="24"/>
                <w:lang w:eastAsia="zh-CN" w:bidi="ar"/>
              </w:rPr>
              <w:t xml:space="preserve"> (pasantillas/laboral), donde mostraran requisitos de la oferta, oferta salarial (ayuda econ</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 xml:space="preserve">mica en caso de pasantillas), tipo de cargo, </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rea y detalles o descripci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Deseable</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Pr="00DC09FF" w:rsidRDefault="005F46E7" w:rsidP="00164F94">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RF15</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Actualizar datos</w:t>
            </w:r>
            <w:r w:rsidR="00B47CD7">
              <w:rPr>
                <w:rFonts w:ascii="Arial" w:eastAsia="Times New Roman" w:hAnsi="Liberation Serif" w:cs="Arial"/>
                <w:color w:val="000000"/>
                <w:kern w:val="1"/>
                <w:sz w:val="24"/>
                <w:szCs w:val="24"/>
                <w:lang w:eastAsia="zh-CN" w:bidi="ar"/>
              </w:rPr>
              <w:t xml:space="preserve"> empresa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B1165A"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sidRPr="00B1165A">
              <w:rPr>
                <w:rFonts w:ascii="Arial" w:eastAsia="Times New Roman" w:hAnsi="Liberation Serif" w:cs="Arial"/>
                <w:color w:val="000000"/>
                <w:kern w:val="1"/>
                <w:sz w:val="24"/>
                <w:szCs w:val="24"/>
                <w:lang w:eastAsia="zh-CN" w:bidi="ar"/>
              </w:rPr>
              <w:t>Permite a la empresa actualizar informaci</w:t>
            </w:r>
            <w:r w:rsidRPr="00B1165A">
              <w:rPr>
                <w:rFonts w:ascii="Arial" w:eastAsia="Times New Roman" w:hAnsi="Liberation Serif" w:cs="Arial"/>
                <w:color w:val="000000"/>
                <w:kern w:val="1"/>
                <w:sz w:val="24"/>
                <w:szCs w:val="24"/>
                <w:lang w:eastAsia="zh-CN" w:bidi="ar"/>
              </w:rPr>
              <w:t>ó</w:t>
            </w:r>
            <w:r w:rsidRPr="00B1165A">
              <w:rPr>
                <w:rFonts w:ascii="Arial" w:eastAsia="Times New Roman" w:hAnsi="Liberation Serif" w:cs="Arial"/>
                <w:color w:val="000000"/>
                <w:kern w:val="1"/>
                <w:sz w:val="24"/>
                <w:szCs w:val="24"/>
                <w:lang w:eastAsia="zh-CN" w:bidi="ar"/>
              </w:rPr>
              <w:t xml:space="preserve">n </w:t>
            </w:r>
            <w:r>
              <w:rPr>
                <w:rFonts w:ascii="Arial" w:eastAsia="Times New Roman" w:hAnsi="Liberation Serif" w:cs="Arial"/>
                <w:color w:val="000000"/>
                <w:kern w:val="1"/>
                <w:sz w:val="24"/>
                <w:szCs w:val="24"/>
                <w:lang w:eastAsia="zh-CN" w:bidi="ar"/>
              </w:rPr>
              <w:t>de sus datos generales.</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164F94">
        <w:tc>
          <w:tcPr>
            <w:tcW w:w="5000" w:type="pct"/>
            <w:gridSpan w:val="5"/>
            <w:tcBorders>
              <w:top w:val="single" w:sz="4" w:space="0" w:color="4472C4"/>
              <w:left w:val="single" w:sz="4" w:space="0" w:color="4472C4"/>
              <w:bottom w:val="single" w:sz="4" w:space="0" w:color="4472C4"/>
              <w:right w:val="single" w:sz="4" w:space="0" w:color="4472C4"/>
            </w:tcBorders>
            <w:shd w:val="clear" w:color="auto" w:fill="ACB9CA" w:themeFill="text2" w:themeFillTint="66"/>
            <w:vAlign w:val="center"/>
          </w:tcPr>
          <w:p w:rsidR="005F46E7" w:rsidRPr="00DC09FF" w:rsidRDefault="005F46E7" w:rsidP="00164F94">
            <w:pPr>
              <w:keepNext/>
              <w:autoSpaceDE w:val="0"/>
              <w:autoSpaceDN w:val="0"/>
              <w:adjustRightInd w:val="0"/>
              <w:spacing w:after="0" w:line="240" w:lineRule="auto"/>
              <w:jc w:val="center"/>
              <w:rPr>
                <w:rFonts w:ascii="Calibri" w:eastAsia="Times New Roman" w:hAnsi="Calibri" w:cs="DejaVu Sans"/>
                <w:kern w:val="1"/>
                <w:szCs w:val="24"/>
              </w:rPr>
            </w:pPr>
            <w:r>
              <w:rPr>
                <w:rFonts w:ascii="Arial" w:eastAsia="Times New Roman" w:hAnsi="Calibri" w:cs="DejaVu Sans"/>
                <w:b/>
                <w:color w:val="000000"/>
                <w:kern w:val="1"/>
                <w:sz w:val="24"/>
                <w:szCs w:val="24"/>
              </w:rPr>
              <w:t>Paquete : B</w:t>
            </w:r>
            <w:r>
              <w:rPr>
                <w:rFonts w:ascii="Arial" w:eastAsia="Times New Roman" w:hAnsi="Calibri" w:cs="DejaVu Sans"/>
                <w:b/>
                <w:color w:val="000000"/>
                <w:kern w:val="1"/>
                <w:sz w:val="24"/>
                <w:szCs w:val="24"/>
              </w:rPr>
              <w:t>ú</w:t>
            </w:r>
            <w:r>
              <w:rPr>
                <w:rFonts w:ascii="Arial" w:eastAsia="Times New Roman" w:hAnsi="Calibri" w:cs="DejaVu Sans"/>
                <w:b/>
                <w:color w:val="000000"/>
                <w:kern w:val="1"/>
                <w:sz w:val="24"/>
                <w:szCs w:val="24"/>
              </w:rPr>
              <w:t>squeda y visualizaci</w:t>
            </w:r>
            <w:r>
              <w:rPr>
                <w:rFonts w:ascii="Arial" w:eastAsia="Times New Roman" w:hAnsi="Calibri" w:cs="DejaVu Sans"/>
                <w:b/>
                <w:color w:val="000000"/>
                <w:kern w:val="1"/>
                <w:sz w:val="24"/>
                <w:szCs w:val="24"/>
              </w:rPr>
              <w:t>ó</w:t>
            </w:r>
            <w:r>
              <w:rPr>
                <w:rFonts w:ascii="Arial" w:eastAsia="Times New Roman" w:hAnsi="Calibri" w:cs="DejaVu Sans"/>
                <w:b/>
                <w:color w:val="000000"/>
                <w:kern w:val="1"/>
                <w:sz w:val="24"/>
                <w:szCs w:val="24"/>
              </w:rPr>
              <w:t>n / ambiente candidato</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Default="005F46E7" w:rsidP="00164F94">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RF16</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Ver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160030"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u w:val="single"/>
                <w:lang w:eastAsia="zh-CN" w:bidi="ar"/>
              </w:rPr>
            </w:pPr>
            <w:r>
              <w:rPr>
                <w:rFonts w:ascii="Arial" w:eastAsia="Times New Roman" w:hAnsi="Liberation Serif" w:cs="Arial"/>
                <w:color w:val="000000"/>
                <w:kern w:val="1"/>
                <w:sz w:val="24"/>
                <w:szCs w:val="24"/>
                <w:lang w:eastAsia="zh-CN" w:bidi="ar"/>
              </w:rPr>
              <w:t>El usuario candidato tiene la opci</w:t>
            </w:r>
            <w:r>
              <w:rPr>
                <w:rFonts w:ascii="Arial" w:eastAsia="Times New Roman" w:hAnsi="Liberation Serif" w:cs="Arial"/>
                <w:color w:val="000000"/>
                <w:kern w:val="1"/>
                <w:sz w:val="24"/>
                <w:szCs w:val="24"/>
                <w:lang w:eastAsia="zh-CN" w:bidi="ar"/>
              </w:rPr>
              <w:t>ó</w:t>
            </w:r>
            <w:r>
              <w:rPr>
                <w:rFonts w:ascii="Arial" w:eastAsia="Times New Roman" w:hAnsi="Liberation Serif" w:cs="Arial"/>
                <w:color w:val="000000"/>
                <w:kern w:val="1"/>
                <w:sz w:val="24"/>
                <w:szCs w:val="24"/>
                <w:lang w:eastAsia="zh-CN" w:bidi="ar"/>
              </w:rPr>
              <w:t>n de seleccionar ver ofertas, esta a su vez permite al candidato poder aplicar a dicha oferta.</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Default="005F46E7" w:rsidP="00164F94">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RF17</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Aplicar a ofertas</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El usuario estudiante/candidato podr</w:t>
            </w:r>
            <w:r>
              <w:rPr>
                <w:rFonts w:ascii="Arial" w:eastAsia="Times New Roman" w:hAnsi="Liberation Serif" w:cs="Arial"/>
                <w:color w:val="000000"/>
                <w:kern w:val="1"/>
                <w:sz w:val="24"/>
                <w:szCs w:val="24"/>
                <w:lang w:eastAsia="zh-CN" w:bidi="ar"/>
              </w:rPr>
              <w:t>á</w:t>
            </w:r>
            <w:r>
              <w:rPr>
                <w:rFonts w:ascii="Arial" w:eastAsia="Times New Roman" w:hAnsi="Liberation Serif" w:cs="Arial"/>
                <w:color w:val="000000"/>
                <w:kern w:val="1"/>
                <w:sz w:val="24"/>
                <w:szCs w:val="24"/>
                <w:lang w:eastAsia="zh-CN" w:bidi="ar"/>
              </w:rPr>
              <w:t xml:space="preserve"> ver ofertas laborales y aplicar a ella.</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Esencial</w:t>
            </w:r>
          </w:p>
        </w:tc>
      </w:tr>
      <w:tr w:rsidR="005F46E7" w:rsidRPr="00DC09FF" w:rsidTr="00164F94">
        <w:tc>
          <w:tcPr>
            <w:tcW w:w="357" w:type="pct"/>
            <w:tcBorders>
              <w:top w:val="single" w:sz="4" w:space="0" w:color="4472C4"/>
              <w:left w:val="single" w:sz="4" w:space="0" w:color="4472C4"/>
              <w:bottom w:val="single" w:sz="4" w:space="0" w:color="4472C4"/>
              <w:right w:val="single" w:sz="4" w:space="0" w:color="4472C4"/>
            </w:tcBorders>
            <w:shd w:val="clear" w:color="auto" w:fill="FFFFFF"/>
            <w:vAlign w:val="center"/>
          </w:tcPr>
          <w:p w:rsidR="005F46E7" w:rsidRDefault="005F46E7" w:rsidP="00164F94">
            <w:pPr>
              <w:autoSpaceDE w:val="0"/>
              <w:autoSpaceDN w:val="0"/>
              <w:adjustRightInd w:val="0"/>
              <w:spacing w:after="0" w:line="240" w:lineRule="auto"/>
              <w:jc w:val="center"/>
              <w:rPr>
                <w:rFonts w:ascii="Arial" w:eastAsia="Times New Roman" w:hAnsi="Calibri" w:cs="DejaVu Sans"/>
                <w:b/>
                <w:color w:val="000000"/>
                <w:kern w:val="1"/>
                <w:sz w:val="24"/>
                <w:szCs w:val="24"/>
              </w:rPr>
            </w:pPr>
            <w:r>
              <w:rPr>
                <w:rFonts w:ascii="Arial" w:eastAsia="Times New Roman" w:hAnsi="Calibri" w:cs="DejaVu Sans"/>
                <w:b/>
                <w:color w:val="000000"/>
                <w:kern w:val="1"/>
                <w:sz w:val="24"/>
                <w:szCs w:val="24"/>
              </w:rPr>
              <w:t>RF18</w:t>
            </w:r>
          </w:p>
        </w:tc>
        <w:tc>
          <w:tcPr>
            <w:tcW w:w="1283" w:type="pct"/>
            <w:gridSpan w:val="2"/>
            <w:tcBorders>
              <w:top w:val="single" w:sz="4" w:space="0" w:color="4472C4"/>
              <w:left w:val="single" w:sz="4" w:space="0" w:color="4472C4"/>
              <w:bottom w:val="single" w:sz="4" w:space="0" w:color="4472C4"/>
              <w:right w:val="single" w:sz="4" w:space="0" w:color="4472C4"/>
            </w:tcBorders>
            <w:vAlign w:val="center"/>
          </w:tcPr>
          <w:p w:rsidR="005F46E7" w:rsidRPr="00E02D69" w:rsidRDefault="005F46E7" w:rsidP="00164F94">
            <w:pPr>
              <w:autoSpaceDE w:val="0"/>
              <w:autoSpaceDN w:val="0"/>
              <w:adjustRightInd w:val="0"/>
              <w:spacing w:after="0" w:line="240" w:lineRule="auto"/>
              <w:jc w:val="center"/>
              <w:rPr>
                <w:rFonts w:ascii="Arial" w:eastAsia="Times New Roman" w:hAnsi="Arial" w:cs="Arial"/>
                <w:color w:val="000000"/>
                <w:kern w:val="1"/>
                <w:sz w:val="24"/>
                <w:szCs w:val="24"/>
                <w:lang w:eastAsia="zh-CN" w:bidi="ar"/>
              </w:rPr>
            </w:pPr>
            <w:r w:rsidRPr="00E02D69">
              <w:rPr>
                <w:rFonts w:ascii="Arial" w:eastAsia="Times New Roman" w:hAnsi="Arial" w:cs="Arial"/>
                <w:color w:val="000000"/>
                <w:kern w:val="1"/>
                <w:sz w:val="24"/>
                <w:szCs w:val="24"/>
                <w:lang w:eastAsia="zh-CN" w:bidi="ar"/>
              </w:rPr>
              <w:t>Búsqueda de Monografía</w:t>
            </w:r>
          </w:p>
        </w:tc>
        <w:tc>
          <w:tcPr>
            <w:tcW w:w="2664" w:type="pct"/>
            <w:tcBorders>
              <w:top w:val="single" w:sz="4" w:space="0" w:color="4472C4"/>
              <w:left w:val="single" w:sz="4" w:space="0" w:color="4472C4"/>
              <w:bottom w:val="single" w:sz="4" w:space="0" w:color="4472C4"/>
              <w:right w:val="single" w:sz="4" w:space="0" w:color="4472C4"/>
            </w:tcBorders>
            <w:vAlign w:val="center"/>
          </w:tcPr>
          <w:p w:rsidR="005F46E7" w:rsidRPr="00DC09FF" w:rsidRDefault="005F46E7" w:rsidP="00164F94">
            <w:pPr>
              <w:autoSpaceDE w:val="0"/>
              <w:autoSpaceDN w:val="0"/>
              <w:adjustRightInd w:val="0"/>
              <w:spacing w:after="0" w:line="240" w:lineRule="auto"/>
              <w:jc w:val="center"/>
              <w:rPr>
                <w:rFonts w:ascii="Arial" w:eastAsia="Times New Roman" w:hAnsi="Liberation Serif" w:cs="Arial"/>
                <w:color w:val="000000"/>
                <w:kern w:val="1"/>
                <w:sz w:val="24"/>
                <w:szCs w:val="24"/>
                <w:lang w:eastAsia="zh-CN" w:bidi="ar"/>
              </w:rPr>
            </w:pPr>
            <w:r>
              <w:rPr>
                <w:rFonts w:ascii="Arial" w:eastAsia="Times New Roman" w:hAnsi="Liberation Serif" w:cs="Arial"/>
                <w:color w:val="000000"/>
                <w:kern w:val="1"/>
                <w:sz w:val="24"/>
                <w:szCs w:val="24"/>
                <w:lang w:eastAsia="zh-CN" w:bidi="ar"/>
              </w:rPr>
              <w:t>Permite al usuario estudiante/candidato realizar una b</w:t>
            </w:r>
            <w:r>
              <w:rPr>
                <w:rFonts w:ascii="Arial" w:eastAsia="Times New Roman" w:hAnsi="Liberation Serif" w:cs="Arial"/>
                <w:color w:val="000000"/>
                <w:kern w:val="1"/>
                <w:sz w:val="24"/>
                <w:szCs w:val="24"/>
                <w:lang w:eastAsia="zh-CN" w:bidi="ar"/>
              </w:rPr>
              <w:t>ú</w:t>
            </w:r>
            <w:r>
              <w:rPr>
                <w:rFonts w:ascii="Arial" w:eastAsia="Times New Roman" w:hAnsi="Liberation Serif" w:cs="Arial"/>
                <w:color w:val="000000"/>
                <w:kern w:val="1"/>
                <w:sz w:val="24"/>
                <w:szCs w:val="24"/>
                <w:lang w:eastAsia="zh-CN" w:bidi="ar"/>
              </w:rPr>
              <w:t>squeda de monograf</w:t>
            </w:r>
            <w:r>
              <w:rPr>
                <w:rFonts w:ascii="Arial" w:eastAsia="Times New Roman" w:hAnsi="Liberation Serif" w:cs="Arial"/>
                <w:color w:val="000000"/>
                <w:kern w:val="1"/>
                <w:sz w:val="24"/>
                <w:szCs w:val="24"/>
                <w:lang w:eastAsia="zh-CN" w:bidi="ar"/>
              </w:rPr>
              <w:t>í</w:t>
            </w:r>
            <w:r>
              <w:rPr>
                <w:rFonts w:ascii="Arial" w:eastAsia="Times New Roman" w:hAnsi="Liberation Serif" w:cs="Arial"/>
                <w:color w:val="000000"/>
                <w:kern w:val="1"/>
                <w:sz w:val="24"/>
                <w:szCs w:val="24"/>
                <w:lang w:eastAsia="zh-CN" w:bidi="ar"/>
              </w:rPr>
              <w:t>a por formatos ISBN.</w:t>
            </w:r>
          </w:p>
        </w:tc>
        <w:tc>
          <w:tcPr>
            <w:tcW w:w="696" w:type="pct"/>
            <w:tcBorders>
              <w:top w:val="single" w:sz="4" w:space="0" w:color="4472C4"/>
              <w:left w:val="single" w:sz="4" w:space="0" w:color="4472C4"/>
              <w:bottom w:val="single" w:sz="4" w:space="0" w:color="4472C4"/>
              <w:right w:val="single" w:sz="4" w:space="0" w:color="4472C4"/>
            </w:tcBorders>
            <w:vAlign w:val="center"/>
          </w:tcPr>
          <w:p w:rsidR="005F46E7" w:rsidRPr="00F15C6C" w:rsidRDefault="005F46E7" w:rsidP="00164F94">
            <w:pPr>
              <w:keepNext/>
              <w:autoSpaceDE w:val="0"/>
              <w:autoSpaceDN w:val="0"/>
              <w:adjustRightInd w:val="0"/>
              <w:spacing w:after="0" w:line="240" w:lineRule="auto"/>
              <w:jc w:val="center"/>
              <w:rPr>
                <w:rFonts w:ascii="Arial" w:eastAsia="Times New Roman" w:hAnsi="Arial" w:cs="Arial"/>
                <w:kern w:val="1"/>
                <w:sz w:val="24"/>
                <w:szCs w:val="24"/>
              </w:rPr>
            </w:pPr>
            <w:r w:rsidRPr="00F15C6C">
              <w:rPr>
                <w:rFonts w:ascii="Arial" w:eastAsia="Times New Roman" w:hAnsi="Arial" w:cs="Arial"/>
                <w:kern w:val="1"/>
                <w:sz w:val="24"/>
                <w:szCs w:val="24"/>
              </w:rPr>
              <w:t>Opcional</w:t>
            </w:r>
          </w:p>
        </w:tc>
      </w:tr>
    </w:tbl>
    <w:p w:rsidR="005F46E7" w:rsidRDefault="00E65D90" w:rsidP="006C0E9C">
      <w:pPr>
        <w:pStyle w:val="Descripcin"/>
        <w:rPr>
          <w:lang w:eastAsia="zh-CN" w:bidi="hi-IN"/>
        </w:rPr>
      </w:pPr>
      <w:bookmarkStart w:id="36" w:name="_Toc493714993"/>
      <w:r>
        <w:t>Tabla</w:t>
      </w:r>
      <w:fldSimple w:instr=" SEQ Ilustración \* ARABIC ">
        <w:r w:rsidR="009434AB">
          <w:rPr>
            <w:noProof/>
          </w:rPr>
          <w:t>11</w:t>
        </w:r>
      </w:fldSimple>
      <w:r w:rsidR="006C0E9C">
        <w:t xml:space="preserve"> Requerimientos Funcionales 2017</w:t>
      </w:r>
      <w:bookmarkEnd w:id="36"/>
    </w:p>
    <w:p w:rsidR="005F46E7" w:rsidRPr="005F46E7" w:rsidRDefault="005F46E7" w:rsidP="00164F94">
      <w:pPr>
        <w:pStyle w:val="Subttulo"/>
        <w:spacing w:after="0" w:line="360" w:lineRule="auto"/>
        <w:jc w:val="both"/>
        <w:rPr>
          <w:rFonts w:ascii="Arial" w:eastAsiaTheme="minorHAnsi" w:hAnsi="Arial" w:cs="Arial"/>
          <w:b/>
          <w:i/>
          <w:color w:val="0070C0"/>
          <w:spacing w:val="0"/>
          <w:sz w:val="24"/>
          <w:szCs w:val="24"/>
          <w:lang w:eastAsia="zh-CN" w:bidi="hi-IN"/>
        </w:rPr>
      </w:pPr>
      <w:r w:rsidRPr="005F46E7">
        <w:rPr>
          <w:rFonts w:ascii="Arial" w:eastAsiaTheme="minorHAnsi" w:hAnsi="Arial" w:cs="Arial"/>
          <w:b/>
          <w:i/>
          <w:color w:val="0070C0"/>
          <w:spacing w:val="0"/>
          <w:sz w:val="24"/>
          <w:szCs w:val="24"/>
          <w:lang w:eastAsia="zh-CN" w:bidi="hi-IN"/>
        </w:rPr>
        <w:t>Requerimientos no funcionales</w:t>
      </w:r>
    </w:p>
    <w:tbl>
      <w:tblPr>
        <w:tblW w:w="5000" w:type="pct"/>
        <w:tblCellMar>
          <w:left w:w="0" w:type="dxa"/>
          <w:right w:w="0" w:type="dxa"/>
        </w:tblCellMar>
        <w:tblLook w:val="0000" w:firstRow="0" w:lastRow="0" w:firstColumn="0" w:lastColumn="0" w:noHBand="0" w:noVBand="0"/>
      </w:tblPr>
      <w:tblGrid>
        <w:gridCol w:w="787"/>
        <w:gridCol w:w="1716"/>
        <w:gridCol w:w="6315"/>
      </w:tblGrid>
      <w:tr w:rsidR="00624147" w:rsidRPr="005E50C2" w:rsidTr="000F7076">
        <w:tc>
          <w:tcPr>
            <w:tcW w:w="446" w:type="pct"/>
            <w:tcBorders>
              <w:top w:val="single" w:sz="4" w:space="0" w:color="0070C0"/>
              <w:left w:val="single" w:sz="4" w:space="0" w:color="0070C0"/>
              <w:bottom w:val="single" w:sz="4" w:space="0" w:color="0070C0"/>
              <w:right w:val="single" w:sz="4" w:space="0" w:color="0070C0"/>
            </w:tcBorders>
            <w:shd w:val="clear" w:color="auto" w:fill="4F81BD"/>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bCs/>
                <w:color w:val="FFFFFF"/>
                <w:kern w:val="1"/>
                <w:sz w:val="24"/>
                <w:szCs w:val="24"/>
                <w:cs/>
                <w:lang w:eastAsia="zh-CN" w:bidi="hi-IN"/>
              </w:rPr>
              <w:t>ID</w:t>
            </w:r>
          </w:p>
        </w:tc>
        <w:tc>
          <w:tcPr>
            <w:tcW w:w="973" w:type="pct"/>
            <w:tcBorders>
              <w:top w:val="single" w:sz="4" w:space="0" w:color="0070C0"/>
              <w:left w:val="single" w:sz="4" w:space="0" w:color="0070C0"/>
              <w:bottom w:val="single" w:sz="4" w:space="0" w:color="0070C0"/>
              <w:right w:val="single" w:sz="4" w:space="0" w:color="0070C0"/>
            </w:tcBorders>
            <w:shd w:val="clear" w:color="auto" w:fill="4F81BD"/>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FFFFFF"/>
                <w:kern w:val="1"/>
                <w:sz w:val="24"/>
                <w:szCs w:val="24"/>
                <w:lang w:eastAsia="zh-CN" w:bidi="hi-IN"/>
              </w:rPr>
              <w:t>Requerimiento</w:t>
            </w:r>
          </w:p>
        </w:tc>
        <w:tc>
          <w:tcPr>
            <w:tcW w:w="3581" w:type="pct"/>
            <w:tcBorders>
              <w:top w:val="single" w:sz="4" w:space="0" w:color="0070C0"/>
              <w:left w:val="single" w:sz="4" w:space="0" w:color="0070C0"/>
              <w:bottom w:val="single" w:sz="4" w:space="0" w:color="0070C0"/>
              <w:right w:val="single" w:sz="4" w:space="0" w:color="0070C0"/>
            </w:tcBorders>
            <w:shd w:val="clear" w:color="auto" w:fill="4F81BD"/>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FFFFFF"/>
                <w:kern w:val="1"/>
                <w:sz w:val="24"/>
                <w:szCs w:val="24"/>
                <w:lang w:eastAsia="zh-CN" w:bidi="hi-IN"/>
              </w:rPr>
              <w:t>Descripción</w:t>
            </w:r>
          </w:p>
        </w:tc>
      </w:tr>
      <w:tr w:rsidR="00624147" w:rsidRPr="005E50C2" w:rsidTr="000F7076">
        <w:tc>
          <w:tcPr>
            <w:tcW w:w="446" w:type="pct"/>
            <w:tcBorders>
              <w:top w:val="single" w:sz="4" w:space="0" w:color="0070C0"/>
              <w:left w:val="single" w:sz="4" w:space="0" w:color="0070C0"/>
              <w:bottom w:val="single" w:sz="4" w:space="0" w:color="0070C0"/>
              <w:right w:val="single" w:sz="8" w:space="0" w:color="4F81BD"/>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RNF1</w:t>
            </w:r>
          </w:p>
        </w:tc>
        <w:tc>
          <w:tcPr>
            <w:tcW w:w="973" w:type="pct"/>
            <w:tcBorders>
              <w:top w:val="single" w:sz="4" w:space="0" w:color="0070C0"/>
              <w:left w:val="single" w:sz="8" w:space="0" w:color="4F81BD"/>
              <w:bottom w:val="single" w:sz="4" w:space="0" w:color="0070C0"/>
              <w:right w:val="single" w:sz="8" w:space="0" w:color="4F81BD"/>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Rendimiento</w:t>
            </w:r>
          </w:p>
        </w:tc>
        <w:tc>
          <w:tcPr>
            <w:tcW w:w="3581" w:type="pct"/>
            <w:tcBorders>
              <w:top w:val="single" w:sz="4" w:space="0" w:color="0070C0"/>
              <w:left w:val="single" w:sz="8" w:space="0" w:color="4F81BD"/>
              <w:bottom w:val="single" w:sz="4" w:space="0" w:color="0070C0"/>
              <w:right w:val="single" w:sz="4" w:space="0" w:color="0070C0"/>
            </w:tcBorders>
          </w:tcPr>
          <w:p w:rsidR="00624147" w:rsidRPr="005E50C2" w:rsidRDefault="00624147" w:rsidP="000F7076">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kern w:val="1"/>
                <w:sz w:val="24"/>
                <w:szCs w:val="24"/>
              </w:rPr>
              <w:t>El tiempo de respuesta de 10 a 20 segundo con 20 usuarios autorizados registrando datos.</w:t>
            </w:r>
          </w:p>
          <w:p w:rsidR="00624147" w:rsidRPr="005E50C2" w:rsidRDefault="00624147" w:rsidP="000F7076">
            <w:pPr>
              <w:autoSpaceDE w:val="0"/>
              <w:autoSpaceDN w:val="0"/>
              <w:adjustRightInd w:val="0"/>
              <w:spacing w:after="0" w:line="240" w:lineRule="auto"/>
              <w:rPr>
                <w:rFonts w:ascii="Arial" w:eastAsia="Times New Roman" w:hAnsi="Arial" w:cs="Arial"/>
                <w:b/>
                <w:i/>
                <w:color w:val="000000"/>
                <w:kern w:val="1"/>
                <w:sz w:val="24"/>
                <w:szCs w:val="24"/>
              </w:rPr>
            </w:pPr>
          </w:p>
        </w:tc>
      </w:tr>
      <w:tr w:rsidR="00624147" w:rsidRPr="005E50C2" w:rsidTr="000F7076">
        <w:tc>
          <w:tcPr>
            <w:tcW w:w="446" w:type="pct"/>
            <w:tcBorders>
              <w:top w:val="single" w:sz="4" w:space="0" w:color="0070C0"/>
              <w:left w:val="single" w:sz="4" w:space="0" w:color="0070C0"/>
              <w:bottom w:val="single" w:sz="4" w:space="0" w:color="0070C0"/>
              <w:right w:val="single" w:sz="4" w:space="0" w:color="0070C0"/>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RNF2</w:t>
            </w:r>
          </w:p>
        </w:tc>
        <w:tc>
          <w:tcPr>
            <w:tcW w:w="973" w:type="pct"/>
            <w:tcBorders>
              <w:top w:val="single" w:sz="4" w:space="0" w:color="0070C0"/>
              <w:left w:val="single" w:sz="4" w:space="0" w:color="0070C0"/>
              <w:bottom w:val="single" w:sz="4" w:space="0" w:color="0070C0"/>
              <w:right w:val="single" w:sz="4" w:space="0" w:color="0070C0"/>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Seguridad</w:t>
            </w:r>
          </w:p>
        </w:tc>
        <w:tc>
          <w:tcPr>
            <w:tcW w:w="3581" w:type="pct"/>
            <w:tcBorders>
              <w:top w:val="single" w:sz="4" w:space="0" w:color="0070C0"/>
              <w:left w:val="single" w:sz="4" w:space="0" w:color="0070C0"/>
              <w:bottom w:val="single" w:sz="4" w:space="0" w:color="0070C0"/>
              <w:right w:val="single" w:sz="4" w:space="0" w:color="0070C0"/>
            </w:tcBorders>
          </w:tcPr>
          <w:p w:rsidR="00624147" w:rsidRPr="005E50C2" w:rsidRDefault="00624147" w:rsidP="000F7076">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 xml:space="preserve">El sistema pedirá al usuario validarse con nombre y contraseña. </w:t>
            </w:r>
          </w:p>
        </w:tc>
      </w:tr>
      <w:tr w:rsidR="00624147" w:rsidRPr="005E50C2" w:rsidTr="000F7076">
        <w:tc>
          <w:tcPr>
            <w:tcW w:w="446" w:type="pct"/>
            <w:tcBorders>
              <w:top w:val="single" w:sz="4" w:space="0" w:color="0070C0"/>
              <w:left w:val="single" w:sz="4" w:space="0" w:color="0070C0"/>
              <w:bottom w:val="single" w:sz="4" w:space="0" w:color="0070C0"/>
              <w:right w:val="single" w:sz="8" w:space="0" w:color="4F81BD"/>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lastRenderedPageBreak/>
              <w:t>RNF3</w:t>
            </w:r>
          </w:p>
        </w:tc>
        <w:tc>
          <w:tcPr>
            <w:tcW w:w="973" w:type="pct"/>
            <w:tcBorders>
              <w:top w:val="single" w:sz="4" w:space="0" w:color="0070C0"/>
              <w:left w:val="single" w:sz="8" w:space="0" w:color="4F81BD"/>
              <w:bottom w:val="single" w:sz="4" w:space="0" w:color="0070C0"/>
              <w:right w:val="single" w:sz="8" w:space="0" w:color="4F81BD"/>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Disponibilidad</w:t>
            </w:r>
          </w:p>
        </w:tc>
        <w:tc>
          <w:tcPr>
            <w:tcW w:w="3581" w:type="pct"/>
            <w:tcBorders>
              <w:top w:val="single" w:sz="4" w:space="0" w:color="0070C0"/>
              <w:left w:val="single" w:sz="8" w:space="0" w:color="4F81BD"/>
              <w:bottom w:val="single" w:sz="4" w:space="0" w:color="0070C0"/>
              <w:right w:val="single" w:sz="4" w:space="0" w:color="0070C0"/>
            </w:tcBorders>
          </w:tcPr>
          <w:p w:rsidR="00624147" w:rsidRPr="005E50C2" w:rsidRDefault="00624147" w:rsidP="000F7076">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El servidor deberá estar activo las 24 horas del día, los 7 días de la semana, las 52 semanas del año. El sistema solo puede estar suspendido de 10 a 30 minutos debido a la realización de actualizaciones de datos.</w:t>
            </w:r>
          </w:p>
          <w:p w:rsidR="00624147" w:rsidRPr="005E50C2" w:rsidRDefault="00624147" w:rsidP="000F7076">
            <w:pPr>
              <w:autoSpaceDE w:val="0"/>
              <w:autoSpaceDN w:val="0"/>
              <w:adjustRightInd w:val="0"/>
              <w:spacing w:after="0" w:line="240" w:lineRule="auto"/>
              <w:rPr>
                <w:rFonts w:ascii="Arial" w:eastAsia="Times New Roman" w:hAnsi="Arial" w:cs="Arial"/>
                <w:color w:val="000000"/>
                <w:kern w:val="1"/>
                <w:sz w:val="24"/>
                <w:szCs w:val="24"/>
              </w:rPr>
            </w:pPr>
          </w:p>
        </w:tc>
      </w:tr>
      <w:tr w:rsidR="00624147" w:rsidRPr="005E50C2" w:rsidTr="000F7076">
        <w:tc>
          <w:tcPr>
            <w:tcW w:w="446" w:type="pct"/>
            <w:tcBorders>
              <w:top w:val="single" w:sz="4" w:space="0" w:color="0070C0"/>
              <w:left w:val="single" w:sz="4" w:space="0" w:color="0070C0"/>
              <w:bottom w:val="single" w:sz="4" w:space="0" w:color="0070C0"/>
              <w:right w:val="single" w:sz="4" w:space="0" w:color="0070C0"/>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RNF4</w:t>
            </w:r>
          </w:p>
        </w:tc>
        <w:tc>
          <w:tcPr>
            <w:tcW w:w="973" w:type="pct"/>
            <w:tcBorders>
              <w:top w:val="single" w:sz="4" w:space="0" w:color="0070C0"/>
              <w:left w:val="single" w:sz="4" w:space="0" w:color="0070C0"/>
              <w:bottom w:val="single" w:sz="4" w:space="0" w:color="0070C0"/>
              <w:right w:val="single" w:sz="4" w:space="0" w:color="0070C0"/>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Mantenibilidad</w:t>
            </w:r>
          </w:p>
        </w:tc>
        <w:tc>
          <w:tcPr>
            <w:tcW w:w="3581" w:type="pct"/>
            <w:tcBorders>
              <w:top w:val="single" w:sz="4" w:space="0" w:color="0070C0"/>
              <w:left w:val="single" w:sz="4" w:space="0" w:color="0070C0"/>
              <w:bottom w:val="single" w:sz="4" w:space="0" w:color="0070C0"/>
              <w:right w:val="single" w:sz="4" w:space="0" w:color="0070C0"/>
            </w:tcBorders>
          </w:tcPr>
          <w:p w:rsidR="00624147" w:rsidRPr="005E50C2" w:rsidRDefault="00624147" w:rsidP="000F7076">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La aplicación deberá permitir el acoplo de otras funciones en el futuro.</w:t>
            </w:r>
          </w:p>
        </w:tc>
      </w:tr>
      <w:tr w:rsidR="00624147" w:rsidRPr="005E50C2" w:rsidTr="000F7076">
        <w:tc>
          <w:tcPr>
            <w:tcW w:w="446" w:type="pct"/>
            <w:tcBorders>
              <w:top w:val="single" w:sz="4" w:space="0" w:color="0070C0"/>
              <w:left w:val="single" w:sz="4" w:space="0" w:color="0070C0"/>
              <w:bottom w:val="single" w:sz="4" w:space="0" w:color="0070C0"/>
              <w:right w:val="single" w:sz="8" w:space="0" w:color="4F81BD"/>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RNF5</w:t>
            </w:r>
          </w:p>
        </w:tc>
        <w:tc>
          <w:tcPr>
            <w:tcW w:w="973" w:type="pct"/>
            <w:tcBorders>
              <w:top w:val="single" w:sz="4" w:space="0" w:color="0070C0"/>
              <w:left w:val="single" w:sz="8" w:space="0" w:color="4F81BD"/>
              <w:bottom w:val="single" w:sz="4" w:space="0" w:color="0070C0"/>
              <w:right w:val="single" w:sz="8" w:space="0" w:color="4F81BD"/>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Usabilidad</w:t>
            </w:r>
          </w:p>
        </w:tc>
        <w:tc>
          <w:tcPr>
            <w:tcW w:w="3581" w:type="pct"/>
            <w:tcBorders>
              <w:top w:val="single" w:sz="4" w:space="0" w:color="0070C0"/>
              <w:left w:val="single" w:sz="8" w:space="0" w:color="4F81BD"/>
              <w:bottom w:val="single" w:sz="4" w:space="0" w:color="0070C0"/>
              <w:right w:val="single" w:sz="4" w:space="0" w:color="0070C0"/>
            </w:tcBorders>
          </w:tcPr>
          <w:p w:rsidR="00624147" w:rsidRPr="005E50C2" w:rsidRDefault="00624147" w:rsidP="000F7076">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La aplicación estará diseñada con estilo minimista el cual será de fácil uso. Deberá de mostrar mensajes de error para ayudar al usuario, resaltando el mensaje con otro color de texto. El diseño del tamaño de pantalla deberá ser adaptable a la pantalla del dispositivo electrónico del cual se estará ejecutando.</w:t>
            </w:r>
          </w:p>
          <w:p w:rsidR="00624147" w:rsidRPr="005E50C2" w:rsidRDefault="00624147" w:rsidP="000F7076">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Para facilitar la búsqueda por nombre se realicen por autocompletado y una lista de los posibles resultados</w:t>
            </w:r>
          </w:p>
          <w:p w:rsidR="00624147" w:rsidRPr="005E50C2" w:rsidRDefault="00624147" w:rsidP="000F7076">
            <w:pPr>
              <w:keepNext/>
              <w:autoSpaceDE w:val="0"/>
              <w:autoSpaceDN w:val="0"/>
              <w:adjustRightInd w:val="0"/>
              <w:spacing w:after="0" w:line="240" w:lineRule="auto"/>
              <w:rPr>
                <w:rFonts w:ascii="Arial" w:eastAsia="Times New Roman" w:hAnsi="Arial" w:cs="Arial"/>
                <w:color w:val="000000"/>
                <w:kern w:val="1"/>
                <w:sz w:val="24"/>
                <w:szCs w:val="24"/>
              </w:rPr>
            </w:pPr>
          </w:p>
        </w:tc>
      </w:tr>
      <w:tr w:rsidR="00624147" w:rsidRPr="005E50C2" w:rsidTr="000F7076">
        <w:tc>
          <w:tcPr>
            <w:tcW w:w="446" w:type="pct"/>
            <w:tcBorders>
              <w:top w:val="single" w:sz="8" w:space="0" w:color="4F81BD"/>
              <w:left w:val="single" w:sz="8" w:space="0" w:color="4F81BD"/>
              <w:bottom w:val="single" w:sz="8" w:space="0" w:color="4F81BD"/>
              <w:right w:val="single" w:sz="8" w:space="0" w:color="4F81BD"/>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RNF6</w:t>
            </w:r>
          </w:p>
        </w:tc>
        <w:tc>
          <w:tcPr>
            <w:tcW w:w="973" w:type="pct"/>
            <w:tcBorders>
              <w:top w:val="single" w:sz="8" w:space="0" w:color="4F81BD"/>
              <w:left w:val="single" w:sz="8" w:space="0" w:color="4F81BD"/>
              <w:bottom w:val="single" w:sz="8" w:space="0" w:color="4F81BD"/>
              <w:right w:val="single" w:sz="8" w:space="0" w:color="4F81BD"/>
            </w:tcBorders>
            <w:vAlign w:val="center"/>
          </w:tcPr>
          <w:p w:rsidR="00624147" w:rsidRPr="005E50C2" w:rsidRDefault="00624147"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color w:val="000000"/>
                <w:kern w:val="1"/>
                <w:sz w:val="24"/>
                <w:szCs w:val="24"/>
              </w:rPr>
              <w:t>Mostrar ayuda</w:t>
            </w:r>
          </w:p>
        </w:tc>
        <w:tc>
          <w:tcPr>
            <w:tcW w:w="3581" w:type="pct"/>
            <w:tcBorders>
              <w:top w:val="single" w:sz="8" w:space="0" w:color="4F81BD"/>
              <w:left w:val="single" w:sz="8" w:space="0" w:color="4F81BD"/>
              <w:bottom w:val="single" w:sz="8" w:space="0" w:color="4F81BD"/>
              <w:right w:val="single" w:sz="8" w:space="0" w:color="4F81BD"/>
            </w:tcBorders>
          </w:tcPr>
          <w:p w:rsidR="00624147" w:rsidRPr="005E50C2" w:rsidRDefault="00624147" w:rsidP="006C0E9C">
            <w:pPr>
              <w:keepNext/>
              <w:autoSpaceDE w:val="0"/>
              <w:autoSpaceDN w:val="0"/>
              <w:adjustRightInd w:val="0"/>
              <w:spacing w:after="0" w:line="240" w:lineRule="auto"/>
              <w:rPr>
                <w:rFonts w:ascii="Arial" w:eastAsia="Times New Roman" w:hAnsi="Arial" w:cs="Arial"/>
                <w:kern w:val="1"/>
                <w:sz w:val="24"/>
                <w:szCs w:val="24"/>
              </w:rPr>
            </w:pPr>
            <w:r w:rsidRPr="005E50C2">
              <w:rPr>
                <w:rFonts w:ascii="Arial" w:eastAsia="Times New Roman" w:hAnsi="Arial" w:cs="Arial"/>
                <w:color w:val="000000"/>
                <w:kern w:val="1"/>
                <w:sz w:val="24"/>
                <w:szCs w:val="24"/>
              </w:rPr>
              <w:t>La opción de ayuda servirá para orientar al usuario acerca de las diversas opciones que posee la aplicación y sus iconos de categoría de templos.</w:t>
            </w:r>
          </w:p>
        </w:tc>
      </w:tr>
    </w:tbl>
    <w:p w:rsidR="005F46E7" w:rsidRDefault="00E65D90" w:rsidP="006C0E9C">
      <w:pPr>
        <w:pStyle w:val="Descripcin"/>
        <w:rPr>
          <w:rFonts w:ascii="Arial" w:hAnsi="Arial" w:cs="Arial"/>
          <w:b/>
          <w:i w:val="0"/>
          <w:color w:val="0070C0"/>
          <w:sz w:val="24"/>
          <w:szCs w:val="24"/>
          <w:lang w:eastAsia="zh-CN" w:bidi="hi-IN"/>
        </w:rPr>
      </w:pPr>
      <w:bookmarkStart w:id="37" w:name="_Toc493714994"/>
      <w:r>
        <w:t>Tabla</w:t>
      </w:r>
      <w:fldSimple w:instr=" SEQ Ilustración \* ARABIC ">
        <w:r w:rsidR="009434AB">
          <w:rPr>
            <w:noProof/>
          </w:rPr>
          <w:t>12</w:t>
        </w:r>
      </w:fldSimple>
      <w:r w:rsidR="006C0E9C">
        <w:t xml:space="preserve"> Requerimientos no Funcionales 2017</w:t>
      </w:r>
      <w:bookmarkEnd w:id="37"/>
    </w:p>
    <w:p w:rsidR="00FD3149" w:rsidRPr="00FD3149" w:rsidRDefault="00FD3149" w:rsidP="00FD3149">
      <w:pPr>
        <w:pStyle w:val="Subttulo"/>
        <w:rPr>
          <w:rFonts w:ascii="Arial" w:eastAsiaTheme="minorHAnsi" w:hAnsi="Arial" w:cs="Arial"/>
          <w:b/>
          <w:i/>
          <w:color w:val="0070C0"/>
          <w:spacing w:val="0"/>
          <w:sz w:val="24"/>
          <w:szCs w:val="24"/>
          <w:lang w:eastAsia="zh-CN" w:bidi="hi-IN"/>
        </w:rPr>
      </w:pPr>
      <w:r w:rsidRPr="00FD3149">
        <w:rPr>
          <w:rFonts w:ascii="Arial" w:eastAsiaTheme="minorHAnsi" w:hAnsi="Arial" w:cs="Arial"/>
          <w:b/>
          <w:i/>
          <w:color w:val="0070C0"/>
          <w:spacing w:val="0"/>
          <w:sz w:val="24"/>
          <w:szCs w:val="24"/>
          <w:lang w:eastAsia="zh-CN" w:bidi="hi-IN"/>
        </w:rPr>
        <w:t>Simbología en descripción de Casos de Uso</w:t>
      </w:r>
    </w:p>
    <w:tbl>
      <w:tblPr>
        <w:tblW w:w="5000" w:type="pct"/>
        <w:tblCellMar>
          <w:left w:w="0" w:type="dxa"/>
          <w:right w:w="0" w:type="dxa"/>
        </w:tblCellMar>
        <w:tblLook w:val="0000" w:firstRow="0" w:lastRow="0" w:firstColumn="0" w:lastColumn="0" w:noHBand="0" w:noVBand="0"/>
      </w:tblPr>
      <w:tblGrid>
        <w:gridCol w:w="3445"/>
        <w:gridCol w:w="5383"/>
      </w:tblGrid>
      <w:tr w:rsidR="00FD3149" w:rsidRPr="005E50C2" w:rsidTr="000F7076">
        <w:tc>
          <w:tcPr>
            <w:tcW w:w="1951" w:type="pct"/>
            <w:tcBorders>
              <w:top w:val="single" w:sz="4" w:space="0" w:color="0070C0"/>
              <w:left w:val="single" w:sz="4" w:space="0" w:color="0070C0"/>
              <w:bottom w:val="single" w:sz="4" w:space="0" w:color="0070C0"/>
              <w:right w:val="single" w:sz="4" w:space="0" w:color="0070C0"/>
            </w:tcBorders>
            <w:shd w:val="clear" w:color="auto" w:fill="4F81BD"/>
          </w:tcPr>
          <w:p w:rsidR="00FD3149" w:rsidRPr="005E50C2"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bCs/>
                <w:color w:val="FFFFFF"/>
                <w:kern w:val="1"/>
                <w:sz w:val="24"/>
                <w:szCs w:val="24"/>
                <w:lang w:eastAsia="zh-CN" w:bidi="hi-IN"/>
              </w:rPr>
              <w:t>Símbolo</w:t>
            </w:r>
          </w:p>
        </w:tc>
        <w:tc>
          <w:tcPr>
            <w:tcW w:w="3049" w:type="pct"/>
            <w:tcBorders>
              <w:top w:val="single" w:sz="4" w:space="0" w:color="0070C0"/>
              <w:left w:val="single" w:sz="4" w:space="0" w:color="0070C0"/>
              <w:bottom w:val="single" w:sz="4" w:space="0" w:color="0070C0"/>
              <w:right w:val="single" w:sz="4" w:space="0" w:color="0070C0"/>
            </w:tcBorders>
            <w:shd w:val="clear" w:color="auto" w:fill="4F81BD"/>
          </w:tcPr>
          <w:p w:rsidR="00FD3149" w:rsidRPr="005E50C2"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FFFFFF"/>
                <w:kern w:val="1"/>
                <w:sz w:val="24"/>
                <w:szCs w:val="24"/>
                <w:lang w:eastAsia="zh-CN" w:bidi="hi-IN"/>
              </w:rPr>
              <w:t>Descripción</w:t>
            </w:r>
          </w:p>
        </w:tc>
      </w:tr>
      <w:tr w:rsidR="00FD3149" w:rsidRPr="005E50C2" w:rsidTr="000F7076">
        <w:tc>
          <w:tcPr>
            <w:tcW w:w="1951" w:type="pct"/>
            <w:tcBorders>
              <w:top w:val="single" w:sz="4" w:space="0" w:color="0070C0"/>
              <w:left w:val="single" w:sz="4" w:space="0" w:color="0070C0"/>
              <w:bottom w:val="single" w:sz="4" w:space="0" w:color="0070C0"/>
              <w:right w:val="single" w:sz="8" w:space="0" w:color="4F81BD"/>
            </w:tcBorders>
            <w:vAlign w:val="center"/>
          </w:tcPr>
          <w:p w:rsidR="00FD3149" w:rsidRPr="005E50C2" w:rsidRDefault="00FD3149" w:rsidP="000F7076">
            <w:pPr>
              <w:pStyle w:val="Prrafodelista"/>
              <w:autoSpaceDE w:val="0"/>
              <w:autoSpaceDN w:val="0"/>
              <w:adjustRightInd w:val="0"/>
              <w:spacing w:after="0" w:line="240" w:lineRule="auto"/>
              <w:rPr>
                <w:rFonts w:ascii="Arial" w:eastAsia="Times New Roman" w:hAnsi="Arial" w:cs="Arial"/>
                <w:kern w:val="1"/>
                <w:sz w:val="24"/>
                <w:szCs w:val="24"/>
              </w:rPr>
            </w:pPr>
            <w:r w:rsidRPr="005E50C2">
              <w:rPr>
                <w:rFonts w:ascii="Arial" w:eastAsia="Times New Roman" w:hAnsi="Arial" w:cs="Arial"/>
                <w:noProof/>
                <w:kern w:val="1"/>
                <w:sz w:val="24"/>
                <w:szCs w:val="24"/>
                <w:lang w:eastAsia="es-NI"/>
              </w:rPr>
              <mc:AlternateContent>
                <mc:Choice Requires="wps">
                  <w:drawing>
                    <wp:anchor distT="0" distB="0" distL="114300" distR="114300" simplePos="0" relativeHeight="251659264" behindDoc="0" locked="0" layoutInCell="1" allowOverlap="1" wp14:anchorId="1BF79E61" wp14:editId="0583AA10">
                      <wp:simplePos x="0" y="0"/>
                      <wp:positionH relativeFrom="column">
                        <wp:posOffset>767715</wp:posOffset>
                      </wp:positionH>
                      <wp:positionV relativeFrom="paragraph">
                        <wp:posOffset>86995</wp:posOffset>
                      </wp:positionV>
                      <wp:extent cx="318770" cy="0"/>
                      <wp:effectExtent l="0" t="133350" r="0" b="133350"/>
                      <wp:wrapNone/>
                      <wp:docPr id="2" name="2 Conector recto de flecha"/>
                      <wp:cNvGraphicFramePr/>
                      <a:graphic xmlns:a="http://schemas.openxmlformats.org/drawingml/2006/main">
                        <a:graphicData uri="http://schemas.microsoft.com/office/word/2010/wordprocessingShape">
                          <wps:wsp>
                            <wps:cNvCnPr/>
                            <wps:spPr>
                              <a:xfrm>
                                <a:off x="0" y="0"/>
                                <a:ext cx="318770" cy="0"/>
                              </a:xfrm>
                              <a:prstGeom prst="straightConnector1">
                                <a:avLst/>
                              </a:prstGeom>
                              <a:ln w="28575">
                                <a:solidFill>
                                  <a:schemeClr val="tx2"/>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type w14:anchorId="7A68F0A9" id="_x0000_t32" coordsize="21600,21600" o:spt="32" o:oned="t" path="m,l21600,21600e" filled="f">
                      <v:path arrowok="t" fillok="f" o:connecttype="none"/>
                      <o:lock v:ext="edit" shapetype="t"/>
                    </v:shapetype>
                    <v:shape id="2 Conector recto de flecha" o:spid="_x0000_s1026" type="#_x0000_t32" style="position:absolute;margin-left:60.45pt;margin-top:6.85pt;width:25.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" strokecolor="#44546a [3215]" strokeweight="2.25pt">
                      <v:stroke endarrow="open" joinstyle="miter"/>
                    </v:shape>
                  </w:pict>
                </mc:Fallback>
              </mc:AlternateContent>
            </w:r>
          </w:p>
        </w:tc>
        <w:tc>
          <w:tcPr>
            <w:tcW w:w="3049" w:type="pct"/>
            <w:tcBorders>
              <w:top w:val="single" w:sz="4" w:space="0" w:color="0070C0"/>
              <w:left w:val="single" w:sz="8" w:space="0" w:color="4F81BD"/>
              <w:bottom w:val="single" w:sz="4" w:space="0" w:color="0070C0"/>
              <w:right w:val="single" w:sz="4" w:space="0" w:color="0070C0"/>
            </w:tcBorders>
          </w:tcPr>
          <w:p w:rsidR="00FD3149" w:rsidRPr="005E50C2" w:rsidRDefault="00FD3149" w:rsidP="000F7076">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Proceso realizado por el usuario</w:t>
            </w:r>
          </w:p>
        </w:tc>
      </w:tr>
      <w:tr w:rsidR="00FD3149" w:rsidRPr="005E50C2" w:rsidTr="000F7076">
        <w:tc>
          <w:tcPr>
            <w:tcW w:w="1951" w:type="pct"/>
            <w:tcBorders>
              <w:top w:val="single" w:sz="4" w:space="0" w:color="0070C0"/>
              <w:left w:val="single" w:sz="4" w:space="0" w:color="0070C0"/>
              <w:bottom w:val="single" w:sz="4" w:space="0" w:color="0070C0"/>
              <w:right w:val="single" w:sz="4" w:space="0" w:color="0070C0"/>
            </w:tcBorders>
            <w:vAlign w:val="center"/>
          </w:tcPr>
          <w:p w:rsidR="00FD3149" w:rsidRPr="005E50C2" w:rsidRDefault="00FD3149" w:rsidP="000F7076">
            <w:pPr>
              <w:pStyle w:val="Prrafodelista"/>
              <w:autoSpaceDE w:val="0"/>
              <w:autoSpaceDN w:val="0"/>
              <w:adjustRightInd w:val="0"/>
              <w:spacing w:after="0" w:line="240" w:lineRule="auto"/>
              <w:rPr>
                <w:rFonts w:ascii="Arial" w:eastAsia="Times New Roman" w:hAnsi="Arial" w:cs="Arial"/>
                <w:b/>
                <w:color w:val="000000"/>
                <w:kern w:val="1"/>
                <w:sz w:val="24"/>
                <w:szCs w:val="24"/>
              </w:rPr>
            </w:pPr>
            <w:r w:rsidRPr="005E50C2">
              <w:rPr>
                <w:rFonts w:ascii="Arial" w:eastAsia="Times New Roman" w:hAnsi="Arial" w:cs="Arial"/>
                <w:noProof/>
                <w:kern w:val="1"/>
                <w:sz w:val="24"/>
                <w:szCs w:val="24"/>
                <w:lang w:eastAsia="es-NI"/>
              </w:rPr>
              <mc:AlternateContent>
                <mc:Choice Requires="wps">
                  <w:drawing>
                    <wp:anchor distT="0" distB="0" distL="114300" distR="114300" simplePos="0" relativeHeight="251660288" behindDoc="0" locked="0" layoutInCell="1" allowOverlap="1" wp14:anchorId="271FCB7B" wp14:editId="09CDF2D9">
                      <wp:simplePos x="0" y="0"/>
                      <wp:positionH relativeFrom="column">
                        <wp:posOffset>737235</wp:posOffset>
                      </wp:positionH>
                      <wp:positionV relativeFrom="paragraph">
                        <wp:posOffset>59055</wp:posOffset>
                      </wp:positionV>
                      <wp:extent cx="318770" cy="0"/>
                      <wp:effectExtent l="38100" t="133350" r="0" b="133350"/>
                      <wp:wrapNone/>
                      <wp:docPr id="3" name="3 Conector recto de flecha"/>
                      <wp:cNvGraphicFramePr/>
                      <a:graphic xmlns:a="http://schemas.openxmlformats.org/drawingml/2006/main">
                        <a:graphicData uri="http://schemas.microsoft.com/office/word/2010/wordprocessingShape">
                          <wps:wsp>
                            <wps:cNvCnPr/>
                            <wps:spPr>
                              <a:xfrm>
                                <a:off x="0" y="0"/>
                                <a:ext cx="318770" cy="0"/>
                              </a:xfrm>
                              <a:prstGeom prst="straightConnector1">
                                <a:avLst/>
                              </a:prstGeom>
                              <a:ln w="28575">
                                <a:solidFill>
                                  <a:schemeClr val="tx2"/>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shape w14:anchorId="7CD870E6" id="3 Conector recto de flecha" o:spid="_x0000_s1026" type="#_x0000_t32" style="position:absolute;margin-left:58.05pt;margin-top:4.65pt;width:25.1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" strokecolor="#44546a [3215]" strokeweight="2.25pt">
                      <v:stroke startarrow="open" joinstyle="miter"/>
                    </v:shape>
                  </w:pict>
                </mc:Fallback>
              </mc:AlternateContent>
            </w:r>
          </w:p>
        </w:tc>
        <w:tc>
          <w:tcPr>
            <w:tcW w:w="3049" w:type="pct"/>
            <w:tcBorders>
              <w:top w:val="single" w:sz="4" w:space="0" w:color="0070C0"/>
              <w:left w:val="single" w:sz="4" w:space="0" w:color="0070C0"/>
              <w:bottom w:val="single" w:sz="4" w:space="0" w:color="0070C0"/>
              <w:right w:val="single" w:sz="4" w:space="0" w:color="0070C0"/>
            </w:tcBorders>
          </w:tcPr>
          <w:p w:rsidR="00FD3149" w:rsidRPr="005E50C2" w:rsidRDefault="00FD3149" w:rsidP="006C0E9C">
            <w:pPr>
              <w:keepNext/>
              <w:autoSpaceDE w:val="0"/>
              <w:autoSpaceDN w:val="0"/>
              <w:adjustRightInd w:val="0"/>
              <w:spacing w:after="0" w:line="240" w:lineRule="auto"/>
              <w:jc w:val="both"/>
              <w:rPr>
                <w:rFonts w:ascii="Arial" w:eastAsia="Times New Roman" w:hAnsi="Arial" w:cs="Arial"/>
                <w:color w:val="000000"/>
                <w:kern w:val="1"/>
                <w:sz w:val="24"/>
                <w:szCs w:val="24"/>
              </w:rPr>
            </w:pPr>
            <w:r w:rsidRPr="005E50C2">
              <w:rPr>
                <w:rFonts w:ascii="Arial" w:eastAsia="Times New Roman" w:hAnsi="Arial" w:cs="Arial"/>
                <w:color w:val="000000"/>
                <w:kern w:val="1"/>
                <w:sz w:val="24"/>
                <w:szCs w:val="24"/>
              </w:rPr>
              <w:t>Proceso realizado por el sistema</w:t>
            </w:r>
          </w:p>
        </w:tc>
      </w:tr>
    </w:tbl>
    <w:p w:rsidR="00FD3149" w:rsidRDefault="00E65D90" w:rsidP="006C0E9C">
      <w:pPr>
        <w:pStyle w:val="Descripcin"/>
        <w:rPr>
          <w:lang w:eastAsia="zh-CN" w:bidi="hi-IN"/>
        </w:rPr>
      </w:pPr>
      <w:bookmarkStart w:id="38" w:name="_Toc493714995"/>
      <w:r>
        <w:t>Tabla</w:t>
      </w:r>
      <w:fldSimple w:instr=" SEQ Ilustración \* ARABIC ">
        <w:r w:rsidR="009434AB">
          <w:rPr>
            <w:noProof/>
          </w:rPr>
          <w:t>13</w:t>
        </w:r>
      </w:fldSimple>
      <w:r w:rsidR="006C0E9C">
        <w:t xml:space="preserve"> Simbología en descripción de casos de uso</w:t>
      </w:r>
      <w:bookmarkEnd w:id="38"/>
    </w:p>
    <w:p w:rsidR="00B7730A" w:rsidRPr="005E50C2" w:rsidRDefault="00B7730A" w:rsidP="005E50C2">
      <w:pPr>
        <w:spacing w:after="0" w:line="360" w:lineRule="auto"/>
        <w:jc w:val="both"/>
        <w:rPr>
          <w:rFonts w:ascii="Arial" w:hAnsi="Arial" w:cs="Arial"/>
          <w:sz w:val="24"/>
          <w:szCs w:val="24"/>
          <w:lang w:eastAsia="zh-CN" w:bidi="hi-IN"/>
        </w:rPr>
      </w:pPr>
    </w:p>
    <w:p w:rsidR="00FD3149" w:rsidRPr="005E50C2" w:rsidRDefault="00FD3149" w:rsidP="005E50C2">
      <w:pPr>
        <w:pStyle w:val="Subttulo"/>
        <w:spacing w:after="0" w:line="360" w:lineRule="auto"/>
        <w:jc w:val="both"/>
        <w:rPr>
          <w:rFonts w:ascii="Arial" w:eastAsiaTheme="minorHAnsi" w:hAnsi="Arial" w:cs="Arial"/>
          <w:b/>
          <w:i/>
          <w:color w:val="0070C0"/>
          <w:spacing w:val="0"/>
          <w:sz w:val="24"/>
          <w:szCs w:val="24"/>
          <w:lang w:eastAsia="zh-CN" w:bidi="hi-IN"/>
        </w:rPr>
      </w:pPr>
      <w:r w:rsidRPr="005E50C2">
        <w:rPr>
          <w:rFonts w:ascii="Arial" w:eastAsiaTheme="minorHAnsi" w:hAnsi="Arial" w:cs="Arial"/>
          <w:b/>
          <w:i/>
          <w:color w:val="0070C0"/>
          <w:spacing w:val="0"/>
          <w:sz w:val="24"/>
          <w:szCs w:val="24"/>
          <w:lang w:eastAsia="zh-CN" w:bidi="hi-IN"/>
        </w:rPr>
        <w:t>Actores</w:t>
      </w:r>
    </w:p>
    <w:tbl>
      <w:tblPr>
        <w:tblW w:w="5000" w:type="pct"/>
        <w:tblCellMar>
          <w:left w:w="0" w:type="dxa"/>
          <w:right w:w="0" w:type="dxa"/>
        </w:tblCellMar>
        <w:tblLook w:val="0000" w:firstRow="0" w:lastRow="0" w:firstColumn="0" w:lastColumn="0" w:noHBand="0" w:noVBand="0"/>
      </w:tblPr>
      <w:tblGrid>
        <w:gridCol w:w="3445"/>
        <w:gridCol w:w="5383"/>
      </w:tblGrid>
      <w:tr w:rsidR="00FD3149" w:rsidRPr="005E50C2" w:rsidTr="000F7076">
        <w:tc>
          <w:tcPr>
            <w:tcW w:w="1951" w:type="pct"/>
            <w:tcBorders>
              <w:top w:val="single" w:sz="4" w:space="0" w:color="0070C0"/>
              <w:left w:val="single" w:sz="4" w:space="0" w:color="0070C0"/>
              <w:bottom w:val="single" w:sz="4" w:space="0" w:color="0070C0"/>
              <w:right w:val="single" w:sz="4" w:space="0" w:color="0070C0"/>
            </w:tcBorders>
            <w:shd w:val="clear" w:color="auto" w:fill="4F81BD"/>
          </w:tcPr>
          <w:p w:rsidR="00FD3149" w:rsidRPr="005E50C2"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bCs/>
                <w:color w:val="FFFFFF"/>
                <w:kern w:val="1"/>
                <w:sz w:val="24"/>
                <w:szCs w:val="24"/>
                <w:cs/>
                <w:lang w:eastAsia="zh-CN" w:bidi="hi-IN"/>
              </w:rPr>
              <w:t>Actor</w:t>
            </w:r>
          </w:p>
        </w:tc>
        <w:tc>
          <w:tcPr>
            <w:tcW w:w="3049" w:type="pct"/>
            <w:tcBorders>
              <w:top w:val="single" w:sz="4" w:space="0" w:color="0070C0"/>
              <w:left w:val="single" w:sz="4" w:space="0" w:color="0070C0"/>
              <w:bottom w:val="single" w:sz="4" w:space="0" w:color="0070C0"/>
              <w:right w:val="single" w:sz="4" w:space="0" w:color="0070C0"/>
            </w:tcBorders>
            <w:shd w:val="clear" w:color="auto" w:fill="4F81BD"/>
          </w:tcPr>
          <w:p w:rsidR="00FD3149" w:rsidRPr="005E50C2"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FFFFFF"/>
                <w:kern w:val="1"/>
                <w:sz w:val="24"/>
                <w:szCs w:val="24"/>
                <w:lang w:eastAsia="zh-CN" w:bidi="hi-IN"/>
              </w:rPr>
              <w:t>Descripción</w:t>
            </w:r>
          </w:p>
        </w:tc>
      </w:tr>
      <w:tr w:rsidR="00FD3149" w:rsidRPr="005E50C2" w:rsidTr="000F7076">
        <w:tc>
          <w:tcPr>
            <w:tcW w:w="1951" w:type="pct"/>
            <w:tcBorders>
              <w:top w:val="single" w:sz="4" w:space="0" w:color="0070C0"/>
              <w:left w:val="single" w:sz="4" w:space="0" w:color="0070C0"/>
              <w:bottom w:val="single" w:sz="4" w:space="0" w:color="0070C0"/>
              <w:right w:val="single" w:sz="8" w:space="0" w:color="4F81BD"/>
            </w:tcBorders>
            <w:vAlign w:val="center"/>
          </w:tcPr>
          <w:p w:rsidR="00FD3149" w:rsidRPr="005E50C2"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Administrador</w:t>
            </w:r>
          </w:p>
        </w:tc>
        <w:tc>
          <w:tcPr>
            <w:tcW w:w="3049" w:type="pct"/>
            <w:tcBorders>
              <w:top w:val="single" w:sz="4" w:space="0" w:color="0070C0"/>
              <w:left w:val="single" w:sz="8" w:space="0" w:color="4F81BD"/>
              <w:bottom w:val="single" w:sz="4" w:space="0" w:color="0070C0"/>
              <w:right w:val="single" w:sz="4" w:space="0" w:color="0070C0"/>
            </w:tcBorders>
          </w:tcPr>
          <w:p w:rsidR="00FD3149" w:rsidRPr="005E50C2" w:rsidRDefault="00FD3149" w:rsidP="000F7076">
            <w:pPr>
              <w:autoSpaceDE w:val="0"/>
              <w:autoSpaceDN w:val="0"/>
              <w:adjustRightInd w:val="0"/>
              <w:spacing w:after="0" w:line="240" w:lineRule="auto"/>
              <w:jc w:val="both"/>
              <w:rPr>
                <w:rFonts w:ascii="Arial" w:eastAsia="Times New Roman" w:hAnsi="Arial" w:cs="Arial"/>
                <w:kern w:val="1"/>
                <w:sz w:val="24"/>
                <w:szCs w:val="24"/>
              </w:rPr>
            </w:pPr>
            <w:r w:rsidRPr="005E50C2">
              <w:rPr>
                <w:rFonts w:ascii="Arial" w:eastAsia="Times New Roman" w:hAnsi="Arial" w:cs="Arial"/>
                <w:color w:val="000000"/>
                <w:kern w:val="1"/>
                <w:sz w:val="24"/>
                <w:szCs w:val="24"/>
              </w:rPr>
              <w:t xml:space="preserve">El usuario administrador es el que posee acceso a todo el sistema, es el encargado de crear cuentas de usuarios, asignar, revisar, elegir candidatos y empresas. </w:t>
            </w:r>
          </w:p>
        </w:tc>
      </w:tr>
      <w:tr w:rsidR="00FD3149" w:rsidRPr="005E50C2" w:rsidTr="000F7076">
        <w:tc>
          <w:tcPr>
            <w:tcW w:w="1951" w:type="pct"/>
            <w:tcBorders>
              <w:top w:val="single" w:sz="4" w:space="0" w:color="0070C0"/>
              <w:left w:val="single" w:sz="4" w:space="0" w:color="0070C0"/>
              <w:bottom w:val="single" w:sz="4" w:space="0" w:color="0070C0"/>
              <w:right w:val="single" w:sz="4" w:space="0" w:color="0070C0"/>
            </w:tcBorders>
            <w:vAlign w:val="center"/>
          </w:tcPr>
          <w:p w:rsidR="00FD3149" w:rsidRPr="005E50C2" w:rsidRDefault="00FD3149" w:rsidP="000F7076">
            <w:pPr>
              <w:autoSpaceDE w:val="0"/>
              <w:autoSpaceDN w:val="0"/>
              <w:adjustRightInd w:val="0"/>
              <w:spacing w:after="0" w:line="240" w:lineRule="auto"/>
              <w:jc w:val="center"/>
              <w:rPr>
                <w:rFonts w:ascii="Arial" w:eastAsia="Times New Roman" w:hAnsi="Arial" w:cs="Arial"/>
                <w:b/>
                <w:color w:val="000000"/>
                <w:kern w:val="1"/>
                <w:sz w:val="24"/>
                <w:szCs w:val="24"/>
              </w:rPr>
            </w:pPr>
            <w:r w:rsidRPr="005E50C2">
              <w:rPr>
                <w:rFonts w:ascii="Arial" w:eastAsia="Times New Roman" w:hAnsi="Arial" w:cs="Arial"/>
                <w:b/>
                <w:color w:val="000000"/>
                <w:kern w:val="1"/>
                <w:sz w:val="24"/>
                <w:szCs w:val="24"/>
              </w:rPr>
              <w:t>Estudiante/Candidato</w:t>
            </w:r>
          </w:p>
        </w:tc>
        <w:tc>
          <w:tcPr>
            <w:tcW w:w="3049" w:type="pct"/>
            <w:tcBorders>
              <w:top w:val="single" w:sz="4" w:space="0" w:color="0070C0"/>
              <w:left w:val="single" w:sz="4" w:space="0" w:color="0070C0"/>
              <w:bottom w:val="single" w:sz="4" w:space="0" w:color="0070C0"/>
              <w:right w:val="single" w:sz="4" w:space="0" w:color="0070C0"/>
            </w:tcBorders>
          </w:tcPr>
          <w:p w:rsidR="00FD3149" w:rsidRPr="005E50C2" w:rsidRDefault="00FD3149" w:rsidP="000F7076">
            <w:pPr>
              <w:autoSpaceDE w:val="0"/>
              <w:autoSpaceDN w:val="0"/>
              <w:adjustRightInd w:val="0"/>
              <w:spacing w:after="0" w:line="240" w:lineRule="auto"/>
              <w:jc w:val="both"/>
              <w:rPr>
                <w:rFonts w:ascii="Arial" w:eastAsia="Times New Roman" w:hAnsi="Arial" w:cs="Arial"/>
                <w:color w:val="000000"/>
                <w:kern w:val="1"/>
                <w:sz w:val="24"/>
                <w:szCs w:val="24"/>
              </w:rPr>
            </w:pPr>
            <w:r w:rsidRPr="005E50C2">
              <w:rPr>
                <w:rFonts w:ascii="Arial" w:eastAsia="Times New Roman" w:hAnsi="Arial" w:cs="Arial"/>
                <w:color w:val="000000"/>
                <w:kern w:val="1"/>
                <w:sz w:val="24"/>
                <w:szCs w:val="24"/>
              </w:rPr>
              <w:t xml:space="preserve">El usuario Candidato es una persona estudiante o egresado de la Universidad Nacional de Ingeniería el cual podría actualizar su información general y curricular, pero no posee opción para realizar mayor privilegio. </w:t>
            </w:r>
          </w:p>
        </w:tc>
      </w:tr>
      <w:tr w:rsidR="00FD3149" w:rsidRPr="005E50C2" w:rsidTr="000F7076">
        <w:tc>
          <w:tcPr>
            <w:tcW w:w="1951" w:type="pct"/>
            <w:tcBorders>
              <w:top w:val="single" w:sz="4" w:space="0" w:color="0070C0"/>
              <w:left w:val="single" w:sz="4" w:space="0" w:color="0070C0"/>
              <w:bottom w:val="single" w:sz="4" w:space="0" w:color="0070C0"/>
              <w:right w:val="single" w:sz="8" w:space="0" w:color="4F81BD"/>
            </w:tcBorders>
            <w:vAlign w:val="center"/>
          </w:tcPr>
          <w:p w:rsidR="00FD3149" w:rsidRPr="005E50C2" w:rsidRDefault="00FD3149" w:rsidP="000F7076">
            <w:pPr>
              <w:autoSpaceDE w:val="0"/>
              <w:autoSpaceDN w:val="0"/>
              <w:adjustRightInd w:val="0"/>
              <w:spacing w:after="0" w:line="240" w:lineRule="auto"/>
              <w:jc w:val="center"/>
              <w:rPr>
                <w:rFonts w:ascii="Arial" w:eastAsia="Times New Roman" w:hAnsi="Arial" w:cs="Arial"/>
                <w:kern w:val="1"/>
                <w:sz w:val="24"/>
                <w:szCs w:val="24"/>
              </w:rPr>
            </w:pPr>
            <w:r w:rsidRPr="005E50C2">
              <w:rPr>
                <w:rFonts w:ascii="Arial" w:eastAsia="Times New Roman" w:hAnsi="Arial" w:cs="Arial"/>
                <w:b/>
                <w:color w:val="000000"/>
                <w:kern w:val="1"/>
                <w:sz w:val="24"/>
                <w:szCs w:val="24"/>
              </w:rPr>
              <w:t>Empresa</w:t>
            </w:r>
          </w:p>
        </w:tc>
        <w:tc>
          <w:tcPr>
            <w:tcW w:w="3049" w:type="pct"/>
            <w:tcBorders>
              <w:top w:val="single" w:sz="4" w:space="0" w:color="0070C0"/>
              <w:left w:val="single" w:sz="8" w:space="0" w:color="4F81BD"/>
              <w:bottom w:val="single" w:sz="4" w:space="0" w:color="0070C0"/>
              <w:right w:val="single" w:sz="4" w:space="0" w:color="0070C0"/>
            </w:tcBorders>
          </w:tcPr>
          <w:p w:rsidR="00FD3149" w:rsidRPr="005E50C2" w:rsidRDefault="00FD3149" w:rsidP="000F7076">
            <w:pPr>
              <w:autoSpaceDE w:val="0"/>
              <w:autoSpaceDN w:val="0"/>
              <w:adjustRightInd w:val="0"/>
              <w:spacing w:after="0" w:line="240" w:lineRule="auto"/>
              <w:jc w:val="both"/>
              <w:rPr>
                <w:rFonts w:ascii="Arial" w:eastAsia="Times New Roman" w:hAnsi="Arial" w:cs="Arial"/>
                <w:color w:val="000000"/>
                <w:kern w:val="1"/>
                <w:sz w:val="24"/>
                <w:szCs w:val="24"/>
              </w:rPr>
            </w:pPr>
            <w:r w:rsidRPr="005E50C2">
              <w:rPr>
                <w:rFonts w:ascii="Arial" w:eastAsia="Times New Roman" w:hAnsi="Arial" w:cs="Arial"/>
                <w:color w:val="000000"/>
                <w:kern w:val="1"/>
                <w:sz w:val="24"/>
                <w:szCs w:val="24"/>
              </w:rPr>
              <w:t>El usuario Empresa es un usuaria al cual se le asignan privilegios muy similares que al Estudiante, este podría actualizar su información y registrar ofertas laborales.</w:t>
            </w:r>
          </w:p>
        </w:tc>
      </w:tr>
      <w:tr w:rsidR="00FD3149" w:rsidRPr="005E50C2" w:rsidTr="000F7076">
        <w:tc>
          <w:tcPr>
            <w:tcW w:w="1951" w:type="pct"/>
            <w:tcBorders>
              <w:top w:val="single" w:sz="4" w:space="0" w:color="0070C0"/>
              <w:left w:val="single" w:sz="4" w:space="0" w:color="0070C0"/>
              <w:bottom w:val="single" w:sz="4" w:space="0" w:color="0070C0"/>
              <w:right w:val="single" w:sz="4" w:space="0" w:color="0070C0"/>
            </w:tcBorders>
            <w:vAlign w:val="center"/>
          </w:tcPr>
          <w:p w:rsidR="00FD3149" w:rsidRPr="005E50C2" w:rsidRDefault="00FD3149" w:rsidP="000F7076">
            <w:pPr>
              <w:autoSpaceDE w:val="0"/>
              <w:autoSpaceDN w:val="0"/>
              <w:adjustRightInd w:val="0"/>
              <w:spacing w:after="0" w:line="240" w:lineRule="auto"/>
              <w:jc w:val="center"/>
              <w:rPr>
                <w:rFonts w:ascii="Arial" w:eastAsia="Times New Roman" w:hAnsi="Arial" w:cs="Arial"/>
                <w:b/>
                <w:color w:val="000000"/>
                <w:kern w:val="1"/>
                <w:sz w:val="24"/>
                <w:szCs w:val="24"/>
              </w:rPr>
            </w:pPr>
            <w:r w:rsidRPr="005E50C2">
              <w:rPr>
                <w:rFonts w:ascii="Arial" w:eastAsia="Times New Roman" w:hAnsi="Arial" w:cs="Arial"/>
                <w:b/>
                <w:color w:val="000000"/>
                <w:kern w:val="1"/>
                <w:sz w:val="24"/>
                <w:szCs w:val="24"/>
              </w:rPr>
              <w:t>Equipo</w:t>
            </w:r>
          </w:p>
        </w:tc>
        <w:tc>
          <w:tcPr>
            <w:tcW w:w="3049" w:type="pct"/>
            <w:tcBorders>
              <w:top w:val="single" w:sz="4" w:space="0" w:color="0070C0"/>
              <w:left w:val="single" w:sz="4" w:space="0" w:color="0070C0"/>
              <w:bottom w:val="single" w:sz="4" w:space="0" w:color="0070C0"/>
              <w:right w:val="single" w:sz="4" w:space="0" w:color="0070C0"/>
            </w:tcBorders>
          </w:tcPr>
          <w:p w:rsidR="00FD3149" w:rsidRPr="005E50C2" w:rsidRDefault="00FD3149" w:rsidP="00BB5F29">
            <w:pPr>
              <w:keepNext/>
              <w:autoSpaceDE w:val="0"/>
              <w:autoSpaceDN w:val="0"/>
              <w:adjustRightInd w:val="0"/>
              <w:spacing w:after="0" w:line="240" w:lineRule="auto"/>
              <w:jc w:val="both"/>
              <w:rPr>
                <w:rFonts w:ascii="Arial" w:eastAsia="Times New Roman" w:hAnsi="Arial" w:cs="Arial"/>
                <w:color w:val="000000"/>
                <w:kern w:val="1"/>
                <w:sz w:val="24"/>
                <w:szCs w:val="24"/>
              </w:rPr>
            </w:pPr>
            <w:r w:rsidRPr="005E50C2">
              <w:rPr>
                <w:rFonts w:ascii="Arial" w:eastAsia="Times New Roman" w:hAnsi="Arial" w:cs="Arial"/>
                <w:color w:val="000000"/>
                <w:kern w:val="1"/>
                <w:sz w:val="24"/>
                <w:szCs w:val="24"/>
              </w:rPr>
              <w:t xml:space="preserve">El usuario equipo son personas que pertenecen al equipo de PSG pero que solo poseen el privilegio </w:t>
            </w:r>
            <w:r w:rsidRPr="005E50C2">
              <w:rPr>
                <w:rFonts w:ascii="Arial" w:eastAsia="Times New Roman" w:hAnsi="Arial" w:cs="Arial"/>
                <w:color w:val="000000"/>
                <w:kern w:val="1"/>
                <w:sz w:val="24"/>
                <w:szCs w:val="24"/>
              </w:rPr>
              <w:lastRenderedPageBreak/>
              <w:t>de visualización de la información</w:t>
            </w:r>
            <w:r w:rsidR="004E3941" w:rsidRPr="005E50C2">
              <w:rPr>
                <w:rFonts w:ascii="Arial" w:eastAsia="Times New Roman" w:hAnsi="Arial" w:cs="Arial"/>
                <w:color w:val="000000"/>
                <w:kern w:val="1"/>
                <w:sz w:val="24"/>
                <w:szCs w:val="24"/>
              </w:rPr>
              <w:t xml:space="preserve"> y asignar ofertas a candidatos</w:t>
            </w:r>
            <w:r w:rsidRPr="005E50C2">
              <w:rPr>
                <w:rFonts w:ascii="Arial" w:eastAsia="Times New Roman" w:hAnsi="Arial" w:cs="Arial"/>
                <w:color w:val="000000"/>
                <w:kern w:val="1"/>
                <w:sz w:val="24"/>
                <w:szCs w:val="24"/>
              </w:rPr>
              <w:t>.</w:t>
            </w:r>
          </w:p>
        </w:tc>
      </w:tr>
    </w:tbl>
    <w:p w:rsidR="00FD3149" w:rsidRDefault="00E65D90" w:rsidP="00BB5F29">
      <w:pPr>
        <w:pStyle w:val="Descripcin"/>
      </w:pPr>
      <w:bookmarkStart w:id="39" w:name="_Toc493714996"/>
      <w:r>
        <w:lastRenderedPageBreak/>
        <w:t>Tabla</w:t>
      </w:r>
      <w:fldSimple w:instr=" SEQ Ilustración \* ARABIC ">
        <w:r w:rsidR="009434AB">
          <w:rPr>
            <w:noProof/>
          </w:rPr>
          <w:t>14</w:t>
        </w:r>
      </w:fldSimple>
      <w:r w:rsidR="00BB5F29">
        <w:t xml:space="preserve"> Actores</w:t>
      </w:r>
      <w:bookmarkEnd w:id="39"/>
    </w:p>
    <w:p w:rsidR="00FD3149" w:rsidRPr="00FD3149" w:rsidRDefault="00FD3149" w:rsidP="00FD3149">
      <w:pPr>
        <w:pStyle w:val="Ttulo1"/>
        <w:numPr>
          <w:ilvl w:val="2"/>
          <w:numId w:val="1"/>
        </w:numPr>
        <w:rPr>
          <w:rFonts w:ascii="Arial" w:eastAsiaTheme="minorEastAsia" w:hAnsi="Arial" w:cs="Arial"/>
          <w:color w:val="0070C0"/>
          <w:spacing w:val="15"/>
          <w:sz w:val="22"/>
          <w:szCs w:val="22"/>
        </w:rPr>
      </w:pPr>
      <w:bookmarkStart w:id="40" w:name="_Toc499167102"/>
      <w:r w:rsidRPr="00FD3149">
        <w:rPr>
          <w:rFonts w:ascii="Arial" w:eastAsiaTheme="minorEastAsia" w:hAnsi="Arial" w:cs="Arial"/>
          <w:color w:val="0070C0"/>
          <w:spacing w:val="15"/>
          <w:sz w:val="22"/>
          <w:szCs w:val="22"/>
        </w:rPr>
        <w:t>Casos de Usos</w:t>
      </w:r>
      <w:bookmarkEnd w:id="40"/>
    </w:p>
    <w:p w:rsidR="00FD3149" w:rsidRPr="005E50C2" w:rsidRDefault="00FD3149" w:rsidP="005E50C2">
      <w:pPr>
        <w:spacing w:after="0" w:line="360" w:lineRule="auto"/>
        <w:jc w:val="both"/>
        <w:rPr>
          <w:rFonts w:ascii="Arial" w:hAnsi="Arial" w:cs="Arial"/>
          <w:sz w:val="24"/>
          <w:szCs w:val="24"/>
          <w:lang w:eastAsia="zh-CN" w:bidi="hi-IN"/>
        </w:rPr>
      </w:pPr>
    </w:p>
    <w:p w:rsidR="00FD3149" w:rsidRPr="005E50C2" w:rsidRDefault="00C3745F" w:rsidP="005E50C2">
      <w:pPr>
        <w:pStyle w:val="Subttulo"/>
        <w:spacing w:after="0" w:line="360" w:lineRule="auto"/>
        <w:jc w:val="both"/>
        <w:rPr>
          <w:rFonts w:ascii="Arial" w:eastAsiaTheme="minorHAnsi" w:hAnsi="Arial" w:cs="Arial"/>
          <w:b/>
          <w:i/>
          <w:color w:val="0070C0"/>
          <w:spacing w:val="0"/>
          <w:sz w:val="24"/>
          <w:szCs w:val="24"/>
          <w:lang w:eastAsia="zh-CN" w:bidi="hi-IN"/>
        </w:rPr>
      </w:pPr>
      <w:r w:rsidRPr="005E50C2">
        <w:rPr>
          <w:rFonts w:ascii="Arial" w:eastAsiaTheme="minorHAnsi" w:hAnsi="Arial" w:cs="Arial"/>
          <w:b/>
          <w:i/>
          <w:color w:val="0070C0"/>
          <w:spacing w:val="0"/>
          <w:sz w:val="24"/>
          <w:szCs w:val="24"/>
          <w:lang w:eastAsia="zh-CN" w:bidi="hi-IN"/>
        </w:rPr>
        <w:t>Paquete Registro /Ambiente administrador</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8E7C0A" w:rsidRPr="005E50C2" w:rsidTr="00CE5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RF1</w:t>
            </w:r>
          </w:p>
        </w:tc>
        <w:tc>
          <w:tcPr>
            <w:tcW w:w="5668" w:type="dxa"/>
            <w:gridSpan w:val="2"/>
          </w:tcPr>
          <w:p w:rsidR="008E7C0A" w:rsidRPr="005E50C2" w:rsidRDefault="00425C19"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Solicitud de registro de usuario</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8E7C0A" w:rsidRPr="005E50C2" w:rsidRDefault="00F57FD1"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Usuario estudiante/candidato</w:t>
            </w:r>
            <w:r w:rsidR="00B64B49" w:rsidRPr="005E50C2">
              <w:rPr>
                <w:rFonts w:ascii="Arial" w:hAnsi="Arial" w:cs="Arial"/>
                <w:sz w:val="24"/>
                <w:szCs w:val="24"/>
                <w:lang w:eastAsia="zh-CN" w:bidi="hi-IN"/>
              </w:rPr>
              <w:t xml:space="preserve"> </w:t>
            </w:r>
            <w:r w:rsidR="00B960FE" w:rsidRPr="005E50C2">
              <w:rPr>
                <w:rFonts w:ascii="Arial" w:hAnsi="Arial" w:cs="Arial"/>
                <w:sz w:val="24"/>
                <w:szCs w:val="24"/>
                <w:lang w:eastAsia="zh-CN" w:bidi="hi-IN"/>
              </w:rPr>
              <w:t>–</w:t>
            </w:r>
            <w:r w:rsidRPr="005E50C2">
              <w:rPr>
                <w:rFonts w:ascii="Arial" w:hAnsi="Arial" w:cs="Arial"/>
                <w:sz w:val="24"/>
                <w:szCs w:val="24"/>
                <w:lang w:eastAsia="zh-CN" w:bidi="hi-IN"/>
              </w:rPr>
              <w:t xml:space="preserve"> empresa</w:t>
            </w:r>
          </w:p>
        </w:tc>
      </w:tr>
      <w:tr w:rsidR="008E7C0A" w:rsidRPr="005E50C2" w:rsidTr="00CE5AE7">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8E7C0A" w:rsidRPr="005E50C2" w:rsidRDefault="00F57FD1"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Haber</w:t>
            </w:r>
            <w:r w:rsidR="003976AE" w:rsidRPr="005E50C2">
              <w:rPr>
                <w:rFonts w:ascii="Arial" w:hAnsi="Arial" w:cs="Arial"/>
                <w:sz w:val="24"/>
                <w:szCs w:val="24"/>
                <w:lang w:eastAsia="zh-CN" w:bidi="hi-IN"/>
              </w:rPr>
              <w:t xml:space="preserve"> entrado al sitio en la opción de registro</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98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8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8E7C0A" w:rsidRPr="005E50C2"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984" w:type="dxa"/>
          </w:tcPr>
          <w:p w:rsidR="008E7C0A" w:rsidRPr="005E50C2" w:rsidRDefault="00F57FD1"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684" w:type="dxa"/>
          </w:tcPr>
          <w:p w:rsidR="008E7C0A" w:rsidRPr="005E50C2" w:rsidRDefault="003976AE" w:rsidP="003976A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Llena el formulario y </w:t>
            </w:r>
            <w:r w:rsidR="000058F6" w:rsidRPr="005E50C2">
              <w:rPr>
                <w:rFonts w:ascii="Arial" w:hAnsi="Arial" w:cs="Arial"/>
                <w:sz w:val="24"/>
                <w:szCs w:val="24"/>
                <w:lang w:eastAsia="zh-CN" w:bidi="hi-IN"/>
              </w:rPr>
              <w:t>da clic en el botón de aceptar</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984" w:type="dxa"/>
          </w:tcPr>
          <w:p w:rsidR="008E7C0A" w:rsidRPr="005E50C2" w:rsidRDefault="003976A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84" w:type="dxa"/>
          </w:tcPr>
          <w:p w:rsidR="008E7C0A" w:rsidRPr="005E50C2" w:rsidRDefault="000058F6" w:rsidP="003976A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Redirige a una pantalla indicando </w:t>
            </w:r>
            <w:r w:rsidR="003976AE" w:rsidRPr="005E50C2">
              <w:rPr>
                <w:rFonts w:ascii="Arial" w:hAnsi="Arial" w:cs="Arial"/>
                <w:sz w:val="24"/>
                <w:szCs w:val="24"/>
                <w:lang w:eastAsia="zh-CN" w:bidi="hi-IN"/>
              </w:rPr>
              <w:t xml:space="preserve"> al usuario que revise el e-mail</w:t>
            </w:r>
          </w:p>
        </w:tc>
      </w:tr>
      <w:tr w:rsidR="008E7C0A" w:rsidRPr="005E50C2"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984" w:type="dxa"/>
          </w:tcPr>
          <w:p w:rsidR="008E7C0A" w:rsidRPr="005E50C2" w:rsidRDefault="003976A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684" w:type="dxa"/>
          </w:tcPr>
          <w:p w:rsidR="008E7C0A" w:rsidRPr="005E50C2" w:rsidRDefault="003976AE" w:rsidP="003976A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Revisa mensaj</w:t>
            </w:r>
            <w:r w:rsidR="000058F6" w:rsidRPr="005E50C2">
              <w:rPr>
                <w:rFonts w:ascii="Arial" w:hAnsi="Arial" w:cs="Arial"/>
                <w:sz w:val="24"/>
                <w:szCs w:val="24"/>
                <w:lang w:eastAsia="zh-CN" w:bidi="hi-IN"/>
              </w:rPr>
              <w:t>e de correo y confirma en el botón Confirmar</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984" w:type="dxa"/>
          </w:tcPr>
          <w:p w:rsidR="008E7C0A" w:rsidRPr="005E50C2" w:rsidRDefault="003976A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684" w:type="dxa"/>
          </w:tcPr>
          <w:p w:rsidR="008E7C0A" w:rsidRPr="005E50C2" w:rsidRDefault="003976AE" w:rsidP="003976A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Muestra los campos a llenar </w:t>
            </w:r>
            <w:r w:rsidR="0062591F" w:rsidRPr="005E50C2">
              <w:rPr>
                <w:rFonts w:ascii="Arial" w:hAnsi="Arial" w:cs="Arial"/>
                <w:sz w:val="24"/>
                <w:szCs w:val="24"/>
                <w:lang w:eastAsia="zh-CN" w:bidi="hi-IN"/>
              </w:rPr>
              <w:t>de Plan de estudio</w:t>
            </w:r>
          </w:p>
        </w:tc>
      </w:tr>
      <w:tr w:rsidR="003976AE" w:rsidRPr="005E50C2" w:rsidTr="00CE5AE7">
        <w:tc>
          <w:tcPr>
            <w:cnfStyle w:val="001000000000" w:firstRow="0" w:lastRow="0" w:firstColumn="1" w:lastColumn="0" w:oddVBand="0" w:evenVBand="0" w:oddHBand="0" w:evenHBand="0" w:firstRowFirstColumn="0" w:firstRowLastColumn="0" w:lastRowFirstColumn="0" w:lastRowLastColumn="0"/>
            <w:tcW w:w="2834" w:type="dxa"/>
          </w:tcPr>
          <w:p w:rsidR="003976AE" w:rsidRPr="005E50C2" w:rsidRDefault="003976AE" w:rsidP="000F7076">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5668" w:type="dxa"/>
            <w:gridSpan w:val="2"/>
          </w:tcPr>
          <w:p w:rsidR="003976AE" w:rsidRPr="005E50C2" w:rsidRDefault="003976A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El usuario deberá llenar todos los datos siguientes.</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98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8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8E7C0A" w:rsidRPr="005E50C2"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984" w:type="dxa"/>
          </w:tcPr>
          <w:p w:rsidR="008E7C0A" w:rsidRPr="005E50C2" w:rsidRDefault="003976A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684" w:type="dxa"/>
          </w:tcPr>
          <w:p w:rsidR="008E7C0A" w:rsidRPr="005E50C2" w:rsidRDefault="003976AE" w:rsidP="00E30215">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Copia el enlace en otro navega</w:t>
            </w:r>
            <w:r w:rsidR="00E30215" w:rsidRPr="005E50C2">
              <w:rPr>
                <w:rFonts w:ascii="Arial" w:hAnsi="Arial" w:cs="Arial"/>
                <w:sz w:val="24"/>
                <w:szCs w:val="24"/>
                <w:lang w:eastAsia="zh-CN" w:bidi="hi-IN"/>
              </w:rPr>
              <w:t>dor y se logea</w:t>
            </w:r>
          </w:p>
        </w:tc>
      </w:tr>
      <w:tr w:rsidR="00B1361B"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B1361B" w:rsidRPr="005E50C2" w:rsidRDefault="00B1361B" w:rsidP="000F7076">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984" w:type="dxa"/>
          </w:tcPr>
          <w:p w:rsidR="00B1361B" w:rsidRPr="005E50C2" w:rsidRDefault="00B1361B"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w:t>
            </w:r>
          </w:p>
        </w:tc>
        <w:tc>
          <w:tcPr>
            <w:tcW w:w="4684" w:type="dxa"/>
          </w:tcPr>
          <w:p w:rsidR="00B1361B" w:rsidRPr="005E50C2" w:rsidRDefault="00B1361B"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B1361B" w:rsidRPr="005E50C2" w:rsidTr="00CE5AE7">
        <w:tc>
          <w:tcPr>
            <w:cnfStyle w:val="001000000000" w:firstRow="0" w:lastRow="0" w:firstColumn="1" w:lastColumn="0" w:oddVBand="0" w:evenVBand="0" w:oddHBand="0" w:evenHBand="0" w:firstRowFirstColumn="0" w:firstRowLastColumn="0" w:lastRowFirstColumn="0" w:lastRowLastColumn="0"/>
            <w:tcW w:w="2834" w:type="dxa"/>
            <w:vMerge/>
          </w:tcPr>
          <w:p w:rsidR="00B1361B" w:rsidRPr="005E50C2" w:rsidRDefault="00B1361B" w:rsidP="000F7076">
            <w:pPr>
              <w:rPr>
                <w:rFonts w:ascii="Arial" w:hAnsi="Arial" w:cs="Arial"/>
                <w:sz w:val="24"/>
                <w:szCs w:val="24"/>
                <w:lang w:eastAsia="zh-CN" w:bidi="hi-IN"/>
              </w:rPr>
            </w:pPr>
          </w:p>
        </w:tc>
        <w:tc>
          <w:tcPr>
            <w:tcW w:w="984" w:type="dxa"/>
          </w:tcPr>
          <w:p w:rsidR="00B1361B" w:rsidRPr="005E50C2" w:rsidRDefault="00B1361B"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84" w:type="dxa"/>
          </w:tcPr>
          <w:p w:rsidR="00B1361B" w:rsidRPr="005E50C2" w:rsidRDefault="00B1361B"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15seg</w:t>
            </w:r>
          </w:p>
        </w:tc>
      </w:tr>
      <w:tr w:rsidR="00B1361B"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1361B" w:rsidRPr="005E50C2" w:rsidRDefault="00B1361B" w:rsidP="000F7076">
            <w:pPr>
              <w:rPr>
                <w:rFonts w:ascii="Arial" w:hAnsi="Arial" w:cs="Arial"/>
                <w:sz w:val="24"/>
                <w:szCs w:val="24"/>
                <w:lang w:eastAsia="zh-CN" w:bidi="hi-IN"/>
              </w:rPr>
            </w:pPr>
          </w:p>
        </w:tc>
        <w:tc>
          <w:tcPr>
            <w:tcW w:w="984" w:type="dxa"/>
          </w:tcPr>
          <w:p w:rsidR="00B1361B" w:rsidRPr="005E50C2" w:rsidRDefault="00B1361B"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684" w:type="dxa"/>
          </w:tcPr>
          <w:p w:rsidR="00B1361B" w:rsidRPr="005E50C2" w:rsidRDefault="00B1361B"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30seg</w:t>
            </w:r>
          </w:p>
        </w:tc>
      </w:tr>
      <w:tr w:rsidR="008E7C0A" w:rsidRPr="005E50C2" w:rsidTr="00CE5AE7">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8E7C0A" w:rsidRPr="005E50C2" w:rsidRDefault="003976A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veces al día</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8E7C0A" w:rsidRPr="005E50C2" w:rsidRDefault="008E7C0A" w:rsidP="00BB5F29">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bl>
    <w:p w:rsidR="00FD3149" w:rsidRDefault="00E65D90" w:rsidP="00BB5F29">
      <w:pPr>
        <w:pStyle w:val="Descripcin"/>
        <w:rPr>
          <w:lang w:eastAsia="zh-CN" w:bidi="hi-IN"/>
        </w:rPr>
      </w:pPr>
      <w:bookmarkStart w:id="41" w:name="_Toc493714997"/>
      <w:r>
        <w:t>Tabla</w:t>
      </w:r>
      <w:fldSimple w:instr=" SEQ Ilustración \* ARABIC ">
        <w:r w:rsidR="009434AB">
          <w:rPr>
            <w:noProof/>
          </w:rPr>
          <w:t>15</w:t>
        </w:r>
      </w:fldSimple>
      <w:r w:rsidR="00BB5F29">
        <w:t xml:space="preserve"> C.U </w:t>
      </w:r>
      <w:r w:rsidR="00BB5F29" w:rsidRPr="00425C19">
        <w:rPr>
          <w:lang w:eastAsia="zh-CN" w:bidi="hi-IN"/>
        </w:rPr>
        <w:t>Solicitud de registro de usuario</w:t>
      </w:r>
      <w:bookmarkEnd w:id="41"/>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74"/>
        <w:gridCol w:w="4694"/>
      </w:tblGrid>
      <w:tr w:rsidR="008E7C0A" w:rsidRPr="005E50C2" w:rsidTr="00CE5A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RF2</w:t>
            </w:r>
          </w:p>
        </w:tc>
        <w:tc>
          <w:tcPr>
            <w:tcW w:w="5668" w:type="dxa"/>
            <w:gridSpan w:val="2"/>
          </w:tcPr>
          <w:p w:rsidR="008E7C0A" w:rsidRPr="005E50C2" w:rsidRDefault="00425C19"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datos de Estudiante</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8E7C0A" w:rsidRPr="005E50C2" w:rsidRDefault="00B1361B"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w:t>
            </w:r>
            <w:r w:rsidR="00E30215" w:rsidRPr="005E50C2">
              <w:rPr>
                <w:rFonts w:ascii="Arial" w:hAnsi="Arial" w:cs="Arial"/>
                <w:sz w:val="24"/>
                <w:szCs w:val="24"/>
                <w:lang w:eastAsia="zh-CN" w:bidi="hi-IN"/>
              </w:rPr>
              <w:t>studiante</w:t>
            </w:r>
          </w:p>
        </w:tc>
      </w:tr>
      <w:tr w:rsidR="008E7C0A" w:rsidRPr="005E50C2" w:rsidTr="00CE5AE7">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8E7C0A" w:rsidRPr="005E50C2" w:rsidRDefault="00E30215" w:rsidP="00B50E0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Cuenta </w:t>
            </w:r>
            <w:r w:rsidR="00B50E07" w:rsidRPr="005E50C2">
              <w:rPr>
                <w:rFonts w:ascii="Arial" w:hAnsi="Arial" w:cs="Arial"/>
                <w:sz w:val="24"/>
                <w:szCs w:val="24"/>
                <w:lang w:eastAsia="zh-CN" w:bidi="hi-IN"/>
              </w:rPr>
              <w:t>confirmada</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97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8E7C0A" w:rsidRPr="005E50C2"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974" w:type="dxa"/>
          </w:tcPr>
          <w:p w:rsidR="008E7C0A" w:rsidRPr="005E50C2" w:rsidRDefault="00E30215"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694" w:type="dxa"/>
          </w:tcPr>
          <w:p w:rsidR="008E7C0A" w:rsidRPr="005E50C2" w:rsidRDefault="00E30215" w:rsidP="00E30215">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w:t>
            </w:r>
            <w:r w:rsidR="00B1361B" w:rsidRPr="005E50C2">
              <w:rPr>
                <w:rFonts w:ascii="Arial" w:hAnsi="Arial" w:cs="Arial"/>
                <w:sz w:val="24"/>
                <w:szCs w:val="24"/>
                <w:lang w:eastAsia="zh-CN" w:bidi="hi-IN"/>
              </w:rPr>
              <w:t>egistra los datos (datos personales, formación académica, experiencia laboral, desarrollo personal, reconocimientos y referencia)</w:t>
            </w:r>
            <w:r w:rsidR="003A17B1" w:rsidRPr="005E50C2">
              <w:rPr>
                <w:rFonts w:ascii="Arial" w:hAnsi="Arial" w:cs="Arial"/>
                <w:sz w:val="24"/>
                <w:szCs w:val="24"/>
                <w:lang w:eastAsia="zh-CN" w:bidi="hi-IN"/>
              </w:rPr>
              <w:t xml:space="preserve"> y clic en botón Guardar.</w:t>
            </w:r>
            <w:r w:rsidR="00B1361B" w:rsidRPr="005E50C2">
              <w:rPr>
                <w:rFonts w:ascii="Arial" w:hAnsi="Arial" w:cs="Arial"/>
                <w:sz w:val="24"/>
                <w:szCs w:val="24"/>
                <w:lang w:eastAsia="zh-CN" w:bidi="hi-IN"/>
              </w:rPr>
              <w:t xml:space="preserve"> </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974" w:type="dxa"/>
          </w:tcPr>
          <w:p w:rsidR="008E7C0A" w:rsidRPr="005E50C2" w:rsidRDefault="00E30215"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94" w:type="dxa"/>
          </w:tcPr>
          <w:p w:rsidR="008E7C0A" w:rsidRPr="005E50C2" w:rsidRDefault="003A17B1" w:rsidP="00E30215">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 la vista de Perfil de usuario</w:t>
            </w:r>
          </w:p>
        </w:tc>
      </w:tr>
      <w:tr w:rsidR="00477505" w:rsidRPr="005E50C2" w:rsidTr="00CE5AE7">
        <w:tc>
          <w:tcPr>
            <w:cnfStyle w:val="001000000000" w:firstRow="0" w:lastRow="0" w:firstColumn="1" w:lastColumn="0" w:oddVBand="0" w:evenVBand="0" w:oddHBand="0" w:evenHBand="0" w:firstRowFirstColumn="0" w:firstRowLastColumn="0" w:lastRowFirstColumn="0" w:lastRowLastColumn="0"/>
            <w:tcW w:w="2834" w:type="dxa"/>
          </w:tcPr>
          <w:p w:rsidR="00477505" w:rsidRPr="005E50C2" w:rsidRDefault="00477505" w:rsidP="000F7076">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5668" w:type="dxa"/>
            <w:gridSpan w:val="2"/>
          </w:tcPr>
          <w:p w:rsidR="00477505" w:rsidRPr="005E50C2" w:rsidRDefault="00477505"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Aplicar oferta</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97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8E7C0A" w:rsidRPr="005E50C2" w:rsidTr="00CE5AE7">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974" w:type="dxa"/>
          </w:tcPr>
          <w:p w:rsidR="008E7C0A" w:rsidRPr="005E50C2" w:rsidRDefault="008E7C0A"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94" w:type="dxa"/>
          </w:tcPr>
          <w:p w:rsidR="008E7C0A" w:rsidRPr="005E50C2" w:rsidRDefault="008E7C0A"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97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694"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3A17B1" w:rsidRPr="005E50C2" w:rsidTr="00CE5AE7">
        <w:tc>
          <w:tcPr>
            <w:cnfStyle w:val="001000000000" w:firstRow="0" w:lastRow="0" w:firstColumn="1" w:lastColumn="0" w:oddVBand="0" w:evenVBand="0" w:oddHBand="0" w:evenHBand="0" w:firstRowFirstColumn="0" w:firstRowLastColumn="0" w:lastRowFirstColumn="0" w:lastRowLastColumn="0"/>
            <w:tcW w:w="2834" w:type="dxa"/>
          </w:tcPr>
          <w:p w:rsidR="003A17B1" w:rsidRPr="005E50C2" w:rsidRDefault="003A17B1" w:rsidP="000F7076">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974" w:type="dxa"/>
          </w:tcPr>
          <w:p w:rsidR="003A17B1" w:rsidRPr="005E50C2" w:rsidRDefault="003A17B1"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4" w:type="dxa"/>
          </w:tcPr>
          <w:p w:rsidR="003A17B1" w:rsidRPr="005E50C2" w:rsidRDefault="003A17B1"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3A17B1"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3A17B1" w:rsidRPr="005E50C2" w:rsidRDefault="003A17B1" w:rsidP="000F7076">
            <w:pPr>
              <w:rPr>
                <w:rFonts w:ascii="Arial" w:hAnsi="Arial" w:cs="Arial"/>
                <w:sz w:val="24"/>
                <w:szCs w:val="24"/>
                <w:lang w:eastAsia="zh-CN" w:bidi="hi-IN"/>
              </w:rPr>
            </w:pPr>
          </w:p>
        </w:tc>
        <w:tc>
          <w:tcPr>
            <w:tcW w:w="974" w:type="dxa"/>
          </w:tcPr>
          <w:p w:rsidR="003A17B1" w:rsidRPr="005E50C2" w:rsidRDefault="003A17B1"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94" w:type="dxa"/>
          </w:tcPr>
          <w:p w:rsidR="003A17B1" w:rsidRPr="005E50C2" w:rsidRDefault="003A17B1"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30seg</w:t>
            </w:r>
          </w:p>
        </w:tc>
      </w:tr>
      <w:tr w:rsidR="008E7C0A" w:rsidRPr="005E50C2" w:rsidTr="00CE5AE7">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8E7C0A" w:rsidRPr="005E50C2" w:rsidRDefault="003A17B1"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20 veces al día</w:t>
            </w:r>
          </w:p>
        </w:tc>
      </w:tr>
      <w:tr w:rsidR="008E7C0A" w:rsidRPr="005E50C2" w:rsidTr="00CE5A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8E7C0A" w:rsidRPr="005E50C2" w:rsidRDefault="003A17B1" w:rsidP="00BB5F29">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lang w:eastAsia="zh-CN" w:bidi="hi-IN"/>
              </w:rPr>
            </w:pPr>
            <w:r w:rsidRPr="005E50C2">
              <w:rPr>
                <w:rFonts w:ascii="Arial" w:hAnsi="Arial" w:cs="Arial"/>
                <w:sz w:val="24"/>
                <w:szCs w:val="24"/>
                <w:lang w:eastAsia="zh-CN" w:bidi="hi-IN"/>
              </w:rPr>
              <w:t>La frecuencia esperada para los primeros 6 meses a partir de la implantación del sistema.</w:t>
            </w:r>
          </w:p>
        </w:tc>
      </w:tr>
    </w:tbl>
    <w:p w:rsidR="008E7C0A" w:rsidRDefault="00E65D90" w:rsidP="00BB5F29">
      <w:pPr>
        <w:pStyle w:val="Descripcin"/>
      </w:pPr>
      <w:bookmarkStart w:id="42" w:name="_Toc493714998"/>
      <w:r>
        <w:t>Tabla</w:t>
      </w:r>
      <w:fldSimple w:instr=" SEQ Ilustración \* ARABIC ">
        <w:r w:rsidR="009434AB">
          <w:rPr>
            <w:noProof/>
          </w:rPr>
          <w:t>16</w:t>
        </w:r>
      </w:fldSimple>
      <w:r w:rsidR="00BB5F29">
        <w:t xml:space="preserve"> C.U </w:t>
      </w:r>
      <w:r w:rsidR="00BB5F29" w:rsidRPr="00BB5F29">
        <w:t>Registrar datos de Estudiante</w:t>
      </w:r>
      <w:bookmarkEnd w:id="42"/>
      <w:r w:rsidR="00BB5F29">
        <w:t xml:space="preserve"> </w:t>
      </w:r>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50"/>
        <w:gridCol w:w="4817"/>
      </w:tblGrid>
      <w:tr w:rsidR="008E7C0A" w:rsidRPr="005E50C2" w:rsidTr="00477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RF3</w:t>
            </w:r>
          </w:p>
        </w:tc>
        <w:tc>
          <w:tcPr>
            <w:tcW w:w="5668" w:type="dxa"/>
            <w:gridSpan w:val="2"/>
          </w:tcPr>
          <w:p w:rsidR="008E7C0A" w:rsidRPr="005E50C2" w:rsidRDefault="00425C19"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datos de empresa</w:t>
            </w:r>
          </w:p>
        </w:tc>
      </w:tr>
      <w:tr w:rsidR="008E7C0A"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8E7C0A" w:rsidRPr="005E50C2" w:rsidRDefault="00147350"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Empresa</w:t>
            </w:r>
          </w:p>
        </w:tc>
      </w:tr>
      <w:tr w:rsidR="008E7C0A" w:rsidRPr="005E50C2" w:rsidTr="00477505">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8E7C0A" w:rsidRPr="005E50C2" w:rsidRDefault="00A2526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Cuenta confirmada</w:t>
            </w:r>
          </w:p>
        </w:tc>
      </w:tr>
      <w:tr w:rsidR="008E7C0A"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851"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17"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8E7C0A" w:rsidRPr="005E50C2" w:rsidTr="00477505">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851" w:type="dxa"/>
          </w:tcPr>
          <w:p w:rsidR="008E7C0A" w:rsidRPr="005E50C2" w:rsidRDefault="00A2526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17" w:type="dxa"/>
          </w:tcPr>
          <w:p w:rsidR="008E7C0A" w:rsidRPr="005E50C2" w:rsidRDefault="00A2526E" w:rsidP="00A2526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 datos(datos de empresa y datos de contacto de empresa) clic en el botón guardar</w:t>
            </w:r>
          </w:p>
        </w:tc>
      </w:tr>
      <w:tr w:rsidR="008E7C0A"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851" w:type="dxa"/>
          </w:tcPr>
          <w:p w:rsidR="008E7C0A" w:rsidRPr="005E50C2" w:rsidRDefault="00A2526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17" w:type="dxa"/>
          </w:tcPr>
          <w:p w:rsidR="008E7C0A" w:rsidRPr="005E50C2" w:rsidRDefault="00A2526E" w:rsidP="00A2526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al perfil de usuario</w:t>
            </w:r>
          </w:p>
        </w:tc>
      </w:tr>
      <w:tr w:rsidR="008E7C0A" w:rsidRPr="005E50C2" w:rsidTr="00477505">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851" w:type="dxa"/>
          </w:tcPr>
          <w:p w:rsidR="008E7C0A" w:rsidRPr="005E50C2" w:rsidRDefault="00A2526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Crear ofertas</w:t>
            </w:r>
          </w:p>
        </w:tc>
        <w:tc>
          <w:tcPr>
            <w:tcW w:w="4817" w:type="dxa"/>
          </w:tcPr>
          <w:p w:rsidR="008E7C0A" w:rsidRPr="005E50C2" w:rsidRDefault="008E7C0A"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8E7C0A"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851"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17"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8E7C0A" w:rsidRPr="005E50C2" w:rsidTr="00477505">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851" w:type="dxa"/>
          </w:tcPr>
          <w:p w:rsidR="008E7C0A" w:rsidRPr="005E50C2" w:rsidRDefault="008E7C0A"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17" w:type="dxa"/>
          </w:tcPr>
          <w:p w:rsidR="008E7C0A" w:rsidRPr="005E50C2" w:rsidRDefault="008E7C0A"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A2526E"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A2526E" w:rsidRPr="005E50C2" w:rsidRDefault="00A2526E" w:rsidP="000F7076">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851" w:type="dxa"/>
          </w:tcPr>
          <w:p w:rsidR="00A2526E" w:rsidRPr="005E50C2" w:rsidRDefault="00A2526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17" w:type="dxa"/>
          </w:tcPr>
          <w:p w:rsidR="00A2526E" w:rsidRPr="005E50C2" w:rsidRDefault="00A2526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A2526E" w:rsidRPr="005E50C2" w:rsidTr="00477505">
        <w:tc>
          <w:tcPr>
            <w:cnfStyle w:val="001000000000" w:firstRow="0" w:lastRow="0" w:firstColumn="1" w:lastColumn="0" w:oddVBand="0" w:evenVBand="0" w:oddHBand="0" w:evenHBand="0" w:firstRowFirstColumn="0" w:firstRowLastColumn="0" w:lastRowFirstColumn="0" w:lastRowLastColumn="0"/>
            <w:tcW w:w="2834" w:type="dxa"/>
            <w:vMerge/>
          </w:tcPr>
          <w:p w:rsidR="00A2526E" w:rsidRPr="005E50C2" w:rsidRDefault="00A2526E" w:rsidP="000F7076">
            <w:pPr>
              <w:rPr>
                <w:rFonts w:ascii="Arial" w:hAnsi="Arial" w:cs="Arial"/>
                <w:sz w:val="24"/>
                <w:szCs w:val="24"/>
                <w:lang w:eastAsia="zh-CN" w:bidi="hi-IN"/>
              </w:rPr>
            </w:pPr>
          </w:p>
        </w:tc>
        <w:tc>
          <w:tcPr>
            <w:tcW w:w="851" w:type="dxa"/>
          </w:tcPr>
          <w:p w:rsidR="00A2526E" w:rsidRPr="005E50C2" w:rsidRDefault="00A2526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17" w:type="dxa"/>
          </w:tcPr>
          <w:p w:rsidR="00A2526E" w:rsidRPr="005E50C2" w:rsidRDefault="00A2526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 seg</w:t>
            </w:r>
          </w:p>
        </w:tc>
      </w:tr>
      <w:tr w:rsidR="008E7C0A"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8E7C0A" w:rsidRPr="005E50C2" w:rsidRDefault="00A2526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20 veces al día</w:t>
            </w:r>
          </w:p>
        </w:tc>
      </w:tr>
      <w:tr w:rsidR="008E7C0A" w:rsidRPr="005E50C2" w:rsidTr="00477505">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8E7C0A" w:rsidRPr="005E50C2" w:rsidRDefault="00A2526E" w:rsidP="00BB5F29">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La frecuencia esperada para los primeros 6 meses a partir de la implantación del sistema.</w:t>
            </w:r>
          </w:p>
        </w:tc>
      </w:tr>
    </w:tbl>
    <w:p w:rsidR="008E7C0A" w:rsidRDefault="00E65D90" w:rsidP="00BB5F29">
      <w:pPr>
        <w:pStyle w:val="Descripcin"/>
        <w:rPr>
          <w:lang w:eastAsia="zh-CN" w:bidi="hi-IN"/>
        </w:rPr>
      </w:pPr>
      <w:bookmarkStart w:id="43" w:name="_Toc493714999"/>
      <w:r>
        <w:t>Tabla</w:t>
      </w:r>
      <w:fldSimple w:instr=" SEQ Ilustración \* ARABIC ">
        <w:r w:rsidR="009434AB">
          <w:rPr>
            <w:noProof/>
          </w:rPr>
          <w:t>17</w:t>
        </w:r>
      </w:fldSimple>
      <w:r w:rsidR="00BB5F29">
        <w:t xml:space="preserve"> C.U</w:t>
      </w:r>
      <w:r w:rsidR="00BB5F29" w:rsidRPr="00BB5F29">
        <w:rPr>
          <w:lang w:eastAsia="zh-CN" w:bidi="hi-IN"/>
        </w:rPr>
        <w:t xml:space="preserve"> </w:t>
      </w:r>
      <w:r w:rsidR="00BB5F29" w:rsidRPr="00425C19">
        <w:rPr>
          <w:lang w:eastAsia="zh-CN" w:bidi="hi-IN"/>
        </w:rPr>
        <w:t>Registrar datos de empresa</w:t>
      </w:r>
      <w:bookmarkEnd w:id="43"/>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26"/>
      </w:tblGrid>
      <w:tr w:rsidR="008E7C0A" w:rsidRPr="005E50C2" w:rsidTr="004F2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RF4</w:t>
            </w:r>
          </w:p>
        </w:tc>
        <w:tc>
          <w:tcPr>
            <w:tcW w:w="5668" w:type="dxa"/>
            <w:gridSpan w:val="2"/>
          </w:tcPr>
          <w:p w:rsidR="008E7C0A" w:rsidRPr="005E50C2" w:rsidRDefault="00296E5F"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Facultad</w:t>
            </w:r>
          </w:p>
        </w:tc>
      </w:tr>
      <w:tr w:rsidR="008E7C0A" w:rsidRPr="005E50C2" w:rsidTr="004F2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8E7C0A" w:rsidRPr="005E50C2" w:rsidRDefault="00A2526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Equipo</w:t>
            </w:r>
          </w:p>
        </w:tc>
      </w:tr>
      <w:tr w:rsidR="008E7C0A" w:rsidRPr="005E50C2" w:rsidTr="004F2FDF">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8E7C0A" w:rsidRPr="005E50C2" w:rsidRDefault="008E7C0A"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8E7C0A"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842"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26"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8E7C0A" w:rsidRPr="005E50C2" w:rsidTr="00477505">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842" w:type="dxa"/>
          </w:tcPr>
          <w:p w:rsidR="008E7C0A" w:rsidRPr="005E50C2" w:rsidRDefault="00A2526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26" w:type="dxa"/>
          </w:tcPr>
          <w:p w:rsidR="008E7C0A" w:rsidRPr="005E50C2" w:rsidRDefault="00DA7F29" w:rsidP="00A2526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nombre facultad</w:t>
            </w:r>
          </w:p>
        </w:tc>
      </w:tr>
      <w:tr w:rsidR="008E7C0A"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8E7C0A" w:rsidRPr="005E50C2" w:rsidRDefault="008E7C0A" w:rsidP="000F7076">
            <w:pPr>
              <w:rPr>
                <w:rFonts w:ascii="Arial" w:hAnsi="Arial" w:cs="Arial"/>
                <w:sz w:val="24"/>
                <w:szCs w:val="24"/>
                <w:lang w:eastAsia="zh-CN" w:bidi="hi-IN"/>
              </w:rPr>
            </w:pPr>
          </w:p>
        </w:tc>
        <w:tc>
          <w:tcPr>
            <w:tcW w:w="842" w:type="dxa"/>
          </w:tcPr>
          <w:p w:rsidR="008E7C0A" w:rsidRPr="005E50C2" w:rsidRDefault="00A2526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26" w:type="dxa"/>
          </w:tcPr>
          <w:p w:rsidR="008E7C0A" w:rsidRPr="005E50C2" w:rsidRDefault="00DA7F29" w:rsidP="00DA7F29">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 tabla de facultades</w:t>
            </w:r>
          </w:p>
        </w:tc>
      </w:tr>
      <w:tr w:rsidR="004F2FDF" w:rsidRPr="005E50C2" w:rsidTr="004F2FDF">
        <w:tc>
          <w:tcPr>
            <w:cnfStyle w:val="001000000000" w:firstRow="0" w:lastRow="0" w:firstColumn="1" w:lastColumn="0" w:oddVBand="0" w:evenVBand="0" w:oddHBand="0" w:evenHBand="0" w:firstRowFirstColumn="0" w:firstRowLastColumn="0" w:lastRowFirstColumn="0" w:lastRowLastColumn="0"/>
            <w:tcW w:w="2834" w:type="dxa"/>
          </w:tcPr>
          <w:p w:rsidR="004F2FDF" w:rsidRPr="005E50C2" w:rsidRDefault="004F2FDF" w:rsidP="000F7076">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5668" w:type="dxa"/>
            <w:gridSpan w:val="2"/>
          </w:tcPr>
          <w:p w:rsidR="004F2FDF" w:rsidRPr="005E50C2" w:rsidRDefault="004F2FDF"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carreras</w:t>
            </w:r>
          </w:p>
        </w:tc>
      </w:tr>
      <w:tr w:rsidR="004F2FDF"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4F2FDF" w:rsidRPr="005E50C2" w:rsidRDefault="004F2FDF" w:rsidP="000F7076">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842" w:type="dxa"/>
          </w:tcPr>
          <w:p w:rsidR="004F2FDF" w:rsidRPr="005E50C2" w:rsidRDefault="004F2FDF"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26" w:type="dxa"/>
          </w:tcPr>
          <w:p w:rsidR="004F2FDF" w:rsidRPr="005E50C2" w:rsidRDefault="004F2FDF"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4F2FDF" w:rsidRPr="005E50C2"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Pr="005E50C2" w:rsidRDefault="004F2FDF" w:rsidP="000F7076">
            <w:pPr>
              <w:rPr>
                <w:rFonts w:ascii="Arial" w:hAnsi="Arial" w:cs="Arial"/>
                <w:sz w:val="24"/>
                <w:szCs w:val="24"/>
                <w:lang w:eastAsia="zh-CN" w:bidi="hi-IN"/>
              </w:rPr>
            </w:pPr>
          </w:p>
        </w:tc>
        <w:tc>
          <w:tcPr>
            <w:tcW w:w="842" w:type="dxa"/>
          </w:tcPr>
          <w:p w:rsidR="004F2FDF" w:rsidRPr="005E50C2" w:rsidRDefault="004F2FDF"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6" w:type="dxa"/>
          </w:tcPr>
          <w:p w:rsidR="004F2FDF" w:rsidRPr="005E50C2" w:rsidRDefault="004F2FDF"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4F2FDF"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4F2FDF" w:rsidRPr="005E50C2" w:rsidRDefault="004F2FDF" w:rsidP="000F7076">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842" w:type="dxa"/>
          </w:tcPr>
          <w:p w:rsidR="004F2FDF" w:rsidRPr="005E50C2" w:rsidRDefault="004F2FDF"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26" w:type="dxa"/>
          </w:tcPr>
          <w:p w:rsidR="004F2FDF" w:rsidRPr="005E50C2" w:rsidRDefault="004F2FDF"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4F2FDF" w:rsidRPr="005E50C2"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Pr="005E50C2" w:rsidRDefault="004F2FDF" w:rsidP="000F7076">
            <w:pPr>
              <w:rPr>
                <w:rFonts w:ascii="Arial" w:hAnsi="Arial" w:cs="Arial"/>
                <w:sz w:val="24"/>
                <w:szCs w:val="24"/>
                <w:lang w:eastAsia="zh-CN" w:bidi="hi-IN"/>
              </w:rPr>
            </w:pPr>
          </w:p>
        </w:tc>
        <w:tc>
          <w:tcPr>
            <w:tcW w:w="842" w:type="dxa"/>
          </w:tcPr>
          <w:p w:rsidR="004F2FDF" w:rsidRPr="005E50C2" w:rsidRDefault="004F2FDF"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26" w:type="dxa"/>
          </w:tcPr>
          <w:p w:rsidR="004F2FDF" w:rsidRPr="005E50C2" w:rsidRDefault="004F2FDF"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 seg</w:t>
            </w:r>
          </w:p>
        </w:tc>
      </w:tr>
      <w:tr w:rsidR="008E7C0A" w:rsidRPr="005E50C2" w:rsidTr="004F2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8E7C0A" w:rsidRPr="005E50C2" w:rsidTr="004F2FDF">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8E7C0A" w:rsidRPr="005E50C2" w:rsidRDefault="004F2FDF" w:rsidP="00BB5F29">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No existe una frecuencia esperada para este caso de uso</w:t>
            </w:r>
          </w:p>
        </w:tc>
      </w:tr>
    </w:tbl>
    <w:p w:rsidR="008E7C0A" w:rsidRDefault="00E65D90" w:rsidP="00BB5F29">
      <w:pPr>
        <w:pStyle w:val="Descripcin"/>
        <w:rPr>
          <w:lang w:eastAsia="zh-CN" w:bidi="hi-IN"/>
        </w:rPr>
      </w:pPr>
      <w:bookmarkStart w:id="44" w:name="_Toc493715000"/>
      <w:r>
        <w:t>Tabla</w:t>
      </w:r>
      <w:fldSimple w:instr=" SEQ Ilustración \* ARABIC ">
        <w:r w:rsidR="009434AB">
          <w:rPr>
            <w:noProof/>
          </w:rPr>
          <w:t>18</w:t>
        </w:r>
      </w:fldSimple>
      <w:r w:rsidR="00BB5F29">
        <w:t xml:space="preserve"> C.U</w:t>
      </w:r>
      <w:r w:rsidR="00BB5F29" w:rsidRPr="00BB5F29">
        <w:rPr>
          <w:lang w:eastAsia="zh-CN" w:bidi="hi-IN"/>
        </w:rPr>
        <w:t xml:space="preserve"> </w:t>
      </w:r>
      <w:r w:rsidR="00BB5F29" w:rsidRPr="00296E5F">
        <w:rPr>
          <w:lang w:eastAsia="zh-CN" w:bidi="hi-IN"/>
        </w:rPr>
        <w:t>Registrar Facultad</w:t>
      </w:r>
      <w:bookmarkEnd w:id="44"/>
    </w:p>
    <w:p w:rsidR="005E50C2" w:rsidRPr="005E50C2" w:rsidRDefault="005E50C2" w:rsidP="005E50C2">
      <w:pPr>
        <w:rPr>
          <w:lang w:eastAsia="zh-CN" w:bidi="hi-IN"/>
        </w:rPr>
      </w:pP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8E7C0A" w:rsidRPr="005E50C2" w:rsidTr="004F2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lastRenderedPageBreak/>
              <w:t>RF5</w:t>
            </w:r>
          </w:p>
        </w:tc>
        <w:tc>
          <w:tcPr>
            <w:tcW w:w="5668" w:type="dxa"/>
            <w:gridSpan w:val="2"/>
          </w:tcPr>
          <w:p w:rsidR="008E7C0A" w:rsidRPr="005E50C2" w:rsidRDefault="00B40A16"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Carreras</w:t>
            </w:r>
          </w:p>
        </w:tc>
      </w:tr>
      <w:tr w:rsidR="008E7C0A" w:rsidRPr="005E50C2" w:rsidTr="004F2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8E7C0A" w:rsidRPr="005E50C2" w:rsidRDefault="004F2FDF"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Equipo</w:t>
            </w:r>
          </w:p>
        </w:tc>
      </w:tr>
      <w:tr w:rsidR="008E7C0A" w:rsidRPr="005E50C2" w:rsidTr="004F2FDF">
        <w:tc>
          <w:tcPr>
            <w:cnfStyle w:val="001000000000" w:firstRow="0" w:lastRow="0" w:firstColumn="1" w:lastColumn="0" w:oddVBand="0" w:evenVBand="0" w:oddHBand="0" w:evenHBand="0" w:firstRowFirstColumn="0" w:firstRowLastColumn="0" w:lastRowFirstColumn="0" w:lastRowLastColumn="0"/>
            <w:tcW w:w="2834" w:type="dxa"/>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8E7C0A" w:rsidRPr="005E50C2" w:rsidRDefault="004F2FDF"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facultad</w:t>
            </w:r>
          </w:p>
        </w:tc>
      </w:tr>
      <w:tr w:rsidR="008E7C0A"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E7C0A" w:rsidRPr="005E50C2" w:rsidRDefault="008E7C0A" w:rsidP="000F7076">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837"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8E7C0A" w:rsidRPr="005E50C2" w:rsidRDefault="008E7C0A"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4F2FDF" w:rsidRPr="005E50C2"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Pr="005E50C2" w:rsidRDefault="004F2FDF" w:rsidP="004F2FDF">
            <w:pPr>
              <w:rPr>
                <w:rFonts w:ascii="Arial" w:hAnsi="Arial" w:cs="Arial"/>
                <w:sz w:val="24"/>
                <w:szCs w:val="24"/>
                <w:lang w:eastAsia="zh-CN" w:bidi="hi-IN"/>
              </w:rPr>
            </w:pPr>
          </w:p>
        </w:tc>
        <w:tc>
          <w:tcPr>
            <w:tcW w:w="837" w:type="dxa"/>
          </w:tcPr>
          <w:p w:rsidR="004F2FDF" w:rsidRPr="005E50C2" w:rsidRDefault="004F2FDF" w:rsidP="004F2F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31" w:type="dxa"/>
          </w:tcPr>
          <w:p w:rsidR="004F2FDF" w:rsidRPr="005E50C2" w:rsidRDefault="004F2FDF" w:rsidP="004F2FDF">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Registrar nombre carrera</w:t>
            </w:r>
          </w:p>
        </w:tc>
      </w:tr>
      <w:tr w:rsidR="004F2FDF"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4F2FDF" w:rsidRPr="005E50C2" w:rsidRDefault="004F2FDF" w:rsidP="004F2FDF">
            <w:pPr>
              <w:rPr>
                <w:rFonts w:ascii="Arial" w:hAnsi="Arial" w:cs="Arial"/>
                <w:sz w:val="24"/>
                <w:szCs w:val="24"/>
                <w:lang w:eastAsia="zh-CN" w:bidi="hi-IN"/>
              </w:rPr>
            </w:pPr>
          </w:p>
        </w:tc>
        <w:tc>
          <w:tcPr>
            <w:tcW w:w="837" w:type="dxa"/>
          </w:tcPr>
          <w:p w:rsidR="004F2FDF" w:rsidRPr="005E50C2" w:rsidRDefault="004F2FDF" w:rsidP="004F2F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1" w:type="dxa"/>
          </w:tcPr>
          <w:p w:rsidR="004F2FDF" w:rsidRPr="005E50C2" w:rsidRDefault="004F2FDF" w:rsidP="004F2FD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 tabla de carreras</w:t>
            </w:r>
          </w:p>
        </w:tc>
      </w:tr>
      <w:tr w:rsidR="004F2FDF" w:rsidRPr="005E50C2" w:rsidTr="004F2FDF">
        <w:tc>
          <w:tcPr>
            <w:cnfStyle w:val="001000000000" w:firstRow="0" w:lastRow="0" w:firstColumn="1" w:lastColumn="0" w:oddVBand="0" w:evenVBand="0" w:oddHBand="0" w:evenHBand="0" w:firstRowFirstColumn="0" w:firstRowLastColumn="0" w:lastRowFirstColumn="0" w:lastRowLastColumn="0"/>
            <w:tcW w:w="2834" w:type="dxa"/>
          </w:tcPr>
          <w:p w:rsidR="004F2FDF" w:rsidRPr="005E50C2" w:rsidRDefault="004F2FDF" w:rsidP="004F2FDF">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5668" w:type="dxa"/>
            <w:gridSpan w:val="2"/>
          </w:tcPr>
          <w:p w:rsidR="004F2FDF" w:rsidRPr="005E50C2" w:rsidRDefault="004F2FDF" w:rsidP="004F2F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4F2FDF"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4F2FDF" w:rsidRPr="005E50C2" w:rsidRDefault="004F2FDF" w:rsidP="004F2FDF">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837" w:type="dxa"/>
          </w:tcPr>
          <w:p w:rsidR="004F2FDF" w:rsidRPr="005E50C2" w:rsidRDefault="004F2FDF" w:rsidP="004F2FDF">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4F2FDF" w:rsidRPr="005E50C2" w:rsidRDefault="004F2FDF" w:rsidP="004F2FDF">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4F2FDF" w:rsidRPr="005E50C2"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Pr="005E50C2" w:rsidRDefault="004F2FDF" w:rsidP="004F2FDF">
            <w:pPr>
              <w:rPr>
                <w:rFonts w:ascii="Arial" w:hAnsi="Arial" w:cs="Arial"/>
                <w:sz w:val="24"/>
                <w:szCs w:val="24"/>
                <w:lang w:eastAsia="zh-CN" w:bidi="hi-IN"/>
              </w:rPr>
            </w:pPr>
          </w:p>
        </w:tc>
        <w:tc>
          <w:tcPr>
            <w:tcW w:w="837" w:type="dxa"/>
          </w:tcPr>
          <w:p w:rsidR="004F2FDF" w:rsidRPr="005E50C2" w:rsidRDefault="004F2FDF" w:rsidP="004F2F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4F2FDF" w:rsidRPr="005E50C2" w:rsidRDefault="004F2FDF" w:rsidP="004F2F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4F2FDF" w:rsidRPr="005E50C2" w:rsidTr="00477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4F2FDF" w:rsidRPr="005E50C2" w:rsidRDefault="004F2FDF" w:rsidP="004F2FDF">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837" w:type="dxa"/>
          </w:tcPr>
          <w:p w:rsidR="004F2FDF" w:rsidRPr="005E50C2" w:rsidRDefault="004F2FDF" w:rsidP="004F2FDF">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4F2FDF" w:rsidRPr="005E50C2" w:rsidRDefault="004F2FDF" w:rsidP="004F2FDF">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4F2FDF" w:rsidRPr="005E50C2" w:rsidTr="00477505">
        <w:tc>
          <w:tcPr>
            <w:cnfStyle w:val="001000000000" w:firstRow="0" w:lastRow="0" w:firstColumn="1" w:lastColumn="0" w:oddVBand="0" w:evenVBand="0" w:oddHBand="0" w:evenHBand="0" w:firstRowFirstColumn="0" w:firstRowLastColumn="0" w:lastRowFirstColumn="0" w:lastRowLastColumn="0"/>
            <w:tcW w:w="2834" w:type="dxa"/>
            <w:vMerge/>
          </w:tcPr>
          <w:p w:rsidR="004F2FDF" w:rsidRPr="005E50C2" w:rsidRDefault="004F2FDF" w:rsidP="004F2FDF">
            <w:pPr>
              <w:rPr>
                <w:rFonts w:ascii="Arial" w:hAnsi="Arial" w:cs="Arial"/>
                <w:sz w:val="24"/>
                <w:szCs w:val="24"/>
                <w:lang w:eastAsia="zh-CN" w:bidi="hi-IN"/>
              </w:rPr>
            </w:pPr>
          </w:p>
        </w:tc>
        <w:tc>
          <w:tcPr>
            <w:tcW w:w="837" w:type="dxa"/>
          </w:tcPr>
          <w:p w:rsidR="004F2FDF" w:rsidRPr="005E50C2" w:rsidRDefault="00006C38" w:rsidP="004F2F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1" w:type="dxa"/>
          </w:tcPr>
          <w:p w:rsidR="004F2FDF" w:rsidRPr="005E50C2" w:rsidRDefault="00006C38" w:rsidP="004F2FD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5 seg</w:t>
            </w:r>
          </w:p>
        </w:tc>
      </w:tr>
      <w:tr w:rsidR="004F2FDF" w:rsidRPr="005E50C2" w:rsidTr="004F2F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4F2FDF" w:rsidRPr="005E50C2" w:rsidRDefault="004F2FDF" w:rsidP="004F2FDF">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4F2FDF" w:rsidRPr="005E50C2" w:rsidRDefault="004F2FDF" w:rsidP="004F2FD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4F2FDF" w:rsidRPr="005E50C2" w:rsidTr="004F2FDF">
        <w:tc>
          <w:tcPr>
            <w:cnfStyle w:val="001000000000" w:firstRow="0" w:lastRow="0" w:firstColumn="1" w:lastColumn="0" w:oddVBand="0" w:evenVBand="0" w:oddHBand="0" w:evenHBand="0" w:firstRowFirstColumn="0" w:firstRowLastColumn="0" w:lastRowFirstColumn="0" w:lastRowLastColumn="0"/>
            <w:tcW w:w="2834" w:type="dxa"/>
          </w:tcPr>
          <w:p w:rsidR="004F2FDF" w:rsidRPr="005E50C2" w:rsidRDefault="004F2FDF" w:rsidP="004F2FDF">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4F2FDF" w:rsidRPr="005E50C2" w:rsidRDefault="004F2FDF" w:rsidP="004F2FDF">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No existe una frecuencia esperada para este caso de uso</w:t>
            </w:r>
          </w:p>
        </w:tc>
      </w:tr>
    </w:tbl>
    <w:p w:rsidR="008E7C0A" w:rsidRDefault="00E65D90" w:rsidP="00BB5F29">
      <w:pPr>
        <w:pStyle w:val="Descripcin"/>
        <w:rPr>
          <w:lang w:eastAsia="zh-CN" w:bidi="hi-IN"/>
        </w:rPr>
      </w:pPr>
      <w:bookmarkStart w:id="45" w:name="_Toc493715001"/>
      <w:r>
        <w:t>Tabla</w:t>
      </w:r>
      <w:fldSimple w:instr=" SEQ Ilustración \* ARABIC ">
        <w:r w:rsidR="009434AB">
          <w:rPr>
            <w:noProof/>
          </w:rPr>
          <w:t>19</w:t>
        </w:r>
      </w:fldSimple>
      <w:r w:rsidR="00BB5F29">
        <w:t xml:space="preserve"> C.U</w:t>
      </w:r>
      <w:r w:rsidR="00BB5F29" w:rsidRPr="00BB5F29">
        <w:rPr>
          <w:lang w:eastAsia="zh-CN" w:bidi="hi-IN"/>
        </w:rPr>
        <w:t xml:space="preserve"> </w:t>
      </w:r>
      <w:r w:rsidR="00BB5F29" w:rsidRPr="00B40A16">
        <w:rPr>
          <w:lang w:eastAsia="zh-CN" w:bidi="hi-IN"/>
        </w:rPr>
        <w:t>Registrar Carreras</w:t>
      </w:r>
      <w:bookmarkEnd w:id="45"/>
    </w:p>
    <w:p w:rsidR="008E7C0A" w:rsidRPr="008E7C0A" w:rsidRDefault="008E7C0A" w:rsidP="005E50C2">
      <w:pPr>
        <w:pStyle w:val="Subttulo"/>
        <w:spacing w:after="0" w:line="360" w:lineRule="auto"/>
        <w:jc w:val="both"/>
        <w:rPr>
          <w:rFonts w:ascii="Arial" w:eastAsiaTheme="minorHAnsi" w:hAnsi="Arial" w:cs="Arial"/>
          <w:b/>
          <w:i/>
          <w:color w:val="0070C0"/>
          <w:spacing w:val="0"/>
          <w:sz w:val="24"/>
          <w:szCs w:val="24"/>
          <w:lang w:eastAsia="zh-CN" w:bidi="hi-IN"/>
        </w:rPr>
      </w:pPr>
      <w:r w:rsidRPr="008E7C0A">
        <w:rPr>
          <w:rFonts w:ascii="Arial" w:eastAsiaTheme="minorHAnsi" w:hAnsi="Arial" w:cs="Arial"/>
          <w:b/>
          <w:i/>
          <w:color w:val="0070C0"/>
          <w:spacing w:val="0"/>
          <w:sz w:val="24"/>
          <w:szCs w:val="24"/>
          <w:lang w:eastAsia="zh-CN" w:bidi="hi-IN"/>
        </w:rPr>
        <w:t>Paquete: Registro/ Ambiente candidato</w:t>
      </w: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147E9E" w:rsidRPr="005E50C2"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RF6</w:t>
            </w:r>
          </w:p>
        </w:tc>
        <w:tc>
          <w:tcPr>
            <w:tcW w:w="5668" w:type="dxa"/>
            <w:gridSpan w:val="2"/>
          </w:tcPr>
          <w:p w:rsidR="00147E9E" w:rsidRPr="005E50C2" w:rsidRDefault="006F2E07"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currículo genérico</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147E9E" w:rsidRPr="005E50C2" w:rsidRDefault="000C24C0"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Estudiante</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147E9E" w:rsidRPr="005E50C2" w:rsidRDefault="000C24C0"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datos de estudiante</w:t>
            </w:r>
          </w:p>
        </w:tc>
      </w:tr>
      <w:tr w:rsidR="00F1216F"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F1216F" w:rsidRPr="005E50C2" w:rsidRDefault="00F1216F" w:rsidP="000F7076">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837" w:type="dxa"/>
          </w:tcPr>
          <w:p w:rsidR="00F1216F" w:rsidRPr="005E50C2" w:rsidRDefault="00F1216F"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F1216F" w:rsidRPr="005E50C2" w:rsidRDefault="00F1216F"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F1216F"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F1216F" w:rsidRPr="005E50C2" w:rsidRDefault="00F1216F" w:rsidP="000F7076">
            <w:pPr>
              <w:rPr>
                <w:rFonts w:ascii="Arial" w:hAnsi="Arial" w:cs="Arial"/>
                <w:sz w:val="24"/>
                <w:szCs w:val="24"/>
                <w:lang w:eastAsia="zh-CN" w:bidi="hi-IN"/>
              </w:rPr>
            </w:pPr>
          </w:p>
        </w:tc>
        <w:tc>
          <w:tcPr>
            <w:tcW w:w="837" w:type="dxa"/>
          </w:tcPr>
          <w:p w:rsidR="00F1216F" w:rsidRPr="005E50C2" w:rsidRDefault="00F1216F"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31" w:type="dxa"/>
          </w:tcPr>
          <w:p w:rsidR="00F1216F" w:rsidRPr="005E50C2" w:rsidRDefault="00F1216F" w:rsidP="000C24C0">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Da clic en perfil y selecciona subir Curriculum </w:t>
            </w:r>
          </w:p>
        </w:tc>
      </w:tr>
      <w:tr w:rsidR="00F1216F"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F1216F" w:rsidRPr="005E50C2" w:rsidRDefault="00F1216F" w:rsidP="000F7076">
            <w:pPr>
              <w:rPr>
                <w:rFonts w:ascii="Arial" w:hAnsi="Arial" w:cs="Arial"/>
                <w:sz w:val="24"/>
                <w:szCs w:val="24"/>
                <w:lang w:eastAsia="zh-CN" w:bidi="hi-IN"/>
              </w:rPr>
            </w:pPr>
          </w:p>
        </w:tc>
        <w:tc>
          <w:tcPr>
            <w:tcW w:w="837" w:type="dxa"/>
          </w:tcPr>
          <w:p w:rsidR="00F1216F" w:rsidRPr="005E50C2" w:rsidRDefault="00F1216F"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1" w:type="dxa"/>
          </w:tcPr>
          <w:p w:rsidR="00F1216F" w:rsidRPr="005E50C2" w:rsidRDefault="00F1216F" w:rsidP="00F74909">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una vista con opción a subir archivos de documentos</w:t>
            </w:r>
          </w:p>
        </w:tc>
      </w:tr>
      <w:tr w:rsidR="00F1216F"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F1216F" w:rsidRPr="005E50C2" w:rsidRDefault="00F1216F" w:rsidP="000F7076">
            <w:pPr>
              <w:rPr>
                <w:rFonts w:ascii="Arial" w:hAnsi="Arial" w:cs="Arial"/>
                <w:sz w:val="24"/>
                <w:szCs w:val="24"/>
                <w:lang w:eastAsia="zh-CN" w:bidi="hi-IN"/>
              </w:rPr>
            </w:pPr>
          </w:p>
        </w:tc>
        <w:tc>
          <w:tcPr>
            <w:tcW w:w="837" w:type="dxa"/>
          </w:tcPr>
          <w:p w:rsidR="00F1216F" w:rsidRPr="005E50C2" w:rsidRDefault="00F1216F"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831" w:type="dxa"/>
          </w:tcPr>
          <w:p w:rsidR="00F1216F" w:rsidRPr="005E50C2" w:rsidRDefault="00F1216F" w:rsidP="00F74909">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Sube el archivo y guarda</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837"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1"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837"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1"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5E50C2" w:rsidRDefault="00147E9E" w:rsidP="000F7076">
            <w:pPr>
              <w:rPr>
                <w:rFonts w:ascii="Arial" w:hAnsi="Arial" w:cs="Arial"/>
                <w:sz w:val="24"/>
                <w:szCs w:val="24"/>
                <w:lang w:eastAsia="zh-CN" w:bidi="hi-IN"/>
              </w:rPr>
            </w:pPr>
          </w:p>
        </w:tc>
        <w:tc>
          <w:tcPr>
            <w:tcW w:w="837"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1"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F74909" w:rsidRPr="005E50C2"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F74909" w:rsidRPr="005E50C2" w:rsidRDefault="00F74909" w:rsidP="000F7076">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837" w:type="dxa"/>
          </w:tcPr>
          <w:p w:rsidR="00F74909" w:rsidRPr="005E50C2" w:rsidRDefault="00F74909"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 xml:space="preserve">Pasos </w:t>
            </w:r>
          </w:p>
        </w:tc>
        <w:tc>
          <w:tcPr>
            <w:tcW w:w="4831" w:type="dxa"/>
          </w:tcPr>
          <w:p w:rsidR="00F74909" w:rsidRPr="005E50C2" w:rsidRDefault="00F74909"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F74909"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F74909" w:rsidRPr="005E50C2" w:rsidRDefault="00F74909" w:rsidP="000F7076">
            <w:pPr>
              <w:rPr>
                <w:rFonts w:ascii="Arial" w:hAnsi="Arial" w:cs="Arial"/>
                <w:sz w:val="24"/>
                <w:szCs w:val="24"/>
                <w:lang w:eastAsia="zh-CN" w:bidi="hi-IN"/>
              </w:rPr>
            </w:pPr>
          </w:p>
        </w:tc>
        <w:tc>
          <w:tcPr>
            <w:tcW w:w="837" w:type="dxa"/>
          </w:tcPr>
          <w:p w:rsidR="00F74909" w:rsidRPr="005E50C2" w:rsidRDefault="00F74909"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1" w:type="dxa"/>
          </w:tcPr>
          <w:p w:rsidR="00F74909" w:rsidRPr="005E50C2" w:rsidRDefault="00F74909"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 seg</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147E9E" w:rsidRPr="005E50C2" w:rsidRDefault="00F74909"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veces al día</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147E9E" w:rsidRPr="005E50C2" w:rsidRDefault="00F74909" w:rsidP="00BB5F29">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El Curriculum podrá ser subido en archivo PDF.</w:t>
            </w:r>
          </w:p>
        </w:tc>
      </w:tr>
    </w:tbl>
    <w:p w:rsidR="00A11727" w:rsidRPr="00A11727" w:rsidRDefault="00E65D90" w:rsidP="00CE5AE7">
      <w:pPr>
        <w:pStyle w:val="Descripcin"/>
        <w:rPr>
          <w:lang w:eastAsia="zh-CN" w:bidi="hi-IN"/>
        </w:rPr>
      </w:pPr>
      <w:bookmarkStart w:id="46" w:name="_Toc493715002"/>
      <w:r>
        <w:t>Tabla</w:t>
      </w:r>
      <w:fldSimple w:instr=" SEQ Ilustración \* ARABIC ">
        <w:r w:rsidR="009434AB">
          <w:rPr>
            <w:noProof/>
          </w:rPr>
          <w:t>20</w:t>
        </w:r>
      </w:fldSimple>
      <w:r w:rsidR="00BB5F29">
        <w:t xml:space="preserve"> C.U </w:t>
      </w:r>
      <w:r w:rsidR="00BB5F29" w:rsidRPr="006F2E07">
        <w:rPr>
          <w:lang w:eastAsia="zh-CN" w:bidi="hi-IN"/>
        </w:rPr>
        <w:t>Registro de currículo genérico</w:t>
      </w:r>
      <w:bookmarkEnd w:id="46"/>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6"/>
      </w:tblGrid>
      <w:tr w:rsidR="00147E9E" w:rsidRPr="005E50C2"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RF7</w:t>
            </w:r>
          </w:p>
        </w:tc>
        <w:tc>
          <w:tcPr>
            <w:tcW w:w="5668" w:type="dxa"/>
            <w:gridSpan w:val="2"/>
          </w:tcPr>
          <w:p w:rsidR="00147E9E" w:rsidRPr="005E50C2" w:rsidRDefault="00D65375"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Monografía</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147E9E" w:rsidRPr="005E50C2" w:rsidRDefault="00BD36EC"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w:t>
            </w:r>
            <w:r w:rsidR="00F74909" w:rsidRPr="005E50C2">
              <w:rPr>
                <w:rFonts w:ascii="Arial" w:hAnsi="Arial" w:cs="Arial"/>
                <w:sz w:val="24"/>
                <w:szCs w:val="24"/>
                <w:lang w:eastAsia="zh-CN" w:bidi="hi-IN"/>
              </w:rPr>
              <w:t>studiante</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147E9E" w:rsidRPr="005E50C2" w:rsidRDefault="00705AE3"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Datos personales </w:t>
            </w:r>
          </w:p>
        </w:tc>
      </w:tr>
      <w:tr w:rsidR="001350AC"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350AC" w:rsidRPr="005E50C2" w:rsidRDefault="001350AC" w:rsidP="000F7076">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832" w:type="dxa"/>
          </w:tcPr>
          <w:p w:rsidR="001350AC" w:rsidRPr="005E50C2" w:rsidRDefault="001350AC"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6" w:type="dxa"/>
          </w:tcPr>
          <w:p w:rsidR="001350AC" w:rsidRPr="005E50C2" w:rsidRDefault="001350AC"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1350AC"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1350AC" w:rsidRPr="005E50C2" w:rsidRDefault="001350AC" w:rsidP="000F7076">
            <w:pPr>
              <w:rPr>
                <w:rFonts w:ascii="Arial" w:hAnsi="Arial" w:cs="Arial"/>
                <w:sz w:val="24"/>
                <w:szCs w:val="24"/>
                <w:lang w:eastAsia="zh-CN" w:bidi="hi-IN"/>
              </w:rPr>
            </w:pPr>
          </w:p>
        </w:tc>
        <w:tc>
          <w:tcPr>
            <w:tcW w:w="832" w:type="dxa"/>
          </w:tcPr>
          <w:p w:rsidR="001350AC" w:rsidRPr="005E50C2" w:rsidRDefault="001350A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836" w:type="dxa"/>
          </w:tcPr>
          <w:p w:rsidR="001350AC" w:rsidRPr="005E50C2" w:rsidRDefault="001350AC" w:rsidP="00705AE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Clic en barra lateral en la opción </w:t>
            </w:r>
            <w:r w:rsidR="00B716B8" w:rsidRPr="005E50C2">
              <w:rPr>
                <w:rFonts w:ascii="Arial" w:hAnsi="Arial" w:cs="Arial"/>
                <w:sz w:val="24"/>
                <w:szCs w:val="24"/>
                <w:lang w:eastAsia="zh-CN" w:bidi="hi-IN"/>
              </w:rPr>
              <w:t>Monografía</w:t>
            </w:r>
          </w:p>
        </w:tc>
      </w:tr>
      <w:tr w:rsidR="001350AC"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350AC" w:rsidRPr="005E50C2" w:rsidRDefault="001350AC" w:rsidP="000F7076">
            <w:pPr>
              <w:rPr>
                <w:rFonts w:ascii="Arial" w:hAnsi="Arial" w:cs="Arial"/>
                <w:sz w:val="24"/>
                <w:szCs w:val="24"/>
                <w:lang w:eastAsia="zh-CN" w:bidi="hi-IN"/>
              </w:rPr>
            </w:pPr>
          </w:p>
        </w:tc>
        <w:tc>
          <w:tcPr>
            <w:tcW w:w="832" w:type="dxa"/>
          </w:tcPr>
          <w:p w:rsidR="001350AC" w:rsidRPr="005E50C2" w:rsidRDefault="001350AC"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6" w:type="dxa"/>
          </w:tcPr>
          <w:p w:rsidR="001350AC" w:rsidRPr="005E50C2" w:rsidRDefault="001350AC" w:rsidP="00F1216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 xml:space="preserve">Muestra el panel de </w:t>
            </w:r>
            <w:r w:rsidR="00B716B8" w:rsidRPr="005E50C2">
              <w:rPr>
                <w:rFonts w:ascii="Arial" w:hAnsi="Arial" w:cs="Arial"/>
                <w:sz w:val="24"/>
                <w:szCs w:val="24"/>
                <w:lang w:eastAsia="zh-CN" w:bidi="hi-IN"/>
              </w:rPr>
              <w:t>monografía</w:t>
            </w:r>
          </w:p>
        </w:tc>
      </w:tr>
      <w:tr w:rsidR="001350AC"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1350AC" w:rsidRPr="005E50C2" w:rsidRDefault="001350AC" w:rsidP="000F7076">
            <w:pPr>
              <w:rPr>
                <w:rFonts w:ascii="Arial" w:hAnsi="Arial" w:cs="Arial"/>
                <w:sz w:val="24"/>
                <w:szCs w:val="24"/>
                <w:lang w:eastAsia="zh-CN" w:bidi="hi-IN"/>
              </w:rPr>
            </w:pPr>
          </w:p>
        </w:tc>
        <w:tc>
          <w:tcPr>
            <w:tcW w:w="832" w:type="dxa"/>
          </w:tcPr>
          <w:p w:rsidR="001350AC" w:rsidRPr="005E50C2" w:rsidRDefault="001350A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836" w:type="dxa"/>
          </w:tcPr>
          <w:p w:rsidR="001350AC" w:rsidRPr="005E50C2" w:rsidRDefault="001350AC" w:rsidP="00F1216F">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S</w:t>
            </w:r>
            <w:r w:rsidR="00B716B8" w:rsidRPr="005E50C2">
              <w:rPr>
                <w:rFonts w:ascii="Arial" w:hAnsi="Arial" w:cs="Arial"/>
                <w:sz w:val="24"/>
                <w:szCs w:val="24"/>
                <w:lang w:eastAsia="zh-CN" w:bidi="hi-IN"/>
              </w:rPr>
              <w:t>e</w:t>
            </w:r>
            <w:r w:rsidRPr="005E50C2">
              <w:rPr>
                <w:rFonts w:ascii="Arial" w:hAnsi="Arial" w:cs="Arial"/>
                <w:sz w:val="24"/>
                <w:szCs w:val="24"/>
                <w:lang w:eastAsia="zh-CN" w:bidi="hi-IN"/>
              </w:rPr>
              <w:t xml:space="preserve">lecciona botón de registrar </w:t>
            </w:r>
            <w:r w:rsidR="00B716B8" w:rsidRPr="005E50C2">
              <w:rPr>
                <w:rFonts w:ascii="Arial" w:hAnsi="Arial" w:cs="Arial"/>
                <w:sz w:val="24"/>
                <w:szCs w:val="24"/>
                <w:lang w:eastAsia="zh-CN" w:bidi="hi-IN"/>
              </w:rPr>
              <w:t>monografía</w:t>
            </w:r>
          </w:p>
        </w:tc>
      </w:tr>
      <w:tr w:rsidR="001350AC"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350AC" w:rsidRPr="005E50C2" w:rsidRDefault="001350AC" w:rsidP="000F7076">
            <w:pPr>
              <w:rPr>
                <w:rFonts w:ascii="Arial" w:hAnsi="Arial" w:cs="Arial"/>
                <w:sz w:val="24"/>
                <w:szCs w:val="24"/>
                <w:lang w:eastAsia="zh-CN" w:bidi="hi-IN"/>
              </w:rPr>
            </w:pPr>
          </w:p>
        </w:tc>
        <w:tc>
          <w:tcPr>
            <w:tcW w:w="832" w:type="dxa"/>
          </w:tcPr>
          <w:p w:rsidR="001350AC" w:rsidRPr="005E50C2" w:rsidRDefault="001350AC"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836" w:type="dxa"/>
          </w:tcPr>
          <w:p w:rsidR="001350AC" w:rsidRPr="005E50C2" w:rsidRDefault="001350AC" w:rsidP="00F1216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formulario</w:t>
            </w:r>
          </w:p>
        </w:tc>
      </w:tr>
      <w:tr w:rsidR="001350AC"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1350AC" w:rsidRPr="005E50C2" w:rsidRDefault="001350AC" w:rsidP="000F7076">
            <w:pPr>
              <w:rPr>
                <w:rFonts w:ascii="Arial" w:hAnsi="Arial" w:cs="Arial"/>
                <w:sz w:val="24"/>
                <w:szCs w:val="24"/>
                <w:lang w:eastAsia="zh-CN" w:bidi="hi-IN"/>
              </w:rPr>
            </w:pPr>
          </w:p>
        </w:tc>
        <w:tc>
          <w:tcPr>
            <w:tcW w:w="832" w:type="dxa"/>
          </w:tcPr>
          <w:p w:rsidR="001350AC" w:rsidRPr="005E50C2" w:rsidRDefault="001350A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5</w:t>
            </w:r>
          </w:p>
        </w:tc>
        <w:tc>
          <w:tcPr>
            <w:tcW w:w="4836" w:type="dxa"/>
          </w:tcPr>
          <w:p w:rsidR="001350AC" w:rsidRPr="005E50C2" w:rsidRDefault="001350AC" w:rsidP="001350A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Llena el formulario y guarda</w:t>
            </w:r>
          </w:p>
        </w:tc>
      </w:tr>
      <w:tr w:rsidR="001350AC"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350AC" w:rsidRPr="005E50C2" w:rsidRDefault="001350AC" w:rsidP="000F7076">
            <w:pPr>
              <w:rPr>
                <w:rFonts w:ascii="Arial" w:hAnsi="Arial" w:cs="Arial"/>
                <w:sz w:val="24"/>
                <w:szCs w:val="24"/>
                <w:lang w:eastAsia="zh-CN" w:bidi="hi-IN"/>
              </w:rPr>
            </w:pPr>
          </w:p>
        </w:tc>
        <w:tc>
          <w:tcPr>
            <w:tcW w:w="832" w:type="dxa"/>
          </w:tcPr>
          <w:p w:rsidR="001350AC" w:rsidRPr="005E50C2" w:rsidRDefault="001350AC"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6</w:t>
            </w:r>
          </w:p>
        </w:tc>
        <w:tc>
          <w:tcPr>
            <w:tcW w:w="4836" w:type="dxa"/>
          </w:tcPr>
          <w:p w:rsidR="001350AC" w:rsidRPr="005E50C2" w:rsidRDefault="001350AC" w:rsidP="00F1216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Redirige a la vista de formulario</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832"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6"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832"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6"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5E50C2" w:rsidRDefault="00147E9E" w:rsidP="000F7076">
            <w:pPr>
              <w:rPr>
                <w:rFonts w:ascii="Arial" w:hAnsi="Arial" w:cs="Arial"/>
                <w:sz w:val="24"/>
                <w:szCs w:val="24"/>
                <w:lang w:eastAsia="zh-CN" w:bidi="hi-IN"/>
              </w:rPr>
            </w:pPr>
          </w:p>
        </w:tc>
        <w:tc>
          <w:tcPr>
            <w:tcW w:w="832"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6"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5E50C2" w:rsidRDefault="00147E9E" w:rsidP="000F7076">
            <w:pPr>
              <w:rPr>
                <w:rFonts w:ascii="Arial" w:hAnsi="Arial" w:cs="Arial"/>
                <w:sz w:val="24"/>
                <w:szCs w:val="24"/>
                <w:lang w:eastAsia="zh-CN" w:bidi="hi-IN"/>
              </w:rPr>
            </w:pPr>
          </w:p>
        </w:tc>
        <w:tc>
          <w:tcPr>
            <w:tcW w:w="832"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6"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B716B8" w:rsidRPr="005E50C2"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B716B8" w:rsidRPr="005E50C2" w:rsidRDefault="00B716B8" w:rsidP="000F7076">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832" w:type="dxa"/>
          </w:tcPr>
          <w:p w:rsidR="00B716B8" w:rsidRPr="005E50C2" w:rsidRDefault="00B716B8"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836" w:type="dxa"/>
          </w:tcPr>
          <w:p w:rsidR="00B716B8" w:rsidRPr="005E50C2" w:rsidRDefault="00B716B8"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B716B8"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716B8" w:rsidRPr="005E50C2" w:rsidRDefault="00B716B8" w:rsidP="000F7076">
            <w:pPr>
              <w:rPr>
                <w:rFonts w:ascii="Arial" w:hAnsi="Arial" w:cs="Arial"/>
                <w:sz w:val="24"/>
                <w:szCs w:val="24"/>
                <w:lang w:eastAsia="zh-CN" w:bidi="hi-IN"/>
              </w:rPr>
            </w:pPr>
          </w:p>
        </w:tc>
        <w:tc>
          <w:tcPr>
            <w:tcW w:w="832" w:type="dxa"/>
          </w:tcPr>
          <w:p w:rsidR="00B716B8"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836" w:type="dxa"/>
          </w:tcPr>
          <w:p w:rsidR="00B716B8"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 seg</w:t>
            </w:r>
          </w:p>
        </w:tc>
      </w:tr>
      <w:tr w:rsidR="00B716B8"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B716B8" w:rsidRPr="005E50C2" w:rsidRDefault="00B716B8" w:rsidP="000F7076">
            <w:pPr>
              <w:rPr>
                <w:rFonts w:ascii="Arial" w:hAnsi="Arial" w:cs="Arial"/>
                <w:sz w:val="24"/>
                <w:szCs w:val="24"/>
                <w:lang w:eastAsia="zh-CN" w:bidi="hi-IN"/>
              </w:rPr>
            </w:pPr>
          </w:p>
        </w:tc>
        <w:tc>
          <w:tcPr>
            <w:tcW w:w="832" w:type="dxa"/>
          </w:tcPr>
          <w:p w:rsidR="00B716B8" w:rsidRPr="005E50C2" w:rsidRDefault="00B716B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836" w:type="dxa"/>
          </w:tcPr>
          <w:p w:rsidR="00B716B8" w:rsidRPr="005E50C2" w:rsidRDefault="00B716B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seg</w:t>
            </w:r>
          </w:p>
        </w:tc>
      </w:tr>
      <w:tr w:rsidR="00B716B8"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716B8" w:rsidRPr="005E50C2" w:rsidRDefault="00B716B8" w:rsidP="000F7076">
            <w:pPr>
              <w:rPr>
                <w:rFonts w:ascii="Arial" w:hAnsi="Arial" w:cs="Arial"/>
                <w:sz w:val="24"/>
                <w:szCs w:val="24"/>
                <w:lang w:eastAsia="zh-CN" w:bidi="hi-IN"/>
              </w:rPr>
            </w:pPr>
          </w:p>
        </w:tc>
        <w:tc>
          <w:tcPr>
            <w:tcW w:w="832" w:type="dxa"/>
          </w:tcPr>
          <w:p w:rsidR="00B716B8"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6</w:t>
            </w:r>
          </w:p>
        </w:tc>
        <w:tc>
          <w:tcPr>
            <w:tcW w:w="4836" w:type="dxa"/>
          </w:tcPr>
          <w:p w:rsidR="00B716B8"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30 seg</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147E9E" w:rsidRPr="005E50C2" w:rsidRDefault="00B716B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veces al día</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147E9E" w:rsidRPr="005E50C2" w:rsidRDefault="00147E9E" w:rsidP="00BB5F29">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bl>
    <w:p w:rsidR="00147E9E" w:rsidRDefault="00E65D90" w:rsidP="00BB5F29">
      <w:pPr>
        <w:pStyle w:val="Descripcin"/>
        <w:rPr>
          <w:lang w:eastAsia="zh-CN" w:bidi="hi-IN"/>
        </w:rPr>
      </w:pPr>
      <w:bookmarkStart w:id="47" w:name="_Toc493715003"/>
      <w:r>
        <w:t>Tabla</w:t>
      </w:r>
      <w:fldSimple w:instr=" SEQ Ilustración \* ARABIC ">
        <w:r w:rsidR="009434AB">
          <w:rPr>
            <w:noProof/>
          </w:rPr>
          <w:t>21</w:t>
        </w:r>
      </w:fldSimple>
      <w:r w:rsidR="00BB5F29">
        <w:t xml:space="preserve"> C.U</w:t>
      </w:r>
      <w:r w:rsidR="00BB5F29" w:rsidRPr="00BB5F29">
        <w:rPr>
          <w:lang w:eastAsia="zh-CN" w:bidi="hi-IN"/>
        </w:rPr>
        <w:t xml:space="preserve"> </w:t>
      </w:r>
      <w:r w:rsidR="00BB5F29" w:rsidRPr="00D65375">
        <w:rPr>
          <w:lang w:eastAsia="zh-CN" w:bidi="hi-IN"/>
        </w:rPr>
        <w:t>Registro de Monografía</w:t>
      </w:r>
      <w:bookmarkEnd w:id="47"/>
    </w:p>
    <w:tbl>
      <w:tblPr>
        <w:tblStyle w:val="Listaclara-nfasis1"/>
        <w:tblW w:w="0" w:type="auto"/>
        <w:tblInd w:w="2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69"/>
        <w:gridCol w:w="4699"/>
      </w:tblGrid>
      <w:tr w:rsidR="00147E9E" w:rsidRPr="005E50C2"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RF8</w:t>
            </w:r>
          </w:p>
        </w:tc>
        <w:tc>
          <w:tcPr>
            <w:tcW w:w="5668" w:type="dxa"/>
            <w:gridSpan w:val="2"/>
          </w:tcPr>
          <w:p w:rsidR="00147E9E" w:rsidRPr="005E50C2" w:rsidRDefault="00B30872"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u w:val="single"/>
                <w:lang w:eastAsia="zh-CN" w:bidi="hi-IN"/>
              </w:rPr>
            </w:pPr>
            <w:r w:rsidRPr="005E50C2">
              <w:rPr>
                <w:rFonts w:ascii="Arial" w:hAnsi="Arial" w:cs="Arial"/>
                <w:sz w:val="24"/>
                <w:szCs w:val="24"/>
                <w:lang w:eastAsia="zh-CN" w:bidi="hi-IN"/>
              </w:rPr>
              <w:t>Foto de Usuario</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Actor principal</w:t>
            </w:r>
          </w:p>
        </w:tc>
        <w:tc>
          <w:tcPr>
            <w:tcW w:w="5668" w:type="dxa"/>
            <w:gridSpan w:val="2"/>
          </w:tcPr>
          <w:p w:rsidR="00147E9E"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Usuario</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Precondición</w:t>
            </w:r>
          </w:p>
        </w:tc>
        <w:tc>
          <w:tcPr>
            <w:tcW w:w="5668" w:type="dxa"/>
            <w:gridSpan w:val="2"/>
          </w:tcPr>
          <w:p w:rsidR="00147E9E" w:rsidRPr="005E50C2" w:rsidRDefault="00B716B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Registro de datos</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Secuencia</w:t>
            </w:r>
          </w:p>
        </w:tc>
        <w:tc>
          <w:tcPr>
            <w:tcW w:w="969"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9"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5E50C2" w:rsidRDefault="00147E9E" w:rsidP="000F7076">
            <w:pPr>
              <w:rPr>
                <w:rFonts w:ascii="Arial" w:hAnsi="Arial" w:cs="Arial"/>
                <w:sz w:val="24"/>
                <w:szCs w:val="24"/>
                <w:lang w:eastAsia="zh-CN" w:bidi="hi-IN"/>
              </w:rPr>
            </w:pPr>
          </w:p>
        </w:tc>
        <w:tc>
          <w:tcPr>
            <w:tcW w:w="969" w:type="dxa"/>
          </w:tcPr>
          <w:p w:rsidR="00147E9E" w:rsidRPr="005E50C2" w:rsidRDefault="00B716B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w:t>
            </w:r>
          </w:p>
        </w:tc>
        <w:tc>
          <w:tcPr>
            <w:tcW w:w="4699" w:type="dxa"/>
          </w:tcPr>
          <w:p w:rsidR="00147E9E" w:rsidRPr="005E50C2" w:rsidRDefault="00B716B8" w:rsidP="00B716B8">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Clic en el icono de cámara fotográfica</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5E50C2" w:rsidRDefault="00147E9E" w:rsidP="000F7076">
            <w:pPr>
              <w:rPr>
                <w:rFonts w:ascii="Arial" w:hAnsi="Arial" w:cs="Arial"/>
                <w:sz w:val="24"/>
                <w:szCs w:val="24"/>
                <w:lang w:eastAsia="zh-CN" w:bidi="hi-IN"/>
              </w:rPr>
            </w:pPr>
          </w:p>
        </w:tc>
        <w:tc>
          <w:tcPr>
            <w:tcW w:w="969" w:type="dxa"/>
          </w:tcPr>
          <w:p w:rsidR="00147E9E"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99" w:type="dxa"/>
          </w:tcPr>
          <w:p w:rsidR="00147E9E" w:rsidRPr="005E50C2" w:rsidRDefault="00B716B8" w:rsidP="00B716B8">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una vista de archivos</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5E50C2" w:rsidRDefault="00147E9E" w:rsidP="000F7076">
            <w:pPr>
              <w:rPr>
                <w:rFonts w:ascii="Arial" w:hAnsi="Arial" w:cs="Arial"/>
                <w:sz w:val="24"/>
                <w:szCs w:val="24"/>
                <w:lang w:eastAsia="zh-CN" w:bidi="hi-IN"/>
              </w:rPr>
            </w:pPr>
          </w:p>
        </w:tc>
        <w:tc>
          <w:tcPr>
            <w:tcW w:w="969" w:type="dxa"/>
          </w:tcPr>
          <w:p w:rsidR="00147E9E" w:rsidRPr="005E50C2" w:rsidRDefault="00B716B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3</w:t>
            </w:r>
          </w:p>
        </w:tc>
        <w:tc>
          <w:tcPr>
            <w:tcW w:w="4699" w:type="dxa"/>
          </w:tcPr>
          <w:p w:rsidR="00147E9E" w:rsidRPr="005E50C2" w:rsidRDefault="00B716B8" w:rsidP="00B716B8">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Selecciona el archivo</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5E50C2" w:rsidRDefault="00147E9E" w:rsidP="000F7076">
            <w:pPr>
              <w:rPr>
                <w:rFonts w:ascii="Arial" w:hAnsi="Arial" w:cs="Arial"/>
                <w:sz w:val="24"/>
                <w:szCs w:val="24"/>
                <w:lang w:eastAsia="zh-CN" w:bidi="hi-IN"/>
              </w:rPr>
            </w:pPr>
          </w:p>
        </w:tc>
        <w:tc>
          <w:tcPr>
            <w:tcW w:w="969" w:type="dxa"/>
          </w:tcPr>
          <w:p w:rsidR="00147E9E"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699" w:type="dxa"/>
          </w:tcPr>
          <w:p w:rsidR="00147E9E" w:rsidRPr="005E50C2" w:rsidRDefault="00B716B8" w:rsidP="00B716B8">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Muestra la fotografía</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 xml:space="preserve">Post-condición </w:t>
            </w:r>
          </w:p>
        </w:tc>
        <w:tc>
          <w:tcPr>
            <w:tcW w:w="969"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99"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Excepciones</w:t>
            </w:r>
          </w:p>
        </w:tc>
        <w:tc>
          <w:tcPr>
            <w:tcW w:w="969"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9" w:type="dxa"/>
          </w:tcPr>
          <w:p w:rsidR="00147E9E" w:rsidRPr="005E50C2"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Acción</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5E50C2" w:rsidRDefault="00147E9E" w:rsidP="000F7076">
            <w:pPr>
              <w:rPr>
                <w:rFonts w:ascii="Arial" w:hAnsi="Arial" w:cs="Arial"/>
                <w:sz w:val="24"/>
                <w:szCs w:val="24"/>
                <w:lang w:eastAsia="zh-CN" w:bidi="hi-IN"/>
              </w:rPr>
            </w:pPr>
          </w:p>
        </w:tc>
        <w:tc>
          <w:tcPr>
            <w:tcW w:w="969"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99" w:type="dxa"/>
          </w:tcPr>
          <w:p w:rsidR="00147E9E" w:rsidRPr="005E50C2"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B716B8"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B716B8" w:rsidRPr="005E50C2" w:rsidRDefault="00B716B8" w:rsidP="000F7076">
            <w:pPr>
              <w:rPr>
                <w:rFonts w:ascii="Arial" w:hAnsi="Arial" w:cs="Arial"/>
                <w:sz w:val="24"/>
                <w:szCs w:val="24"/>
                <w:lang w:eastAsia="zh-CN" w:bidi="hi-IN"/>
              </w:rPr>
            </w:pPr>
            <w:r w:rsidRPr="005E50C2">
              <w:rPr>
                <w:rFonts w:ascii="Arial" w:hAnsi="Arial" w:cs="Arial"/>
                <w:sz w:val="24"/>
                <w:szCs w:val="24"/>
                <w:lang w:eastAsia="zh-CN" w:bidi="hi-IN"/>
              </w:rPr>
              <w:t>Rendimiento</w:t>
            </w:r>
          </w:p>
        </w:tc>
        <w:tc>
          <w:tcPr>
            <w:tcW w:w="969" w:type="dxa"/>
          </w:tcPr>
          <w:p w:rsidR="00B716B8"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Pasos</w:t>
            </w:r>
          </w:p>
        </w:tc>
        <w:tc>
          <w:tcPr>
            <w:tcW w:w="4699" w:type="dxa"/>
          </w:tcPr>
          <w:p w:rsidR="00B716B8"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5E50C2">
              <w:rPr>
                <w:rFonts w:ascii="Arial" w:hAnsi="Arial" w:cs="Arial"/>
                <w:b/>
                <w:sz w:val="24"/>
                <w:szCs w:val="24"/>
                <w:lang w:eastAsia="zh-CN" w:bidi="hi-IN"/>
              </w:rPr>
              <w:t>Cota de tiempo</w:t>
            </w:r>
          </w:p>
        </w:tc>
      </w:tr>
      <w:tr w:rsidR="00B716B8" w:rsidRPr="005E50C2" w:rsidTr="00006C38">
        <w:tc>
          <w:tcPr>
            <w:cnfStyle w:val="001000000000" w:firstRow="0" w:lastRow="0" w:firstColumn="1" w:lastColumn="0" w:oddVBand="0" w:evenVBand="0" w:oddHBand="0" w:evenHBand="0" w:firstRowFirstColumn="0" w:firstRowLastColumn="0" w:lastRowFirstColumn="0" w:lastRowLastColumn="0"/>
            <w:tcW w:w="2834" w:type="dxa"/>
            <w:vMerge/>
          </w:tcPr>
          <w:p w:rsidR="00B716B8" w:rsidRPr="005E50C2" w:rsidRDefault="00B716B8" w:rsidP="000F7076">
            <w:pPr>
              <w:rPr>
                <w:rFonts w:ascii="Arial" w:hAnsi="Arial" w:cs="Arial"/>
                <w:sz w:val="24"/>
                <w:szCs w:val="24"/>
                <w:lang w:eastAsia="zh-CN" w:bidi="hi-IN"/>
              </w:rPr>
            </w:pPr>
          </w:p>
        </w:tc>
        <w:tc>
          <w:tcPr>
            <w:tcW w:w="969" w:type="dxa"/>
          </w:tcPr>
          <w:p w:rsidR="00B716B8" w:rsidRPr="005E50C2" w:rsidRDefault="00B716B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2</w:t>
            </w:r>
          </w:p>
        </w:tc>
        <w:tc>
          <w:tcPr>
            <w:tcW w:w="4699" w:type="dxa"/>
          </w:tcPr>
          <w:p w:rsidR="00B716B8" w:rsidRPr="005E50C2" w:rsidRDefault="00566C30"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 seg</w:t>
            </w:r>
          </w:p>
        </w:tc>
      </w:tr>
      <w:tr w:rsidR="00B716B8"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716B8" w:rsidRPr="005E50C2" w:rsidRDefault="00B716B8" w:rsidP="000F7076">
            <w:pPr>
              <w:rPr>
                <w:rFonts w:ascii="Arial" w:hAnsi="Arial" w:cs="Arial"/>
                <w:sz w:val="24"/>
                <w:szCs w:val="24"/>
                <w:lang w:eastAsia="zh-CN" w:bidi="hi-IN"/>
              </w:rPr>
            </w:pPr>
          </w:p>
        </w:tc>
        <w:tc>
          <w:tcPr>
            <w:tcW w:w="969" w:type="dxa"/>
          </w:tcPr>
          <w:p w:rsidR="00B716B8" w:rsidRPr="005E50C2" w:rsidRDefault="00B716B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4</w:t>
            </w:r>
          </w:p>
        </w:tc>
        <w:tc>
          <w:tcPr>
            <w:tcW w:w="4699" w:type="dxa"/>
          </w:tcPr>
          <w:p w:rsidR="00B716B8" w:rsidRPr="005E50C2" w:rsidRDefault="00566C30"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seg</w:t>
            </w:r>
          </w:p>
        </w:tc>
      </w:tr>
      <w:tr w:rsidR="00147E9E" w:rsidRPr="005E50C2"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Frecuencia Esperada</w:t>
            </w:r>
          </w:p>
        </w:tc>
        <w:tc>
          <w:tcPr>
            <w:tcW w:w="5668" w:type="dxa"/>
            <w:gridSpan w:val="2"/>
          </w:tcPr>
          <w:p w:rsidR="00147E9E" w:rsidRPr="005E50C2" w:rsidRDefault="00566C30"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10 veces al día</w:t>
            </w:r>
          </w:p>
        </w:tc>
      </w:tr>
      <w:tr w:rsidR="00147E9E" w:rsidRPr="005E50C2"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5E50C2" w:rsidRDefault="00147E9E" w:rsidP="000F7076">
            <w:pPr>
              <w:rPr>
                <w:rFonts w:ascii="Arial" w:hAnsi="Arial" w:cs="Arial"/>
                <w:sz w:val="24"/>
                <w:szCs w:val="24"/>
                <w:lang w:eastAsia="zh-CN" w:bidi="hi-IN"/>
              </w:rPr>
            </w:pPr>
            <w:r w:rsidRPr="005E50C2">
              <w:rPr>
                <w:rFonts w:ascii="Arial" w:hAnsi="Arial" w:cs="Arial"/>
                <w:sz w:val="24"/>
                <w:szCs w:val="24"/>
                <w:lang w:eastAsia="zh-CN" w:bidi="hi-IN"/>
              </w:rPr>
              <w:t>Comentario</w:t>
            </w:r>
          </w:p>
        </w:tc>
        <w:tc>
          <w:tcPr>
            <w:tcW w:w="5668" w:type="dxa"/>
            <w:gridSpan w:val="2"/>
          </w:tcPr>
          <w:p w:rsidR="00147E9E" w:rsidRPr="005E50C2" w:rsidRDefault="00566C30" w:rsidP="00BB5F29">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5E50C2">
              <w:rPr>
                <w:rFonts w:ascii="Arial" w:hAnsi="Arial" w:cs="Arial"/>
                <w:sz w:val="24"/>
                <w:szCs w:val="24"/>
                <w:lang w:eastAsia="zh-CN" w:bidi="hi-IN"/>
              </w:rPr>
              <w:t>El evento de subir foto para estudiantes es desde la opción de registro de datos generales.</w:t>
            </w:r>
          </w:p>
        </w:tc>
      </w:tr>
    </w:tbl>
    <w:p w:rsidR="00147E9E" w:rsidRDefault="00E65D90" w:rsidP="00BB5F29">
      <w:pPr>
        <w:pStyle w:val="Descripcin"/>
        <w:rPr>
          <w:lang w:eastAsia="zh-CN" w:bidi="hi-IN"/>
        </w:rPr>
      </w:pPr>
      <w:bookmarkStart w:id="48" w:name="_Toc493715004"/>
      <w:r>
        <w:t>Tabla</w:t>
      </w:r>
      <w:fldSimple w:instr=" SEQ Ilustración \* ARABIC ">
        <w:r w:rsidR="009434AB">
          <w:rPr>
            <w:noProof/>
          </w:rPr>
          <w:t>22</w:t>
        </w:r>
      </w:fldSimple>
      <w:r w:rsidR="00BB5F29">
        <w:t xml:space="preserve"> C.U </w:t>
      </w:r>
      <w:r w:rsidR="00BB5F29" w:rsidRPr="00B30872">
        <w:rPr>
          <w:lang w:eastAsia="zh-CN" w:bidi="hi-IN"/>
        </w:rPr>
        <w:t>Foto de Usuario</w:t>
      </w:r>
      <w:bookmarkEnd w:id="48"/>
    </w:p>
    <w:p w:rsidR="00147E9E" w:rsidRPr="00147E9E" w:rsidRDefault="00147E9E" w:rsidP="005E50C2">
      <w:pPr>
        <w:pStyle w:val="Subttulo"/>
        <w:spacing w:after="0" w:line="360" w:lineRule="auto"/>
        <w:jc w:val="both"/>
        <w:rPr>
          <w:rFonts w:ascii="Arial" w:eastAsiaTheme="minorHAnsi" w:hAnsi="Arial" w:cs="Arial"/>
          <w:b/>
          <w:i/>
          <w:color w:val="0070C0"/>
          <w:spacing w:val="0"/>
          <w:sz w:val="24"/>
          <w:szCs w:val="24"/>
          <w:lang w:eastAsia="zh-CN" w:bidi="hi-IN"/>
        </w:rPr>
      </w:pPr>
      <w:r w:rsidRPr="00147E9E">
        <w:rPr>
          <w:rFonts w:ascii="Arial" w:eastAsiaTheme="minorHAnsi" w:hAnsi="Arial" w:cs="Arial"/>
          <w:b/>
          <w:i/>
          <w:color w:val="0070C0"/>
          <w:spacing w:val="0"/>
          <w:sz w:val="24"/>
          <w:szCs w:val="24"/>
          <w:lang w:eastAsia="zh-CN" w:bidi="hi-IN"/>
        </w:rPr>
        <w:t>Paquete: Búsqueda, visualización y asignación / Ambiente administrador</w:t>
      </w: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147E9E" w:rsidRPr="00E27AC8" w:rsidTr="00747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RF9</w:t>
            </w:r>
          </w:p>
        </w:tc>
        <w:tc>
          <w:tcPr>
            <w:tcW w:w="5668" w:type="dxa"/>
            <w:gridSpan w:val="2"/>
          </w:tcPr>
          <w:p w:rsidR="00147E9E" w:rsidRPr="00E27AC8" w:rsidRDefault="00437245"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Asignar ofertas a candidatos</w:t>
            </w:r>
          </w:p>
        </w:tc>
      </w:tr>
      <w:tr w:rsidR="00147E9E" w:rsidRPr="00E27AC8" w:rsidTr="00747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147E9E" w:rsidRPr="00E27AC8" w:rsidRDefault="00566C30"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Administrador</w:t>
            </w:r>
            <w:r w:rsidR="00BD36EC" w:rsidRPr="00E27AC8">
              <w:rPr>
                <w:rFonts w:ascii="Arial" w:hAnsi="Arial" w:cs="Arial"/>
                <w:sz w:val="24"/>
                <w:szCs w:val="24"/>
                <w:lang w:eastAsia="zh-CN" w:bidi="hi-IN"/>
              </w:rPr>
              <w:t xml:space="preserve"> -  equipo</w:t>
            </w:r>
          </w:p>
        </w:tc>
      </w:tr>
      <w:tr w:rsidR="00147E9E" w:rsidRPr="00E27AC8" w:rsidTr="00747C36">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37"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37" w:type="dxa"/>
          </w:tcPr>
          <w:p w:rsidR="00147E9E" w:rsidRPr="00E27AC8" w:rsidRDefault="00BD36E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31" w:type="dxa"/>
          </w:tcPr>
          <w:p w:rsidR="00147E9E" w:rsidRPr="00E27AC8" w:rsidRDefault="00BD36EC" w:rsidP="00BD36E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 en la Ofertas</w:t>
            </w: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37" w:type="dxa"/>
          </w:tcPr>
          <w:p w:rsidR="00147E9E" w:rsidRPr="00E27AC8" w:rsidRDefault="00BD36EC"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147E9E" w:rsidRPr="00E27AC8" w:rsidRDefault="00BD36EC" w:rsidP="00BD36E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Ofertas existentes</w:t>
            </w:r>
          </w:p>
        </w:tc>
      </w:tr>
      <w:tr w:rsidR="00147E9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37" w:type="dxa"/>
          </w:tcPr>
          <w:p w:rsidR="00147E9E" w:rsidRPr="00E27AC8" w:rsidRDefault="00BD36E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31" w:type="dxa"/>
          </w:tcPr>
          <w:p w:rsidR="00147E9E" w:rsidRPr="00E27AC8" w:rsidRDefault="00BD36EC" w:rsidP="00BD36E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Selecciona una ofertar</w:t>
            </w: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37" w:type="dxa"/>
          </w:tcPr>
          <w:p w:rsidR="00147E9E" w:rsidRPr="00E27AC8" w:rsidRDefault="00BD36EC"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147E9E" w:rsidRPr="00E27AC8" w:rsidRDefault="00E27AC8" w:rsidP="00BD36E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Pr>
                <w:rFonts w:ascii="Arial" w:hAnsi="Arial" w:cs="Arial"/>
                <w:sz w:val="24"/>
                <w:szCs w:val="24"/>
                <w:lang w:eastAsia="zh-CN" w:bidi="hi-IN"/>
              </w:rPr>
              <w:t>Muestra oferta con check</w:t>
            </w:r>
          </w:p>
        </w:tc>
      </w:tr>
      <w:tr w:rsidR="00747C36" w:rsidRPr="00E27AC8"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747C36" w:rsidRPr="00E27AC8" w:rsidRDefault="00747C36" w:rsidP="000F7076">
            <w:pPr>
              <w:rPr>
                <w:rFonts w:ascii="Arial" w:hAnsi="Arial" w:cs="Arial"/>
                <w:sz w:val="24"/>
                <w:szCs w:val="24"/>
                <w:lang w:eastAsia="zh-CN" w:bidi="hi-IN"/>
              </w:rPr>
            </w:pPr>
            <w:r w:rsidRPr="00E27AC8">
              <w:rPr>
                <w:rFonts w:ascii="Arial" w:hAnsi="Arial" w:cs="Arial"/>
                <w:sz w:val="24"/>
                <w:szCs w:val="24"/>
                <w:lang w:eastAsia="zh-CN" w:bidi="hi-IN"/>
              </w:rPr>
              <w:lastRenderedPageBreak/>
              <w:t xml:space="preserve">Post-condición </w:t>
            </w:r>
          </w:p>
        </w:tc>
        <w:tc>
          <w:tcPr>
            <w:tcW w:w="837" w:type="dxa"/>
          </w:tcPr>
          <w:p w:rsidR="00747C36" w:rsidRPr="00E27AC8" w:rsidRDefault="00747C36"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w:t>
            </w:r>
          </w:p>
        </w:tc>
        <w:tc>
          <w:tcPr>
            <w:tcW w:w="4831" w:type="dxa"/>
          </w:tcPr>
          <w:p w:rsidR="00747C36" w:rsidRPr="00E27AC8" w:rsidRDefault="00747C36" w:rsidP="00BD36E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Da clic en el botón asignar a estudiante</w:t>
            </w:r>
          </w:p>
        </w:tc>
      </w:tr>
      <w:tr w:rsidR="00747C36"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747C36" w:rsidRPr="00E27AC8" w:rsidRDefault="00747C36" w:rsidP="000F7076">
            <w:pPr>
              <w:rPr>
                <w:rFonts w:ascii="Arial" w:hAnsi="Arial" w:cs="Arial"/>
                <w:sz w:val="24"/>
                <w:szCs w:val="24"/>
                <w:lang w:eastAsia="zh-CN" w:bidi="hi-IN"/>
              </w:rPr>
            </w:pPr>
          </w:p>
        </w:tc>
        <w:tc>
          <w:tcPr>
            <w:tcW w:w="837" w:type="dxa"/>
          </w:tcPr>
          <w:p w:rsidR="00747C36" w:rsidRPr="00E27AC8" w:rsidRDefault="00747C36"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6</w:t>
            </w:r>
          </w:p>
        </w:tc>
        <w:tc>
          <w:tcPr>
            <w:tcW w:w="4831" w:type="dxa"/>
          </w:tcPr>
          <w:p w:rsidR="00747C36" w:rsidRPr="00E27AC8" w:rsidRDefault="00747C36" w:rsidP="00C37DF9">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Muestra cuadro de dialogo con lista de estudiantes a las que se le asigna la oferta</w:t>
            </w:r>
          </w:p>
        </w:tc>
      </w:tr>
      <w:tr w:rsidR="00747C36"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747C36" w:rsidRPr="00E27AC8" w:rsidRDefault="00747C36" w:rsidP="000F7076">
            <w:pPr>
              <w:rPr>
                <w:rFonts w:ascii="Arial" w:hAnsi="Arial" w:cs="Arial"/>
                <w:sz w:val="24"/>
                <w:szCs w:val="24"/>
                <w:lang w:eastAsia="zh-CN" w:bidi="hi-IN"/>
              </w:rPr>
            </w:pPr>
          </w:p>
        </w:tc>
        <w:tc>
          <w:tcPr>
            <w:tcW w:w="837" w:type="dxa"/>
          </w:tcPr>
          <w:p w:rsidR="00747C36" w:rsidRPr="00E27AC8" w:rsidRDefault="00747C36"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7</w:t>
            </w:r>
          </w:p>
        </w:tc>
        <w:tc>
          <w:tcPr>
            <w:tcW w:w="4831" w:type="dxa"/>
          </w:tcPr>
          <w:p w:rsidR="00747C36" w:rsidRPr="00E27AC8" w:rsidRDefault="00747C36" w:rsidP="00747C36">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enviar oferta</w:t>
            </w: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37"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37"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006C38"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006C38" w:rsidRPr="00E27AC8" w:rsidRDefault="00006C38" w:rsidP="000F7076">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837" w:type="dxa"/>
          </w:tcPr>
          <w:p w:rsidR="00006C38" w:rsidRPr="00E27AC8" w:rsidRDefault="00006C38"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006C38" w:rsidRPr="00E27AC8" w:rsidRDefault="00006C38"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006C38"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0F7076">
            <w:pPr>
              <w:rPr>
                <w:rFonts w:ascii="Arial" w:hAnsi="Arial" w:cs="Arial"/>
                <w:sz w:val="24"/>
                <w:szCs w:val="24"/>
                <w:lang w:eastAsia="zh-CN" w:bidi="hi-IN"/>
              </w:rPr>
            </w:pPr>
          </w:p>
        </w:tc>
        <w:tc>
          <w:tcPr>
            <w:tcW w:w="837" w:type="dxa"/>
          </w:tcPr>
          <w:p w:rsidR="00006C38" w:rsidRPr="00E27AC8" w:rsidRDefault="00006C3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006C38" w:rsidRPr="00E27AC8" w:rsidRDefault="00006C3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006C38"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0F7076">
            <w:pPr>
              <w:rPr>
                <w:rFonts w:ascii="Arial" w:hAnsi="Arial" w:cs="Arial"/>
                <w:sz w:val="24"/>
                <w:szCs w:val="24"/>
                <w:lang w:eastAsia="zh-CN" w:bidi="hi-IN"/>
              </w:rPr>
            </w:pPr>
          </w:p>
        </w:tc>
        <w:tc>
          <w:tcPr>
            <w:tcW w:w="837" w:type="dxa"/>
          </w:tcPr>
          <w:p w:rsidR="00006C38" w:rsidRPr="00E27AC8" w:rsidRDefault="00006C3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006C38" w:rsidRPr="00E27AC8" w:rsidRDefault="00006C3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10 seg</w:t>
            </w:r>
          </w:p>
        </w:tc>
      </w:tr>
      <w:tr w:rsidR="00006C38"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0F7076">
            <w:pPr>
              <w:rPr>
                <w:rFonts w:ascii="Arial" w:hAnsi="Arial" w:cs="Arial"/>
                <w:sz w:val="24"/>
                <w:szCs w:val="24"/>
                <w:lang w:eastAsia="zh-CN" w:bidi="hi-IN"/>
              </w:rPr>
            </w:pPr>
          </w:p>
        </w:tc>
        <w:tc>
          <w:tcPr>
            <w:tcW w:w="837" w:type="dxa"/>
          </w:tcPr>
          <w:p w:rsidR="00006C38" w:rsidRPr="00E27AC8" w:rsidRDefault="00006C3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6</w:t>
            </w:r>
          </w:p>
        </w:tc>
        <w:tc>
          <w:tcPr>
            <w:tcW w:w="4831" w:type="dxa"/>
          </w:tcPr>
          <w:p w:rsidR="00006C38" w:rsidRPr="00E27AC8" w:rsidRDefault="00006C3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147E9E" w:rsidRPr="00E27AC8" w:rsidTr="00747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147E9E" w:rsidRPr="00E27AC8" w:rsidRDefault="00747C36"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veces al día</w:t>
            </w:r>
          </w:p>
        </w:tc>
      </w:tr>
      <w:tr w:rsidR="00147E9E" w:rsidRPr="00E27AC8" w:rsidTr="00747C36">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147E9E" w:rsidRPr="00E27AC8" w:rsidRDefault="00147E9E" w:rsidP="007A5B8A">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147E9E" w:rsidRDefault="00E65D90" w:rsidP="007A5B8A">
      <w:pPr>
        <w:pStyle w:val="Descripcin"/>
        <w:rPr>
          <w:lang w:eastAsia="zh-CN" w:bidi="hi-IN"/>
        </w:rPr>
      </w:pPr>
      <w:bookmarkStart w:id="49" w:name="_Toc493715005"/>
      <w:r>
        <w:t>Tabla</w:t>
      </w:r>
      <w:fldSimple w:instr=" SEQ Ilustración \* ARABIC ">
        <w:r w:rsidR="009434AB">
          <w:rPr>
            <w:noProof/>
          </w:rPr>
          <w:t>23</w:t>
        </w:r>
      </w:fldSimple>
      <w:r w:rsidR="007A5B8A">
        <w:t xml:space="preserve"> C.U</w:t>
      </w:r>
      <w:r w:rsidR="007A5B8A" w:rsidRPr="007A5B8A">
        <w:rPr>
          <w:lang w:eastAsia="zh-CN" w:bidi="hi-IN"/>
        </w:rPr>
        <w:t xml:space="preserve"> </w:t>
      </w:r>
      <w:r w:rsidR="007A5B8A" w:rsidRPr="00437245">
        <w:rPr>
          <w:lang w:eastAsia="zh-CN" w:bidi="hi-IN"/>
        </w:rPr>
        <w:t>Asignar ofertas a candidatos</w:t>
      </w:r>
      <w:bookmarkEnd w:id="49"/>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147E9E" w:rsidRPr="00E27AC8"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RF10</w:t>
            </w:r>
          </w:p>
        </w:tc>
        <w:tc>
          <w:tcPr>
            <w:tcW w:w="5668" w:type="dxa"/>
            <w:gridSpan w:val="2"/>
          </w:tcPr>
          <w:p w:rsidR="00147E9E" w:rsidRPr="00E27AC8" w:rsidRDefault="00067710" w:rsidP="000F7076">
            <w:pPr>
              <w:cnfStyle w:val="100000000000" w:firstRow="1" w:lastRow="0" w:firstColumn="0" w:lastColumn="0" w:oddVBand="0" w:evenVBand="0" w:oddHBand="0" w:evenHBand="0" w:firstRowFirstColumn="0" w:firstRowLastColumn="0" w:lastRowFirstColumn="0" w:lastRowLastColumn="0"/>
              <w:rPr>
                <w:rFonts w:ascii="Arial" w:hAnsi="Arial" w:cs="Arial"/>
                <w:color w:val="FF0000"/>
                <w:sz w:val="24"/>
                <w:szCs w:val="24"/>
                <w:lang w:eastAsia="zh-CN" w:bidi="hi-IN"/>
              </w:rPr>
            </w:pPr>
            <w:r w:rsidRPr="00E27AC8">
              <w:rPr>
                <w:rFonts w:ascii="Arial" w:hAnsi="Arial" w:cs="Arial"/>
                <w:color w:val="FF0000"/>
                <w:sz w:val="24"/>
                <w:szCs w:val="24"/>
                <w:lang w:eastAsia="zh-CN" w:bidi="hi-IN"/>
              </w:rPr>
              <w:t>Asignar candidatos a empresas</w:t>
            </w: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147E9E" w:rsidRPr="00E27AC8" w:rsidRDefault="00747C36"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 xml:space="preserve">Administrador </w:t>
            </w:r>
            <w:r w:rsidR="00B960FE" w:rsidRPr="00E27AC8">
              <w:rPr>
                <w:rFonts w:ascii="Arial" w:hAnsi="Arial" w:cs="Arial"/>
                <w:sz w:val="24"/>
                <w:szCs w:val="24"/>
                <w:lang w:eastAsia="zh-CN" w:bidi="hi-IN"/>
              </w:rPr>
              <w:t>–</w:t>
            </w:r>
            <w:r w:rsidRPr="00E27AC8">
              <w:rPr>
                <w:rFonts w:ascii="Arial" w:hAnsi="Arial" w:cs="Arial"/>
                <w:sz w:val="24"/>
                <w:szCs w:val="24"/>
                <w:lang w:eastAsia="zh-CN" w:bidi="hi-IN"/>
              </w:rPr>
              <w:t xml:space="preserve"> Equipo</w:t>
            </w:r>
          </w:p>
        </w:tc>
      </w:tr>
      <w:tr w:rsidR="00147E9E" w:rsidRPr="00E27AC8"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147E9E" w:rsidRPr="00E27AC8" w:rsidRDefault="00B960F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Estudiante aplica a una oferta</w:t>
            </w:r>
          </w:p>
        </w:tc>
      </w:tr>
      <w:tr w:rsidR="00006C38"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006C38" w:rsidRPr="00E27AC8" w:rsidRDefault="00006C38" w:rsidP="000F7076">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37" w:type="dxa"/>
          </w:tcPr>
          <w:p w:rsidR="00006C38" w:rsidRPr="00E27AC8" w:rsidRDefault="00006C38"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006C38" w:rsidRPr="00E27AC8" w:rsidRDefault="00006C38"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006C38"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B960FE">
            <w:pPr>
              <w:rPr>
                <w:rFonts w:ascii="Arial" w:hAnsi="Arial" w:cs="Arial"/>
                <w:sz w:val="24"/>
                <w:szCs w:val="24"/>
                <w:lang w:eastAsia="zh-CN" w:bidi="hi-IN"/>
              </w:rPr>
            </w:pPr>
          </w:p>
        </w:tc>
        <w:tc>
          <w:tcPr>
            <w:tcW w:w="837" w:type="dxa"/>
          </w:tcPr>
          <w:p w:rsidR="00006C38" w:rsidRPr="00E27AC8" w:rsidRDefault="00006C38" w:rsidP="00B960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31" w:type="dxa"/>
          </w:tcPr>
          <w:p w:rsidR="00006C38" w:rsidRPr="00E27AC8" w:rsidRDefault="00006C38"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 en la candidatos</w:t>
            </w:r>
          </w:p>
        </w:tc>
      </w:tr>
      <w:tr w:rsidR="00006C38"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B960FE">
            <w:pPr>
              <w:rPr>
                <w:rFonts w:ascii="Arial" w:hAnsi="Arial" w:cs="Arial"/>
                <w:sz w:val="24"/>
                <w:szCs w:val="24"/>
                <w:lang w:eastAsia="zh-CN" w:bidi="hi-IN"/>
              </w:rPr>
            </w:pPr>
          </w:p>
        </w:tc>
        <w:tc>
          <w:tcPr>
            <w:tcW w:w="837" w:type="dxa"/>
          </w:tcPr>
          <w:p w:rsidR="00006C38" w:rsidRPr="00E27AC8" w:rsidRDefault="00006C38" w:rsidP="00B960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006C38" w:rsidRPr="00E27AC8" w:rsidRDefault="00006C38" w:rsidP="00B960F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candidatos existentes</w:t>
            </w:r>
          </w:p>
        </w:tc>
      </w:tr>
      <w:tr w:rsidR="00006C38"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B960FE">
            <w:pPr>
              <w:rPr>
                <w:rFonts w:ascii="Arial" w:hAnsi="Arial" w:cs="Arial"/>
                <w:sz w:val="24"/>
                <w:szCs w:val="24"/>
                <w:lang w:eastAsia="zh-CN" w:bidi="hi-IN"/>
              </w:rPr>
            </w:pPr>
          </w:p>
        </w:tc>
        <w:tc>
          <w:tcPr>
            <w:tcW w:w="837" w:type="dxa"/>
          </w:tcPr>
          <w:p w:rsidR="00006C38" w:rsidRPr="00E27AC8" w:rsidRDefault="00006C38" w:rsidP="00B960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31" w:type="dxa"/>
          </w:tcPr>
          <w:p w:rsidR="00006C38" w:rsidRPr="00E27AC8" w:rsidRDefault="00006C38"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Selecciona candidato</w:t>
            </w:r>
          </w:p>
        </w:tc>
      </w:tr>
      <w:tr w:rsidR="00006C38"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B960FE">
            <w:pPr>
              <w:rPr>
                <w:rFonts w:ascii="Arial" w:hAnsi="Arial" w:cs="Arial"/>
                <w:sz w:val="24"/>
                <w:szCs w:val="24"/>
                <w:lang w:eastAsia="zh-CN" w:bidi="hi-IN"/>
              </w:rPr>
            </w:pPr>
          </w:p>
        </w:tc>
        <w:tc>
          <w:tcPr>
            <w:tcW w:w="837" w:type="dxa"/>
          </w:tcPr>
          <w:p w:rsidR="00006C38" w:rsidRPr="00E27AC8" w:rsidRDefault="00006C38" w:rsidP="00B960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006C38" w:rsidRPr="00E27AC8" w:rsidRDefault="00006C38" w:rsidP="00B960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 xml:space="preserve"> </w:t>
            </w:r>
          </w:p>
        </w:tc>
      </w:tr>
      <w:tr w:rsidR="00006C38"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B960FE">
            <w:pPr>
              <w:rPr>
                <w:rFonts w:ascii="Arial" w:hAnsi="Arial" w:cs="Arial"/>
                <w:sz w:val="24"/>
                <w:szCs w:val="24"/>
                <w:lang w:eastAsia="zh-CN" w:bidi="hi-IN"/>
              </w:rPr>
            </w:pPr>
          </w:p>
        </w:tc>
        <w:tc>
          <w:tcPr>
            <w:tcW w:w="837" w:type="dxa"/>
          </w:tcPr>
          <w:p w:rsidR="00006C38" w:rsidRPr="00E27AC8" w:rsidRDefault="00006C38" w:rsidP="00B960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w:t>
            </w:r>
          </w:p>
        </w:tc>
        <w:tc>
          <w:tcPr>
            <w:tcW w:w="4831" w:type="dxa"/>
          </w:tcPr>
          <w:p w:rsidR="00006C38" w:rsidRPr="00E27AC8" w:rsidRDefault="00006C38"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Da clic en el botón asignar a estudiante</w:t>
            </w:r>
          </w:p>
        </w:tc>
      </w:tr>
      <w:tr w:rsidR="00006C38"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B960FE">
            <w:pPr>
              <w:rPr>
                <w:rFonts w:ascii="Arial" w:hAnsi="Arial" w:cs="Arial"/>
                <w:sz w:val="24"/>
                <w:szCs w:val="24"/>
                <w:lang w:eastAsia="zh-CN" w:bidi="hi-IN"/>
              </w:rPr>
            </w:pPr>
          </w:p>
        </w:tc>
        <w:tc>
          <w:tcPr>
            <w:tcW w:w="837" w:type="dxa"/>
          </w:tcPr>
          <w:p w:rsidR="00006C38" w:rsidRPr="00E27AC8" w:rsidRDefault="00006C38" w:rsidP="00B960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6</w:t>
            </w:r>
          </w:p>
        </w:tc>
        <w:tc>
          <w:tcPr>
            <w:tcW w:w="4831" w:type="dxa"/>
          </w:tcPr>
          <w:p w:rsidR="00006C38" w:rsidRPr="00E27AC8" w:rsidRDefault="00006C38" w:rsidP="00B960F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Muestra cuadro de dialogo con lista de estudiantes a las que se le asigna la oferta</w:t>
            </w:r>
          </w:p>
        </w:tc>
      </w:tr>
      <w:tr w:rsidR="00006C38"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006C38" w:rsidRPr="00E27AC8" w:rsidRDefault="00006C38" w:rsidP="00B960FE">
            <w:pPr>
              <w:rPr>
                <w:rFonts w:ascii="Arial" w:hAnsi="Arial" w:cs="Arial"/>
                <w:sz w:val="24"/>
                <w:szCs w:val="24"/>
                <w:lang w:eastAsia="zh-CN" w:bidi="hi-IN"/>
              </w:rPr>
            </w:pPr>
          </w:p>
        </w:tc>
        <w:tc>
          <w:tcPr>
            <w:tcW w:w="837" w:type="dxa"/>
          </w:tcPr>
          <w:p w:rsidR="00006C38" w:rsidRPr="00E27AC8" w:rsidRDefault="00006C38" w:rsidP="00B960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7</w:t>
            </w:r>
          </w:p>
        </w:tc>
        <w:tc>
          <w:tcPr>
            <w:tcW w:w="4831" w:type="dxa"/>
          </w:tcPr>
          <w:p w:rsidR="00006C38" w:rsidRPr="00E27AC8" w:rsidRDefault="00006C38"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enviar oferta</w:t>
            </w:r>
          </w:p>
        </w:tc>
      </w:tr>
      <w:tr w:rsidR="00B960F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B960FE" w:rsidRPr="00E27AC8" w:rsidRDefault="00B960FE" w:rsidP="00B960FE">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837" w:type="dxa"/>
          </w:tcPr>
          <w:p w:rsidR="00B960FE" w:rsidRPr="00E27AC8" w:rsidRDefault="00B960FE" w:rsidP="00B960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1" w:type="dxa"/>
          </w:tcPr>
          <w:p w:rsidR="00B960FE" w:rsidRPr="00E27AC8" w:rsidRDefault="00B960FE" w:rsidP="00B960FE">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B960F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B960FE" w:rsidRPr="00E27AC8" w:rsidRDefault="00B960FE" w:rsidP="00B960FE">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37" w:type="dxa"/>
          </w:tcPr>
          <w:p w:rsidR="00B960FE" w:rsidRPr="00E27AC8" w:rsidRDefault="00B960FE" w:rsidP="00B960FE">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B960FE" w:rsidRPr="00E27AC8" w:rsidRDefault="00B960FE" w:rsidP="00B960FE">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B960F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B960FE" w:rsidRPr="00E27AC8" w:rsidRDefault="00B960FE" w:rsidP="00B960FE">
            <w:pPr>
              <w:rPr>
                <w:rFonts w:ascii="Arial" w:hAnsi="Arial" w:cs="Arial"/>
                <w:sz w:val="24"/>
                <w:szCs w:val="24"/>
                <w:lang w:eastAsia="zh-CN" w:bidi="hi-IN"/>
              </w:rPr>
            </w:pPr>
          </w:p>
        </w:tc>
        <w:tc>
          <w:tcPr>
            <w:tcW w:w="837" w:type="dxa"/>
          </w:tcPr>
          <w:p w:rsidR="00B960FE" w:rsidRPr="00E27AC8" w:rsidRDefault="00B960FE" w:rsidP="00B960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31" w:type="dxa"/>
          </w:tcPr>
          <w:p w:rsidR="00B960FE" w:rsidRPr="00E27AC8" w:rsidRDefault="00B960FE" w:rsidP="00B960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B960F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B960FE" w:rsidRPr="00E27AC8" w:rsidRDefault="00B960FE" w:rsidP="00B960FE">
            <w:pPr>
              <w:rPr>
                <w:rFonts w:ascii="Arial" w:hAnsi="Arial" w:cs="Arial"/>
                <w:sz w:val="24"/>
                <w:szCs w:val="24"/>
                <w:lang w:eastAsia="zh-CN" w:bidi="hi-IN"/>
              </w:rPr>
            </w:pPr>
          </w:p>
        </w:tc>
        <w:tc>
          <w:tcPr>
            <w:tcW w:w="837" w:type="dxa"/>
          </w:tcPr>
          <w:p w:rsidR="00B960FE" w:rsidRPr="00E27AC8" w:rsidRDefault="00B960FE" w:rsidP="00B960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B960FE" w:rsidRPr="00E27AC8" w:rsidRDefault="00B960FE" w:rsidP="00B960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B960F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B960FE" w:rsidRPr="00E27AC8" w:rsidRDefault="00B960FE" w:rsidP="00B960FE">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5668" w:type="dxa"/>
            <w:gridSpan w:val="2"/>
          </w:tcPr>
          <w:p w:rsidR="00B960FE" w:rsidRPr="00E27AC8" w:rsidRDefault="00B960FE" w:rsidP="00B960F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B960FE" w:rsidRPr="00E27AC8" w:rsidTr="00006C38">
        <w:tc>
          <w:tcPr>
            <w:cnfStyle w:val="001000000000" w:firstRow="0" w:lastRow="0" w:firstColumn="1" w:lastColumn="0" w:oddVBand="0" w:evenVBand="0" w:oddHBand="0" w:evenHBand="0" w:firstRowFirstColumn="0" w:firstRowLastColumn="0" w:lastRowFirstColumn="0" w:lastRowLastColumn="0"/>
            <w:tcW w:w="2834" w:type="dxa"/>
          </w:tcPr>
          <w:p w:rsidR="00B960FE" w:rsidRPr="00E27AC8" w:rsidRDefault="00B960FE" w:rsidP="00B960FE">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B960FE" w:rsidRPr="00E27AC8" w:rsidRDefault="00B960FE" w:rsidP="00B960F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B960F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B960FE" w:rsidRPr="00E27AC8" w:rsidRDefault="00B960FE" w:rsidP="00B960FE">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B960FE" w:rsidRPr="00E27AC8" w:rsidRDefault="00B960FE" w:rsidP="00B960FE">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bl>
    <w:p w:rsidR="00147E9E" w:rsidRDefault="00E65D90" w:rsidP="007A5B8A">
      <w:pPr>
        <w:pStyle w:val="Descripcin"/>
        <w:rPr>
          <w:lang w:eastAsia="zh-CN" w:bidi="hi-IN"/>
        </w:rPr>
      </w:pPr>
      <w:bookmarkStart w:id="50" w:name="_Toc493715006"/>
      <w:r>
        <w:t>Tabla</w:t>
      </w:r>
      <w:fldSimple w:instr=" SEQ Ilustración \* ARABIC ">
        <w:r w:rsidR="009434AB">
          <w:rPr>
            <w:noProof/>
          </w:rPr>
          <w:t>24</w:t>
        </w:r>
      </w:fldSimple>
      <w:r w:rsidR="007A5B8A">
        <w:t xml:space="preserve"> C.U</w:t>
      </w:r>
      <w:r w:rsidR="007A5B8A" w:rsidRPr="007A5B8A">
        <w:rPr>
          <w:lang w:eastAsia="zh-CN" w:bidi="hi-IN"/>
        </w:rPr>
        <w:t xml:space="preserve"> </w:t>
      </w:r>
      <w:r w:rsidR="007A5B8A" w:rsidRPr="00067710">
        <w:rPr>
          <w:lang w:eastAsia="zh-CN" w:bidi="hi-IN"/>
        </w:rPr>
        <w:t>Asignar candidatos a empresas</w:t>
      </w:r>
      <w:bookmarkEnd w:id="50"/>
    </w:p>
    <w:p w:rsidR="00E27AC8" w:rsidRDefault="00E27AC8" w:rsidP="00E27AC8">
      <w:pPr>
        <w:rPr>
          <w:lang w:eastAsia="zh-CN" w:bidi="hi-IN"/>
        </w:rPr>
      </w:pPr>
    </w:p>
    <w:p w:rsidR="00E27AC8" w:rsidRDefault="00E27AC8" w:rsidP="00E27AC8">
      <w:pPr>
        <w:rPr>
          <w:lang w:eastAsia="zh-CN" w:bidi="hi-IN"/>
        </w:rPr>
      </w:pPr>
    </w:p>
    <w:p w:rsidR="00E27AC8" w:rsidRPr="00E27AC8" w:rsidRDefault="00E27AC8" w:rsidP="00E27AC8">
      <w:pPr>
        <w:rPr>
          <w:lang w:eastAsia="zh-CN" w:bidi="hi-IN"/>
        </w:rPr>
      </w:pP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147E9E" w:rsidRPr="00E27AC8" w:rsidTr="001F75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lastRenderedPageBreak/>
              <w:t>RF11</w:t>
            </w:r>
          </w:p>
        </w:tc>
        <w:tc>
          <w:tcPr>
            <w:tcW w:w="5668" w:type="dxa"/>
            <w:gridSpan w:val="2"/>
          </w:tcPr>
          <w:p w:rsidR="00147E9E" w:rsidRPr="00E27AC8" w:rsidRDefault="007F2BFE"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Ver reportes de empresas registradas</w:t>
            </w:r>
          </w:p>
        </w:tc>
      </w:tr>
      <w:tr w:rsidR="00147E9E" w:rsidRPr="00E27AC8" w:rsidTr="001F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147E9E" w:rsidRPr="00E27AC8" w:rsidRDefault="00B960F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Equipo</w:t>
            </w:r>
          </w:p>
        </w:tc>
      </w:tr>
      <w:tr w:rsidR="00147E9E" w:rsidRPr="00E27AC8" w:rsidTr="001F7514">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147E9E" w:rsidRPr="00E27AC8" w:rsidRDefault="00B960F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Empresas registradas</w:t>
            </w: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9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84" w:type="dxa"/>
          </w:tcPr>
          <w:p w:rsidR="00147E9E" w:rsidRPr="00E27AC8" w:rsidRDefault="00B960F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684" w:type="dxa"/>
          </w:tcPr>
          <w:p w:rsidR="00147E9E" w:rsidRPr="00E27AC8" w:rsidRDefault="00B960FE" w:rsidP="00B960F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w:t>
            </w:r>
            <w:r w:rsidR="001F7514" w:rsidRPr="00E27AC8">
              <w:rPr>
                <w:rFonts w:ascii="Arial" w:hAnsi="Arial" w:cs="Arial"/>
                <w:sz w:val="24"/>
                <w:szCs w:val="24"/>
                <w:lang w:eastAsia="zh-CN" w:bidi="hi-IN"/>
              </w:rPr>
              <w:t xml:space="preserve"> en la opción reporte</w:t>
            </w: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84" w:type="dxa"/>
          </w:tcPr>
          <w:p w:rsidR="00147E9E" w:rsidRPr="00E27AC8" w:rsidRDefault="001F7514"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84" w:type="dxa"/>
          </w:tcPr>
          <w:p w:rsidR="00147E9E" w:rsidRPr="00E27AC8" w:rsidRDefault="001F7514" w:rsidP="001F7514">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Tipos de reportes</w:t>
            </w:r>
          </w:p>
        </w:tc>
      </w:tr>
      <w:tr w:rsidR="00147E9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84" w:type="dxa"/>
          </w:tcPr>
          <w:p w:rsidR="00147E9E" w:rsidRPr="00E27AC8" w:rsidRDefault="001F7514"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684" w:type="dxa"/>
          </w:tcPr>
          <w:p w:rsidR="00147E9E" w:rsidRPr="00E27AC8" w:rsidRDefault="001F7514" w:rsidP="001F7514">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Selecciona la opción de empresas registrada</w:t>
            </w: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84" w:type="dxa"/>
          </w:tcPr>
          <w:p w:rsidR="00147E9E" w:rsidRPr="00E27AC8" w:rsidRDefault="001F7514"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684" w:type="dxa"/>
          </w:tcPr>
          <w:p w:rsidR="00147E9E" w:rsidRPr="00E27AC8" w:rsidRDefault="001F7514" w:rsidP="001F7514">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Lista de empresas registrada</w:t>
            </w:r>
          </w:p>
        </w:tc>
      </w:tr>
      <w:tr w:rsidR="00147E9E" w:rsidRPr="00E27AC8"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984"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84"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9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84"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84"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6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1F7514" w:rsidRPr="00E27AC8"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1F7514" w:rsidRPr="00E27AC8" w:rsidRDefault="001F7514" w:rsidP="000F7076">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984" w:type="dxa"/>
          </w:tcPr>
          <w:p w:rsidR="001F7514" w:rsidRPr="00E27AC8" w:rsidRDefault="001F7514"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1F7514" w:rsidRPr="00E27AC8" w:rsidRDefault="001F7514"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1F7514"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F7514" w:rsidRPr="00E27AC8" w:rsidRDefault="001F7514" w:rsidP="000F7076">
            <w:pPr>
              <w:rPr>
                <w:rFonts w:ascii="Arial" w:hAnsi="Arial" w:cs="Arial"/>
                <w:sz w:val="24"/>
                <w:szCs w:val="24"/>
                <w:lang w:eastAsia="zh-CN" w:bidi="hi-IN"/>
              </w:rPr>
            </w:pPr>
          </w:p>
        </w:tc>
        <w:tc>
          <w:tcPr>
            <w:tcW w:w="984" w:type="dxa"/>
          </w:tcPr>
          <w:p w:rsidR="001F7514" w:rsidRPr="00E27AC8" w:rsidRDefault="001F7514"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84" w:type="dxa"/>
          </w:tcPr>
          <w:p w:rsidR="001F7514" w:rsidRPr="00E27AC8" w:rsidRDefault="001F7514"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1F7514"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1F7514" w:rsidRPr="00E27AC8" w:rsidRDefault="001F7514" w:rsidP="000F7076">
            <w:pPr>
              <w:rPr>
                <w:rFonts w:ascii="Arial" w:hAnsi="Arial" w:cs="Arial"/>
                <w:sz w:val="24"/>
                <w:szCs w:val="24"/>
                <w:lang w:eastAsia="zh-CN" w:bidi="hi-IN"/>
              </w:rPr>
            </w:pPr>
          </w:p>
        </w:tc>
        <w:tc>
          <w:tcPr>
            <w:tcW w:w="984" w:type="dxa"/>
          </w:tcPr>
          <w:p w:rsidR="001F7514" w:rsidRPr="00E27AC8" w:rsidRDefault="001F7514"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684" w:type="dxa"/>
          </w:tcPr>
          <w:p w:rsidR="001F7514" w:rsidRPr="00E27AC8" w:rsidRDefault="001F7514"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147E9E" w:rsidRPr="00E27AC8" w:rsidTr="001F7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147E9E" w:rsidRPr="00E27AC8" w:rsidRDefault="001F7514"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 vez por semana</w:t>
            </w:r>
          </w:p>
        </w:tc>
      </w:tr>
      <w:tr w:rsidR="00147E9E" w:rsidRPr="00E27AC8" w:rsidTr="001F7514">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147E9E" w:rsidRPr="00E27AC8" w:rsidRDefault="00147E9E" w:rsidP="00181550">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147E9E" w:rsidRDefault="00E65D90" w:rsidP="00181550">
      <w:pPr>
        <w:pStyle w:val="Descripcin"/>
        <w:rPr>
          <w:lang w:eastAsia="zh-CN" w:bidi="hi-IN"/>
        </w:rPr>
      </w:pPr>
      <w:bookmarkStart w:id="51" w:name="_Toc493715007"/>
      <w:r>
        <w:t>Tabla</w:t>
      </w:r>
      <w:fldSimple w:instr=" SEQ Ilustración \* ARABIC ">
        <w:r w:rsidR="009434AB">
          <w:rPr>
            <w:noProof/>
          </w:rPr>
          <w:t>25</w:t>
        </w:r>
      </w:fldSimple>
      <w:r w:rsidR="00181550">
        <w:t xml:space="preserve"> C.U </w:t>
      </w:r>
      <w:r w:rsidR="00181550" w:rsidRPr="007F2BFE">
        <w:rPr>
          <w:lang w:eastAsia="zh-CN" w:bidi="hi-IN"/>
        </w:rPr>
        <w:t>Ver reportes de empresas registradas</w:t>
      </w:r>
      <w:bookmarkEnd w:id="51"/>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21"/>
      </w:tblGrid>
      <w:tr w:rsidR="00147E9E" w:rsidRPr="00E27AC8"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RF12</w:t>
            </w:r>
          </w:p>
        </w:tc>
        <w:tc>
          <w:tcPr>
            <w:tcW w:w="5668" w:type="dxa"/>
            <w:gridSpan w:val="2"/>
          </w:tcPr>
          <w:p w:rsidR="00147E9E" w:rsidRPr="00E27AC8" w:rsidRDefault="004D617E"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Ver reportes de empresas que generan ofertas</w:t>
            </w:r>
          </w:p>
        </w:tc>
      </w:tr>
      <w:tr w:rsidR="00147E9E" w:rsidRPr="00E27AC8"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147E9E" w:rsidRPr="00E27AC8" w:rsidRDefault="008D269B"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Equipo</w:t>
            </w:r>
          </w:p>
        </w:tc>
      </w:tr>
      <w:tr w:rsidR="00147E9E" w:rsidRPr="00E27AC8"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47"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1"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AC5E4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AC5E4E" w:rsidRPr="00E27AC8" w:rsidRDefault="00AC5E4E" w:rsidP="00AC5E4E">
            <w:pPr>
              <w:rPr>
                <w:rFonts w:ascii="Arial" w:hAnsi="Arial" w:cs="Arial"/>
                <w:sz w:val="24"/>
                <w:szCs w:val="24"/>
                <w:lang w:eastAsia="zh-CN" w:bidi="hi-IN"/>
              </w:rPr>
            </w:pPr>
          </w:p>
        </w:tc>
        <w:tc>
          <w:tcPr>
            <w:tcW w:w="847" w:type="dxa"/>
          </w:tcPr>
          <w:p w:rsidR="00AC5E4E" w:rsidRPr="00E27AC8" w:rsidRDefault="00AC5E4E" w:rsidP="00AC5E4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21" w:type="dxa"/>
          </w:tcPr>
          <w:p w:rsidR="00AC5E4E" w:rsidRPr="00E27AC8" w:rsidRDefault="00AC5E4E" w:rsidP="00AC5E4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 en la opción reporte</w:t>
            </w:r>
          </w:p>
        </w:tc>
      </w:tr>
      <w:tr w:rsidR="00AC5E4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AC5E4E" w:rsidRPr="00E27AC8" w:rsidRDefault="00AC5E4E" w:rsidP="00AC5E4E">
            <w:pPr>
              <w:rPr>
                <w:rFonts w:ascii="Arial" w:hAnsi="Arial" w:cs="Arial"/>
                <w:sz w:val="24"/>
                <w:szCs w:val="24"/>
                <w:lang w:eastAsia="zh-CN" w:bidi="hi-IN"/>
              </w:rPr>
            </w:pPr>
          </w:p>
        </w:tc>
        <w:tc>
          <w:tcPr>
            <w:tcW w:w="847" w:type="dxa"/>
          </w:tcPr>
          <w:p w:rsidR="00AC5E4E" w:rsidRPr="00E27AC8" w:rsidRDefault="00AC5E4E" w:rsidP="00AC5E4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21" w:type="dxa"/>
          </w:tcPr>
          <w:p w:rsidR="00AC5E4E" w:rsidRPr="00E27AC8" w:rsidRDefault="00AC5E4E" w:rsidP="00AC5E4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Tipos de reportes</w:t>
            </w:r>
          </w:p>
        </w:tc>
      </w:tr>
      <w:tr w:rsidR="00AC5E4E"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AC5E4E" w:rsidRPr="00E27AC8" w:rsidRDefault="00AC5E4E" w:rsidP="00AC5E4E">
            <w:pPr>
              <w:rPr>
                <w:rFonts w:ascii="Arial" w:hAnsi="Arial" w:cs="Arial"/>
                <w:sz w:val="24"/>
                <w:szCs w:val="24"/>
                <w:lang w:eastAsia="zh-CN" w:bidi="hi-IN"/>
              </w:rPr>
            </w:pPr>
          </w:p>
        </w:tc>
        <w:tc>
          <w:tcPr>
            <w:tcW w:w="847" w:type="dxa"/>
          </w:tcPr>
          <w:p w:rsidR="00AC5E4E" w:rsidRPr="00E27AC8" w:rsidRDefault="00AC5E4E" w:rsidP="00AC5E4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21" w:type="dxa"/>
          </w:tcPr>
          <w:p w:rsidR="00AC5E4E" w:rsidRPr="00E27AC8" w:rsidRDefault="00AC5E4E" w:rsidP="00AC5E4E">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 xml:space="preserve">Selecciona </w:t>
            </w:r>
            <w:r w:rsidR="007E37D5" w:rsidRPr="00E27AC8">
              <w:rPr>
                <w:rFonts w:ascii="Arial" w:hAnsi="Arial" w:cs="Arial"/>
                <w:sz w:val="24"/>
                <w:szCs w:val="24"/>
                <w:lang w:eastAsia="zh-CN" w:bidi="hi-IN"/>
              </w:rPr>
              <w:t>la opción de empresas que generan ofertas</w:t>
            </w:r>
          </w:p>
        </w:tc>
      </w:tr>
      <w:tr w:rsidR="00AC5E4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AC5E4E" w:rsidRPr="00E27AC8" w:rsidRDefault="00AC5E4E" w:rsidP="00AC5E4E">
            <w:pPr>
              <w:rPr>
                <w:rFonts w:ascii="Arial" w:hAnsi="Arial" w:cs="Arial"/>
                <w:sz w:val="24"/>
                <w:szCs w:val="24"/>
                <w:lang w:eastAsia="zh-CN" w:bidi="hi-IN"/>
              </w:rPr>
            </w:pPr>
          </w:p>
        </w:tc>
        <w:tc>
          <w:tcPr>
            <w:tcW w:w="847" w:type="dxa"/>
          </w:tcPr>
          <w:p w:rsidR="00AC5E4E" w:rsidRPr="00E27AC8" w:rsidRDefault="00AC5E4E" w:rsidP="00AC5E4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21" w:type="dxa"/>
          </w:tcPr>
          <w:p w:rsidR="00AC5E4E" w:rsidRPr="00E27AC8" w:rsidRDefault="007E37D5" w:rsidP="00AC5E4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Lista de empresas que generan ofertas</w:t>
            </w:r>
          </w:p>
        </w:tc>
      </w:tr>
      <w:tr w:rsidR="00AC5E4E" w:rsidRPr="00E27AC8" w:rsidTr="00006C38">
        <w:tc>
          <w:tcPr>
            <w:cnfStyle w:val="001000000000" w:firstRow="0" w:lastRow="0" w:firstColumn="1" w:lastColumn="0" w:oddVBand="0" w:evenVBand="0" w:oddHBand="0" w:evenHBand="0" w:firstRowFirstColumn="0" w:firstRowLastColumn="0" w:lastRowFirstColumn="0" w:lastRowLastColumn="0"/>
            <w:tcW w:w="2834" w:type="dxa"/>
          </w:tcPr>
          <w:p w:rsidR="00AC5E4E" w:rsidRPr="00E27AC8" w:rsidRDefault="00AC5E4E" w:rsidP="00AC5E4E">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847" w:type="dxa"/>
          </w:tcPr>
          <w:p w:rsidR="00AC5E4E" w:rsidRPr="00E27AC8" w:rsidRDefault="00AC5E4E" w:rsidP="00AC5E4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1" w:type="dxa"/>
          </w:tcPr>
          <w:p w:rsidR="00AC5E4E" w:rsidRPr="00E27AC8" w:rsidRDefault="00AC5E4E" w:rsidP="00AC5E4E">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AC5E4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AC5E4E" w:rsidRPr="00E27AC8" w:rsidRDefault="00AC5E4E" w:rsidP="00AC5E4E">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47" w:type="dxa"/>
          </w:tcPr>
          <w:p w:rsidR="00AC5E4E" w:rsidRPr="00E27AC8" w:rsidRDefault="00AC5E4E" w:rsidP="00AC5E4E">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1" w:type="dxa"/>
          </w:tcPr>
          <w:p w:rsidR="00AC5E4E" w:rsidRPr="00E27AC8" w:rsidRDefault="00AC5E4E" w:rsidP="00AC5E4E">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7E37D5"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7E37D5" w:rsidRPr="00E27AC8" w:rsidRDefault="007E37D5" w:rsidP="007E37D5">
            <w:pPr>
              <w:rPr>
                <w:rFonts w:ascii="Arial" w:hAnsi="Arial" w:cs="Arial"/>
                <w:sz w:val="24"/>
                <w:szCs w:val="24"/>
                <w:lang w:eastAsia="zh-CN" w:bidi="hi-IN"/>
              </w:rPr>
            </w:pPr>
          </w:p>
        </w:tc>
        <w:tc>
          <w:tcPr>
            <w:tcW w:w="847" w:type="dxa"/>
          </w:tcPr>
          <w:p w:rsidR="007E37D5" w:rsidRPr="00E27AC8" w:rsidRDefault="007E37D5" w:rsidP="007E37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1" w:type="dxa"/>
          </w:tcPr>
          <w:p w:rsidR="007E37D5" w:rsidRPr="00E27AC8" w:rsidRDefault="007E37D5" w:rsidP="007E37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7E37D5"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7E37D5" w:rsidRPr="00E27AC8" w:rsidRDefault="007E37D5" w:rsidP="007E37D5">
            <w:pPr>
              <w:rPr>
                <w:rFonts w:ascii="Arial" w:hAnsi="Arial" w:cs="Arial"/>
                <w:sz w:val="24"/>
                <w:szCs w:val="24"/>
                <w:lang w:eastAsia="zh-CN" w:bidi="hi-IN"/>
              </w:rPr>
            </w:pPr>
          </w:p>
        </w:tc>
        <w:tc>
          <w:tcPr>
            <w:tcW w:w="847" w:type="dxa"/>
          </w:tcPr>
          <w:p w:rsidR="007E37D5" w:rsidRPr="00E27AC8" w:rsidRDefault="007E37D5" w:rsidP="007E37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821" w:type="dxa"/>
          </w:tcPr>
          <w:p w:rsidR="007E37D5" w:rsidRPr="00E27AC8" w:rsidRDefault="007E37D5" w:rsidP="007E37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7E37D5" w:rsidRPr="00E27AC8"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7E37D5" w:rsidRPr="00E27AC8" w:rsidRDefault="007E37D5" w:rsidP="007E37D5">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847" w:type="dxa"/>
          </w:tcPr>
          <w:p w:rsidR="007E37D5" w:rsidRPr="00E27AC8" w:rsidRDefault="007E37D5" w:rsidP="007E37D5">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1" w:type="dxa"/>
          </w:tcPr>
          <w:p w:rsidR="007E37D5" w:rsidRPr="00E27AC8" w:rsidRDefault="007E37D5" w:rsidP="007E37D5">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 xml:space="preserve">Cota de tiempo </w:t>
            </w:r>
          </w:p>
        </w:tc>
      </w:tr>
      <w:tr w:rsidR="007E37D5"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7E37D5" w:rsidRPr="00E27AC8" w:rsidRDefault="007E37D5" w:rsidP="007E37D5">
            <w:pPr>
              <w:rPr>
                <w:rFonts w:ascii="Arial" w:hAnsi="Arial" w:cs="Arial"/>
                <w:sz w:val="24"/>
                <w:szCs w:val="24"/>
                <w:lang w:eastAsia="zh-CN" w:bidi="hi-IN"/>
              </w:rPr>
            </w:pPr>
          </w:p>
        </w:tc>
        <w:tc>
          <w:tcPr>
            <w:tcW w:w="847" w:type="dxa"/>
          </w:tcPr>
          <w:p w:rsidR="007E37D5" w:rsidRPr="00E27AC8" w:rsidRDefault="007E37D5" w:rsidP="007E37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21" w:type="dxa"/>
          </w:tcPr>
          <w:p w:rsidR="007E37D5" w:rsidRPr="00E27AC8" w:rsidRDefault="007E37D5" w:rsidP="007E37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7E37D5"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7E37D5" w:rsidRPr="00E27AC8" w:rsidRDefault="007E37D5" w:rsidP="007E37D5">
            <w:pPr>
              <w:rPr>
                <w:rFonts w:ascii="Arial" w:hAnsi="Arial" w:cs="Arial"/>
                <w:sz w:val="24"/>
                <w:szCs w:val="24"/>
                <w:lang w:eastAsia="zh-CN" w:bidi="hi-IN"/>
              </w:rPr>
            </w:pPr>
          </w:p>
        </w:tc>
        <w:tc>
          <w:tcPr>
            <w:tcW w:w="847" w:type="dxa"/>
          </w:tcPr>
          <w:p w:rsidR="007E37D5" w:rsidRPr="00E27AC8" w:rsidRDefault="007E37D5" w:rsidP="007E37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21" w:type="dxa"/>
          </w:tcPr>
          <w:p w:rsidR="007E37D5" w:rsidRPr="00E27AC8" w:rsidRDefault="007E37D5" w:rsidP="007E37D5">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7E37D5" w:rsidRPr="00E27AC8"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7E37D5" w:rsidRPr="00E27AC8" w:rsidRDefault="007E37D5" w:rsidP="007E37D5">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7E37D5" w:rsidRPr="00E27AC8" w:rsidRDefault="007E37D5" w:rsidP="007E37D5">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 vez por semana</w:t>
            </w:r>
          </w:p>
        </w:tc>
      </w:tr>
      <w:tr w:rsidR="007E37D5" w:rsidRPr="00E27AC8" w:rsidTr="000F7076">
        <w:tc>
          <w:tcPr>
            <w:cnfStyle w:val="001000000000" w:firstRow="0" w:lastRow="0" w:firstColumn="1" w:lastColumn="0" w:oddVBand="0" w:evenVBand="0" w:oddHBand="0" w:evenHBand="0" w:firstRowFirstColumn="0" w:firstRowLastColumn="0" w:lastRowFirstColumn="0" w:lastRowLastColumn="0"/>
            <w:tcW w:w="2834" w:type="dxa"/>
          </w:tcPr>
          <w:p w:rsidR="007E37D5" w:rsidRPr="00E27AC8" w:rsidRDefault="007E37D5" w:rsidP="007E37D5">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7E37D5" w:rsidRPr="00E27AC8" w:rsidRDefault="007E37D5" w:rsidP="007E37D5">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147E9E" w:rsidRDefault="00E65D90" w:rsidP="00181550">
      <w:pPr>
        <w:pStyle w:val="Descripcin"/>
        <w:rPr>
          <w:lang w:eastAsia="zh-CN" w:bidi="hi-IN"/>
        </w:rPr>
      </w:pPr>
      <w:bookmarkStart w:id="52" w:name="_Toc493715008"/>
      <w:r>
        <w:t>Tabla</w:t>
      </w:r>
      <w:fldSimple w:instr=" SEQ Ilustración \* ARABIC ">
        <w:r w:rsidR="009434AB">
          <w:rPr>
            <w:noProof/>
          </w:rPr>
          <w:t>26</w:t>
        </w:r>
      </w:fldSimple>
      <w:r w:rsidR="00181550">
        <w:t xml:space="preserve"> C.U </w:t>
      </w:r>
      <w:r w:rsidR="00181550" w:rsidRPr="004D617E">
        <w:rPr>
          <w:lang w:eastAsia="zh-CN" w:bidi="hi-IN"/>
        </w:rPr>
        <w:t>Ver reportes de empresas que generan ofertas</w:t>
      </w:r>
      <w:bookmarkEnd w:id="52"/>
    </w:p>
    <w:p w:rsidR="00E27AC8" w:rsidRPr="00E27AC8" w:rsidRDefault="00E27AC8" w:rsidP="00E27AC8">
      <w:pPr>
        <w:rPr>
          <w:lang w:eastAsia="zh-CN" w:bidi="hi-IN"/>
        </w:rPr>
      </w:pPr>
    </w:p>
    <w:tbl>
      <w:tblPr>
        <w:tblStyle w:val="Listaclara-nfasis1"/>
        <w:tblW w:w="0" w:type="auto"/>
        <w:tblInd w:w="10"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31"/>
      </w:tblGrid>
      <w:tr w:rsidR="00147E9E" w:rsidRPr="00E27AC8" w:rsidTr="00006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lastRenderedPageBreak/>
              <w:t>RF13</w:t>
            </w:r>
          </w:p>
        </w:tc>
        <w:tc>
          <w:tcPr>
            <w:tcW w:w="5668" w:type="dxa"/>
            <w:gridSpan w:val="2"/>
          </w:tcPr>
          <w:p w:rsidR="00147E9E" w:rsidRPr="00E27AC8" w:rsidRDefault="009B0EB8"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Ver reporte de empresa atendidas</w:t>
            </w: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147E9E" w:rsidRPr="00E27AC8" w:rsidRDefault="00943717"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Equipo</w:t>
            </w:r>
          </w:p>
        </w:tc>
      </w:tr>
      <w:tr w:rsidR="00147E9E" w:rsidRPr="00E27AC8"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37"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ED2B67"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ED2B67" w:rsidRPr="00E27AC8" w:rsidRDefault="00ED2B67" w:rsidP="00ED2B67">
            <w:pPr>
              <w:rPr>
                <w:rFonts w:ascii="Arial" w:hAnsi="Arial" w:cs="Arial"/>
                <w:sz w:val="24"/>
                <w:szCs w:val="24"/>
                <w:lang w:eastAsia="zh-CN" w:bidi="hi-IN"/>
              </w:rPr>
            </w:pPr>
          </w:p>
        </w:tc>
        <w:tc>
          <w:tcPr>
            <w:tcW w:w="837" w:type="dxa"/>
          </w:tcPr>
          <w:p w:rsidR="00ED2B67" w:rsidRPr="00E27AC8" w:rsidRDefault="00ED2B67" w:rsidP="00ED2B6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31" w:type="dxa"/>
          </w:tcPr>
          <w:p w:rsidR="00ED2B67" w:rsidRPr="00E27AC8" w:rsidRDefault="00ED2B67" w:rsidP="00ED2B67">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la barra lateral en la opción reporte</w:t>
            </w:r>
          </w:p>
        </w:tc>
      </w:tr>
      <w:tr w:rsidR="00ED2B67"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ED2B67" w:rsidRPr="00E27AC8" w:rsidRDefault="00ED2B67" w:rsidP="00ED2B67">
            <w:pPr>
              <w:rPr>
                <w:rFonts w:ascii="Arial" w:hAnsi="Arial" w:cs="Arial"/>
                <w:sz w:val="24"/>
                <w:szCs w:val="24"/>
                <w:lang w:eastAsia="zh-CN" w:bidi="hi-IN"/>
              </w:rPr>
            </w:pPr>
          </w:p>
        </w:tc>
        <w:tc>
          <w:tcPr>
            <w:tcW w:w="837" w:type="dxa"/>
          </w:tcPr>
          <w:p w:rsidR="00ED2B67" w:rsidRPr="00E27AC8" w:rsidRDefault="00ED2B67" w:rsidP="00ED2B6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ED2B67" w:rsidRPr="00E27AC8" w:rsidRDefault="00ED2B67" w:rsidP="00ED2B67">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Tipos de reportes</w:t>
            </w:r>
          </w:p>
        </w:tc>
      </w:tr>
      <w:tr w:rsidR="00ED2B67"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ED2B67" w:rsidRPr="00E27AC8" w:rsidRDefault="00ED2B67" w:rsidP="00ED2B67">
            <w:pPr>
              <w:rPr>
                <w:rFonts w:ascii="Arial" w:hAnsi="Arial" w:cs="Arial"/>
                <w:sz w:val="24"/>
                <w:szCs w:val="24"/>
                <w:lang w:eastAsia="zh-CN" w:bidi="hi-IN"/>
              </w:rPr>
            </w:pPr>
          </w:p>
        </w:tc>
        <w:tc>
          <w:tcPr>
            <w:tcW w:w="837" w:type="dxa"/>
          </w:tcPr>
          <w:p w:rsidR="00ED2B67" w:rsidRPr="00E27AC8" w:rsidRDefault="00ED2B67" w:rsidP="00ED2B6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31" w:type="dxa"/>
          </w:tcPr>
          <w:p w:rsidR="00ED2B67" w:rsidRPr="00E27AC8" w:rsidRDefault="00ED2B67" w:rsidP="00ED2B67">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Selecciona la opción de empresas que generan ofertas</w:t>
            </w:r>
            <w:r w:rsidR="009B0EB8" w:rsidRPr="00E27AC8">
              <w:rPr>
                <w:rFonts w:ascii="Arial" w:hAnsi="Arial" w:cs="Arial"/>
                <w:sz w:val="24"/>
                <w:szCs w:val="24"/>
                <w:lang w:eastAsia="zh-CN" w:bidi="hi-IN"/>
              </w:rPr>
              <w:t xml:space="preserve"> atendidas</w:t>
            </w:r>
          </w:p>
        </w:tc>
      </w:tr>
      <w:tr w:rsidR="00ED2B67"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ED2B67" w:rsidRPr="00E27AC8" w:rsidRDefault="00ED2B67" w:rsidP="00ED2B67">
            <w:pPr>
              <w:rPr>
                <w:rFonts w:ascii="Arial" w:hAnsi="Arial" w:cs="Arial"/>
                <w:sz w:val="24"/>
                <w:szCs w:val="24"/>
                <w:lang w:eastAsia="zh-CN" w:bidi="hi-IN"/>
              </w:rPr>
            </w:pPr>
          </w:p>
        </w:tc>
        <w:tc>
          <w:tcPr>
            <w:tcW w:w="837" w:type="dxa"/>
          </w:tcPr>
          <w:p w:rsidR="00ED2B67" w:rsidRPr="00E27AC8" w:rsidRDefault="00ED2B67" w:rsidP="00ED2B6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ED2B67" w:rsidRPr="00E27AC8" w:rsidRDefault="00ED2B67" w:rsidP="00ED2B67">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Lista de empresas que generan ofertas</w:t>
            </w:r>
            <w:r w:rsidR="00127336" w:rsidRPr="00E27AC8">
              <w:rPr>
                <w:rFonts w:ascii="Arial" w:hAnsi="Arial" w:cs="Arial"/>
                <w:sz w:val="24"/>
                <w:szCs w:val="24"/>
                <w:lang w:eastAsia="zh-CN" w:bidi="hi-IN"/>
              </w:rPr>
              <w:t xml:space="preserve"> atendidas</w:t>
            </w:r>
          </w:p>
        </w:tc>
      </w:tr>
      <w:tr w:rsidR="00ED2B67" w:rsidRPr="00E27AC8" w:rsidTr="00006C38">
        <w:tc>
          <w:tcPr>
            <w:cnfStyle w:val="001000000000" w:firstRow="0" w:lastRow="0" w:firstColumn="1" w:lastColumn="0" w:oddVBand="0" w:evenVBand="0" w:oddHBand="0" w:evenHBand="0" w:firstRowFirstColumn="0" w:firstRowLastColumn="0" w:lastRowFirstColumn="0" w:lastRowLastColumn="0"/>
            <w:tcW w:w="2834" w:type="dxa"/>
          </w:tcPr>
          <w:p w:rsidR="00ED2B67" w:rsidRPr="00E27AC8" w:rsidRDefault="00ED2B67" w:rsidP="00ED2B67">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837" w:type="dxa"/>
          </w:tcPr>
          <w:p w:rsidR="00ED2B67" w:rsidRPr="00E27AC8" w:rsidRDefault="00ED2B67" w:rsidP="00ED2B6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ED2B67" w:rsidRPr="00E27AC8" w:rsidRDefault="00ED2B67" w:rsidP="00ED2B6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ED2B67"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ED2B67" w:rsidRPr="00E27AC8" w:rsidRDefault="00ED2B67" w:rsidP="00ED2B67">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37" w:type="dxa"/>
          </w:tcPr>
          <w:p w:rsidR="00ED2B67" w:rsidRPr="00E27AC8" w:rsidRDefault="00ED2B67" w:rsidP="00ED2B67">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ED2B67" w:rsidRPr="00E27AC8" w:rsidRDefault="00ED2B67" w:rsidP="00ED2B67">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ED2B67"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ED2B67" w:rsidRPr="00E27AC8" w:rsidRDefault="00ED2B67" w:rsidP="00ED2B67">
            <w:pPr>
              <w:rPr>
                <w:rFonts w:ascii="Arial" w:hAnsi="Arial" w:cs="Arial"/>
                <w:sz w:val="24"/>
                <w:szCs w:val="24"/>
                <w:lang w:eastAsia="zh-CN" w:bidi="hi-IN"/>
              </w:rPr>
            </w:pPr>
          </w:p>
        </w:tc>
        <w:tc>
          <w:tcPr>
            <w:tcW w:w="837" w:type="dxa"/>
          </w:tcPr>
          <w:p w:rsidR="00ED2B67" w:rsidRPr="00E27AC8" w:rsidRDefault="00ED2B67" w:rsidP="00ED2B6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31" w:type="dxa"/>
          </w:tcPr>
          <w:p w:rsidR="00ED2B67" w:rsidRPr="00E27AC8" w:rsidRDefault="00ED2B67" w:rsidP="00ED2B6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F4521"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F4521" w:rsidRPr="00E27AC8" w:rsidRDefault="001F4521" w:rsidP="00ED2B67">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837" w:type="dxa"/>
          </w:tcPr>
          <w:p w:rsidR="001F4521" w:rsidRPr="00E27AC8" w:rsidRDefault="001F4521" w:rsidP="00ED2B67">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31" w:type="dxa"/>
          </w:tcPr>
          <w:p w:rsidR="001F4521" w:rsidRPr="00E27AC8" w:rsidRDefault="001F4521" w:rsidP="00ED2B67">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1F4521" w:rsidRPr="00E27AC8" w:rsidTr="00006C38">
        <w:tc>
          <w:tcPr>
            <w:cnfStyle w:val="001000000000" w:firstRow="0" w:lastRow="0" w:firstColumn="1" w:lastColumn="0" w:oddVBand="0" w:evenVBand="0" w:oddHBand="0" w:evenHBand="0" w:firstRowFirstColumn="0" w:firstRowLastColumn="0" w:lastRowFirstColumn="0" w:lastRowLastColumn="0"/>
            <w:tcW w:w="2834" w:type="dxa"/>
            <w:vMerge/>
          </w:tcPr>
          <w:p w:rsidR="001F4521" w:rsidRPr="00E27AC8" w:rsidRDefault="001F4521" w:rsidP="001F4521">
            <w:pPr>
              <w:rPr>
                <w:rFonts w:ascii="Arial" w:hAnsi="Arial" w:cs="Arial"/>
                <w:sz w:val="24"/>
                <w:szCs w:val="24"/>
                <w:lang w:eastAsia="zh-CN" w:bidi="hi-IN"/>
              </w:rPr>
            </w:pPr>
          </w:p>
        </w:tc>
        <w:tc>
          <w:tcPr>
            <w:tcW w:w="837" w:type="dxa"/>
          </w:tcPr>
          <w:p w:rsidR="001F4521" w:rsidRPr="00E27AC8" w:rsidRDefault="001F4521" w:rsidP="001F452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31" w:type="dxa"/>
          </w:tcPr>
          <w:p w:rsidR="001F4521" w:rsidRPr="00E27AC8" w:rsidRDefault="001F4521" w:rsidP="001F452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1F4521"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F4521" w:rsidRPr="00E27AC8" w:rsidRDefault="001F4521" w:rsidP="001F4521">
            <w:pPr>
              <w:rPr>
                <w:rFonts w:ascii="Arial" w:hAnsi="Arial" w:cs="Arial"/>
                <w:sz w:val="24"/>
                <w:szCs w:val="24"/>
                <w:lang w:eastAsia="zh-CN" w:bidi="hi-IN"/>
              </w:rPr>
            </w:pPr>
          </w:p>
        </w:tc>
        <w:tc>
          <w:tcPr>
            <w:tcW w:w="837" w:type="dxa"/>
          </w:tcPr>
          <w:p w:rsidR="001F4521" w:rsidRPr="00E27AC8" w:rsidRDefault="001F4521" w:rsidP="001F452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31" w:type="dxa"/>
          </w:tcPr>
          <w:p w:rsidR="001F4521" w:rsidRPr="00E27AC8" w:rsidRDefault="001F4521" w:rsidP="001F452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1F4521" w:rsidRPr="00E27AC8" w:rsidTr="00006C38">
        <w:tc>
          <w:tcPr>
            <w:cnfStyle w:val="001000000000" w:firstRow="0" w:lastRow="0" w:firstColumn="1" w:lastColumn="0" w:oddVBand="0" w:evenVBand="0" w:oddHBand="0" w:evenHBand="0" w:firstRowFirstColumn="0" w:firstRowLastColumn="0" w:lastRowFirstColumn="0" w:lastRowLastColumn="0"/>
            <w:tcW w:w="2834" w:type="dxa"/>
          </w:tcPr>
          <w:p w:rsidR="001F4521" w:rsidRPr="00E27AC8" w:rsidRDefault="001F4521" w:rsidP="001F4521">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1F4521" w:rsidRPr="00E27AC8" w:rsidRDefault="001F4521" w:rsidP="001F452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 vez por semana</w:t>
            </w:r>
          </w:p>
        </w:tc>
      </w:tr>
      <w:tr w:rsidR="001F4521" w:rsidRPr="00E27AC8"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F4521" w:rsidRPr="00E27AC8" w:rsidRDefault="001F4521" w:rsidP="001F4521">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1F4521" w:rsidRPr="00E27AC8" w:rsidRDefault="001F4521" w:rsidP="001F4521">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bl>
    <w:p w:rsidR="00147E9E" w:rsidRDefault="00E65D90" w:rsidP="00F55212">
      <w:pPr>
        <w:pStyle w:val="Descripcin"/>
        <w:rPr>
          <w:lang w:eastAsia="zh-CN" w:bidi="hi-IN"/>
        </w:rPr>
      </w:pPr>
      <w:bookmarkStart w:id="53" w:name="_Toc493715009"/>
      <w:r>
        <w:t>Tabla</w:t>
      </w:r>
      <w:fldSimple w:instr=" SEQ Ilustración \* ARABIC ">
        <w:r w:rsidR="009434AB">
          <w:rPr>
            <w:noProof/>
          </w:rPr>
          <w:t>27</w:t>
        </w:r>
      </w:fldSimple>
      <w:r w:rsidR="00F55212">
        <w:t xml:space="preserve"> C.U </w:t>
      </w:r>
      <w:r w:rsidR="00F55212" w:rsidRPr="00F224EE">
        <w:rPr>
          <w:lang w:eastAsia="zh-CN" w:bidi="hi-IN"/>
        </w:rPr>
        <w:t>Ver reporte de empresa aplicadas</w:t>
      </w:r>
      <w:bookmarkEnd w:id="53"/>
    </w:p>
    <w:p w:rsidR="00147E9E" w:rsidRPr="00147E9E" w:rsidRDefault="00147E9E" w:rsidP="00E27AC8">
      <w:pPr>
        <w:pStyle w:val="Subttulo"/>
        <w:spacing w:after="0" w:line="360" w:lineRule="auto"/>
        <w:jc w:val="both"/>
        <w:rPr>
          <w:rFonts w:ascii="Arial" w:eastAsiaTheme="minorHAnsi" w:hAnsi="Arial" w:cs="Arial"/>
          <w:b/>
          <w:i/>
          <w:color w:val="0070C0"/>
          <w:spacing w:val="0"/>
          <w:sz w:val="24"/>
          <w:szCs w:val="24"/>
          <w:lang w:eastAsia="zh-CN" w:bidi="hi-IN"/>
        </w:rPr>
      </w:pPr>
      <w:r w:rsidRPr="00147E9E">
        <w:rPr>
          <w:rFonts w:ascii="Arial" w:eastAsiaTheme="minorHAnsi" w:hAnsi="Arial" w:cs="Arial"/>
          <w:b/>
          <w:i/>
          <w:color w:val="0070C0"/>
          <w:spacing w:val="0"/>
          <w:sz w:val="24"/>
          <w:szCs w:val="24"/>
          <w:lang w:eastAsia="zh-CN" w:bidi="hi-IN"/>
        </w:rPr>
        <w:t>Paquete: Registro y actualización de datos / ambiente empresa</w:t>
      </w:r>
    </w:p>
    <w:tbl>
      <w:tblPr>
        <w:tblStyle w:val="Listaclara-nfasis1"/>
        <w:tblW w:w="0" w:type="auto"/>
        <w:tblInd w:w="1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74"/>
        <w:gridCol w:w="4694"/>
      </w:tblGrid>
      <w:tr w:rsidR="00147E9E" w:rsidRPr="00E27AC8" w:rsidTr="008D2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RF14</w:t>
            </w:r>
          </w:p>
        </w:tc>
        <w:tc>
          <w:tcPr>
            <w:tcW w:w="5668" w:type="dxa"/>
            <w:gridSpan w:val="2"/>
          </w:tcPr>
          <w:p w:rsidR="00147E9E" w:rsidRPr="00E27AC8" w:rsidRDefault="00F224EE"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Registros de Ofertas</w:t>
            </w: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147E9E" w:rsidRPr="00E27AC8" w:rsidRDefault="00B64167"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Empresa</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147E9E" w:rsidRPr="00E27AC8" w:rsidRDefault="00B64167"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Datos de empresa completados</w:t>
            </w: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97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9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74" w:type="dxa"/>
          </w:tcPr>
          <w:p w:rsidR="00147E9E" w:rsidRPr="00E27AC8" w:rsidRDefault="002C2C7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694" w:type="dxa"/>
          </w:tcPr>
          <w:p w:rsidR="00147E9E" w:rsidRPr="00E27AC8" w:rsidRDefault="002C2C7C" w:rsidP="00A711C3">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 xml:space="preserve">Clic en panel lateral en la opción </w:t>
            </w:r>
            <w:r w:rsidR="00A711C3" w:rsidRPr="00E27AC8">
              <w:rPr>
                <w:rFonts w:ascii="Arial" w:hAnsi="Arial" w:cs="Arial"/>
                <w:sz w:val="24"/>
                <w:szCs w:val="24"/>
                <w:lang w:eastAsia="zh-CN" w:bidi="hi-IN"/>
              </w:rPr>
              <w:t>de ofertas, clic en submenú generar</w:t>
            </w:r>
            <w:r w:rsidRPr="00E27AC8">
              <w:rPr>
                <w:rFonts w:ascii="Arial" w:hAnsi="Arial" w:cs="Arial"/>
                <w:sz w:val="24"/>
                <w:szCs w:val="24"/>
                <w:lang w:eastAsia="zh-CN" w:bidi="hi-IN"/>
              </w:rPr>
              <w:t xml:space="preserve"> oferta</w:t>
            </w: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74" w:type="dxa"/>
          </w:tcPr>
          <w:p w:rsidR="00147E9E" w:rsidRPr="00E27AC8" w:rsidRDefault="002C2C7C"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94" w:type="dxa"/>
          </w:tcPr>
          <w:p w:rsidR="00147E9E" w:rsidRPr="00E27AC8" w:rsidRDefault="002C2C7C" w:rsidP="002C2C7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Muestra formulario</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74" w:type="dxa"/>
          </w:tcPr>
          <w:p w:rsidR="00147E9E" w:rsidRPr="00E27AC8" w:rsidRDefault="002C2C7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694" w:type="dxa"/>
          </w:tcPr>
          <w:p w:rsidR="00147E9E" w:rsidRPr="00E27AC8" w:rsidRDefault="002C2C7C" w:rsidP="002C2C7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Registra y guarda datos</w:t>
            </w: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74" w:type="dxa"/>
          </w:tcPr>
          <w:p w:rsidR="00147E9E" w:rsidRPr="00E27AC8" w:rsidRDefault="002C2C7C" w:rsidP="002C2C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694" w:type="dxa"/>
          </w:tcPr>
          <w:p w:rsidR="00147E9E" w:rsidRPr="00E27AC8" w:rsidRDefault="002C2C7C" w:rsidP="002C2C7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 xml:space="preserve">Redirige a la vista de todas las ofertas generadas </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974"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94"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97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9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74"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p>
        </w:tc>
        <w:tc>
          <w:tcPr>
            <w:tcW w:w="4694"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p>
        </w:tc>
      </w:tr>
      <w:tr w:rsidR="00EA1AA5"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EA1AA5" w:rsidRPr="00E27AC8" w:rsidRDefault="00EA1AA5" w:rsidP="000F7076">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974" w:type="dxa"/>
          </w:tcPr>
          <w:p w:rsidR="00EA1AA5" w:rsidRPr="00E27AC8" w:rsidRDefault="00EA1AA5"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94" w:type="dxa"/>
          </w:tcPr>
          <w:p w:rsidR="00EA1AA5" w:rsidRPr="00E27AC8" w:rsidRDefault="00EA1AA5"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 xml:space="preserve"> Cota de tiempo</w:t>
            </w:r>
          </w:p>
        </w:tc>
      </w:tr>
      <w:tr w:rsidR="00EA1AA5" w:rsidRPr="00E27AC8" w:rsidTr="008D269B">
        <w:tc>
          <w:tcPr>
            <w:cnfStyle w:val="001000000000" w:firstRow="0" w:lastRow="0" w:firstColumn="1" w:lastColumn="0" w:oddVBand="0" w:evenVBand="0" w:oddHBand="0" w:evenHBand="0" w:firstRowFirstColumn="0" w:firstRowLastColumn="0" w:lastRowFirstColumn="0" w:lastRowLastColumn="0"/>
            <w:tcW w:w="2834" w:type="dxa"/>
            <w:vMerge/>
          </w:tcPr>
          <w:p w:rsidR="00EA1AA5" w:rsidRPr="00E27AC8" w:rsidRDefault="00EA1AA5" w:rsidP="000F7076">
            <w:pPr>
              <w:rPr>
                <w:rFonts w:ascii="Arial" w:hAnsi="Arial" w:cs="Arial"/>
                <w:sz w:val="24"/>
                <w:szCs w:val="24"/>
                <w:lang w:eastAsia="zh-CN" w:bidi="hi-IN"/>
              </w:rPr>
            </w:pPr>
          </w:p>
        </w:tc>
        <w:tc>
          <w:tcPr>
            <w:tcW w:w="974" w:type="dxa"/>
          </w:tcPr>
          <w:p w:rsidR="00EA1AA5" w:rsidRPr="00E27AC8" w:rsidRDefault="00EA1AA5"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94" w:type="dxa"/>
          </w:tcPr>
          <w:p w:rsidR="00EA1AA5" w:rsidRPr="00E27AC8" w:rsidRDefault="00EA1AA5"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EA1AA5"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EA1AA5" w:rsidRPr="00E27AC8" w:rsidRDefault="00EA1AA5" w:rsidP="000F7076">
            <w:pPr>
              <w:rPr>
                <w:rFonts w:ascii="Arial" w:hAnsi="Arial" w:cs="Arial"/>
                <w:sz w:val="24"/>
                <w:szCs w:val="24"/>
                <w:lang w:eastAsia="zh-CN" w:bidi="hi-IN"/>
              </w:rPr>
            </w:pPr>
          </w:p>
        </w:tc>
        <w:tc>
          <w:tcPr>
            <w:tcW w:w="974" w:type="dxa"/>
          </w:tcPr>
          <w:p w:rsidR="00EA1AA5" w:rsidRPr="00E27AC8" w:rsidRDefault="00EA1AA5"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694" w:type="dxa"/>
          </w:tcPr>
          <w:p w:rsidR="00EA1AA5" w:rsidRPr="00E27AC8" w:rsidRDefault="00EA1AA5"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147E9E" w:rsidRPr="00E27AC8" w:rsidRDefault="00C5501D" w:rsidP="00B92E22">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La frecuencia no se puede determinar ya que depende del tipo de empresa.</w:t>
            </w:r>
          </w:p>
        </w:tc>
      </w:tr>
    </w:tbl>
    <w:p w:rsidR="00147E9E" w:rsidRDefault="00E65D90" w:rsidP="00B92E22">
      <w:pPr>
        <w:pStyle w:val="Descripcin"/>
        <w:rPr>
          <w:lang w:eastAsia="zh-CN" w:bidi="hi-IN"/>
        </w:rPr>
      </w:pPr>
      <w:bookmarkStart w:id="54" w:name="_Toc493715010"/>
      <w:r>
        <w:t>Tabla</w:t>
      </w:r>
      <w:fldSimple w:instr=" SEQ Ilustración \* ARABIC ">
        <w:r w:rsidR="009434AB">
          <w:rPr>
            <w:noProof/>
          </w:rPr>
          <w:t>28</w:t>
        </w:r>
      </w:fldSimple>
      <w:r w:rsidR="00B92E22">
        <w:t xml:space="preserve"> C.U </w:t>
      </w:r>
      <w:r w:rsidR="00B92E22" w:rsidRPr="00F224EE">
        <w:rPr>
          <w:lang w:eastAsia="zh-CN" w:bidi="hi-IN"/>
        </w:rPr>
        <w:t>Registros de Ofertas</w:t>
      </w:r>
      <w:bookmarkEnd w:id="54"/>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24"/>
        <w:gridCol w:w="4826"/>
      </w:tblGrid>
      <w:tr w:rsidR="00147E9E" w:rsidRPr="00E27AC8" w:rsidTr="008D26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lastRenderedPageBreak/>
              <w:t>RF15</w:t>
            </w:r>
          </w:p>
        </w:tc>
        <w:tc>
          <w:tcPr>
            <w:tcW w:w="5668" w:type="dxa"/>
            <w:gridSpan w:val="2"/>
          </w:tcPr>
          <w:p w:rsidR="00147E9E" w:rsidRPr="00E27AC8" w:rsidRDefault="00C050E3"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Actualizar datos</w:t>
            </w:r>
            <w:r w:rsidR="005C10C8" w:rsidRPr="00E27AC8">
              <w:rPr>
                <w:rFonts w:ascii="Arial" w:hAnsi="Arial" w:cs="Arial"/>
                <w:sz w:val="24"/>
                <w:szCs w:val="24"/>
                <w:lang w:eastAsia="zh-CN" w:bidi="hi-IN"/>
              </w:rPr>
              <w:t xml:space="preserve"> empresa</w:t>
            </w: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147E9E" w:rsidRPr="00E27AC8" w:rsidRDefault="005C10C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Empresa</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147E9E" w:rsidRPr="00E27AC8" w:rsidRDefault="005C10C8"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Empresa registrada</w:t>
            </w: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842"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6"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42" w:type="dxa"/>
          </w:tcPr>
          <w:p w:rsidR="00147E9E" w:rsidRPr="00E27AC8" w:rsidRDefault="006333A4"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826" w:type="dxa"/>
          </w:tcPr>
          <w:p w:rsidR="00147E9E" w:rsidRPr="00E27AC8" w:rsidRDefault="00A711C3" w:rsidP="006333A4">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Clic en perfil empresa, clic en botón editar datos de empresa</w:t>
            </w: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42" w:type="dxa"/>
          </w:tcPr>
          <w:p w:rsidR="00147E9E" w:rsidRPr="00E27AC8" w:rsidRDefault="006333A4"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26" w:type="dxa"/>
          </w:tcPr>
          <w:p w:rsidR="00147E9E" w:rsidRPr="00E27AC8" w:rsidRDefault="006333A4" w:rsidP="006333A4">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Muestra formulario</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42" w:type="dxa"/>
          </w:tcPr>
          <w:p w:rsidR="00147E9E" w:rsidRPr="00E27AC8" w:rsidRDefault="006333A4"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w:t>
            </w:r>
          </w:p>
        </w:tc>
        <w:tc>
          <w:tcPr>
            <w:tcW w:w="4826" w:type="dxa"/>
          </w:tcPr>
          <w:p w:rsidR="00147E9E" w:rsidRPr="00E27AC8" w:rsidRDefault="00A711C3" w:rsidP="006333A4">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Actualiza</w:t>
            </w:r>
            <w:r w:rsidR="006333A4" w:rsidRPr="00E27AC8">
              <w:rPr>
                <w:rFonts w:ascii="Arial" w:hAnsi="Arial" w:cs="Arial"/>
                <w:sz w:val="24"/>
                <w:szCs w:val="24"/>
                <w:lang w:eastAsia="zh-CN" w:bidi="hi-IN"/>
              </w:rPr>
              <w:t xml:space="preserve"> la información deseada y  clic en el botón guardar</w:t>
            </w: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42" w:type="dxa"/>
          </w:tcPr>
          <w:p w:rsidR="00147E9E" w:rsidRPr="00E27AC8" w:rsidRDefault="006333A4"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26" w:type="dxa"/>
          </w:tcPr>
          <w:p w:rsidR="00147E9E" w:rsidRPr="00E27AC8" w:rsidRDefault="006333A4" w:rsidP="006333A4">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Redirige a la vista de perfil</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842"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6"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842"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6"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842"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826"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504F26"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504F26" w:rsidRPr="00E27AC8" w:rsidRDefault="00504F26" w:rsidP="000F7076">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842" w:type="dxa"/>
          </w:tcPr>
          <w:p w:rsidR="00504F26" w:rsidRPr="00E27AC8" w:rsidRDefault="00504F26"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826" w:type="dxa"/>
          </w:tcPr>
          <w:p w:rsidR="00504F26" w:rsidRPr="00E27AC8" w:rsidRDefault="00504F26"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504F26" w:rsidRPr="00E27AC8" w:rsidTr="008D269B">
        <w:tc>
          <w:tcPr>
            <w:cnfStyle w:val="001000000000" w:firstRow="0" w:lastRow="0" w:firstColumn="1" w:lastColumn="0" w:oddVBand="0" w:evenVBand="0" w:oddHBand="0" w:evenHBand="0" w:firstRowFirstColumn="0" w:firstRowLastColumn="0" w:lastRowFirstColumn="0" w:lastRowLastColumn="0"/>
            <w:tcW w:w="2834" w:type="dxa"/>
            <w:vMerge/>
          </w:tcPr>
          <w:p w:rsidR="00504F26" w:rsidRPr="00E27AC8" w:rsidRDefault="00504F26" w:rsidP="000F7076">
            <w:pPr>
              <w:rPr>
                <w:rFonts w:ascii="Arial" w:hAnsi="Arial" w:cs="Arial"/>
                <w:sz w:val="24"/>
                <w:szCs w:val="24"/>
                <w:lang w:eastAsia="zh-CN" w:bidi="hi-IN"/>
              </w:rPr>
            </w:pPr>
          </w:p>
        </w:tc>
        <w:tc>
          <w:tcPr>
            <w:tcW w:w="842" w:type="dxa"/>
          </w:tcPr>
          <w:p w:rsidR="00504F26" w:rsidRPr="00E27AC8" w:rsidRDefault="00504F26"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826" w:type="dxa"/>
          </w:tcPr>
          <w:p w:rsidR="00504F26" w:rsidRPr="00E27AC8" w:rsidRDefault="00504F26"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5seg</w:t>
            </w:r>
          </w:p>
        </w:tc>
      </w:tr>
      <w:tr w:rsidR="00504F26"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504F26" w:rsidRPr="00E27AC8" w:rsidRDefault="00504F26" w:rsidP="000F7076">
            <w:pPr>
              <w:rPr>
                <w:rFonts w:ascii="Arial" w:hAnsi="Arial" w:cs="Arial"/>
                <w:sz w:val="24"/>
                <w:szCs w:val="24"/>
                <w:lang w:eastAsia="zh-CN" w:bidi="hi-IN"/>
              </w:rPr>
            </w:pPr>
          </w:p>
        </w:tc>
        <w:tc>
          <w:tcPr>
            <w:tcW w:w="842" w:type="dxa"/>
          </w:tcPr>
          <w:p w:rsidR="00504F26" w:rsidRPr="00E27AC8" w:rsidRDefault="00504F26"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4</w:t>
            </w:r>
          </w:p>
        </w:tc>
        <w:tc>
          <w:tcPr>
            <w:tcW w:w="4826" w:type="dxa"/>
          </w:tcPr>
          <w:p w:rsidR="00504F26" w:rsidRPr="00E27AC8" w:rsidRDefault="00504F26"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30 seg</w:t>
            </w:r>
          </w:p>
        </w:tc>
      </w:tr>
      <w:tr w:rsidR="00147E9E" w:rsidRPr="00E27AC8" w:rsidTr="008D269B">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8D26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147E9E" w:rsidRPr="00E27AC8" w:rsidRDefault="00785C41" w:rsidP="00B92E22">
            <w:pPr>
              <w:keepNex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La frecuencia no se puede determinar ya que está a disposición de la empresa.</w:t>
            </w:r>
          </w:p>
        </w:tc>
      </w:tr>
    </w:tbl>
    <w:p w:rsidR="00147E9E" w:rsidRDefault="00E65D90" w:rsidP="00B92E22">
      <w:pPr>
        <w:pStyle w:val="Descripcin"/>
        <w:rPr>
          <w:lang w:eastAsia="zh-CN" w:bidi="hi-IN"/>
        </w:rPr>
      </w:pPr>
      <w:bookmarkStart w:id="55" w:name="_Toc493715011"/>
      <w:r>
        <w:t>Tabla</w:t>
      </w:r>
      <w:fldSimple w:instr=" SEQ Ilustración \* ARABIC ">
        <w:r w:rsidR="009434AB">
          <w:rPr>
            <w:noProof/>
          </w:rPr>
          <w:t>29</w:t>
        </w:r>
      </w:fldSimple>
      <w:r w:rsidR="00B92E22">
        <w:t xml:space="preserve"> C.U </w:t>
      </w:r>
      <w:r w:rsidR="00B92E22" w:rsidRPr="00C050E3">
        <w:rPr>
          <w:lang w:eastAsia="zh-CN" w:bidi="hi-IN"/>
        </w:rPr>
        <w:t>Actualizar datos</w:t>
      </w:r>
      <w:bookmarkEnd w:id="55"/>
    </w:p>
    <w:p w:rsidR="00147E9E" w:rsidRPr="00147E9E" w:rsidRDefault="00147E9E" w:rsidP="00E27AC8">
      <w:pPr>
        <w:spacing w:after="0" w:line="360" w:lineRule="auto"/>
        <w:jc w:val="both"/>
        <w:rPr>
          <w:rFonts w:ascii="Arial" w:hAnsi="Arial" w:cs="Arial"/>
          <w:b/>
          <w:i/>
          <w:color w:val="0070C0"/>
          <w:sz w:val="24"/>
          <w:szCs w:val="24"/>
          <w:lang w:eastAsia="zh-CN" w:bidi="hi-IN"/>
        </w:rPr>
      </w:pPr>
      <w:r w:rsidRPr="00147E9E">
        <w:rPr>
          <w:rFonts w:ascii="Arial" w:hAnsi="Arial" w:cs="Arial"/>
          <w:b/>
          <w:i/>
          <w:color w:val="0070C0"/>
          <w:sz w:val="24"/>
          <w:szCs w:val="24"/>
          <w:lang w:eastAsia="zh-CN" w:bidi="hi-IN"/>
        </w:rPr>
        <w:t>Paquete: Búsqueda y visualización / ambiente candidato</w:t>
      </w:r>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147E9E" w:rsidRPr="00E27AC8" w:rsidTr="00B87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RF16</w:t>
            </w:r>
          </w:p>
        </w:tc>
        <w:tc>
          <w:tcPr>
            <w:tcW w:w="5668" w:type="dxa"/>
            <w:gridSpan w:val="2"/>
          </w:tcPr>
          <w:p w:rsidR="00147E9E" w:rsidRPr="00E27AC8" w:rsidRDefault="006000E2"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Ver ofertas</w:t>
            </w:r>
          </w:p>
        </w:tc>
      </w:tr>
      <w:tr w:rsidR="00147E9E" w:rsidRPr="00E27AC8" w:rsidTr="00B87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Actor principal</w:t>
            </w:r>
          </w:p>
        </w:tc>
        <w:tc>
          <w:tcPr>
            <w:tcW w:w="5668" w:type="dxa"/>
            <w:gridSpan w:val="2"/>
          </w:tcPr>
          <w:p w:rsidR="00147E9E" w:rsidRPr="00E27AC8" w:rsidRDefault="00006C38"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E</w:t>
            </w:r>
            <w:r w:rsidR="00785C41" w:rsidRPr="00E27AC8">
              <w:rPr>
                <w:rFonts w:ascii="Arial" w:hAnsi="Arial" w:cs="Arial"/>
                <w:sz w:val="24"/>
                <w:szCs w:val="24"/>
                <w:lang w:eastAsia="zh-CN" w:bidi="hi-IN"/>
              </w:rPr>
              <w:t>studiante</w:t>
            </w:r>
          </w:p>
        </w:tc>
      </w:tr>
      <w:tr w:rsidR="00147E9E" w:rsidRPr="00E27AC8" w:rsidTr="00B87F51">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Precondición</w:t>
            </w:r>
          </w:p>
        </w:tc>
        <w:tc>
          <w:tcPr>
            <w:tcW w:w="5668" w:type="dxa"/>
            <w:gridSpan w:val="2"/>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E27AC8" w:rsidTr="007C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Secuencia</w:t>
            </w:r>
          </w:p>
        </w:tc>
        <w:tc>
          <w:tcPr>
            <w:tcW w:w="9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7C4F94">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84" w:type="dxa"/>
          </w:tcPr>
          <w:p w:rsidR="00147E9E" w:rsidRPr="00E27AC8" w:rsidRDefault="00785C41"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1</w:t>
            </w:r>
          </w:p>
        </w:tc>
        <w:tc>
          <w:tcPr>
            <w:tcW w:w="4684" w:type="dxa"/>
          </w:tcPr>
          <w:p w:rsidR="00147E9E" w:rsidRPr="00E27AC8" w:rsidRDefault="00785C41" w:rsidP="00785C41">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Manda notificación</w:t>
            </w:r>
          </w:p>
        </w:tc>
      </w:tr>
      <w:tr w:rsidR="00147E9E" w:rsidRPr="00E27AC8" w:rsidTr="007C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84" w:type="dxa"/>
          </w:tcPr>
          <w:p w:rsidR="00147E9E" w:rsidRPr="00E27AC8" w:rsidRDefault="00785C41"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84" w:type="dxa"/>
          </w:tcPr>
          <w:p w:rsidR="00147E9E" w:rsidRPr="00E27AC8" w:rsidRDefault="00785C41" w:rsidP="00785C41">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 xml:space="preserve">Revisa oferta </w:t>
            </w:r>
          </w:p>
        </w:tc>
      </w:tr>
      <w:tr w:rsidR="008D269B" w:rsidRPr="00E27AC8" w:rsidTr="0095265E">
        <w:tc>
          <w:tcPr>
            <w:cnfStyle w:val="001000000000" w:firstRow="0" w:lastRow="0" w:firstColumn="1" w:lastColumn="0" w:oddVBand="0" w:evenVBand="0" w:oddHBand="0" w:evenHBand="0" w:firstRowFirstColumn="0" w:firstRowLastColumn="0" w:lastRowFirstColumn="0" w:lastRowLastColumn="0"/>
            <w:tcW w:w="2834" w:type="dxa"/>
          </w:tcPr>
          <w:p w:rsidR="008D269B" w:rsidRPr="00E27AC8" w:rsidRDefault="008D269B" w:rsidP="000F7076">
            <w:pPr>
              <w:rPr>
                <w:rFonts w:ascii="Arial" w:hAnsi="Arial" w:cs="Arial"/>
                <w:sz w:val="24"/>
                <w:szCs w:val="24"/>
                <w:lang w:eastAsia="zh-CN" w:bidi="hi-IN"/>
              </w:rPr>
            </w:pPr>
            <w:r w:rsidRPr="00E27AC8">
              <w:rPr>
                <w:rFonts w:ascii="Arial" w:hAnsi="Arial" w:cs="Arial"/>
                <w:sz w:val="24"/>
                <w:szCs w:val="24"/>
                <w:lang w:eastAsia="zh-CN" w:bidi="hi-IN"/>
              </w:rPr>
              <w:t xml:space="preserve">Post-condición </w:t>
            </w:r>
          </w:p>
        </w:tc>
        <w:tc>
          <w:tcPr>
            <w:tcW w:w="5668" w:type="dxa"/>
            <w:gridSpan w:val="2"/>
          </w:tcPr>
          <w:p w:rsidR="008D269B" w:rsidRPr="00E27AC8" w:rsidRDefault="008D269B"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Aplicar oferta</w:t>
            </w:r>
          </w:p>
        </w:tc>
      </w:tr>
      <w:tr w:rsidR="00147E9E" w:rsidRPr="00E27AC8" w:rsidTr="007C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Excepciones</w:t>
            </w:r>
          </w:p>
        </w:tc>
        <w:tc>
          <w:tcPr>
            <w:tcW w:w="9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Acción</w:t>
            </w:r>
          </w:p>
        </w:tc>
      </w:tr>
      <w:tr w:rsidR="00147E9E" w:rsidRPr="00E27AC8" w:rsidTr="007C4F94">
        <w:tc>
          <w:tcPr>
            <w:cnfStyle w:val="001000000000" w:firstRow="0" w:lastRow="0" w:firstColumn="1" w:lastColumn="0" w:oddVBand="0" w:evenVBand="0" w:oddHBand="0" w:evenHBand="0" w:firstRowFirstColumn="0" w:firstRowLastColumn="0" w:lastRowFirstColumn="0" w:lastRowLastColumn="0"/>
            <w:tcW w:w="2834" w:type="dxa"/>
            <w:vMerge/>
          </w:tcPr>
          <w:p w:rsidR="00147E9E" w:rsidRPr="00E27AC8" w:rsidRDefault="00147E9E" w:rsidP="000F7076">
            <w:pPr>
              <w:rPr>
                <w:rFonts w:ascii="Arial" w:hAnsi="Arial" w:cs="Arial"/>
                <w:sz w:val="24"/>
                <w:szCs w:val="24"/>
                <w:lang w:eastAsia="zh-CN" w:bidi="hi-IN"/>
              </w:rPr>
            </w:pPr>
          </w:p>
        </w:tc>
        <w:tc>
          <w:tcPr>
            <w:tcW w:w="984" w:type="dxa"/>
          </w:tcPr>
          <w:p w:rsidR="00147E9E" w:rsidRPr="00E27AC8"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p>
        </w:tc>
        <w:tc>
          <w:tcPr>
            <w:tcW w:w="4684" w:type="dxa"/>
          </w:tcPr>
          <w:p w:rsidR="00147E9E" w:rsidRPr="00E27AC8" w:rsidRDefault="00147E9E" w:rsidP="00B87F51">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p>
        </w:tc>
      </w:tr>
      <w:tr w:rsidR="00B87F51" w:rsidRPr="00E27AC8" w:rsidTr="007C4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B87F51" w:rsidRPr="00E27AC8" w:rsidRDefault="00B87F51" w:rsidP="000F7076">
            <w:pPr>
              <w:rPr>
                <w:rFonts w:ascii="Arial" w:hAnsi="Arial" w:cs="Arial"/>
                <w:sz w:val="24"/>
                <w:szCs w:val="24"/>
                <w:lang w:eastAsia="zh-CN" w:bidi="hi-IN"/>
              </w:rPr>
            </w:pPr>
            <w:r w:rsidRPr="00E27AC8">
              <w:rPr>
                <w:rFonts w:ascii="Arial" w:hAnsi="Arial" w:cs="Arial"/>
                <w:sz w:val="24"/>
                <w:szCs w:val="24"/>
                <w:lang w:eastAsia="zh-CN" w:bidi="hi-IN"/>
              </w:rPr>
              <w:t>Rendimiento</w:t>
            </w:r>
          </w:p>
        </w:tc>
        <w:tc>
          <w:tcPr>
            <w:tcW w:w="984" w:type="dxa"/>
          </w:tcPr>
          <w:p w:rsidR="00B87F51" w:rsidRPr="00E27AC8" w:rsidRDefault="00B87F51"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Pasos</w:t>
            </w:r>
          </w:p>
        </w:tc>
        <w:tc>
          <w:tcPr>
            <w:tcW w:w="4684" w:type="dxa"/>
          </w:tcPr>
          <w:p w:rsidR="00B87F51" w:rsidRPr="00E27AC8" w:rsidRDefault="00B87F51"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E27AC8">
              <w:rPr>
                <w:rFonts w:ascii="Arial" w:hAnsi="Arial" w:cs="Arial"/>
                <w:b/>
                <w:sz w:val="24"/>
                <w:szCs w:val="24"/>
                <w:lang w:eastAsia="zh-CN" w:bidi="hi-IN"/>
              </w:rPr>
              <w:t>Cota de tiempo</w:t>
            </w:r>
          </w:p>
        </w:tc>
      </w:tr>
      <w:tr w:rsidR="00B87F51" w:rsidRPr="00E27AC8" w:rsidTr="007C4F94">
        <w:tc>
          <w:tcPr>
            <w:cnfStyle w:val="001000000000" w:firstRow="0" w:lastRow="0" w:firstColumn="1" w:lastColumn="0" w:oddVBand="0" w:evenVBand="0" w:oddHBand="0" w:evenHBand="0" w:firstRowFirstColumn="0" w:firstRowLastColumn="0" w:lastRowFirstColumn="0" w:lastRowLastColumn="0"/>
            <w:tcW w:w="2834" w:type="dxa"/>
            <w:vMerge/>
          </w:tcPr>
          <w:p w:rsidR="00B87F51" w:rsidRPr="00E27AC8" w:rsidRDefault="00B87F51" w:rsidP="000F7076">
            <w:pPr>
              <w:rPr>
                <w:rFonts w:ascii="Arial" w:hAnsi="Arial" w:cs="Arial"/>
                <w:sz w:val="24"/>
                <w:szCs w:val="24"/>
                <w:lang w:eastAsia="zh-CN" w:bidi="hi-IN"/>
              </w:rPr>
            </w:pPr>
          </w:p>
        </w:tc>
        <w:tc>
          <w:tcPr>
            <w:tcW w:w="984" w:type="dxa"/>
          </w:tcPr>
          <w:p w:rsidR="00B87F51" w:rsidRPr="00E27AC8" w:rsidRDefault="00B87F51"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2</w:t>
            </w:r>
          </w:p>
        </w:tc>
        <w:tc>
          <w:tcPr>
            <w:tcW w:w="4684" w:type="dxa"/>
          </w:tcPr>
          <w:p w:rsidR="00B87F51" w:rsidRPr="00E27AC8" w:rsidRDefault="00B87F51"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E27AC8">
              <w:rPr>
                <w:rFonts w:ascii="Arial" w:hAnsi="Arial" w:cs="Arial"/>
                <w:sz w:val="24"/>
                <w:szCs w:val="24"/>
                <w:lang w:eastAsia="zh-CN" w:bidi="hi-IN"/>
              </w:rPr>
              <w:t>5 seg</w:t>
            </w:r>
          </w:p>
        </w:tc>
      </w:tr>
      <w:tr w:rsidR="00147E9E" w:rsidRPr="00E27AC8" w:rsidTr="00B87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Frecuencia Esperada</w:t>
            </w:r>
          </w:p>
        </w:tc>
        <w:tc>
          <w:tcPr>
            <w:tcW w:w="5668" w:type="dxa"/>
            <w:gridSpan w:val="2"/>
          </w:tcPr>
          <w:p w:rsidR="00147E9E" w:rsidRPr="00E27AC8"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147E9E" w:rsidRPr="00E27AC8" w:rsidTr="00B87F51">
        <w:tc>
          <w:tcPr>
            <w:cnfStyle w:val="001000000000" w:firstRow="0" w:lastRow="0" w:firstColumn="1" w:lastColumn="0" w:oddVBand="0" w:evenVBand="0" w:oddHBand="0" w:evenHBand="0" w:firstRowFirstColumn="0" w:firstRowLastColumn="0" w:lastRowFirstColumn="0" w:lastRowLastColumn="0"/>
            <w:tcW w:w="2834" w:type="dxa"/>
          </w:tcPr>
          <w:p w:rsidR="00147E9E" w:rsidRPr="00E27AC8" w:rsidRDefault="00147E9E" w:rsidP="000F7076">
            <w:pPr>
              <w:rPr>
                <w:rFonts w:ascii="Arial" w:hAnsi="Arial" w:cs="Arial"/>
                <w:sz w:val="24"/>
                <w:szCs w:val="24"/>
                <w:lang w:eastAsia="zh-CN" w:bidi="hi-IN"/>
              </w:rPr>
            </w:pPr>
            <w:r w:rsidRPr="00E27AC8">
              <w:rPr>
                <w:rFonts w:ascii="Arial" w:hAnsi="Arial" w:cs="Arial"/>
                <w:sz w:val="24"/>
                <w:szCs w:val="24"/>
                <w:lang w:eastAsia="zh-CN" w:bidi="hi-IN"/>
              </w:rPr>
              <w:t>Comentario</w:t>
            </w:r>
          </w:p>
        </w:tc>
        <w:tc>
          <w:tcPr>
            <w:tcW w:w="5668" w:type="dxa"/>
            <w:gridSpan w:val="2"/>
          </w:tcPr>
          <w:p w:rsidR="00147E9E" w:rsidRPr="00E27AC8" w:rsidRDefault="00147E9E" w:rsidP="006F0629">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147E9E" w:rsidRPr="008372A1" w:rsidRDefault="00E65D90" w:rsidP="006F0629">
      <w:pPr>
        <w:pStyle w:val="Descripcin"/>
        <w:rPr>
          <w:u w:val="single"/>
          <w:lang w:eastAsia="zh-CN" w:bidi="hi-IN"/>
        </w:rPr>
      </w:pPr>
      <w:bookmarkStart w:id="56" w:name="_Toc493715012"/>
      <w:r>
        <w:t>Tabla</w:t>
      </w:r>
      <w:fldSimple w:instr=" SEQ Ilustración \* ARABIC ">
        <w:r w:rsidR="009434AB">
          <w:rPr>
            <w:noProof/>
          </w:rPr>
          <w:t>30</w:t>
        </w:r>
      </w:fldSimple>
      <w:r w:rsidR="006F0629">
        <w:t xml:space="preserve"> C.U </w:t>
      </w:r>
      <w:bookmarkEnd w:id="56"/>
      <w:r w:rsidR="008372A1">
        <w:rPr>
          <w:lang w:eastAsia="zh-CN" w:bidi="hi-IN"/>
        </w:rPr>
        <w:t>ver ofertas</w:t>
      </w:r>
    </w:p>
    <w:tbl>
      <w:tblPr>
        <w:tblStyle w:val="Listaclara-nfasis1"/>
        <w:tblW w:w="0" w:type="auto"/>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9"/>
        <w:gridCol w:w="4679"/>
      </w:tblGrid>
      <w:tr w:rsidR="00147E9E" w:rsidRPr="00A2590B" w:rsidTr="000F7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RF17</w:t>
            </w:r>
          </w:p>
        </w:tc>
        <w:tc>
          <w:tcPr>
            <w:tcW w:w="5668" w:type="dxa"/>
            <w:gridSpan w:val="2"/>
          </w:tcPr>
          <w:p w:rsidR="00147E9E" w:rsidRPr="00A2590B" w:rsidRDefault="007B1F27"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Aplicar a ofertas</w:t>
            </w:r>
          </w:p>
        </w:tc>
      </w:tr>
      <w:tr w:rsidR="00147E9E" w:rsidRPr="00A2590B"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Actor principal</w:t>
            </w:r>
          </w:p>
        </w:tc>
        <w:tc>
          <w:tcPr>
            <w:tcW w:w="5668" w:type="dxa"/>
            <w:gridSpan w:val="2"/>
          </w:tcPr>
          <w:p w:rsidR="00147E9E" w:rsidRPr="00A2590B" w:rsidRDefault="006B18AC"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Estudiante</w:t>
            </w:r>
          </w:p>
        </w:tc>
      </w:tr>
      <w:tr w:rsidR="00147E9E" w:rsidRPr="00A2590B"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Precondición</w:t>
            </w:r>
          </w:p>
        </w:tc>
        <w:tc>
          <w:tcPr>
            <w:tcW w:w="5668" w:type="dxa"/>
            <w:gridSpan w:val="2"/>
          </w:tcPr>
          <w:p w:rsidR="00147E9E" w:rsidRPr="00A2590B" w:rsidRDefault="006B18A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Ver oferta</w:t>
            </w:r>
          </w:p>
        </w:tc>
      </w:tr>
      <w:tr w:rsidR="00147E9E"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Secuencia</w:t>
            </w:r>
          </w:p>
        </w:tc>
        <w:tc>
          <w:tcPr>
            <w:tcW w:w="989"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79"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Acción</w:t>
            </w:r>
          </w:p>
        </w:tc>
      </w:tr>
      <w:tr w:rsidR="00147E9E" w:rsidRPr="00A2590B"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9" w:type="dxa"/>
          </w:tcPr>
          <w:p w:rsidR="00147E9E" w:rsidRPr="00A2590B" w:rsidRDefault="006B18A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1</w:t>
            </w:r>
          </w:p>
        </w:tc>
        <w:tc>
          <w:tcPr>
            <w:tcW w:w="4679" w:type="dxa"/>
          </w:tcPr>
          <w:p w:rsidR="00147E9E" w:rsidRPr="00A2590B" w:rsidRDefault="006B18AC" w:rsidP="006B18A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Selecciona la oferta</w:t>
            </w:r>
          </w:p>
        </w:tc>
      </w:tr>
      <w:tr w:rsidR="00147E9E"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9" w:type="dxa"/>
          </w:tcPr>
          <w:p w:rsidR="00147E9E" w:rsidRPr="00A2590B" w:rsidRDefault="006B18AC"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w:t>
            </w:r>
          </w:p>
        </w:tc>
        <w:tc>
          <w:tcPr>
            <w:tcW w:w="4679" w:type="dxa"/>
          </w:tcPr>
          <w:p w:rsidR="00147E9E" w:rsidRPr="00A2590B" w:rsidRDefault="006B18AC" w:rsidP="006B18AC">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Muestra datos de la oferta</w:t>
            </w:r>
          </w:p>
        </w:tc>
      </w:tr>
      <w:tr w:rsidR="00147E9E" w:rsidRPr="00A2590B"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9" w:type="dxa"/>
          </w:tcPr>
          <w:p w:rsidR="00147E9E" w:rsidRPr="00A2590B" w:rsidRDefault="006B18AC" w:rsidP="006B18A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w:t>
            </w:r>
          </w:p>
        </w:tc>
        <w:tc>
          <w:tcPr>
            <w:tcW w:w="4679" w:type="dxa"/>
          </w:tcPr>
          <w:p w:rsidR="00147E9E" w:rsidRPr="00A2590B" w:rsidRDefault="006B18AC" w:rsidP="006B18A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Aplica a la oferta en el botón aplicar</w:t>
            </w:r>
          </w:p>
        </w:tc>
      </w:tr>
      <w:tr w:rsidR="00147E9E"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9"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679"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147E9E" w:rsidRPr="00A2590B" w:rsidTr="00006C38">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 xml:space="preserve">Post-condición </w:t>
            </w:r>
          </w:p>
        </w:tc>
        <w:tc>
          <w:tcPr>
            <w:tcW w:w="989" w:type="dxa"/>
          </w:tcPr>
          <w:p w:rsidR="00147E9E" w:rsidRPr="00A2590B"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c>
          <w:tcPr>
            <w:tcW w:w="4679" w:type="dxa"/>
          </w:tcPr>
          <w:p w:rsidR="00147E9E" w:rsidRPr="00A2590B"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Excepciones</w:t>
            </w:r>
          </w:p>
        </w:tc>
        <w:tc>
          <w:tcPr>
            <w:tcW w:w="989"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79"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Acción</w:t>
            </w:r>
          </w:p>
        </w:tc>
      </w:tr>
      <w:tr w:rsidR="00147E9E" w:rsidRPr="00A2590B"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9" w:type="dxa"/>
          </w:tcPr>
          <w:p w:rsidR="00147E9E" w:rsidRPr="00A2590B" w:rsidRDefault="006B18AC"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1</w:t>
            </w:r>
          </w:p>
        </w:tc>
        <w:tc>
          <w:tcPr>
            <w:tcW w:w="4679" w:type="dxa"/>
          </w:tcPr>
          <w:p w:rsidR="00147E9E" w:rsidRPr="00A2590B" w:rsidRDefault="006B18AC" w:rsidP="006B18AC">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Clic en ver todas las ofertas y selecciona las ofertas que desea</w:t>
            </w:r>
            <w:r w:rsidR="00A16BCE" w:rsidRPr="00A2590B">
              <w:rPr>
                <w:rFonts w:ascii="Arial" w:hAnsi="Arial" w:cs="Arial"/>
                <w:sz w:val="24"/>
                <w:szCs w:val="24"/>
                <w:lang w:eastAsia="zh-CN" w:bidi="hi-IN"/>
              </w:rPr>
              <w:t xml:space="preserve"> y clic en botón aplicar</w:t>
            </w:r>
          </w:p>
        </w:tc>
      </w:tr>
      <w:tr w:rsidR="00147E9E"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9" w:type="dxa"/>
          </w:tcPr>
          <w:p w:rsidR="00147E9E" w:rsidRPr="00A2590B" w:rsidRDefault="00A16BC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w:t>
            </w:r>
          </w:p>
        </w:tc>
        <w:tc>
          <w:tcPr>
            <w:tcW w:w="4679" w:type="dxa"/>
          </w:tcPr>
          <w:p w:rsidR="00147E9E" w:rsidRPr="00A2590B" w:rsidRDefault="00A16BCE" w:rsidP="00A16BCE">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Envía notificación de aplicación a ofertas</w:t>
            </w:r>
          </w:p>
        </w:tc>
      </w:tr>
      <w:tr w:rsidR="00147E9E" w:rsidRPr="00A2590B"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Rendimiento</w:t>
            </w:r>
          </w:p>
        </w:tc>
        <w:tc>
          <w:tcPr>
            <w:tcW w:w="5668" w:type="dxa"/>
            <w:gridSpan w:val="2"/>
          </w:tcPr>
          <w:p w:rsidR="00147E9E" w:rsidRPr="00A2590B"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A2590B" w:rsidTr="000F7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Frecuencia Esperada</w:t>
            </w:r>
          </w:p>
        </w:tc>
        <w:tc>
          <w:tcPr>
            <w:tcW w:w="5668" w:type="dxa"/>
            <w:gridSpan w:val="2"/>
          </w:tcPr>
          <w:p w:rsidR="00147E9E" w:rsidRPr="00A2590B" w:rsidRDefault="00A16BC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 veces al día</w:t>
            </w:r>
          </w:p>
        </w:tc>
      </w:tr>
      <w:tr w:rsidR="00147E9E" w:rsidRPr="00A2590B" w:rsidTr="000F7076">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Comentario</w:t>
            </w:r>
          </w:p>
        </w:tc>
        <w:tc>
          <w:tcPr>
            <w:tcW w:w="5668" w:type="dxa"/>
            <w:gridSpan w:val="2"/>
          </w:tcPr>
          <w:p w:rsidR="00147E9E" w:rsidRPr="00A2590B" w:rsidRDefault="00147E9E" w:rsidP="00EE187F">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bl>
    <w:p w:rsidR="00CE5AE7" w:rsidRPr="007C4F94" w:rsidRDefault="00E65D90" w:rsidP="00A84182">
      <w:pPr>
        <w:pStyle w:val="Descripcin"/>
        <w:rPr>
          <w:lang w:eastAsia="zh-CN" w:bidi="hi-IN"/>
        </w:rPr>
      </w:pPr>
      <w:bookmarkStart w:id="57" w:name="_Toc493715013"/>
      <w:r>
        <w:t>Tabla</w:t>
      </w:r>
      <w:fldSimple w:instr=" SEQ Ilustración \* ARABIC ">
        <w:r w:rsidR="009434AB">
          <w:rPr>
            <w:noProof/>
          </w:rPr>
          <w:t>31</w:t>
        </w:r>
      </w:fldSimple>
      <w:r w:rsidR="00EE187F">
        <w:t xml:space="preserve"> C.U </w:t>
      </w:r>
      <w:r w:rsidR="00EE187F" w:rsidRPr="007B1F27">
        <w:rPr>
          <w:lang w:eastAsia="zh-CN" w:bidi="hi-IN"/>
        </w:rPr>
        <w:t>Aplicar a ofertas</w:t>
      </w:r>
      <w:bookmarkEnd w:id="57"/>
    </w:p>
    <w:tbl>
      <w:tblPr>
        <w:tblStyle w:val="Listaclara-nfasis1"/>
        <w:tblW w:w="0" w:type="auto"/>
        <w:tblInd w:w="5"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2834"/>
        <w:gridCol w:w="984"/>
        <w:gridCol w:w="4684"/>
      </w:tblGrid>
      <w:tr w:rsidR="00147E9E" w:rsidRPr="00A2590B" w:rsidTr="008B0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RF18</w:t>
            </w:r>
          </w:p>
        </w:tc>
        <w:tc>
          <w:tcPr>
            <w:tcW w:w="5668" w:type="dxa"/>
            <w:gridSpan w:val="2"/>
          </w:tcPr>
          <w:p w:rsidR="00147E9E" w:rsidRPr="00A2590B" w:rsidRDefault="00E02D69" w:rsidP="000F7076">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Búsqueda de Monografía</w:t>
            </w:r>
          </w:p>
        </w:tc>
      </w:tr>
      <w:tr w:rsidR="00147E9E" w:rsidRPr="00A2590B" w:rsidTr="008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Actor principal</w:t>
            </w:r>
          </w:p>
        </w:tc>
        <w:tc>
          <w:tcPr>
            <w:tcW w:w="5668" w:type="dxa"/>
            <w:gridSpan w:val="2"/>
          </w:tcPr>
          <w:p w:rsidR="00147E9E" w:rsidRPr="00A2590B" w:rsidRDefault="007D35D6"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 xml:space="preserve">Empresa </w:t>
            </w:r>
            <w:r w:rsidR="007C4F94" w:rsidRPr="00A2590B">
              <w:rPr>
                <w:rFonts w:ascii="Arial" w:hAnsi="Arial" w:cs="Arial"/>
                <w:sz w:val="24"/>
                <w:szCs w:val="24"/>
                <w:lang w:eastAsia="zh-CN" w:bidi="hi-IN"/>
              </w:rPr>
              <w:t>–</w:t>
            </w:r>
            <w:r w:rsidRPr="00A2590B">
              <w:rPr>
                <w:rFonts w:ascii="Arial" w:hAnsi="Arial" w:cs="Arial"/>
                <w:sz w:val="24"/>
                <w:szCs w:val="24"/>
                <w:lang w:eastAsia="zh-CN" w:bidi="hi-IN"/>
              </w:rPr>
              <w:t xml:space="preserve"> estudiante</w:t>
            </w:r>
          </w:p>
        </w:tc>
      </w:tr>
      <w:tr w:rsidR="00147E9E" w:rsidRPr="00A2590B" w:rsidTr="008B0334">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Precondición</w:t>
            </w:r>
          </w:p>
        </w:tc>
        <w:tc>
          <w:tcPr>
            <w:tcW w:w="5668" w:type="dxa"/>
            <w:gridSpan w:val="2"/>
          </w:tcPr>
          <w:p w:rsidR="00147E9E" w:rsidRPr="00A2590B"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p>
        </w:tc>
      </w:tr>
      <w:tr w:rsidR="00147E9E"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Secuencia</w:t>
            </w:r>
          </w:p>
        </w:tc>
        <w:tc>
          <w:tcPr>
            <w:tcW w:w="984"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84"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Acción</w:t>
            </w:r>
          </w:p>
        </w:tc>
      </w:tr>
      <w:tr w:rsidR="00147E9E" w:rsidRPr="00A2590B"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4" w:type="dxa"/>
          </w:tcPr>
          <w:p w:rsidR="00147E9E" w:rsidRPr="00A2590B" w:rsidRDefault="007D35D6"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1</w:t>
            </w:r>
          </w:p>
        </w:tc>
        <w:tc>
          <w:tcPr>
            <w:tcW w:w="4684" w:type="dxa"/>
          </w:tcPr>
          <w:p w:rsidR="00147E9E" w:rsidRPr="00A2590B" w:rsidRDefault="002A6E9B" w:rsidP="002A6E9B">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 xml:space="preserve">Clic en barra lateral en la opción de </w:t>
            </w:r>
            <w:r w:rsidR="00006C38" w:rsidRPr="00A2590B">
              <w:rPr>
                <w:rFonts w:ascii="Arial" w:hAnsi="Arial" w:cs="Arial"/>
                <w:sz w:val="24"/>
                <w:szCs w:val="24"/>
                <w:lang w:eastAsia="zh-CN" w:bidi="hi-IN"/>
              </w:rPr>
              <w:t>monografía</w:t>
            </w:r>
          </w:p>
        </w:tc>
      </w:tr>
      <w:tr w:rsidR="00147E9E"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4" w:type="dxa"/>
          </w:tcPr>
          <w:p w:rsidR="00147E9E" w:rsidRPr="00A2590B" w:rsidRDefault="007D35D6"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w:t>
            </w:r>
          </w:p>
        </w:tc>
        <w:tc>
          <w:tcPr>
            <w:tcW w:w="4684" w:type="dxa"/>
          </w:tcPr>
          <w:p w:rsidR="00147E9E" w:rsidRPr="00A2590B" w:rsidRDefault="002A6E9B" w:rsidP="002A6E9B">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 xml:space="preserve">Vista de </w:t>
            </w:r>
            <w:r w:rsidR="00006C38" w:rsidRPr="00A2590B">
              <w:rPr>
                <w:rFonts w:ascii="Arial" w:hAnsi="Arial" w:cs="Arial"/>
                <w:sz w:val="24"/>
                <w:szCs w:val="24"/>
                <w:lang w:eastAsia="zh-CN" w:bidi="hi-IN"/>
              </w:rPr>
              <w:t>monografía</w:t>
            </w:r>
            <w:r w:rsidRPr="00A2590B">
              <w:rPr>
                <w:rFonts w:ascii="Arial" w:hAnsi="Arial" w:cs="Arial"/>
                <w:sz w:val="24"/>
                <w:szCs w:val="24"/>
                <w:lang w:eastAsia="zh-CN" w:bidi="hi-IN"/>
              </w:rPr>
              <w:t xml:space="preserve">(lista y barra de </w:t>
            </w:r>
            <w:r w:rsidR="00006C38" w:rsidRPr="00A2590B">
              <w:rPr>
                <w:rFonts w:ascii="Arial" w:hAnsi="Arial" w:cs="Arial"/>
                <w:sz w:val="24"/>
                <w:szCs w:val="24"/>
                <w:lang w:eastAsia="zh-CN" w:bidi="hi-IN"/>
              </w:rPr>
              <w:t>búsqueda</w:t>
            </w:r>
            <w:r w:rsidRPr="00A2590B">
              <w:rPr>
                <w:rFonts w:ascii="Arial" w:hAnsi="Arial" w:cs="Arial"/>
                <w:sz w:val="24"/>
                <w:szCs w:val="24"/>
                <w:lang w:eastAsia="zh-CN" w:bidi="hi-IN"/>
              </w:rPr>
              <w:t>)</w:t>
            </w:r>
          </w:p>
        </w:tc>
      </w:tr>
      <w:tr w:rsidR="00147E9E" w:rsidRPr="00A2590B"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4" w:type="dxa"/>
          </w:tcPr>
          <w:p w:rsidR="00147E9E" w:rsidRPr="00A2590B" w:rsidRDefault="007D35D6"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w:t>
            </w:r>
          </w:p>
        </w:tc>
        <w:tc>
          <w:tcPr>
            <w:tcW w:w="4684" w:type="dxa"/>
          </w:tcPr>
          <w:p w:rsidR="00147E9E" w:rsidRPr="00A2590B" w:rsidRDefault="002A6E9B" w:rsidP="002A6E9B">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 xml:space="preserve">Selecciona la </w:t>
            </w:r>
            <w:r w:rsidR="00006C38" w:rsidRPr="00A2590B">
              <w:rPr>
                <w:rFonts w:ascii="Arial" w:hAnsi="Arial" w:cs="Arial"/>
                <w:sz w:val="24"/>
                <w:szCs w:val="24"/>
                <w:lang w:eastAsia="zh-CN" w:bidi="hi-IN"/>
              </w:rPr>
              <w:t>monografía</w:t>
            </w:r>
            <w:r w:rsidRPr="00A2590B">
              <w:rPr>
                <w:rFonts w:ascii="Arial" w:hAnsi="Arial" w:cs="Arial"/>
                <w:sz w:val="24"/>
                <w:szCs w:val="24"/>
                <w:lang w:eastAsia="zh-CN" w:bidi="hi-IN"/>
              </w:rPr>
              <w:t xml:space="preserve"> a visualizar</w:t>
            </w:r>
          </w:p>
        </w:tc>
      </w:tr>
      <w:tr w:rsidR="00147E9E"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 xml:space="preserve">Post-condición </w:t>
            </w:r>
          </w:p>
        </w:tc>
        <w:tc>
          <w:tcPr>
            <w:tcW w:w="984"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c>
          <w:tcPr>
            <w:tcW w:w="4684" w:type="dxa"/>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147E9E" w:rsidRPr="00A2590B" w:rsidTr="00006C38">
        <w:tc>
          <w:tcPr>
            <w:cnfStyle w:val="001000000000" w:firstRow="0" w:lastRow="0" w:firstColumn="1" w:lastColumn="0" w:oddVBand="0" w:evenVBand="0" w:oddHBand="0" w:evenHBand="0" w:firstRowFirstColumn="0" w:firstRowLastColumn="0" w:lastRowFirstColumn="0" w:lastRowLastColumn="0"/>
            <w:tcW w:w="2834" w:type="dxa"/>
            <w:vMerge w:val="restart"/>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Excepciones</w:t>
            </w:r>
          </w:p>
        </w:tc>
        <w:tc>
          <w:tcPr>
            <w:tcW w:w="984" w:type="dxa"/>
          </w:tcPr>
          <w:p w:rsidR="00147E9E" w:rsidRPr="00A2590B"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84" w:type="dxa"/>
          </w:tcPr>
          <w:p w:rsidR="00147E9E" w:rsidRPr="00A2590B" w:rsidRDefault="00147E9E" w:rsidP="000F7076">
            <w:pP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Acción</w:t>
            </w:r>
          </w:p>
        </w:tc>
      </w:tr>
      <w:tr w:rsidR="00147E9E"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4" w:type="dxa"/>
          </w:tcPr>
          <w:p w:rsidR="00147E9E" w:rsidRPr="00A2590B" w:rsidRDefault="002A6E9B"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w:t>
            </w:r>
          </w:p>
        </w:tc>
        <w:tc>
          <w:tcPr>
            <w:tcW w:w="4684" w:type="dxa"/>
          </w:tcPr>
          <w:p w:rsidR="00147E9E" w:rsidRPr="00A2590B" w:rsidRDefault="002A6E9B" w:rsidP="002A6E9B">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Busca en la barra de búsqueda por titulo</w:t>
            </w:r>
          </w:p>
        </w:tc>
      </w:tr>
      <w:tr w:rsidR="00147E9E" w:rsidRPr="00A2590B" w:rsidTr="00006C38">
        <w:tc>
          <w:tcPr>
            <w:cnfStyle w:val="001000000000" w:firstRow="0" w:lastRow="0" w:firstColumn="1" w:lastColumn="0" w:oddVBand="0" w:evenVBand="0" w:oddHBand="0" w:evenHBand="0" w:firstRowFirstColumn="0" w:firstRowLastColumn="0" w:lastRowFirstColumn="0" w:lastRowLastColumn="0"/>
            <w:tcW w:w="2834" w:type="dxa"/>
            <w:vMerge/>
          </w:tcPr>
          <w:p w:rsidR="00147E9E" w:rsidRPr="00A2590B" w:rsidRDefault="00147E9E" w:rsidP="000F7076">
            <w:pPr>
              <w:rPr>
                <w:rFonts w:ascii="Arial" w:hAnsi="Arial" w:cs="Arial"/>
                <w:sz w:val="24"/>
                <w:szCs w:val="24"/>
                <w:lang w:eastAsia="zh-CN" w:bidi="hi-IN"/>
              </w:rPr>
            </w:pPr>
          </w:p>
        </w:tc>
        <w:tc>
          <w:tcPr>
            <w:tcW w:w="984" w:type="dxa"/>
          </w:tcPr>
          <w:p w:rsidR="00147E9E" w:rsidRPr="00A2590B" w:rsidRDefault="002A6E9B"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w:t>
            </w:r>
          </w:p>
        </w:tc>
        <w:tc>
          <w:tcPr>
            <w:tcW w:w="4684" w:type="dxa"/>
          </w:tcPr>
          <w:p w:rsidR="00147E9E" w:rsidRPr="00A2590B" w:rsidRDefault="002A6E9B" w:rsidP="002A6E9B">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Busca por lista mostrada en la vista</w:t>
            </w:r>
          </w:p>
        </w:tc>
      </w:tr>
      <w:tr w:rsidR="008B0334" w:rsidRPr="00A2590B" w:rsidTr="00006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vMerge w:val="restart"/>
          </w:tcPr>
          <w:p w:rsidR="008B0334" w:rsidRPr="00A2590B" w:rsidRDefault="008B0334" w:rsidP="000F7076">
            <w:pPr>
              <w:rPr>
                <w:rFonts w:ascii="Arial" w:hAnsi="Arial" w:cs="Arial"/>
                <w:sz w:val="24"/>
                <w:szCs w:val="24"/>
                <w:lang w:eastAsia="zh-CN" w:bidi="hi-IN"/>
              </w:rPr>
            </w:pPr>
            <w:r w:rsidRPr="00A2590B">
              <w:rPr>
                <w:rFonts w:ascii="Arial" w:hAnsi="Arial" w:cs="Arial"/>
                <w:sz w:val="24"/>
                <w:szCs w:val="24"/>
                <w:lang w:eastAsia="zh-CN" w:bidi="hi-IN"/>
              </w:rPr>
              <w:t>Rendimiento</w:t>
            </w:r>
          </w:p>
        </w:tc>
        <w:tc>
          <w:tcPr>
            <w:tcW w:w="984" w:type="dxa"/>
          </w:tcPr>
          <w:p w:rsidR="008B0334" w:rsidRPr="00A2590B" w:rsidRDefault="008B0334"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Pasos</w:t>
            </w:r>
          </w:p>
        </w:tc>
        <w:tc>
          <w:tcPr>
            <w:tcW w:w="4684" w:type="dxa"/>
          </w:tcPr>
          <w:p w:rsidR="008B0334" w:rsidRPr="00A2590B" w:rsidRDefault="008B0334" w:rsidP="000F7076">
            <w:pP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lang w:eastAsia="zh-CN" w:bidi="hi-IN"/>
              </w:rPr>
            </w:pPr>
            <w:r w:rsidRPr="00A2590B">
              <w:rPr>
                <w:rFonts w:ascii="Arial" w:hAnsi="Arial" w:cs="Arial"/>
                <w:b/>
                <w:sz w:val="24"/>
                <w:szCs w:val="24"/>
                <w:lang w:eastAsia="zh-CN" w:bidi="hi-IN"/>
              </w:rPr>
              <w:t>Cota de tiempo</w:t>
            </w:r>
          </w:p>
        </w:tc>
      </w:tr>
      <w:tr w:rsidR="008B0334" w:rsidRPr="00A2590B" w:rsidTr="00006C38">
        <w:tc>
          <w:tcPr>
            <w:cnfStyle w:val="001000000000" w:firstRow="0" w:lastRow="0" w:firstColumn="1" w:lastColumn="0" w:oddVBand="0" w:evenVBand="0" w:oddHBand="0" w:evenHBand="0" w:firstRowFirstColumn="0" w:firstRowLastColumn="0" w:lastRowFirstColumn="0" w:lastRowLastColumn="0"/>
            <w:tcW w:w="2834" w:type="dxa"/>
            <w:vMerge/>
          </w:tcPr>
          <w:p w:rsidR="008B0334" w:rsidRPr="00A2590B" w:rsidRDefault="008B0334" w:rsidP="000F7076">
            <w:pPr>
              <w:rPr>
                <w:rFonts w:ascii="Arial" w:hAnsi="Arial" w:cs="Arial"/>
                <w:sz w:val="24"/>
                <w:szCs w:val="24"/>
                <w:lang w:eastAsia="zh-CN" w:bidi="hi-IN"/>
              </w:rPr>
            </w:pPr>
          </w:p>
        </w:tc>
        <w:tc>
          <w:tcPr>
            <w:tcW w:w="984" w:type="dxa"/>
          </w:tcPr>
          <w:p w:rsidR="008B0334" w:rsidRPr="00A2590B" w:rsidRDefault="008B0334"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2</w:t>
            </w:r>
          </w:p>
        </w:tc>
        <w:tc>
          <w:tcPr>
            <w:tcW w:w="4684" w:type="dxa"/>
          </w:tcPr>
          <w:p w:rsidR="008B0334" w:rsidRPr="00A2590B" w:rsidRDefault="008B0334" w:rsidP="000F7076">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30 seg</w:t>
            </w:r>
          </w:p>
        </w:tc>
      </w:tr>
      <w:tr w:rsidR="00147E9E" w:rsidRPr="00A2590B" w:rsidTr="008B0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Frecuencia Esperada</w:t>
            </w:r>
          </w:p>
        </w:tc>
        <w:tc>
          <w:tcPr>
            <w:tcW w:w="5668" w:type="dxa"/>
            <w:gridSpan w:val="2"/>
          </w:tcPr>
          <w:p w:rsidR="00147E9E" w:rsidRPr="00A2590B" w:rsidRDefault="00147E9E" w:rsidP="000F7076">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zh-CN" w:bidi="hi-IN"/>
              </w:rPr>
            </w:pPr>
          </w:p>
        </w:tc>
      </w:tr>
      <w:tr w:rsidR="00147E9E" w:rsidRPr="00A2590B" w:rsidTr="008B0334">
        <w:tc>
          <w:tcPr>
            <w:cnfStyle w:val="001000000000" w:firstRow="0" w:lastRow="0" w:firstColumn="1" w:lastColumn="0" w:oddVBand="0" w:evenVBand="0" w:oddHBand="0" w:evenHBand="0" w:firstRowFirstColumn="0" w:firstRowLastColumn="0" w:lastRowFirstColumn="0" w:lastRowLastColumn="0"/>
            <w:tcW w:w="2834" w:type="dxa"/>
          </w:tcPr>
          <w:p w:rsidR="00147E9E" w:rsidRPr="00A2590B" w:rsidRDefault="00147E9E" w:rsidP="000F7076">
            <w:pPr>
              <w:rPr>
                <w:rFonts w:ascii="Arial" w:hAnsi="Arial" w:cs="Arial"/>
                <w:sz w:val="24"/>
                <w:szCs w:val="24"/>
                <w:lang w:eastAsia="zh-CN" w:bidi="hi-IN"/>
              </w:rPr>
            </w:pPr>
            <w:r w:rsidRPr="00A2590B">
              <w:rPr>
                <w:rFonts w:ascii="Arial" w:hAnsi="Arial" w:cs="Arial"/>
                <w:sz w:val="24"/>
                <w:szCs w:val="24"/>
                <w:lang w:eastAsia="zh-CN" w:bidi="hi-IN"/>
              </w:rPr>
              <w:t>Comentario</w:t>
            </w:r>
          </w:p>
        </w:tc>
        <w:tc>
          <w:tcPr>
            <w:tcW w:w="5668" w:type="dxa"/>
            <w:gridSpan w:val="2"/>
          </w:tcPr>
          <w:p w:rsidR="00147E9E" w:rsidRPr="00A2590B" w:rsidRDefault="008B0334" w:rsidP="00A325E2">
            <w:pPr>
              <w:keepNex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zh-CN" w:bidi="hi-IN"/>
              </w:rPr>
            </w:pPr>
            <w:r w:rsidRPr="00A2590B">
              <w:rPr>
                <w:rFonts w:ascii="Arial" w:hAnsi="Arial" w:cs="Arial"/>
                <w:sz w:val="24"/>
                <w:szCs w:val="24"/>
                <w:lang w:eastAsia="zh-CN" w:bidi="hi-IN"/>
              </w:rPr>
              <w:t>El tiempo esperado de rendimiento en el paso 2 estará en dependencia de la velocidad de conexión</w:t>
            </w:r>
            <w:r w:rsidR="00433337" w:rsidRPr="00A2590B">
              <w:rPr>
                <w:rFonts w:ascii="Arial" w:hAnsi="Arial" w:cs="Arial"/>
                <w:sz w:val="24"/>
                <w:szCs w:val="24"/>
                <w:lang w:eastAsia="zh-CN" w:bidi="hi-IN"/>
              </w:rPr>
              <w:t>.</w:t>
            </w:r>
            <w:r w:rsidRPr="00A2590B">
              <w:rPr>
                <w:rFonts w:ascii="Arial" w:hAnsi="Arial" w:cs="Arial"/>
                <w:sz w:val="24"/>
                <w:szCs w:val="24"/>
                <w:lang w:eastAsia="zh-CN" w:bidi="hi-IN"/>
              </w:rPr>
              <w:t xml:space="preserve"> </w:t>
            </w:r>
          </w:p>
        </w:tc>
      </w:tr>
    </w:tbl>
    <w:p w:rsidR="00147E9E" w:rsidRDefault="00E65D90" w:rsidP="00A325E2">
      <w:pPr>
        <w:pStyle w:val="Descripcin"/>
        <w:rPr>
          <w:lang w:eastAsia="zh-CN" w:bidi="hi-IN"/>
        </w:rPr>
      </w:pPr>
      <w:bookmarkStart w:id="58" w:name="_Toc493715014"/>
      <w:r>
        <w:t>Tabla</w:t>
      </w:r>
      <w:fldSimple w:instr=" SEQ Ilustración \* ARABIC ">
        <w:r w:rsidR="009434AB">
          <w:rPr>
            <w:noProof/>
          </w:rPr>
          <w:t>32</w:t>
        </w:r>
      </w:fldSimple>
      <w:r w:rsidR="00A325E2">
        <w:t xml:space="preserve"> C.U </w:t>
      </w:r>
      <w:r w:rsidR="00A325E2" w:rsidRPr="00E02D69">
        <w:rPr>
          <w:lang w:eastAsia="zh-CN" w:bidi="hi-IN"/>
        </w:rPr>
        <w:t>Búsqueda de Monografía</w:t>
      </w:r>
      <w:bookmarkEnd w:id="58"/>
    </w:p>
    <w:p w:rsidR="00A2590B" w:rsidRPr="00A2590B" w:rsidRDefault="00A2590B" w:rsidP="00A2590B">
      <w:pPr>
        <w:rPr>
          <w:rFonts w:ascii="Arial" w:hAnsi="Arial" w:cs="Arial"/>
          <w:sz w:val="24"/>
          <w:szCs w:val="24"/>
          <w:lang w:eastAsia="zh-CN" w:bidi="hi-IN"/>
        </w:rPr>
      </w:pPr>
    </w:p>
    <w:p w:rsidR="00A2590B" w:rsidRPr="00A2590B" w:rsidRDefault="00A2590B" w:rsidP="00A2590B">
      <w:pPr>
        <w:rPr>
          <w:rFonts w:ascii="Arial" w:hAnsi="Arial" w:cs="Arial"/>
          <w:sz w:val="24"/>
          <w:szCs w:val="24"/>
          <w:lang w:eastAsia="zh-CN" w:bidi="hi-IN"/>
        </w:rPr>
      </w:pPr>
    </w:p>
    <w:p w:rsidR="00A2590B" w:rsidRPr="00A2590B" w:rsidRDefault="00A2590B" w:rsidP="00A2590B">
      <w:pPr>
        <w:rPr>
          <w:rFonts w:ascii="Arial" w:hAnsi="Arial" w:cs="Arial"/>
          <w:sz w:val="24"/>
          <w:szCs w:val="24"/>
          <w:lang w:eastAsia="zh-CN" w:bidi="hi-IN"/>
        </w:rPr>
      </w:pPr>
    </w:p>
    <w:p w:rsidR="00147E9E" w:rsidRPr="003F5DA6" w:rsidRDefault="00147E9E" w:rsidP="00147E9E">
      <w:pPr>
        <w:pStyle w:val="Ttulo1"/>
        <w:numPr>
          <w:ilvl w:val="2"/>
          <w:numId w:val="1"/>
        </w:numPr>
        <w:rPr>
          <w:lang w:eastAsia="zh-CN" w:bidi="hi-IN"/>
        </w:rPr>
      </w:pPr>
      <w:bookmarkStart w:id="59" w:name="_Toc499167103"/>
      <w:r w:rsidRPr="00147E9E">
        <w:rPr>
          <w:rFonts w:ascii="Arial" w:eastAsiaTheme="minorEastAsia" w:hAnsi="Arial" w:cs="Arial"/>
          <w:color w:val="0070C0"/>
          <w:spacing w:val="15"/>
          <w:sz w:val="22"/>
          <w:szCs w:val="22"/>
        </w:rPr>
        <w:lastRenderedPageBreak/>
        <w:t>Diseño arquitectónico</w:t>
      </w:r>
      <w:bookmarkEnd w:id="59"/>
      <w:r>
        <w:rPr>
          <w:rFonts w:eastAsia="Times New Roman"/>
          <w:lang w:eastAsia="zh-CN" w:bidi="hi-IN"/>
        </w:rPr>
        <w:t xml:space="preserve"> </w:t>
      </w:r>
    </w:p>
    <w:p w:rsidR="00FD3149" w:rsidRDefault="000A330D" w:rsidP="00FD3149">
      <w:pPr>
        <w:rPr>
          <w:lang w:eastAsia="zh-CN" w:bidi="hi-IN"/>
        </w:rPr>
      </w:pPr>
      <w:r>
        <w:rPr>
          <w:noProof/>
          <w:lang w:eastAsia="es-NI"/>
        </w:rPr>
        <mc:AlternateContent>
          <mc:Choice Requires="wps">
            <w:drawing>
              <wp:anchor distT="0" distB="0" distL="114300" distR="114300" simplePos="0" relativeHeight="251664384" behindDoc="0" locked="0" layoutInCell="1" allowOverlap="1" wp14:anchorId="3CEA150C" wp14:editId="7B363942">
                <wp:simplePos x="0" y="0"/>
                <wp:positionH relativeFrom="column">
                  <wp:posOffset>0</wp:posOffset>
                </wp:positionH>
                <wp:positionV relativeFrom="paragraph">
                  <wp:posOffset>3710940</wp:posOffset>
                </wp:positionV>
                <wp:extent cx="530923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5309235" cy="635"/>
                        </a:xfrm>
                        <a:prstGeom prst="rect">
                          <a:avLst/>
                        </a:prstGeom>
                        <a:solidFill>
                          <a:prstClr val="white"/>
                        </a:solidFill>
                        <a:ln>
                          <a:noFill/>
                        </a:ln>
                      </wps:spPr>
                      <wps:txbx>
                        <w:txbxContent>
                          <w:p w:rsidR="003321A0" w:rsidRPr="00520A18" w:rsidRDefault="003321A0" w:rsidP="000A330D">
                            <w:pPr>
                              <w:pStyle w:val="Descripcin"/>
                              <w:rPr>
                                <w:rFonts w:eastAsia="Times New Roman"/>
                                <w:noProof/>
                              </w:rPr>
                            </w:pPr>
                            <w:r>
                              <w:t xml:space="preserve">Figura </w:t>
                            </w:r>
                            <w:fldSimple w:instr=" SEQ Figura \* ARABIC ">
                              <w:r w:rsidR="009434AB">
                                <w:rPr>
                                  <w:noProof/>
                                </w:rPr>
                                <w:t>1</w:t>
                              </w:r>
                            </w:fldSimple>
                            <w:r>
                              <w:t xml:space="preserve"> Diseño Arquitectónico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EA150C" id="_x0000_t202" coordsize="21600,21600" o:spt="202" path="m,l,21600r21600,l21600,xe">
                <v:stroke joinstyle="miter"/>
                <v:path gradientshapeok="t" o:connecttype="rect"/>
              </v:shapetype>
              <v:shape id="Cuadro de texto 9" o:spid="_x0000_s1026" type="#_x0000_t202" style="position:absolute;margin-left:0;margin-top:292.2pt;width:418.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" stroked="f">
                <v:textbox style="mso-fit-shape-to-text:t" inset="0,0,0,0">
                  <w:txbxContent>
                    <w:p w:rsidR="003321A0" w:rsidRPr="00520A18" w:rsidRDefault="003321A0" w:rsidP="000A330D">
                      <w:pPr>
                        <w:pStyle w:val="Descripcin"/>
                        <w:rPr>
                          <w:rFonts w:eastAsia="Times New Roman"/>
                          <w:noProof/>
                        </w:rPr>
                      </w:pPr>
                      <w:r>
                        <w:t xml:space="preserve">Figura </w:t>
                      </w:r>
                      <w:fldSimple w:instr=" SEQ Figura \* ARABIC ">
                        <w:r w:rsidR="009434AB">
                          <w:rPr>
                            <w:noProof/>
                          </w:rPr>
                          <w:t>1</w:t>
                        </w:r>
                      </w:fldSimple>
                      <w:r>
                        <w:t xml:space="preserve"> Diseño Arquitectónico </w:t>
                      </w:r>
                    </w:p>
                  </w:txbxContent>
                </v:textbox>
                <w10:wrap type="square"/>
              </v:shape>
            </w:pict>
          </mc:Fallback>
        </mc:AlternateContent>
      </w:r>
      <w:r w:rsidR="0087671C">
        <w:rPr>
          <w:rFonts w:eastAsia="Times New Roman"/>
          <w:noProof/>
          <w:lang w:eastAsia="es-NI"/>
        </w:rPr>
        <w:drawing>
          <wp:anchor distT="0" distB="0" distL="114300" distR="114300" simplePos="0" relativeHeight="251662336" behindDoc="0" locked="0" layoutInCell="1" allowOverlap="1" wp14:anchorId="6A3F9940" wp14:editId="24E72B41">
            <wp:simplePos x="0" y="0"/>
            <wp:positionH relativeFrom="margin">
              <wp:align>left</wp:align>
            </wp:positionH>
            <wp:positionV relativeFrom="paragraph">
              <wp:posOffset>378460</wp:posOffset>
            </wp:positionV>
            <wp:extent cx="5309235" cy="3275330"/>
            <wp:effectExtent l="0" t="0" r="5715" b="1270"/>
            <wp:wrapSquare wrapText="bothSides"/>
            <wp:docPr id="6" name="Imagen 6" descr="E:\doc\diseno_arquitecto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diseno_arquitectonic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9235" cy="3275330"/>
                    </a:xfrm>
                    <a:prstGeom prst="rect">
                      <a:avLst/>
                    </a:prstGeom>
                    <a:noFill/>
                    <a:ln>
                      <a:noFill/>
                    </a:ln>
                  </pic:spPr>
                </pic:pic>
              </a:graphicData>
            </a:graphic>
          </wp:anchor>
        </w:drawing>
      </w:r>
    </w:p>
    <w:p w:rsidR="00147E9E" w:rsidRPr="00A2590B" w:rsidRDefault="00147E9E"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A2590B" w:rsidRPr="00A2590B" w:rsidRDefault="00A2590B" w:rsidP="00FD3149">
      <w:pPr>
        <w:rPr>
          <w:rFonts w:ascii="Arial" w:hAnsi="Arial" w:cs="Arial"/>
          <w:sz w:val="24"/>
          <w:szCs w:val="24"/>
          <w:lang w:eastAsia="zh-CN" w:bidi="hi-IN"/>
        </w:rPr>
      </w:pPr>
    </w:p>
    <w:p w:rsidR="00147E9E" w:rsidRPr="00FD3149" w:rsidRDefault="00147E9E" w:rsidP="00A2590B">
      <w:pPr>
        <w:pStyle w:val="Ttulo1"/>
        <w:numPr>
          <w:ilvl w:val="2"/>
          <w:numId w:val="1"/>
        </w:numPr>
      </w:pPr>
      <w:bookmarkStart w:id="60" w:name="_Toc499167104"/>
      <w:r w:rsidRPr="00147E9E">
        <w:lastRenderedPageBreak/>
        <w:t>Diseño de interfaz</w:t>
      </w:r>
      <w:bookmarkEnd w:id="60"/>
    </w:p>
    <w:p w:rsidR="00FD3149" w:rsidRPr="008A7080" w:rsidRDefault="008A7080" w:rsidP="00C56EFF">
      <w:pPr>
        <w:spacing w:after="0" w:line="360" w:lineRule="auto"/>
        <w:jc w:val="both"/>
        <w:rPr>
          <w:rFonts w:ascii="Arial" w:hAnsi="Arial" w:cs="Arial"/>
          <w:sz w:val="24"/>
          <w:szCs w:val="24"/>
          <w:lang w:eastAsia="zh-CN" w:bidi="hi-IN"/>
        </w:rPr>
      </w:pPr>
      <w:r w:rsidRPr="008A7080">
        <w:rPr>
          <w:rFonts w:ascii="Arial" w:hAnsi="Arial" w:cs="Arial"/>
          <w:sz w:val="24"/>
          <w:szCs w:val="24"/>
          <w:lang w:eastAsia="zh-CN" w:bidi="hi-IN"/>
        </w:rPr>
        <w:t xml:space="preserve">El diseño principal del sistema estará como un subdominio de la </w:t>
      </w:r>
      <w:r w:rsidR="00303C7A" w:rsidRPr="008A7080">
        <w:rPr>
          <w:rFonts w:ascii="Arial" w:hAnsi="Arial" w:cs="Arial"/>
          <w:sz w:val="24"/>
          <w:szCs w:val="24"/>
          <w:lang w:eastAsia="zh-CN" w:bidi="hi-IN"/>
        </w:rPr>
        <w:t>página</w:t>
      </w:r>
      <w:r w:rsidRPr="008A7080">
        <w:rPr>
          <w:rFonts w:ascii="Arial" w:hAnsi="Arial" w:cs="Arial"/>
          <w:sz w:val="24"/>
          <w:szCs w:val="24"/>
          <w:lang w:eastAsia="zh-CN" w:bidi="hi-IN"/>
        </w:rPr>
        <w:t xml:space="preserve"> del Programa Seguimientos a Graduados. Se muestra el diseño del sistema cuando el usuario esta logeado.</w:t>
      </w:r>
    </w:p>
    <w:p w:rsidR="00303C7A" w:rsidRDefault="00303C7A" w:rsidP="00303C7A">
      <w:pPr>
        <w:keepNext/>
        <w:spacing w:line="360" w:lineRule="auto"/>
        <w:ind w:left="360"/>
        <w:jc w:val="both"/>
      </w:pPr>
      <w:r>
        <w:rPr>
          <w:noProof/>
          <w:lang w:eastAsia="es-NI"/>
        </w:rPr>
        <w:drawing>
          <wp:inline distT="0" distB="0" distL="0" distR="0" wp14:anchorId="47E14159" wp14:editId="2794D245">
            <wp:extent cx="5092691" cy="2862943"/>
            <wp:effectExtent l="0" t="0" r="0" b="0"/>
            <wp:docPr id="15" name="Imagen 15" descr="C:\Users\Fundacion\Downloads\photo5069313607451387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693136074513878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0455" cy="2878551"/>
                    </a:xfrm>
                    <a:prstGeom prst="rect">
                      <a:avLst/>
                    </a:prstGeom>
                    <a:noFill/>
                    <a:ln>
                      <a:noFill/>
                    </a:ln>
                  </pic:spPr>
                </pic:pic>
              </a:graphicData>
            </a:graphic>
          </wp:inline>
        </w:drawing>
      </w:r>
    </w:p>
    <w:p w:rsidR="007B7582" w:rsidRPr="007B7582" w:rsidRDefault="00C56EFF" w:rsidP="00303C7A">
      <w:pPr>
        <w:pStyle w:val="Descripcin"/>
        <w:jc w:val="both"/>
        <w:rPr>
          <w:rFonts w:ascii="Arial" w:eastAsia="Times New Roman" w:hAnsi="Liberation Serif" w:cs="Liberation Serif"/>
          <w:kern w:val="1"/>
          <w:sz w:val="24"/>
          <w:szCs w:val="24"/>
          <w:lang w:eastAsia="zh-CN" w:bidi="hi-IN"/>
        </w:rPr>
      </w:pPr>
      <w:r>
        <w:t>Figura</w:t>
      </w:r>
      <w:r w:rsidR="00303C7A">
        <w:t xml:space="preserve"> </w:t>
      </w:r>
      <w:fldSimple w:instr=" SEQ figura \* ARABIC ">
        <w:r w:rsidR="009434AB">
          <w:rPr>
            <w:noProof/>
          </w:rPr>
          <w:t>2</w:t>
        </w:r>
      </w:fldSimple>
      <w:r w:rsidR="00303C7A">
        <w:t xml:space="preserve"> Esquema de diseño del sistema</w:t>
      </w:r>
    </w:p>
    <w:p w:rsidR="00913A30" w:rsidRDefault="00913A3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C56EFF" w:rsidRDefault="00C56EFF"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C56EFF" w:rsidRDefault="00C56EFF"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Default="00EF4B00" w:rsidP="00913A30">
      <w:pPr>
        <w:widowControl w:val="0"/>
        <w:autoSpaceDE w:val="0"/>
        <w:autoSpaceDN w:val="0"/>
        <w:adjustRightInd w:val="0"/>
        <w:spacing w:after="0" w:line="360" w:lineRule="auto"/>
        <w:rPr>
          <w:rFonts w:ascii="Arial" w:eastAsia="Times New Roman" w:hAnsi="Liberation Serif" w:cs="Liberation Serif"/>
          <w:kern w:val="1"/>
          <w:sz w:val="24"/>
          <w:szCs w:val="24"/>
          <w:lang w:eastAsia="zh-CN" w:bidi="hi-IN"/>
        </w:rPr>
      </w:pPr>
    </w:p>
    <w:p w:rsidR="00EF4B00" w:rsidRPr="00EF4B00" w:rsidRDefault="00EF4B00" w:rsidP="00EF4B00">
      <w:pPr>
        <w:pStyle w:val="Ttulo1"/>
        <w:numPr>
          <w:ilvl w:val="1"/>
          <w:numId w:val="1"/>
        </w:numPr>
        <w:rPr>
          <w:rFonts w:ascii="Arial" w:eastAsiaTheme="minorEastAsia" w:hAnsi="Arial" w:cs="Arial"/>
          <w:color w:val="0070C0"/>
          <w:spacing w:val="15"/>
          <w:sz w:val="22"/>
          <w:szCs w:val="22"/>
        </w:rPr>
      </w:pPr>
      <w:bookmarkStart w:id="61" w:name="_Toc499167105"/>
      <w:r w:rsidRPr="00EF4B00">
        <w:rPr>
          <w:rFonts w:ascii="Arial" w:eastAsiaTheme="minorEastAsia" w:hAnsi="Arial" w:cs="Arial"/>
          <w:color w:val="0070C0"/>
          <w:spacing w:val="15"/>
          <w:sz w:val="22"/>
          <w:szCs w:val="22"/>
        </w:rPr>
        <w:lastRenderedPageBreak/>
        <w:t>Fase 3: Ingeniería Inversa</w:t>
      </w:r>
      <w:bookmarkEnd w:id="61"/>
    </w:p>
    <w:p w:rsidR="00EF4B00" w:rsidRDefault="00EF4B00" w:rsidP="00EF4B00">
      <w:pPr>
        <w:pStyle w:val="Ttulo1"/>
        <w:numPr>
          <w:ilvl w:val="2"/>
          <w:numId w:val="1"/>
        </w:numPr>
        <w:rPr>
          <w:rFonts w:ascii="Arial" w:eastAsiaTheme="minorEastAsia" w:hAnsi="Arial" w:cs="Arial"/>
          <w:color w:val="0070C0"/>
          <w:spacing w:val="15"/>
          <w:sz w:val="22"/>
          <w:szCs w:val="22"/>
        </w:rPr>
      </w:pPr>
      <w:bookmarkStart w:id="62" w:name="_Toc499167106"/>
      <w:r w:rsidRPr="00EF4B00">
        <w:rPr>
          <w:rFonts w:ascii="Arial" w:eastAsiaTheme="minorEastAsia" w:hAnsi="Arial" w:cs="Arial"/>
          <w:color w:val="0070C0"/>
          <w:spacing w:val="15"/>
          <w:sz w:val="22"/>
          <w:szCs w:val="22"/>
        </w:rPr>
        <w:t>Nivel Código</w:t>
      </w:r>
      <w:bookmarkEnd w:id="62"/>
    </w:p>
    <w:p w:rsidR="00596376" w:rsidRPr="00C56EFF" w:rsidRDefault="00596376" w:rsidP="00596376">
      <w:pPr>
        <w:rPr>
          <w:rFonts w:ascii="Arial" w:hAnsi="Arial" w:cs="Arial"/>
          <w:sz w:val="24"/>
          <w:szCs w:val="24"/>
        </w:rPr>
      </w:pPr>
    </w:p>
    <w:p w:rsidR="00596376" w:rsidRDefault="00596376" w:rsidP="00596376">
      <w:pPr>
        <w:keepNext/>
        <w:spacing w:line="360" w:lineRule="auto"/>
        <w:jc w:val="both"/>
      </w:pPr>
      <w:r w:rsidRPr="00596376">
        <w:rPr>
          <w:noProof/>
          <w:lang w:eastAsia="es-NI"/>
        </w:rPr>
        <w:drawing>
          <wp:inline distT="0" distB="0" distL="0" distR="0" wp14:anchorId="7F3B1F9A" wp14:editId="1A38520E">
            <wp:extent cx="5612130" cy="3155282"/>
            <wp:effectExtent l="0" t="0" r="7620" b="7620"/>
            <wp:docPr id="22" name="Imagen 22" descr="H:\ver_egres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er_egresado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5282"/>
                    </a:xfrm>
                    <a:prstGeom prst="rect">
                      <a:avLst/>
                    </a:prstGeom>
                    <a:noFill/>
                    <a:ln>
                      <a:noFill/>
                    </a:ln>
                  </pic:spPr>
                </pic:pic>
              </a:graphicData>
            </a:graphic>
          </wp:inline>
        </w:drawing>
      </w:r>
    </w:p>
    <w:p w:rsidR="00EF4B00" w:rsidRPr="00596376" w:rsidRDefault="00C56EFF" w:rsidP="00596376">
      <w:pPr>
        <w:pStyle w:val="Descripcin"/>
        <w:jc w:val="both"/>
        <w:rPr>
          <w:u w:val="single"/>
        </w:rPr>
      </w:pPr>
      <w:r>
        <w:t>Figura</w:t>
      </w:r>
      <w:r w:rsidR="00596376">
        <w:t xml:space="preserve"> </w:t>
      </w:r>
      <w:fldSimple w:instr=" SEQ figura \* ARABIC ">
        <w:r w:rsidR="009434AB">
          <w:rPr>
            <w:noProof/>
          </w:rPr>
          <w:t>3</w:t>
        </w:r>
      </w:fldSimple>
      <w:r w:rsidR="00596376">
        <w:t xml:space="preserve"> Nivel de Código del sistema 2011</w:t>
      </w: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6C14CB">
      <w:pPr>
        <w:spacing w:line="360" w:lineRule="auto"/>
        <w:jc w:val="both"/>
      </w:pPr>
    </w:p>
    <w:p w:rsidR="00EF4B00" w:rsidRDefault="00EF4B00" w:rsidP="00EF4B00">
      <w:pPr>
        <w:pStyle w:val="Ttulo1"/>
        <w:numPr>
          <w:ilvl w:val="2"/>
          <w:numId w:val="1"/>
        </w:numPr>
        <w:rPr>
          <w:rFonts w:ascii="Arial" w:eastAsiaTheme="minorEastAsia" w:hAnsi="Arial" w:cs="Arial"/>
          <w:color w:val="0070C0"/>
          <w:spacing w:val="15"/>
          <w:sz w:val="22"/>
          <w:szCs w:val="22"/>
        </w:rPr>
      </w:pPr>
      <w:bookmarkStart w:id="63" w:name="_Toc499167107"/>
      <w:r w:rsidRPr="00EF4B00">
        <w:rPr>
          <w:rFonts w:ascii="Arial" w:eastAsiaTheme="minorEastAsia" w:hAnsi="Arial" w:cs="Arial"/>
          <w:color w:val="0070C0"/>
          <w:spacing w:val="15"/>
          <w:sz w:val="22"/>
          <w:szCs w:val="22"/>
        </w:rPr>
        <w:lastRenderedPageBreak/>
        <w:t>Nivel Interfaz</w:t>
      </w:r>
      <w:bookmarkEnd w:id="63"/>
    </w:p>
    <w:p w:rsidR="00EF4B00" w:rsidRPr="00E72C07" w:rsidRDefault="00D453A1" w:rsidP="00E72C07">
      <w:pPr>
        <w:spacing w:after="0" w:line="360" w:lineRule="auto"/>
        <w:jc w:val="both"/>
        <w:rPr>
          <w:rFonts w:ascii="Arial" w:hAnsi="Arial" w:cs="Arial"/>
          <w:sz w:val="24"/>
          <w:szCs w:val="24"/>
        </w:rPr>
      </w:pPr>
      <w:r w:rsidRPr="00E72C07">
        <w:rPr>
          <w:rFonts w:ascii="Arial" w:hAnsi="Arial" w:cs="Arial"/>
          <w:sz w:val="24"/>
          <w:szCs w:val="24"/>
        </w:rPr>
        <w:t xml:space="preserve">En el nivel de interfaz podemos observar el diseño del sistema anterior el cual está alineado al estilo de diseño </w:t>
      </w:r>
      <w:r w:rsidR="001360AE">
        <w:rPr>
          <w:rFonts w:ascii="Arial" w:hAnsi="Arial" w:cs="Arial"/>
          <w:sz w:val="24"/>
          <w:szCs w:val="24"/>
        </w:rPr>
        <w:t>según la tendencia</w:t>
      </w:r>
      <w:r w:rsidR="007C346B">
        <w:rPr>
          <w:rFonts w:ascii="Arial" w:hAnsi="Arial" w:cs="Arial"/>
          <w:sz w:val="24"/>
          <w:szCs w:val="24"/>
        </w:rPr>
        <w:t xml:space="preserve"> de la época.</w:t>
      </w:r>
    </w:p>
    <w:p w:rsidR="00EF4B00" w:rsidRPr="00E72C07" w:rsidRDefault="00EF4B00" w:rsidP="00EF4B00">
      <w:pPr>
        <w:rPr>
          <w:rFonts w:ascii="Arial" w:hAnsi="Arial" w:cs="Arial"/>
          <w:sz w:val="24"/>
          <w:szCs w:val="24"/>
        </w:rPr>
      </w:pPr>
    </w:p>
    <w:p w:rsidR="000A330D" w:rsidRDefault="00EF4B00" w:rsidP="000A330D">
      <w:pPr>
        <w:keepNext/>
        <w:spacing w:line="360" w:lineRule="auto"/>
        <w:jc w:val="both"/>
      </w:pPr>
      <w:r>
        <w:rPr>
          <w:noProof/>
          <w:u w:val="single"/>
          <w:lang w:eastAsia="es-NI"/>
        </w:rPr>
        <w:drawing>
          <wp:inline distT="0" distB="0" distL="0" distR="0" wp14:anchorId="537331E1" wp14:editId="054D79B5">
            <wp:extent cx="5297170" cy="4126230"/>
            <wp:effectExtent l="0" t="0" r="0" b="7620"/>
            <wp:docPr id="8" name="Imagen 8" descr="E:\Descargas\sistema-viejo\pagi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cargas\sistema-viejo\pagina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3150" cy="4130888"/>
                    </a:xfrm>
                    <a:prstGeom prst="rect">
                      <a:avLst/>
                    </a:prstGeom>
                    <a:noFill/>
                    <a:ln>
                      <a:noFill/>
                    </a:ln>
                  </pic:spPr>
                </pic:pic>
              </a:graphicData>
            </a:graphic>
          </wp:inline>
        </w:drawing>
      </w:r>
    </w:p>
    <w:p w:rsidR="0087671C" w:rsidRDefault="000A330D" w:rsidP="000A330D">
      <w:pPr>
        <w:pStyle w:val="Descripcin"/>
        <w:jc w:val="both"/>
      </w:pPr>
      <w:r>
        <w:t xml:space="preserve">Figura </w:t>
      </w:r>
      <w:fldSimple w:instr=" SEQ Figura \* ARABIC ">
        <w:r w:rsidR="009434AB">
          <w:rPr>
            <w:noProof/>
          </w:rPr>
          <w:t>4</w:t>
        </w:r>
      </w:fldSimple>
      <w:r>
        <w:t xml:space="preserve"> Pantalla principal del sistema 2011</w:t>
      </w:r>
    </w:p>
    <w:p w:rsidR="0087671C" w:rsidRPr="0087671C" w:rsidRDefault="0087671C" w:rsidP="0087671C"/>
    <w:p w:rsidR="0087671C" w:rsidRPr="0087671C" w:rsidRDefault="0087671C" w:rsidP="0087671C"/>
    <w:p w:rsidR="0087671C" w:rsidRPr="0087671C" w:rsidRDefault="0087671C" w:rsidP="0087671C"/>
    <w:p w:rsidR="0087671C" w:rsidRPr="0087671C" w:rsidRDefault="0087671C" w:rsidP="0087671C"/>
    <w:p w:rsidR="0087671C" w:rsidRDefault="0087671C" w:rsidP="0087671C"/>
    <w:p w:rsidR="00EF4B00" w:rsidRDefault="00EF4B00" w:rsidP="0087671C">
      <w:pPr>
        <w:tabs>
          <w:tab w:val="left" w:pos="2715"/>
        </w:tabs>
      </w:pPr>
    </w:p>
    <w:p w:rsidR="0087671C" w:rsidRDefault="0087671C" w:rsidP="0087671C">
      <w:pPr>
        <w:tabs>
          <w:tab w:val="left" w:pos="2715"/>
        </w:tabs>
      </w:pPr>
    </w:p>
    <w:p w:rsidR="0087671C" w:rsidRDefault="0087671C" w:rsidP="0087671C">
      <w:pPr>
        <w:tabs>
          <w:tab w:val="left" w:pos="2715"/>
        </w:tabs>
      </w:pPr>
    </w:p>
    <w:p w:rsidR="0087671C" w:rsidRDefault="0087671C" w:rsidP="0087671C">
      <w:pPr>
        <w:tabs>
          <w:tab w:val="left" w:pos="2715"/>
        </w:tabs>
      </w:pPr>
    </w:p>
    <w:p w:rsidR="008238AC" w:rsidRDefault="008238AC" w:rsidP="0087671C">
      <w:pPr>
        <w:tabs>
          <w:tab w:val="left" w:pos="2715"/>
        </w:tabs>
        <w:sectPr w:rsidR="008238AC" w:rsidSect="00962E26">
          <w:footerReference w:type="default" r:id="rId14"/>
          <w:pgSz w:w="12240" w:h="15840" w:code="1"/>
          <w:pgMar w:top="1417" w:right="1701" w:bottom="1417" w:left="1701" w:header="708" w:footer="708" w:gutter="0"/>
          <w:pgNumType w:start="1"/>
          <w:cols w:space="708"/>
          <w:docGrid w:linePitch="360"/>
        </w:sectPr>
      </w:pPr>
    </w:p>
    <w:p w:rsidR="0087671C" w:rsidRPr="0087671C" w:rsidRDefault="00A2719A" w:rsidP="0087671C">
      <w:pPr>
        <w:pStyle w:val="Ttulo1"/>
        <w:numPr>
          <w:ilvl w:val="2"/>
          <w:numId w:val="1"/>
        </w:numPr>
        <w:rPr>
          <w:rFonts w:ascii="Arial" w:eastAsiaTheme="minorEastAsia" w:hAnsi="Arial" w:cs="Arial"/>
          <w:color w:val="0070C0"/>
          <w:spacing w:val="15"/>
          <w:sz w:val="22"/>
          <w:szCs w:val="22"/>
        </w:rPr>
      </w:pPr>
      <w:bookmarkStart w:id="64" w:name="_Toc499167108"/>
      <w:r>
        <w:rPr>
          <w:rFonts w:ascii="Arial" w:eastAsiaTheme="minorEastAsia" w:hAnsi="Arial" w:cs="Arial"/>
          <w:color w:val="0070C0"/>
          <w:spacing w:val="15"/>
          <w:sz w:val="22"/>
          <w:szCs w:val="22"/>
        </w:rPr>
        <w:lastRenderedPageBreak/>
        <w:t xml:space="preserve">Nivel </w:t>
      </w:r>
      <w:r w:rsidR="001477B8">
        <w:rPr>
          <w:rFonts w:ascii="Arial" w:eastAsiaTheme="minorEastAsia" w:hAnsi="Arial" w:cs="Arial"/>
          <w:color w:val="0070C0"/>
          <w:spacing w:val="15"/>
          <w:sz w:val="22"/>
          <w:szCs w:val="22"/>
        </w:rPr>
        <w:t>Modelo de</w:t>
      </w:r>
      <w:r w:rsidR="0087671C" w:rsidRPr="0087671C">
        <w:rPr>
          <w:rFonts w:ascii="Arial" w:eastAsiaTheme="minorEastAsia" w:hAnsi="Arial" w:cs="Arial"/>
          <w:color w:val="0070C0"/>
          <w:spacing w:val="15"/>
          <w:sz w:val="22"/>
          <w:szCs w:val="22"/>
        </w:rPr>
        <w:t xml:space="preserve"> Base de Datos</w:t>
      </w:r>
      <w:bookmarkEnd w:id="64"/>
    </w:p>
    <w:p w:rsidR="0087671C" w:rsidRDefault="0087671C" w:rsidP="0087671C">
      <w:pPr>
        <w:tabs>
          <w:tab w:val="left" w:pos="2715"/>
        </w:tabs>
      </w:pPr>
    </w:p>
    <w:p w:rsidR="000A330D" w:rsidRDefault="008238AC" w:rsidP="000A330D">
      <w:pPr>
        <w:keepNext/>
        <w:tabs>
          <w:tab w:val="left" w:pos="2715"/>
        </w:tabs>
      </w:pPr>
      <w:r>
        <w:rPr>
          <w:rFonts w:eastAsia="Times New Roman"/>
          <w:b/>
          <w:i/>
          <w:noProof/>
          <w:sz w:val="28"/>
          <w:szCs w:val="28"/>
          <w:lang w:eastAsia="es-NI"/>
        </w:rPr>
        <w:drawing>
          <wp:inline distT="0" distB="0" distL="0" distR="0" wp14:anchorId="0842B6A0" wp14:editId="0264CF80">
            <wp:extent cx="5619750" cy="5648652"/>
            <wp:effectExtent l="0" t="0" r="0" b="9525"/>
            <wp:docPr id="5" name="Imagen 5" descr="E:\descarga\egresados_digrama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scarga\egresados_digrama_d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3645" cy="5652567"/>
                    </a:xfrm>
                    <a:prstGeom prst="rect">
                      <a:avLst/>
                    </a:prstGeom>
                    <a:noFill/>
                    <a:ln>
                      <a:noFill/>
                    </a:ln>
                  </pic:spPr>
                </pic:pic>
              </a:graphicData>
            </a:graphic>
          </wp:inline>
        </w:drawing>
      </w:r>
    </w:p>
    <w:p w:rsidR="008238AC" w:rsidRDefault="000A330D" w:rsidP="000A330D">
      <w:pPr>
        <w:pStyle w:val="Descripcin"/>
      </w:pPr>
      <w:r>
        <w:t xml:space="preserve">Figura </w:t>
      </w:r>
      <w:fldSimple w:instr=" SEQ Figura \* ARABIC ">
        <w:r w:rsidR="009434AB">
          <w:rPr>
            <w:noProof/>
          </w:rPr>
          <w:t>5</w:t>
        </w:r>
      </w:fldSimple>
      <w:r>
        <w:t xml:space="preserve"> Base de Dato no relacional del sistema 2011</w:t>
      </w:r>
    </w:p>
    <w:p w:rsidR="008238AC" w:rsidRPr="008238AC" w:rsidRDefault="008238AC" w:rsidP="008238AC"/>
    <w:p w:rsidR="008238AC" w:rsidRDefault="008238AC" w:rsidP="008238AC"/>
    <w:p w:rsidR="008238AC" w:rsidRDefault="008238AC" w:rsidP="008238AC">
      <w:pPr>
        <w:tabs>
          <w:tab w:val="left" w:pos="1956"/>
        </w:tabs>
      </w:pPr>
    </w:p>
    <w:p w:rsidR="008238AC" w:rsidRDefault="008238AC" w:rsidP="008238AC">
      <w:pPr>
        <w:tabs>
          <w:tab w:val="left" w:pos="1956"/>
        </w:tabs>
      </w:pPr>
    </w:p>
    <w:p w:rsidR="008238AC" w:rsidRDefault="008238AC" w:rsidP="008238AC">
      <w:pPr>
        <w:tabs>
          <w:tab w:val="left" w:pos="1956"/>
        </w:tabs>
      </w:pPr>
    </w:p>
    <w:p w:rsidR="008238AC" w:rsidRDefault="008238AC" w:rsidP="008238AC">
      <w:pPr>
        <w:tabs>
          <w:tab w:val="left" w:pos="1956"/>
        </w:tabs>
      </w:pPr>
    </w:p>
    <w:p w:rsidR="008238AC" w:rsidRDefault="008238AC" w:rsidP="008238AC">
      <w:pPr>
        <w:pStyle w:val="Ttulo1"/>
        <w:numPr>
          <w:ilvl w:val="1"/>
          <w:numId w:val="1"/>
        </w:numPr>
        <w:rPr>
          <w:rFonts w:ascii="Arial" w:eastAsiaTheme="minorEastAsia" w:hAnsi="Arial" w:cs="Arial"/>
          <w:color w:val="0070C0"/>
          <w:spacing w:val="15"/>
          <w:sz w:val="22"/>
          <w:szCs w:val="22"/>
        </w:rPr>
      </w:pPr>
      <w:bookmarkStart w:id="65" w:name="_Toc499167109"/>
      <w:r w:rsidRPr="008238AC">
        <w:rPr>
          <w:rFonts w:ascii="Arial" w:eastAsiaTheme="minorEastAsia" w:hAnsi="Arial" w:cs="Arial"/>
          <w:color w:val="0070C0"/>
          <w:spacing w:val="15"/>
          <w:sz w:val="22"/>
          <w:szCs w:val="22"/>
        </w:rPr>
        <w:lastRenderedPageBreak/>
        <w:t>Fase 4: Reestructuración de Código</w:t>
      </w:r>
      <w:bookmarkEnd w:id="65"/>
      <w:r w:rsidRPr="008238AC">
        <w:rPr>
          <w:rFonts w:ascii="Arial" w:eastAsiaTheme="minorEastAsia" w:hAnsi="Arial" w:cs="Arial"/>
          <w:color w:val="0070C0"/>
          <w:spacing w:val="15"/>
          <w:sz w:val="22"/>
          <w:szCs w:val="22"/>
        </w:rPr>
        <w:t xml:space="preserve"> </w:t>
      </w:r>
    </w:p>
    <w:p w:rsidR="008238AC" w:rsidRPr="008238AC" w:rsidRDefault="008238AC" w:rsidP="008238AC">
      <w:pPr>
        <w:pStyle w:val="Ttulo1"/>
        <w:numPr>
          <w:ilvl w:val="2"/>
          <w:numId w:val="1"/>
        </w:numPr>
        <w:rPr>
          <w:rFonts w:ascii="Arial" w:eastAsiaTheme="minorEastAsia" w:hAnsi="Arial" w:cs="Arial"/>
          <w:color w:val="0070C0"/>
          <w:spacing w:val="15"/>
          <w:sz w:val="22"/>
          <w:szCs w:val="22"/>
        </w:rPr>
      </w:pPr>
      <w:bookmarkStart w:id="66" w:name="_Toc499167110"/>
      <w:r w:rsidRPr="008238AC">
        <w:rPr>
          <w:rFonts w:ascii="Arial" w:eastAsiaTheme="minorEastAsia" w:hAnsi="Arial" w:cs="Arial"/>
          <w:color w:val="0070C0"/>
          <w:spacing w:val="15"/>
          <w:sz w:val="22"/>
          <w:szCs w:val="22"/>
        </w:rPr>
        <w:t>Modelo</w:t>
      </w:r>
      <w:bookmarkEnd w:id="66"/>
    </w:p>
    <w:p w:rsidR="008238AC" w:rsidRDefault="008238AC" w:rsidP="007C346B">
      <w:pPr>
        <w:spacing w:after="0" w:line="360" w:lineRule="auto"/>
        <w:jc w:val="both"/>
        <w:rPr>
          <w:rFonts w:ascii="Arial" w:hAnsi="Arial" w:cs="Arial"/>
          <w:sz w:val="24"/>
          <w:szCs w:val="24"/>
          <w:lang w:eastAsia="zh-CN" w:bidi="hi-IN"/>
        </w:rPr>
      </w:pPr>
      <w:r w:rsidRPr="008238AC">
        <w:rPr>
          <w:rFonts w:ascii="Arial" w:hAnsi="Arial" w:cs="Arial"/>
          <w:sz w:val="24"/>
          <w:szCs w:val="24"/>
          <w:lang w:eastAsia="zh-CN" w:bidi="hi-IN"/>
        </w:rPr>
        <w:t>El framework Laravel implementa totalmente la arquitectura MVC</w:t>
      </w:r>
      <w:r w:rsidR="006E5126">
        <w:rPr>
          <w:rFonts w:ascii="Arial" w:hAnsi="Arial" w:cs="Arial"/>
          <w:sz w:val="24"/>
          <w:szCs w:val="24"/>
          <w:lang w:eastAsia="zh-CN" w:bidi="hi-IN"/>
        </w:rPr>
        <w:t xml:space="preserve"> </w:t>
      </w:r>
      <w:r w:rsidRPr="008238AC">
        <w:rPr>
          <w:rFonts w:ascii="Arial" w:hAnsi="Arial" w:cs="Arial"/>
          <w:sz w:val="24"/>
          <w:szCs w:val="24"/>
          <w:lang w:eastAsia="zh-CN" w:bidi="hi-IN"/>
        </w:rPr>
        <w:t>(modelo-vista-controlador) por lo que los modelos son representados por clases PHP que extienden de la clase Model, que es un ORM parte del framework Laravel el cual accede a tablas de base de datos. Según convenciones Laravel se crea un modelo por tabla.</w:t>
      </w:r>
    </w:p>
    <w:p w:rsidR="008C7D6D" w:rsidRDefault="008C7D6D" w:rsidP="008C7D6D">
      <w:pPr>
        <w:keepNext/>
        <w:spacing w:line="360" w:lineRule="auto"/>
        <w:jc w:val="both"/>
      </w:pPr>
      <w:r>
        <w:rPr>
          <w:rFonts w:ascii="Arial" w:hAnsi="Arial" w:cs="Arial"/>
          <w:noProof/>
          <w:sz w:val="24"/>
          <w:szCs w:val="24"/>
          <w:lang w:eastAsia="es-NI"/>
        </w:rPr>
        <w:drawing>
          <wp:inline distT="0" distB="0" distL="0" distR="0" wp14:anchorId="1165F9DD" wp14:editId="102F3B14">
            <wp:extent cx="5607050" cy="3155315"/>
            <wp:effectExtent l="0" t="0" r="0" b="6985"/>
            <wp:docPr id="19" name="Imagen 19" descr="D:\RUTH\Descargas\Screenshot_20171002_200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TH\Descargas\Screenshot_20171002_2008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8238AC" w:rsidRDefault="007C346B" w:rsidP="008C7D6D">
      <w:pPr>
        <w:pStyle w:val="Descripcin"/>
        <w:jc w:val="both"/>
        <w:rPr>
          <w:rFonts w:ascii="Arial" w:hAnsi="Arial" w:cs="Arial"/>
          <w:sz w:val="24"/>
          <w:szCs w:val="24"/>
          <w:lang w:eastAsia="zh-CN" w:bidi="hi-IN"/>
        </w:rPr>
      </w:pPr>
      <w:r>
        <w:t>Figura</w:t>
      </w:r>
      <w:r w:rsidR="008C7D6D">
        <w:t xml:space="preserve"> </w:t>
      </w:r>
      <w:fldSimple w:instr=" SEQ figura \* ARABIC ">
        <w:r w:rsidR="009434AB">
          <w:rPr>
            <w:noProof/>
          </w:rPr>
          <w:t>6</w:t>
        </w:r>
      </w:fldSimple>
      <w:r w:rsidR="008C7D6D">
        <w:t xml:space="preserve"> Modelo </w:t>
      </w: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7C346B" w:rsidRDefault="007C346B"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Pr="008238AC" w:rsidRDefault="008238AC" w:rsidP="008238AC">
      <w:pPr>
        <w:pStyle w:val="Ttulo1"/>
        <w:numPr>
          <w:ilvl w:val="2"/>
          <w:numId w:val="1"/>
        </w:numPr>
        <w:rPr>
          <w:rFonts w:ascii="Arial" w:eastAsiaTheme="minorEastAsia" w:hAnsi="Arial" w:cs="Arial"/>
          <w:color w:val="0070C0"/>
          <w:spacing w:val="15"/>
          <w:sz w:val="22"/>
          <w:szCs w:val="22"/>
        </w:rPr>
      </w:pPr>
      <w:bookmarkStart w:id="67" w:name="_Toc499167111"/>
      <w:r w:rsidRPr="008238AC">
        <w:rPr>
          <w:rFonts w:ascii="Arial" w:eastAsiaTheme="minorEastAsia" w:hAnsi="Arial" w:cs="Arial"/>
          <w:color w:val="0070C0"/>
          <w:spacing w:val="15"/>
          <w:sz w:val="22"/>
          <w:szCs w:val="22"/>
        </w:rPr>
        <w:lastRenderedPageBreak/>
        <w:t>Controlador</w:t>
      </w:r>
      <w:bookmarkEnd w:id="67"/>
    </w:p>
    <w:p w:rsidR="008238AC" w:rsidRDefault="008238AC" w:rsidP="007C346B">
      <w:pPr>
        <w:spacing w:after="0" w:line="360" w:lineRule="auto"/>
        <w:jc w:val="both"/>
        <w:rPr>
          <w:rFonts w:ascii="Arial" w:hAnsi="Arial" w:cs="Arial"/>
          <w:sz w:val="24"/>
          <w:szCs w:val="24"/>
          <w:lang w:eastAsia="zh-CN" w:bidi="hi-IN"/>
        </w:rPr>
      </w:pPr>
      <w:r w:rsidRPr="00F1737C">
        <w:rPr>
          <w:rFonts w:ascii="Arial" w:hAnsi="Arial" w:cs="Arial"/>
          <w:sz w:val="24"/>
          <w:szCs w:val="24"/>
          <w:lang w:eastAsia="zh-CN" w:bidi="hi-IN"/>
        </w:rPr>
        <w:t>Son clases que nos permiten procesar los datos provenientes de modelos para ser visualizados en las vistas, y procesados de las vistas hacia los modelos creando un puente entre los modelos y las vistas. Los controladores son representados por clase PHP que extienden la clase Controller, estos fueron creados según el tipo de interacción.</w:t>
      </w:r>
    </w:p>
    <w:p w:rsidR="008C7D6D" w:rsidRDefault="008C7D6D" w:rsidP="008C7D6D">
      <w:pPr>
        <w:keepNext/>
        <w:spacing w:line="360" w:lineRule="auto"/>
        <w:jc w:val="both"/>
      </w:pPr>
      <w:r>
        <w:rPr>
          <w:noProof/>
          <w:lang w:eastAsia="es-NI"/>
        </w:rPr>
        <w:drawing>
          <wp:inline distT="0" distB="0" distL="0" distR="0" wp14:anchorId="7B467036" wp14:editId="584BCB44">
            <wp:extent cx="5607050" cy="3155315"/>
            <wp:effectExtent l="0" t="0" r="0" b="6985"/>
            <wp:docPr id="21" name="Imagen 21" descr="D:\RUTH\Descargas\Screenshot_20171002_20085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UTH\Descargas\Screenshot_20171002_200851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8C7D6D" w:rsidRDefault="007C346B" w:rsidP="008C7D6D">
      <w:pPr>
        <w:pStyle w:val="Descripcin"/>
        <w:jc w:val="both"/>
      </w:pPr>
      <w:r>
        <w:t>Figura</w:t>
      </w:r>
      <w:r w:rsidR="008C7D6D">
        <w:t xml:space="preserve"> </w:t>
      </w:r>
      <w:fldSimple w:instr=" SEQ figura \* ARABIC ">
        <w:r w:rsidR="009434AB">
          <w:rPr>
            <w:noProof/>
          </w:rPr>
          <w:t>7</w:t>
        </w:r>
      </w:fldSimple>
      <w:r w:rsidR="006E5126">
        <w:t xml:space="preserve"> Con</w:t>
      </w:r>
      <w:r w:rsidR="008C7D6D">
        <w:t>trolador</w:t>
      </w:r>
    </w:p>
    <w:p w:rsidR="008238AC" w:rsidRDefault="008238AC" w:rsidP="007C346B">
      <w:pPr>
        <w:pStyle w:val="Descripcin"/>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7C346B" w:rsidRDefault="007C346B"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Default="008238AC" w:rsidP="007C346B">
      <w:pPr>
        <w:spacing w:after="0" w:line="360" w:lineRule="auto"/>
        <w:jc w:val="both"/>
        <w:rPr>
          <w:rFonts w:ascii="Arial" w:hAnsi="Arial" w:cs="Arial"/>
          <w:sz w:val="24"/>
          <w:szCs w:val="24"/>
          <w:lang w:eastAsia="zh-CN" w:bidi="hi-IN"/>
        </w:rPr>
      </w:pPr>
    </w:p>
    <w:p w:rsidR="008238AC" w:rsidRPr="008238AC" w:rsidRDefault="008238AC" w:rsidP="008238AC">
      <w:pPr>
        <w:pStyle w:val="Ttulo1"/>
        <w:numPr>
          <w:ilvl w:val="2"/>
          <w:numId w:val="1"/>
        </w:numPr>
        <w:rPr>
          <w:rFonts w:ascii="Arial" w:eastAsiaTheme="minorEastAsia" w:hAnsi="Arial" w:cs="Arial"/>
          <w:color w:val="0070C0"/>
          <w:spacing w:val="15"/>
          <w:sz w:val="22"/>
          <w:szCs w:val="22"/>
        </w:rPr>
      </w:pPr>
      <w:bookmarkStart w:id="68" w:name="_Toc499167112"/>
      <w:r w:rsidRPr="008238AC">
        <w:rPr>
          <w:rFonts w:ascii="Arial" w:eastAsiaTheme="minorEastAsia" w:hAnsi="Arial" w:cs="Arial"/>
          <w:color w:val="0070C0"/>
          <w:spacing w:val="15"/>
          <w:sz w:val="22"/>
          <w:szCs w:val="22"/>
        </w:rPr>
        <w:lastRenderedPageBreak/>
        <w:t>Vistas</w:t>
      </w:r>
      <w:bookmarkEnd w:id="68"/>
    </w:p>
    <w:p w:rsidR="008238AC" w:rsidRDefault="008238AC" w:rsidP="007C346B">
      <w:pPr>
        <w:spacing w:after="0" w:line="360" w:lineRule="auto"/>
        <w:jc w:val="both"/>
        <w:rPr>
          <w:rFonts w:ascii="Arial" w:hAnsi="Arial" w:cs="Arial"/>
          <w:sz w:val="24"/>
          <w:szCs w:val="24"/>
          <w:lang w:eastAsia="zh-CN" w:bidi="hi-IN"/>
        </w:rPr>
      </w:pPr>
      <w:r w:rsidRPr="0099589B">
        <w:rPr>
          <w:rFonts w:ascii="Arial" w:hAnsi="Arial" w:cs="Arial"/>
          <w:sz w:val="24"/>
          <w:szCs w:val="24"/>
          <w:lang w:eastAsia="zh-CN" w:bidi="hi-IN"/>
        </w:rPr>
        <w:t>Las vistas están ordenadas en carpetas según el controlador que interactúan con ellas. Las vistas ocupan el sistema de plantilla Blade que es parte del framework Laravel cuya principal característica es extender layout para no duplicar código y mantener archivos de vista ágil.</w:t>
      </w:r>
    </w:p>
    <w:p w:rsidR="008C7D6D" w:rsidRDefault="008C7D6D" w:rsidP="008C7D6D">
      <w:pPr>
        <w:keepNext/>
        <w:tabs>
          <w:tab w:val="left" w:pos="1956"/>
        </w:tabs>
      </w:pPr>
      <w:r>
        <w:rPr>
          <w:rFonts w:ascii="Arial" w:hAnsi="Arial" w:cs="Arial"/>
          <w:noProof/>
          <w:sz w:val="24"/>
          <w:szCs w:val="24"/>
          <w:lang w:eastAsia="es-NI"/>
        </w:rPr>
        <w:drawing>
          <wp:inline distT="0" distB="0" distL="0" distR="0" wp14:anchorId="1C6FC96B" wp14:editId="078ED7D4">
            <wp:extent cx="5607050" cy="3155315"/>
            <wp:effectExtent l="0" t="0" r="0" b="6985"/>
            <wp:docPr id="20" name="Imagen 20" descr="D:\RUTH\Descargas\Screenshot_20171002_200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UTH\Descargas\Screenshot_20171002_20090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7050" cy="3155315"/>
                    </a:xfrm>
                    <a:prstGeom prst="rect">
                      <a:avLst/>
                    </a:prstGeom>
                    <a:noFill/>
                    <a:ln>
                      <a:noFill/>
                    </a:ln>
                  </pic:spPr>
                </pic:pic>
              </a:graphicData>
            </a:graphic>
          </wp:inline>
        </w:drawing>
      </w:r>
    </w:p>
    <w:p w:rsidR="008238AC" w:rsidRDefault="007C346B" w:rsidP="008C7D6D">
      <w:pPr>
        <w:pStyle w:val="Descripcin"/>
      </w:pPr>
      <w:r>
        <w:t>Figura</w:t>
      </w:r>
      <w:r w:rsidR="008C7D6D">
        <w:t xml:space="preserve"> </w:t>
      </w:r>
      <w:fldSimple w:instr=" SEQ figura \* ARABIC ">
        <w:r w:rsidR="009434AB">
          <w:rPr>
            <w:noProof/>
          </w:rPr>
          <w:t>8</w:t>
        </w:r>
      </w:fldSimple>
      <w:r w:rsidR="008C7D6D">
        <w:t xml:space="preserve"> Vista</w:t>
      </w: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7C346B" w:rsidRDefault="00DF0805" w:rsidP="007C346B">
      <w:pPr>
        <w:tabs>
          <w:tab w:val="left" w:pos="1956"/>
        </w:tabs>
        <w:spacing w:after="0" w:line="360" w:lineRule="auto"/>
        <w:jc w:val="both"/>
        <w:rPr>
          <w:rFonts w:ascii="Arial" w:hAnsi="Arial" w:cs="Arial"/>
          <w:sz w:val="24"/>
          <w:szCs w:val="24"/>
        </w:rPr>
      </w:pPr>
    </w:p>
    <w:p w:rsidR="00DF0805" w:rsidRPr="00DF0805" w:rsidRDefault="00DF0805" w:rsidP="00DF0805">
      <w:pPr>
        <w:pStyle w:val="Ttulo1"/>
        <w:numPr>
          <w:ilvl w:val="1"/>
          <w:numId w:val="1"/>
        </w:numPr>
        <w:rPr>
          <w:rFonts w:ascii="Arial" w:eastAsiaTheme="minorEastAsia" w:hAnsi="Arial" w:cs="Arial"/>
          <w:color w:val="0070C0"/>
          <w:spacing w:val="15"/>
          <w:sz w:val="22"/>
          <w:szCs w:val="22"/>
        </w:rPr>
      </w:pPr>
      <w:bookmarkStart w:id="69" w:name="_Toc499167113"/>
      <w:r w:rsidRPr="00DF0805">
        <w:rPr>
          <w:rFonts w:ascii="Arial" w:eastAsiaTheme="minorEastAsia" w:hAnsi="Arial" w:cs="Arial"/>
          <w:color w:val="0070C0"/>
          <w:spacing w:val="15"/>
          <w:sz w:val="22"/>
          <w:szCs w:val="22"/>
        </w:rPr>
        <w:lastRenderedPageBreak/>
        <w:t>Fase 5: Reestructuración de Datos</w:t>
      </w:r>
      <w:bookmarkEnd w:id="69"/>
    </w:p>
    <w:p w:rsidR="00DF0805" w:rsidRPr="00690963" w:rsidRDefault="00690963" w:rsidP="00690963">
      <w:pPr>
        <w:pStyle w:val="Ttulo1"/>
        <w:numPr>
          <w:ilvl w:val="2"/>
          <w:numId w:val="1"/>
        </w:numPr>
        <w:rPr>
          <w:rFonts w:ascii="Arial" w:eastAsiaTheme="minorEastAsia" w:hAnsi="Arial" w:cs="Arial"/>
          <w:color w:val="0070C0"/>
          <w:spacing w:val="15"/>
          <w:sz w:val="22"/>
          <w:szCs w:val="22"/>
        </w:rPr>
      </w:pPr>
      <w:bookmarkStart w:id="70" w:name="_Toc499167114"/>
      <w:r w:rsidRPr="00690963">
        <w:rPr>
          <w:rFonts w:ascii="Arial" w:eastAsiaTheme="minorEastAsia" w:hAnsi="Arial" w:cs="Arial"/>
          <w:color w:val="0070C0"/>
          <w:spacing w:val="15"/>
          <w:sz w:val="22"/>
          <w:szCs w:val="22"/>
        </w:rPr>
        <w:t>Modelo de Base de Datos</w:t>
      </w:r>
      <w:bookmarkEnd w:id="70"/>
    </w:p>
    <w:p w:rsidR="0044259F" w:rsidRDefault="009B0EB8" w:rsidP="0044259F">
      <w:pPr>
        <w:keepNext/>
        <w:tabs>
          <w:tab w:val="left" w:pos="1956"/>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5pt;height:303.9pt">
            <v:imagedata r:id="rId18" o:title="PSG_DB"/>
          </v:shape>
        </w:pict>
      </w:r>
    </w:p>
    <w:p w:rsidR="00690963" w:rsidRDefault="0044259F" w:rsidP="008D4C2E">
      <w:pPr>
        <w:pStyle w:val="Descripcin"/>
      </w:pPr>
      <w:r>
        <w:t xml:space="preserve">Figura </w:t>
      </w:r>
      <w:fldSimple w:instr=" SEQ Figura \* ARABIC ">
        <w:r w:rsidR="009434AB">
          <w:rPr>
            <w:noProof/>
          </w:rPr>
          <w:t>9</w:t>
        </w:r>
      </w:fldSimple>
      <w:r>
        <w:t xml:space="preserve"> Modelo de Base de Datos – Sistema 2017</w:t>
      </w:r>
    </w:p>
    <w:p w:rsidR="004729D0" w:rsidRDefault="004729D0" w:rsidP="004729D0">
      <w:pPr>
        <w:rPr>
          <w:rFonts w:ascii="Arial" w:hAnsi="Arial" w:cs="Arial"/>
          <w:sz w:val="24"/>
          <w:szCs w:val="24"/>
        </w:rPr>
      </w:pPr>
    </w:p>
    <w:p w:rsidR="004729D0" w:rsidRDefault="004729D0" w:rsidP="004729D0">
      <w:pPr>
        <w:rPr>
          <w:rFonts w:ascii="Arial" w:hAnsi="Arial" w:cs="Arial"/>
          <w:sz w:val="24"/>
          <w:szCs w:val="24"/>
        </w:rPr>
      </w:pPr>
    </w:p>
    <w:p w:rsidR="004729D0" w:rsidRDefault="004729D0" w:rsidP="004729D0">
      <w:pPr>
        <w:rPr>
          <w:rFonts w:ascii="Arial" w:hAnsi="Arial" w:cs="Arial"/>
          <w:sz w:val="24"/>
          <w:szCs w:val="24"/>
        </w:rPr>
      </w:pPr>
    </w:p>
    <w:p w:rsidR="004729D0" w:rsidRDefault="004729D0" w:rsidP="004729D0">
      <w:pPr>
        <w:rPr>
          <w:rFonts w:ascii="Arial" w:hAnsi="Arial" w:cs="Arial"/>
          <w:sz w:val="24"/>
          <w:szCs w:val="24"/>
        </w:rPr>
      </w:pPr>
    </w:p>
    <w:p w:rsidR="004729D0" w:rsidRDefault="004729D0" w:rsidP="004729D0">
      <w:pPr>
        <w:rPr>
          <w:rFonts w:ascii="Arial" w:hAnsi="Arial" w:cs="Arial"/>
          <w:sz w:val="24"/>
          <w:szCs w:val="24"/>
        </w:rPr>
      </w:pPr>
    </w:p>
    <w:p w:rsidR="004729D0" w:rsidRDefault="004729D0" w:rsidP="004729D0">
      <w:pPr>
        <w:rPr>
          <w:rFonts w:ascii="Arial" w:hAnsi="Arial" w:cs="Arial"/>
          <w:sz w:val="24"/>
          <w:szCs w:val="24"/>
        </w:rPr>
      </w:pPr>
    </w:p>
    <w:p w:rsidR="004729D0" w:rsidRDefault="004729D0" w:rsidP="004729D0">
      <w:pPr>
        <w:rPr>
          <w:rFonts w:ascii="Arial" w:hAnsi="Arial" w:cs="Arial"/>
          <w:sz w:val="24"/>
          <w:szCs w:val="24"/>
        </w:rPr>
      </w:pPr>
    </w:p>
    <w:p w:rsidR="004729D0" w:rsidRDefault="004729D0" w:rsidP="004729D0">
      <w:pPr>
        <w:rPr>
          <w:rFonts w:ascii="Arial" w:hAnsi="Arial" w:cs="Arial"/>
          <w:sz w:val="24"/>
          <w:szCs w:val="24"/>
        </w:rPr>
      </w:pPr>
    </w:p>
    <w:p w:rsidR="004729D0" w:rsidRDefault="004729D0" w:rsidP="004729D0">
      <w:pPr>
        <w:rPr>
          <w:rFonts w:ascii="Arial" w:hAnsi="Arial" w:cs="Arial"/>
          <w:sz w:val="24"/>
          <w:szCs w:val="24"/>
        </w:rPr>
      </w:pPr>
    </w:p>
    <w:p w:rsidR="004729D0" w:rsidRPr="004729D0" w:rsidRDefault="004729D0" w:rsidP="004729D0">
      <w:pPr>
        <w:rPr>
          <w:rFonts w:ascii="Arial" w:hAnsi="Arial" w:cs="Arial"/>
          <w:sz w:val="24"/>
          <w:szCs w:val="24"/>
        </w:rPr>
      </w:pPr>
    </w:p>
    <w:p w:rsidR="004729D0" w:rsidRPr="004729D0" w:rsidRDefault="004729D0" w:rsidP="004729D0">
      <w:pPr>
        <w:rPr>
          <w:rFonts w:ascii="Arial" w:hAnsi="Arial" w:cs="Arial"/>
          <w:sz w:val="24"/>
          <w:szCs w:val="24"/>
        </w:rPr>
      </w:pPr>
    </w:p>
    <w:p w:rsidR="00690963" w:rsidRPr="00690963" w:rsidRDefault="005D5167" w:rsidP="00690963">
      <w:pPr>
        <w:pStyle w:val="Ttulo1"/>
        <w:numPr>
          <w:ilvl w:val="2"/>
          <w:numId w:val="1"/>
        </w:numPr>
        <w:rPr>
          <w:rFonts w:ascii="Arial" w:eastAsiaTheme="minorEastAsia" w:hAnsi="Arial" w:cs="Arial"/>
          <w:color w:val="0070C0"/>
          <w:spacing w:val="15"/>
          <w:sz w:val="22"/>
          <w:szCs w:val="22"/>
        </w:rPr>
      </w:pPr>
      <w:bookmarkStart w:id="71" w:name="_Toc499167115"/>
      <w:r>
        <w:rPr>
          <w:rFonts w:ascii="Arial" w:eastAsiaTheme="minorEastAsia" w:hAnsi="Arial" w:cs="Arial"/>
          <w:color w:val="0070C0"/>
          <w:spacing w:val="15"/>
          <w:sz w:val="22"/>
          <w:szCs w:val="22"/>
        </w:rPr>
        <w:lastRenderedPageBreak/>
        <w:t>Diccionario</w:t>
      </w:r>
      <w:r w:rsidR="00690963" w:rsidRPr="00690963">
        <w:rPr>
          <w:rFonts w:ascii="Arial" w:eastAsiaTheme="minorEastAsia" w:hAnsi="Arial" w:cs="Arial"/>
          <w:color w:val="0070C0"/>
          <w:spacing w:val="15"/>
          <w:sz w:val="22"/>
          <w:szCs w:val="22"/>
        </w:rPr>
        <w:t xml:space="preserve"> de Datos</w:t>
      </w:r>
      <w:bookmarkEnd w:id="71"/>
    </w:p>
    <w:p w:rsidR="00DF0805" w:rsidRDefault="00DF0805"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763"/>
        <w:gridCol w:w="1327"/>
        <w:gridCol w:w="1554"/>
        <w:gridCol w:w="1514"/>
        <w:gridCol w:w="1670"/>
      </w:tblGrid>
      <w:tr w:rsidR="004F6434" w:rsidRPr="004729D0" w:rsidTr="000466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4F6434" w:rsidRPr="004729D0" w:rsidRDefault="004F6434" w:rsidP="00DF0805">
            <w:pPr>
              <w:tabs>
                <w:tab w:val="left" w:pos="1956"/>
              </w:tabs>
              <w:rPr>
                <w:rFonts w:ascii="Arial" w:hAnsi="Arial" w:cs="Arial"/>
                <w:sz w:val="24"/>
                <w:szCs w:val="24"/>
              </w:rPr>
            </w:pPr>
            <w:r w:rsidRPr="004729D0">
              <w:rPr>
                <w:rFonts w:ascii="Arial" w:hAnsi="Arial" w:cs="Arial"/>
                <w:sz w:val="24"/>
                <w:szCs w:val="24"/>
              </w:rPr>
              <w:t>Tabla Contacto</w:t>
            </w:r>
          </w:p>
        </w:tc>
        <w:tc>
          <w:tcPr>
            <w:tcW w:w="4990" w:type="dxa"/>
            <w:gridSpan w:val="3"/>
          </w:tcPr>
          <w:p w:rsidR="004F6434" w:rsidRPr="004729D0" w:rsidRDefault="004F6434" w:rsidP="00DF0805">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Contiene los datos </w:t>
            </w:r>
            <w:r w:rsidR="003001F7" w:rsidRPr="004729D0">
              <w:rPr>
                <w:rFonts w:ascii="Arial" w:hAnsi="Arial" w:cs="Arial"/>
                <w:sz w:val="24"/>
                <w:szCs w:val="24"/>
              </w:rPr>
              <w:t>generales del contacto de la empresa</w:t>
            </w:r>
          </w:p>
        </w:tc>
      </w:tr>
      <w:tr w:rsidR="004F6434" w:rsidRPr="004729D0"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shd w:val="clear" w:color="auto" w:fill="BDD6EE" w:themeFill="accent1" w:themeFillTint="66"/>
          </w:tcPr>
          <w:p w:rsidR="004F6434" w:rsidRPr="004729D0" w:rsidRDefault="004F6434" w:rsidP="004F6434">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tcBorders>
              <w:top w:val="none" w:sz="0" w:space="0" w:color="auto"/>
              <w:bottom w:val="none" w:sz="0" w:space="0" w:color="auto"/>
            </w:tcBorders>
            <w:shd w:val="clear" w:color="auto" w:fill="BDD6EE" w:themeFill="accent1" w:themeFillTint="66"/>
          </w:tcPr>
          <w:p w:rsidR="004F6434" w:rsidRPr="004729D0"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tcBorders>
              <w:top w:val="none" w:sz="0" w:space="0" w:color="auto"/>
              <w:bottom w:val="none" w:sz="0" w:space="0" w:color="auto"/>
            </w:tcBorders>
            <w:shd w:val="clear" w:color="auto" w:fill="BDD6EE" w:themeFill="accent1" w:themeFillTint="66"/>
          </w:tcPr>
          <w:p w:rsidR="004F6434" w:rsidRPr="004729D0"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tcBorders>
              <w:top w:val="none" w:sz="0" w:space="0" w:color="auto"/>
              <w:bottom w:val="none" w:sz="0" w:space="0" w:color="auto"/>
            </w:tcBorders>
            <w:shd w:val="clear" w:color="auto" w:fill="BDD6EE" w:themeFill="accent1" w:themeFillTint="66"/>
          </w:tcPr>
          <w:p w:rsidR="004F6434" w:rsidRPr="004729D0"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tcBorders>
              <w:top w:val="none" w:sz="0" w:space="0" w:color="auto"/>
              <w:bottom w:val="none" w:sz="0" w:space="0" w:color="auto"/>
            </w:tcBorders>
            <w:shd w:val="clear" w:color="auto" w:fill="BDD6EE" w:themeFill="accent1" w:themeFillTint="66"/>
          </w:tcPr>
          <w:p w:rsidR="004F6434" w:rsidRPr="004729D0" w:rsidRDefault="004F6434" w:rsidP="004F6434">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4F6434" w:rsidRPr="004729D0" w:rsidTr="000466D4">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rsidR="004F6434" w:rsidRPr="004729D0" w:rsidRDefault="003001F7" w:rsidP="00DF0805">
            <w:pPr>
              <w:tabs>
                <w:tab w:val="left" w:pos="1956"/>
              </w:tabs>
              <w:rPr>
                <w:rFonts w:ascii="Arial" w:hAnsi="Arial" w:cs="Arial"/>
                <w:sz w:val="24"/>
                <w:szCs w:val="24"/>
              </w:rPr>
            </w:pPr>
            <w:r w:rsidRPr="004729D0">
              <w:rPr>
                <w:rFonts w:ascii="Arial" w:hAnsi="Arial" w:cs="Arial"/>
                <w:sz w:val="24"/>
                <w:szCs w:val="24"/>
              </w:rPr>
              <w:t>Id_contacto</w:t>
            </w:r>
          </w:p>
        </w:tc>
        <w:tc>
          <w:tcPr>
            <w:tcW w:w="1573" w:type="dxa"/>
          </w:tcPr>
          <w:p w:rsidR="004F6434" w:rsidRPr="004729D0"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4F6434" w:rsidRPr="004729D0"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4F6434" w:rsidRPr="004729D0"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4F6434" w:rsidRPr="004729D0" w:rsidRDefault="003001F7" w:rsidP="00DF0805">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Contacto</w:t>
            </w:r>
          </w:p>
        </w:tc>
      </w:tr>
      <w:tr w:rsidR="004F6434" w:rsidRPr="004729D0"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tcPr>
          <w:p w:rsidR="004F6434" w:rsidRPr="004729D0" w:rsidRDefault="003001F7" w:rsidP="00DF0805">
            <w:pPr>
              <w:tabs>
                <w:tab w:val="left" w:pos="1956"/>
              </w:tabs>
              <w:rPr>
                <w:rFonts w:ascii="Arial" w:hAnsi="Arial" w:cs="Arial"/>
                <w:sz w:val="24"/>
                <w:szCs w:val="24"/>
              </w:rPr>
            </w:pPr>
            <w:r w:rsidRPr="004729D0">
              <w:rPr>
                <w:rFonts w:ascii="Arial" w:hAnsi="Arial" w:cs="Arial"/>
                <w:sz w:val="24"/>
                <w:szCs w:val="24"/>
              </w:rPr>
              <w:t>Nombre_contacto</w:t>
            </w:r>
          </w:p>
        </w:tc>
        <w:tc>
          <w:tcPr>
            <w:tcW w:w="1573" w:type="dxa"/>
            <w:tcBorders>
              <w:top w:val="none" w:sz="0" w:space="0" w:color="auto"/>
              <w:bottom w:val="none" w:sz="0" w:space="0" w:color="auto"/>
            </w:tcBorders>
          </w:tcPr>
          <w:p w:rsidR="004F6434" w:rsidRPr="004729D0" w:rsidRDefault="004F6434" w:rsidP="00DF0805">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Borders>
              <w:top w:val="none" w:sz="0" w:space="0" w:color="auto"/>
              <w:bottom w:val="none" w:sz="0" w:space="0" w:color="auto"/>
            </w:tcBorders>
          </w:tcPr>
          <w:p w:rsidR="004F6434" w:rsidRPr="004729D0" w:rsidRDefault="003001F7" w:rsidP="00DF0805">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Borders>
              <w:top w:val="none" w:sz="0" w:space="0" w:color="auto"/>
              <w:bottom w:val="none" w:sz="0" w:space="0" w:color="auto"/>
            </w:tcBorders>
          </w:tcPr>
          <w:p w:rsidR="004F6434" w:rsidRPr="004729D0" w:rsidRDefault="003001F7" w:rsidP="00DF0805">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Borders>
              <w:top w:val="none" w:sz="0" w:space="0" w:color="auto"/>
              <w:bottom w:val="none" w:sz="0" w:space="0" w:color="auto"/>
            </w:tcBorders>
          </w:tcPr>
          <w:p w:rsidR="004F6434" w:rsidRPr="004729D0" w:rsidRDefault="003001F7" w:rsidP="00DF0805">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Nombre del contacto de la empresa</w:t>
            </w:r>
          </w:p>
        </w:tc>
      </w:tr>
      <w:tr w:rsidR="003001F7" w:rsidRPr="004729D0" w:rsidTr="000466D4">
        <w:tc>
          <w:tcPr>
            <w:cnfStyle w:val="001000000000" w:firstRow="0" w:lastRow="0" w:firstColumn="1" w:lastColumn="0" w:oddVBand="0" w:evenVBand="0" w:oddHBand="0" w:evenHBand="0" w:firstRowFirstColumn="0" w:firstRowLastColumn="0" w:lastRowFirstColumn="0" w:lastRowLastColumn="0"/>
            <w:tcW w:w="2265" w:type="dxa"/>
            <w:tcBorders>
              <w:right w:val="none" w:sz="0" w:space="0" w:color="auto"/>
            </w:tcBorders>
          </w:tcPr>
          <w:p w:rsidR="003001F7" w:rsidRPr="004729D0" w:rsidRDefault="003001F7" w:rsidP="003001F7">
            <w:pPr>
              <w:tabs>
                <w:tab w:val="left" w:pos="1956"/>
              </w:tabs>
              <w:rPr>
                <w:rFonts w:ascii="Arial" w:hAnsi="Arial" w:cs="Arial"/>
                <w:sz w:val="24"/>
                <w:szCs w:val="24"/>
              </w:rPr>
            </w:pPr>
            <w:r w:rsidRPr="004729D0">
              <w:rPr>
                <w:rFonts w:ascii="Arial" w:hAnsi="Arial" w:cs="Arial"/>
                <w:sz w:val="24"/>
                <w:szCs w:val="24"/>
              </w:rPr>
              <w:t>Apellido_contacto</w:t>
            </w:r>
          </w:p>
        </w:tc>
        <w:tc>
          <w:tcPr>
            <w:tcW w:w="1573" w:type="dxa"/>
          </w:tcPr>
          <w:p w:rsidR="003001F7" w:rsidRPr="004729D0"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3001F7" w:rsidRPr="004729D0"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3001F7" w:rsidRPr="004729D0"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3001F7" w:rsidRPr="004729D0" w:rsidRDefault="003001F7"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Apellido del contacto de la empresa</w:t>
            </w:r>
          </w:p>
        </w:tc>
      </w:tr>
      <w:tr w:rsidR="003001F7" w:rsidRPr="004729D0"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none" w:sz="0" w:space="0" w:color="auto"/>
              <w:bottom w:val="none" w:sz="0" w:space="0" w:color="auto"/>
              <w:right w:val="none" w:sz="0" w:space="0" w:color="auto"/>
            </w:tcBorders>
          </w:tcPr>
          <w:p w:rsidR="003001F7" w:rsidRPr="004729D0" w:rsidRDefault="000466D4" w:rsidP="003001F7">
            <w:pPr>
              <w:tabs>
                <w:tab w:val="left" w:pos="1956"/>
              </w:tabs>
              <w:rPr>
                <w:rFonts w:ascii="Arial" w:hAnsi="Arial" w:cs="Arial"/>
                <w:sz w:val="24"/>
                <w:szCs w:val="24"/>
              </w:rPr>
            </w:pPr>
            <w:r w:rsidRPr="004729D0">
              <w:rPr>
                <w:rFonts w:ascii="Arial" w:hAnsi="Arial" w:cs="Arial"/>
                <w:sz w:val="24"/>
                <w:szCs w:val="24"/>
              </w:rPr>
              <w:t>Cedula_contacto</w:t>
            </w:r>
          </w:p>
        </w:tc>
        <w:tc>
          <w:tcPr>
            <w:tcW w:w="1573" w:type="dxa"/>
            <w:tcBorders>
              <w:top w:val="none" w:sz="0" w:space="0" w:color="auto"/>
              <w:bottom w:val="none" w:sz="0" w:space="0" w:color="auto"/>
            </w:tcBorders>
          </w:tcPr>
          <w:p w:rsidR="003001F7" w:rsidRPr="004729D0" w:rsidRDefault="003001F7"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Borders>
              <w:top w:val="none" w:sz="0" w:space="0" w:color="auto"/>
              <w:bottom w:val="none" w:sz="0" w:space="0" w:color="auto"/>
            </w:tcBorders>
          </w:tcPr>
          <w:p w:rsidR="003001F7"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Borders>
              <w:top w:val="none" w:sz="0" w:space="0" w:color="auto"/>
              <w:bottom w:val="none" w:sz="0" w:space="0" w:color="auto"/>
            </w:tcBorders>
          </w:tcPr>
          <w:p w:rsidR="003001F7"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Borders>
              <w:top w:val="none" w:sz="0" w:space="0" w:color="auto"/>
              <w:bottom w:val="none" w:sz="0" w:space="0" w:color="auto"/>
            </w:tcBorders>
          </w:tcPr>
          <w:p w:rsidR="003001F7"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Numero de cedula</w:t>
            </w:r>
          </w:p>
        </w:tc>
      </w:tr>
      <w:tr w:rsidR="000466D4" w:rsidRPr="004729D0" w:rsidTr="000466D4">
        <w:tc>
          <w:tcPr>
            <w:cnfStyle w:val="001000000000" w:firstRow="0" w:lastRow="0" w:firstColumn="1" w:lastColumn="0" w:oddVBand="0" w:evenVBand="0" w:oddHBand="0" w:evenHBand="0" w:firstRowFirstColumn="0" w:firstRowLastColumn="0" w:lastRowFirstColumn="0" w:lastRowLastColumn="0"/>
            <w:tcW w:w="2265" w:type="dxa"/>
          </w:tcPr>
          <w:p w:rsidR="000466D4" w:rsidRPr="004729D0" w:rsidRDefault="000466D4" w:rsidP="003001F7">
            <w:pPr>
              <w:tabs>
                <w:tab w:val="left" w:pos="1956"/>
              </w:tabs>
              <w:rPr>
                <w:rFonts w:ascii="Arial" w:hAnsi="Arial" w:cs="Arial"/>
                <w:sz w:val="24"/>
                <w:szCs w:val="24"/>
              </w:rPr>
            </w:pPr>
            <w:r w:rsidRPr="004729D0">
              <w:rPr>
                <w:rFonts w:ascii="Arial" w:hAnsi="Arial" w:cs="Arial"/>
                <w:sz w:val="24"/>
                <w:szCs w:val="24"/>
              </w:rPr>
              <w:t>Cargo_contacto</w:t>
            </w:r>
          </w:p>
        </w:tc>
        <w:tc>
          <w:tcPr>
            <w:tcW w:w="1573" w:type="dxa"/>
          </w:tcPr>
          <w:p w:rsidR="000466D4" w:rsidRPr="004729D0"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0466D4" w:rsidRPr="004729D0"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0466D4" w:rsidRPr="004729D0"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0466D4" w:rsidRPr="004729D0"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Cargo laboral</w:t>
            </w:r>
          </w:p>
        </w:tc>
      </w:tr>
      <w:tr w:rsidR="000466D4" w:rsidRPr="004729D0"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Pr="004729D0" w:rsidRDefault="000466D4" w:rsidP="003001F7">
            <w:pPr>
              <w:tabs>
                <w:tab w:val="left" w:pos="1956"/>
              </w:tabs>
              <w:rPr>
                <w:rFonts w:ascii="Arial" w:hAnsi="Arial" w:cs="Arial"/>
                <w:sz w:val="24"/>
                <w:szCs w:val="24"/>
              </w:rPr>
            </w:pPr>
            <w:r w:rsidRPr="004729D0">
              <w:rPr>
                <w:rFonts w:ascii="Arial" w:hAnsi="Arial" w:cs="Arial"/>
                <w:sz w:val="24"/>
                <w:szCs w:val="24"/>
              </w:rPr>
              <w:t>Email</w:t>
            </w:r>
          </w:p>
        </w:tc>
        <w:tc>
          <w:tcPr>
            <w:tcW w:w="1573" w:type="dxa"/>
          </w:tcPr>
          <w:p w:rsidR="000466D4"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0466D4"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0466D4"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0466D4"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Email del contacto</w:t>
            </w:r>
          </w:p>
        </w:tc>
      </w:tr>
      <w:tr w:rsidR="000466D4" w:rsidRPr="004729D0" w:rsidTr="000466D4">
        <w:tc>
          <w:tcPr>
            <w:cnfStyle w:val="001000000000" w:firstRow="0" w:lastRow="0" w:firstColumn="1" w:lastColumn="0" w:oddVBand="0" w:evenVBand="0" w:oddHBand="0" w:evenHBand="0" w:firstRowFirstColumn="0" w:firstRowLastColumn="0" w:lastRowFirstColumn="0" w:lastRowLastColumn="0"/>
            <w:tcW w:w="2265" w:type="dxa"/>
          </w:tcPr>
          <w:p w:rsidR="000466D4" w:rsidRPr="004729D0" w:rsidRDefault="000466D4" w:rsidP="003001F7">
            <w:pPr>
              <w:tabs>
                <w:tab w:val="left" w:pos="1956"/>
              </w:tabs>
              <w:rPr>
                <w:rFonts w:ascii="Arial" w:hAnsi="Arial" w:cs="Arial"/>
                <w:sz w:val="24"/>
                <w:szCs w:val="24"/>
              </w:rPr>
            </w:pPr>
            <w:r w:rsidRPr="004729D0">
              <w:rPr>
                <w:rFonts w:ascii="Arial" w:hAnsi="Arial" w:cs="Arial"/>
                <w:sz w:val="24"/>
                <w:szCs w:val="24"/>
              </w:rPr>
              <w:t>Telefono_personal</w:t>
            </w:r>
          </w:p>
        </w:tc>
        <w:tc>
          <w:tcPr>
            <w:tcW w:w="1573" w:type="dxa"/>
          </w:tcPr>
          <w:p w:rsidR="000466D4" w:rsidRPr="004729D0"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0466D4" w:rsidRPr="004729D0"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0466D4" w:rsidRPr="004729D0"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0466D4" w:rsidRPr="004729D0" w:rsidRDefault="000466D4" w:rsidP="003001F7">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Teléfono personal</w:t>
            </w:r>
          </w:p>
        </w:tc>
      </w:tr>
      <w:tr w:rsidR="000466D4" w:rsidRPr="004729D0" w:rsidTr="00046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Pr="004729D0" w:rsidRDefault="000466D4" w:rsidP="003001F7">
            <w:pPr>
              <w:tabs>
                <w:tab w:val="left" w:pos="1956"/>
              </w:tabs>
              <w:rPr>
                <w:rFonts w:ascii="Arial" w:hAnsi="Arial" w:cs="Arial"/>
                <w:sz w:val="24"/>
                <w:szCs w:val="24"/>
              </w:rPr>
            </w:pPr>
            <w:r w:rsidRPr="004729D0">
              <w:rPr>
                <w:rFonts w:ascii="Arial" w:hAnsi="Arial" w:cs="Arial"/>
                <w:sz w:val="24"/>
                <w:szCs w:val="24"/>
              </w:rPr>
              <w:t>Telefono_institucional</w:t>
            </w:r>
          </w:p>
        </w:tc>
        <w:tc>
          <w:tcPr>
            <w:tcW w:w="1573" w:type="dxa"/>
          </w:tcPr>
          <w:p w:rsidR="000466D4"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0466D4"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0466D4" w:rsidRPr="004729D0" w:rsidRDefault="000466D4" w:rsidP="003001F7">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0466D4" w:rsidRPr="004729D0" w:rsidRDefault="000466D4" w:rsidP="00411BD7">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Teléfono  institucional</w:t>
            </w:r>
          </w:p>
        </w:tc>
      </w:tr>
    </w:tbl>
    <w:p w:rsidR="00DF0805" w:rsidRDefault="00411BD7" w:rsidP="00411BD7">
      <w:pPr>
        <w:pStyle w:val="Descripcin"/>
      </w:pPr>
      <w:r>
        <w:t xml:space="preserve">Ilustración </w:t>
      </w:r>
      <w:fldSimple w:instr=" SEQ Ilustración \* ARABIC ">
        <w:r w:rsidR="009434AB">
          <w:rPr>
            <w:noProof/>
          </w:rPr>
          <w:t>33</w:t>
        </w:r>
      </w:fldSimple>
      <w:r>
        <w:t xml:space="preserve"> D.D Tabla contacto</w:t>
      </w:r>
    </w:p>
    <w:p w:rsidR="00C3518F" w:rsidRDefault="00C3518F"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432"/>
        <w:gridCol w:w="1476"/>
        <w:gridCol w:w="1602"/>
        <w:gridCol w:w="1594"/>
        <w:gridCol w:w="1724"/>
      </w:tblGrid>
      <w:tr w:rsidR="000466D4" w:rsidRPr="004729D0"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0466D4" w:rsidRPr="004729D0" w:rsidRDefault="00C80752" w:rsidP="006B0CEA">
            <w:pPr>
              <w:tabs>
                <w:tab w:val="left" w:pos="1956"/>
              </w:tabs>
              <w:rPr>
                <w:rFonts w:ascii="Arial" w:hAnsi="Arial" w:cs="Arial"/>
                <w:sz w:val="24"/>
                <w:szCs w:val="24"/>
              </w:rPr>
            </w:pPr>
            <w:r w:rsidRPr="004729D0">
              <w:rPr>
                <w:rFonts w:ascii="Arial" w:hAnsi="Arial" w:cs="Arial"/>
                <w:sz w:val="24"/>
                <w:szCs w:val="24"/>
              </w:rPr>
              <w:t>Tabla Empresa</w:t>
            </w:r>
          </w:p>
        </w:tc>
        <w:tc>
          <w:tcPr>
            <w:tcW w:w="4990" w:type="dxa"/>
            <w:gridSpan w:val="3"/>
          </w:tcPr>
          <w:p w:rsidR="000466D4" w:rsidRPr="004729D0" w:rsidRDefault="000466D4" w:rsidP="006B0CEA">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datos generales de la empresa</w:t>
            </w:r>
          </w:p>
        </w:tc>
      </w:tr>
      <w:tr w:rsidR="000466D4"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0466D4" w:rsidRPr="004729D0" w:rsidRDefault="000466D4" w:rsidP="006B0CEA">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0466D4" w:rsidRPr="004729D0"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0466D4" w:rsidRPr="004729D0"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0466D4" w:rsidRPr="004729D0"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0466D4" w:rsidRPr="004729D0" w:rsidRDefault="000466D4"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0466D4"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0466D4" w:rsidRPr="004729D0" w:rsidRDefault="000466D4" w:rsidP="006B0CEA">
            <w:pPr>
              <w:tabs>
                <w:tab w:val="left" w:pos="1956"/>
              </w:tabs>
              <w:rPr>
                <w:rFonts w:ascii="Arial" w:hAnsi="Arial" w:cs="Arial"/>
                <w:sz w:val="24"/>
                <w:szCs w:val="24"/>
              </w:rPr>
            </w:pPr>
            <w:r w:rsidRPr="004729D0">
              <w:rPr>
                <w:rFonts w:ascii="Arial" w:hAnsi="Arial" w:cs="Arial"/>
                <w:sz w:val="24"/>
                <w:szCs w:val="24"/>
              </w:rPr>
              <w:t>Id_empresa</w:t>
            </w:r>
          </w:p>
        </w:tc>
        <w:tc>
          <w:tcPr>
            <w:tcW w:w="1573" w:type="dxa"/>
          </w:tcPr>
          <w:p w:rsidR="000466D4"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0466D4" w:rsidRPr="004729D0"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0466D4" w:rsidRPr="004729D0"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0466D4" w:rsidRPr="004729D0"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empresa</w:t>
            </w:r>
          </w:p>
        </w:tc>
      </w:tr>
      <w:tr w:rsidR="009E5552"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9E5552" w:rsidRPr="004729D0" w:rsidRDefault="009E5552" w:rsidP="006B0CEA">
            <w:pPr>
              <w:tabs>
                <w:tab w:val="left" w:pos="1956"/>
              </w:tabs>
              <w:rPr>
                <w:rFonts w:ascii="Arial" w:hAnsi="Arial" w:cs="Arial"/>
                <w:sz w:val="24"/>
                <w:szCs w:val="24"/>
              </w:rPr>
            </w:pPr>
            <w:r w:rsidRPr="004729D0">
              <w:rPr>
                <w:rFonts w:ascii="Arial" w:hAnsi="Arial" w:cs="Arial"/>
                <w:sz w:val="24"/>
                <w:szCs w:val="24"/>
              </w:rPr>
              <w:t>Contacto_</w:t>
            </w:r>
            <w:r w:rsidR="00C80752" w:rsidRPr="004729D0">
              <w:rPr>
                <w:rFonts w:ascii="Arial" w:hAnsi="Arial" w:cs="Arial"/>
                <w:sz w:val="24"/>
                <w:szCs w:val="24"/>
              </w:rPr>
              <w:t>id</w:t>
            </w:r>
          </w:p>
        </w:tc>
        <w:tc>
          <w:tcPr>
            <w:tcW w:w="1573" w:type="dxa"/>
          </w:tcPr>
          <w:p w:rsidR="009E55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9E55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9E55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9E55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contacto(tabla contacto)</w:t>
            </w:r>
          </w:p>
        </w:tc>
      </w:tr>
      <w:tr w:rsidR="009E5552"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9E5552" w:rsidRPr="004729D0" w:rsidRDefault="00C80752" w:rsidP="006B0CEA">
            <w:pPr>
              <w:tabs>
                <w:tab w:val="left" w:pos="1956"/>
              </w:tabs>
              <w:rPr>
                <w:rFonts w:ascii="Arial" w:hAnsi="Arial" w:cs="Arial"/>
                <w:sz w:val="24"/>
                <w:szCs w:val="24"/>
              </w:rPr>
            </w:pPr>
            <w:r w:rsidRPr="004729D0">
              <w:rPr>
                <w:rFonts w:ascii="Arial" w:hAnsi="Arial" w:cs="Arial"/>
                <w:sz w:val="24"/>
                <w:szCs w:val="24"/>
              </w:rPr>
              <w:t>Usuario_id</w:t>
            </w:r>
          </w:p>
        </w:tc>
        <w:tc>
          <w:tcPr>
            <w:tcW w:w="1573" w:type="dxa"/>
          </w:tcPr>
          <w:p w:rsidR="009E55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9E55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9E55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9E55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usuario(tabla usuario)</w:t>
            </w:r>
          </w:p>
        </w:tc>
      </w:tr>
      <w:tr w:rsidR="000466D4"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Pr="004729D0" w:rsidRDefault="000466D4" w:rsidP="006B0CEA">
            <w:pPr>
              <w:tabs>
                <w:tab w:val="left" w:pos="1956"/>
              </w:tabs>
              <w:rPr>
                <w:rFonts w:ascii="Arial" w:hAnsi="Arial" w:cs="Arial"/>
                <w:sz w:val="24"/>
                <w:szCs w:val="24"/>
              </w:rPr>
            </w:pPr>
            <w:r w:rsidRPr="004729D0">
              <w:rPr>
                <w:rFonts w:ascii="Arial" w:hAnsi="Arial" w:cs="Arial"/>
                <w:sz w:val="24"/>
                <w:szCs w:val="24"/>
              </w:rPr>
              <w:t>Nombre_empresa</w:t>
            </w:r>
          </w:p>
        </w:tc>
        <w:tc>
          <w:tcPr>
            <w:tcW w:w="1573" w:type="dxa"/>
          </w:tcPr>
          <w:p w:rsidR="000466D4" w:rsidRPr="004729D0"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0466D4" w:rsidRPr="004729D0"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0466D4" w:rsidRPr="004729D0"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0466D4" w:rsidRPr="004729D0" w:rsidRDefault="000466D4" w:rsidP="000466D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Nombre de la empresa</w:t>
            </w:r>
          </w:p>
        </w:tc>
      </w:tr>
      <w:tr w:rsidR="000466D4"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0466D4" w:rsidRPr="004729D0" w:rsidRDefault="00024DDB" w:rsidP="006B0CEA">
            <w:pPr>
              <w:tabs>
                <w:tab w:val="left" w:pos="1956"/>
              </w:tabs>
              <w:rPr>
                <w:rFonts w:ascii="Arial" w:hAnsi="Arial" w:cs="Arial"/>
                <w:sz w:val="24"/>
                <w:szCs w:val="24"/>
              </w:rPr>
            </w:pPr>
            <w:r w:rsidRPr="004729D0">
              <w:rPr>
                <w:rFonts w:ascii="Arial" w:hAnsi="Arial" w:cs="Arial"/>
                <w:sz w:val="24"/>
                <w:szCs w:val="24"/>
              </w:rPr>
              <w:t>R</w:t>
            </w:r>
            <w:r w:rsidR="000466D4" w:rsidRPr="004729D0">
              <w:rPr>
                <w:rFonts w:ascii="Arial" w:hAnsi="Arial" w:cs="Arial"/>
                <w:sz w:val="24"/>
                <w:szCs w:val="24"/>
              </w:rPr>
              <w:t>uc</w:t>
            </w:r>
          </w:p>
        </w:tc>
        <w:tc>
          <w:tcPr>
            <w:tcW w:w="1573" w:type="dxa"/>
          </w:tcPr>
          <w:p w:rsidR="000466D4" w:rsidRPr="004729D0"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0466D4" w:rsidRPr="004729D0"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0466D4" w:rsidRPr="004729D0"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0466D4" w:rsidRPr="004729D0" w:rsidRDefault="000466D4"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Numero RUC</w:t>
            </w:r>
          </w:p>
        </w:tc>
      </w:tr>
      <w:tr w:rsidR="000466D4"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0466D4" w:rsidRPr="004729D0" w:rsidRDefault="000466D4" w:rsidP="006B0CEA">
            <w:pPr>
              <w:tabs>
                <w:tab w:val="left" w:pos="1956"/>
              </w:tabs>
              <w:rPr>
                <w:rFonts w:ascii="Arial" w:hAnsi="Arial" w:cs="Arial"/>
                <w:sz w:val="24"/>
                <w:szCs w:val="24"/>
              </w:rPr>
            </w:pPr>
            <w:r w:rsidRPr="004729D0">
              <w:rPr>
                <w:rFonts w:ascii="Arial" w:hAnsi="Arial" w:cs="Arial"/>
                <w:sz w:val="24"/>
                <w:szCs w:val="24"/>
              </w:rPr>
              <w:t>Dirección_empresa</w:t>
            </w:r>
          </w:p>
        </w:tc>
        <w:tc>
          <w:tcPr>
            <w:tcW w:w="1573" w:type="dxa"/>
          </w:tcPr>
          <w:p w:rsidR="000466D4" w:rsidRPr="004729D0"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0466D4" w:rsidRPr="004729D0"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0466D4" w:rsidRPr="004729D0" w:rsidRDefault="000466D4"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0466D4" w:rsidRPr="004729D0" w:rsidRDefault="000466D4" w:rsidP="00411BD7">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Dirección de la empresa</w:t>
            </w:r>
          </w:p>
        </w:tc>
      </w:tr>
    </w:tbl>
    <w:p w:rsidR="00C3518F" w:rsidRDefault="00411BD7" w:rsidP="00411BD7">
      <w:pPr>
        <w:pStyle w:val="Descripcin"/>
      </w:pPr>
      <w:r>
        <w:lastRenderedPageBreak/>
        <w:t xml:space="preserve">Ilustración </w:t>
      </w:r>
      <w:fldSimple w:instr=" SEQ Ilustración \* ARABIC ">
        <w:r w:rsidR="009434AB">
          <w:rPr>
            <w:noProof/>
          </w:rPr>
          <w:t>34</w:t>
        </w:r>
      </w:fldSimple>
      <w:r w:rsidRPr="00411BD7">
        <w:t xml:space="preserve"> </w:t>
      </w:r>
      <w:r>
        <w:t>D.D Tabla empresa</w:t>
      </w:r>
    </w:p>
    <w:p w:rsidR="004729D0" w:rsidRPr="004729D0" w:rsidRDefault="004729D0" w:rsidP="004729D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737"/>
        <w:gridCol w:w="1298"/>
        <w:gridCol w:w="1544"/>
        <w:gridCol w:w="1498"/>
        <w:gridCol w:w="1751"/>
      </w:tblGrid>
      <w:tr w:rsidR="00C80752" w:rsidRPr="004729D0"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C80752" w:rsidRPr="004729D0" w:rsidRDefault="00C80752" w:rsidP="006B0CEA">
            <w:pPr>
              <w:tabs>
                <w:tab w:val="left" w:pos="1956"/>
              </w:tabs>
              <w:rPr>
                <w:rFonts w:ascii="Arial" w:hAnsi="Arial" w:cs="Arial"/>
                <w:sz w:val="24"/>
                <w:szCs w:val="24"/>
              </w:rPr>
            </w:pPr>
            <w:r w:rsidRPr="004729D0">
              <w:rPr>
                <w:rFonts w:ascii="Arial" w:hAnsi="Arial" w:cs="Arial"/>
                <w:sz w:val="24"/>
                <w:szCs w:val="24"/>
              </w:rPr>
              <w:t>Tabla Oferta</w:t>
            </w:r>
          </w:p>
        </w:tc>
        <w:tc>
          <w:tcPr>
            <w:tcW w:w="4990" w:type="dxa"/>
            <w:gridSpan w:val="3"/>
          </w:tcPr>
          <w:p w:rsidR="00C80752" w:rsidRPr="004729D0" w:rsidRDefault="00C80752" w:rsidP="00C80752">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Contiene los datos de las ofertas </w:t>
            </w:r>
          </w:p>
        </w:tc>
      </w:tr>
      <w:tr w:rsidR="00C80752"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C80752" w:rsidRPr="004729D0" w:rsidRDefault="00C80752" w:rsidP="006B0CEA">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C80752" w:rsidRPr="004729D0"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C80752" w:rsidRPr="004729D0"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C80752" w:rsidRPr="004729D0"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C80752" w:rsidRPr="004729D0" w:rsidRDefault="00C80752"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C80752"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C80752" w:rsidRPr="004729D0" w:rsidRDefault="00C80752" w:rsidP="006B0CEA">
            <w:pPr>
              <w:tabs>
                <w:tab w:val="left" w:pos="1956"/>
              </w:tabs>
              <w:rPr>
                <w:rFonts w:ascii="Arial" w:hAnsi="Arial" w:cs="Arial"/>
                <w:sz w:val="24"/>
                <w:szCs w:val="24"/>
              </w:rPr>
            </w:pPr>
            <w:r w:rsidRPr="004729D0">
              <w:rPr>
                <w:rFonts w:ascii="Arial" w:hAnsi="Arial" w:cs="Arial"/>
                <w:sz w:val="24"/>
                <w:szCs w:val="24"/>
              </w:rPr>
              <w:t>Id_oferta</w:t>
            </w:r>
          </w:p>
        </w:tc>
        <w:tc>
          <w:tcPr>
            <w:tcW w:w="1573"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oferta</w:t>
            </w:r>
          </w:p>
        </w:tc>
      </w:tr>
      <w:tr w:rsidR="00C80752"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80752" w:rsidRPr="004729D0" w:rsidRDefault="00C80752" w:rsidP="006B0CEA">
            <w:pPr>
              <w:tabs>
                <w:tab w:val="left" w:pos="1956"/>
              </w:tabs>
              <w:rPr>
                <w:rFonts w:ascii="Arial" w:hAnsi="Arial" w:cs="Arial"/>
                <w:sz w:val="24"/>
                <w:szCs w:val="24"/>
              </w:rPr>
            </w:pPr>
            <w:r w:rsidRPr="004729D0">
              <w:rPr>
                <w:rFonts w:ascii="Arial" w:hAnsi="Arial" w:cs="Arial"/>
                <w:sz w:val="24"/>
                <w:szCs w:val="24"/>
              </w:rPr>
              <w:t>Empresa_id</w:t>
            </w:r>
          </w:p>
        </w:tc>
        <w:tc>
          <w:tcPr>
            <w:tcW w:w="1573"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empresa(tabla empresa)</w:t>
            </w:r>
          </w:p>
        </w:tc>
      </w:tr>
      <w:tr w:rsidR="00C80752"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C80752" w:rsidRPr="004729D0" w:rsidRDefault="00C80752" w:rsidP="006B0CEA">
            <w:pPr>
              <w:tabs>
                <w:tab w:val="left" w:pos="1956"/>
              </w:tabs>
              <w:rPr>
                <w:rFonts w:ascii="Arial" w:hAnsi="Arial" w:cs="Arial"/>
                <w:sz w:val="24"/>
                <w:szCs w:val="24"/>
              </w:rPr>
            </w:pPr>
            <w:r w:rsidRPr="004729D0">
              <w:rPr>
                <w:rFonts w:ascii="Arial" w:hAnsi="Arial" w:cs="Arial"/>
                <w:sz w:val="24"/>
                <w:szCs w:val="24"/>
              </w:rPr>
              <w:t>Detalle_oferta_id</w:t>
            </w:r>
          </w:p>
        </w:tc>
        <w:tc>
          <w:tcPr>
            <w:tcW w:w="1573"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detalle de oferta(tabla detalle_oferta)</w:t>
            </w:r>
          </w:p>
        </w:tc>
      </w:tr>
      <w:tr w:rsidR="00C80752"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80752" w:rsidRPr="004729D0" w:rsidRDefault="00C80752" w:rsidP="006B0CEA">
            <w:pPr>
              <w:tabs>
                <w:tab w:val="left" w:pos="1956"/>
              </w:tabs>
              <w:rPr>
                <w:rFonts w:ascii="Arial" w:hAnsi="Arial" w:cs="Arial"/>
                <w:sz w:val="24"/>
                <w:szCs w:val="24"/>
              </w:rPr>
            </w:pPr>
            <w:r w:rsidRPr="004729D0">
              <w:rPr>
                <w:rFonts w:ascii="Arial" w:hAnsi="Arial" w:cs="Arial"/>
                <w:sz w:val="24"/>
                <w:szCs w:val="24"/>
              </w:rPr>
              <w:t>Tipo_oferta_id</w:t>
            </w:r>
          </w:p>
        </w:tc>
        <w:tc>
          <w:tcPr>
            <w:tcW w:w="1573"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del tipo de oferta(tabla tipo_oferta)</w:t>
            </w:r>
          </w:p>
        </w:tc>
      </w:tr>
      <w:tr w:rsidR="00C80752"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C80752" w:rsidRPr="004729D0" w:rsidRDefault="00C80752" w:rsidP="006B0CEA">
            <w:pPr>
              <w:tabs>
                <w:tab w:val="left" w:pos="1956"/>
              </w:tabs>
              <w:rPr>
                <w:rFonts w:ascii="Arial" w:hAnsi="Arial" w:cs="Arial"/>
                <w:sz w:val="24"/>
                <w:szCs w:val="24"/>
              </w:rPr>
            </w:pPr>
            <w:r w:rsidRPr="004729D0">
              <w:rPr>
                <w:rFonts w:ascii="Arial" w:hAnsi="Arial" w:cs="Arial"/>
                <w:sz w:val="24"/>
                <w:szCs w:val="24"/>
              </w:rPr>
              <w:t>Fecha_registro_oferta</w:t>
            </w:r>
          </w:p>
        </w:tc>
        <w:tc>
          <w:tcPr>
            <w:tcW w:w="1573"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C80752" w:rsidRPr="004729D0" w:rsidRDefault="00C80752"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Fecha en la que se registra una oferta</w:t>
            </w:r>
          </w:p>
        </w:tc>
      </w:tr>
      <w:tr w:rsidR="00C80752"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C80752" w:rsidRPr="004729D0" w:rsidRDefault="00C80752" w:rsidP="006B0CEA">
            <w:pPr>
              <w:tabs>
                <w:tab w:val="left" w:pos="1956"/>
              </w:tabs>
              <w:rPr>
                <w:rFonts w:ascii="Arial" w:hAnsi="Arial" w:cs="Arial"/>
                <w:sz w:val="24"/>
                <w:szCs w:val="24"/>
              </w:rPr>
            </w:pPr>
            <w:r w:rsidRPr="004729D0">
              <w:rPr>
                <w:rFonts w:ascii="Arial" w:hAnsi="Arial" w:cs="Arial"/>
                <w:sz w:val="24"/>
                <w:szCs w:val="24"/>
              </w:rPr>
              <w:t>Estado_oferta</w:t>
            </w:r>
          </w:p>
        </w:tc>
        <w:tc>
          <w:tcPr>
            <w:tcW w:w="1573"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C80752" w:rsidRPr="004729D0" w:rsidRDefault="00C80752"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TINYINT</w:t>
            </w:r>
          </w:p>
        </w:tc>
        <w:tc>
          <w:tcPr>
            <w:tcW w:w="1647" w:type="dxa"/>
          </w:tcPr>
          <w:p w:rsidR="00C80752"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w:t>
            </w:r>
          </w:p>
        </w:tc>
        <w:tc>
          <w:tcPr>
            <w:tcW w:w="1709" w:type="dxa"/>
          </w:tcPr>
          <w:p w:rsidR="00C80752" w:rsidRPr="004729D0" w:rsidRDefault="00502593" w:rsidP="00411BD7">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Estado de la oferta</w:t>
            </w:r>
          </w:p>
        </w:tc>
      </w:tr>
    </w:tbl>
    <w:p w:rsidR="00C80752" w:rsidRDefault="00411BD7" w:rsidP="00411BD7">
      <w:pPr>
        <w:pStyle w:val="Descripcin"/>
      </w:pPr>
      <w:r>
        <w:t xml:space="preserve">Ilustración </w:t>
      </w:r>
      <w:fldSimple w:instr=" SEQ Ilustración \* ARABIC ">
        <w:r w:rsidR="009434AB">
          <w:rPr>
            <w:noProof/>
          </w:rPr>
          <w:t>35</w:t>
        </w:r>
      </w:fldSimple>
      <w:r w:rsidRPr="00411BD7">
        <w:t xml:space="preserve"> </w:t>
      </w:r>
      <w:r>
        <w:t>D.D Tabla oferta</w:t>
      </w:r>
    </w:p>
    <w:p w:rsidR="00411BD7" w:rsidRPr="00411BD7" w:rsidRDefault="00411BD7" w:rsidP="00411BD7"/>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502593" w:rsidRPr="004729D0"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t>Tabla tipo_oferta</w:t>
            </w:r>
          </w:p>
        </w:tc>
        <w:tc>
          <w:tcPr>
            <w:tcW w:w="4990" w:type="dxa"/>
            <w:gridSpan w:val="3"/>
          </w:tcPr>
          <w:p w:rsidR="00502593" w:rsidRPr="004729D0" w:rsidRDefault="00502593" w:rsidP="006B0CEA">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Contiene los tipos de ofertas </w:t>
            </w:r>
          </w:p>
        </w:tc>
      </w:tr>
      <w:tr w:rsidR="00502593"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502593" w:rsidRPr="004729D0" w:rsidRDefault="00502593" w:rsidP="006B0CEA">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502593"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t>Id_tipo_oferta</w:t>
            </w:r>
          </w:p>
        </w:tc>
        <w:tc>
          <w:tcPr>
            <w:tcW w:w="1573"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del tipo de oferta</w:t>
            </w:r>
          </w:p>
        </w:tc>
      </w:tr>
      <w:tr w:rsidR="00502593"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t>tipo_oferta</w:t>
            </w:r>
          </w:p>
        </w:tc>
        <w:tc>
          <w:tcPr>
            <w:tcW w:w="1573"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502593" w:rsidRPr="004729D0" w:rsidRDefault="00502593" w:rsidP="00411BD7">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Tipo de oferta</w:t>
            </w:r>
          </w:p>
        </w:tc>
      </w:tr>
    </w:tbl>
    <w:p w:rsidR="00C3518F" w:rsidRDefault="00411BD7" w:rsidP="00411BD7">
      <w:pPr>
        <w:pStyle w:val="Descripcin"/>
      </w:pPr>
      <w:r>
        <w:t xml:space="preserve">Ilustración </w:t>
      </w:r>
      <w:fldSimple w:instr=" SEQ Ilustración \* ARABIC ">
        <w:r w:rsidR="009434AB">
          <w:rPr>
            <w:noProof/>
          </w:rPr>
          <w:t>36</w:t>
        </w:r>
      </w:fldSimple>
      <w:r>
        <w:t xml:space="preserve"> D.D Tabla tipo_oferta</w:t>
      </w:r>
    </w:p>
    <w:p w:rsidR="00411BD7" w:rsidRDefault="00411BD7" w:rsidP="00411BD7"/>
    <w:p w:rsidR="004729D0" w:rsidRDefault="004729D0" w:rsidP="00411BD7"/>
    <w:p w:rsidR="004729D0" w:rsidRDefault="004729D0" w:rsidP="00411BD7"/>
    <w:p w:rsidR="004729D0" w:rsidRDefault="004729D0" w:rsidP="00411BD7"/>
    <w:p w:rsidR="004729D0" w:rsidRPr="00411BD7" w:rsidRDefault="004729D0" w:rsidP="00411BD7"/>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502593" w:rsidRPr="004729D0"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lastRenderedPageBreak/>
              <w:t>Tabla detalle_oferta</w:t>
            </w:r>
          </w:p>
        </w:tc>
        <w:tc>
          <w:tcPr>
            <w:tcW w:w="4990" w:type="dxa"/>
            <w:gridSpan w:val="3"/>
          </w:tcPr>
          <w:p w:rsidR="00502593" w:rsidRPr="004729D0" w:rsidRDefault="00502593" w:rsidP="006B0CEA">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Contiene los detalles de las ofertas </w:t>
            </w:r>
          </w:p>
        </w:tc>
      </w:tr>
      <w:tr w:rsidR="00502593"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502593" w:rsidRPr="004729D0" w:rsidRDefault="00502593" w:rsidP="006B0CEA">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502593"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t>Id_detalle_oferta</w:t>
            </w:r>
          </w:p>
        </w:tc>
        <w:tc>
          <w:tcPr>
            <w:tcW w:w="1573"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del detalle de oferta</w:t>
            </w:r>
          </w:p>
        </w:tc>
      </w:tr>
      <w:tr w:rsidR="00502593"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024DDB" w:rsidP="006B0CEA">
            <w:pPr>
              <w:tabs>
                <w:tab w:val="left" w:pos="1956"/>
              </w:tabs>
              <w:rPr>
                <w:rFonts w:ascii="Arial" w:hAnsi="Arial" w:cs="Arial"/>
                <w:sz w:val="24"/>
                <w:szCs w:val="24"/>
              </w:rPr>
            </w:pPr>
            <w:r w:rsidRPr="004729D0">
              <w:rPr>
                <w:rFonts w:ascii="Arial" w:hAnsi="Arial" w:cs="Arial"/>
                <w:sz w:val="24"/>
                <w:szCs w:val="24"/>
              </w:rPr>
              <w:t>Orientación</w:t>
            </w:r>
          </w:p>
        </w:tc>
        <w:tc>
          <w:tcPr>
            <w:tcW w:w="1573"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502593" w:rsidRPr="004729D0" w:rsidRDefault="004729D0"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Descripción</w:t>
            </w:r>
            <w:r w:rsidR="00502593" w:rsidRPr="004729D0">
              <w:rPr>
                <w:rFonts w:ascii="Arial" w:hAnsi="Arial" w:cs="Arial"/>
                <w:sz w:val="24"/>
                <w:szCs w:val="24"/>
              </w:rPr>
              <w:t xml:space="preserve"> de la oferta </w:t>
            </w:r>
          </w:p>
        </w:tc>
      </w:tr>
      <w:tr w:rsidR="00502593"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t>Oferta_salarial</w:t>
            </w:r>
          </w:p>
        </w:tc>
        <w:tc>
          <w:tcPr>
            <w:tcW w:w="1573"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502593" w:rsidRPr="004729D0" w:rsidRDefault="00502593" w:rsidP="00502593">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Oferta salarial </w:t>
            </w:r>
          </w:p>
        </w:tc>
      </w:tr>
      <w:tr w:rsidR="00502593"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t>Área</w:t>
            </w:r>
          </w:p>
        </w:tc>
        <w:tc>
          <w:tcPr>
            <w:tcW w:w="1573"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502593" w:rsidRPr="004729D0" w:rsidRDefault="00502593" w:rsidP="00502593">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Área laboral </w:t>
            </w:r>
          </w:p>
        </w:tc>
      </w:tr>
      <w:tr w:rsidR="00502593"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t>Cargo_oferta</w:t>
            </w:r>
          </w:p>
        </w:tc>
        <w:tc>
          <w:tcPr>
            <w:tcW w:w="1573"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502593" w:rsidRPr="004729D0" w:rsidRDefault="00502593" w:rsidP="00411BD7">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Cargo que ofrece la oferta</w:t>
            </w:r>
          </w:p>
        </w:tc>
      </w:tr>
    </w:tbl>
    <w:p w:rsidR="00502593" w:rsidRDefault="00411BD7" w:rsidP="00411BD7">
      <w:pPr>
        <w:pStyle w:val="Descripcin"/>
      </w:pPr>
      <w:r>
        <w:t xml:space="preserve">Ilustración </w:t>
      </w:r>
      <w:fldSimple w:instr=" SEQ Ilustración \* ARABIC ">
        <w:r w:rsidR="009434AB">
          <w:rPr>
            <w:noProof/>
          </w:rPr>
          <w:t>37</w:t>
        </w:r>
      </w:fldSimple>
      <w:r w:rsidRPr="00411BD7">
        <w:t xml:space="preserve"> </w:t>
      </w:r>
      <w:r>
        <w:t>D.D Tabla detalle_oferta</w:t>
      </w:r>
    </w:p>
    <w:p w:rsidR="002B586A" w:rsidRDefault="002B586A"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502593" w:rsidRPr="004729D0"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t>Tabla usuario</w:t>
            </w:r>
          </w:p>
        </w:tc>
        <w:tc>
          <w:tcPr>
            <w:tcW w:w="4990" w:type="dxa"/>
            <w:gridSpan w:val="3"/>
          </w:tcPr>
          <w:p w:rsidR="00502593" w:rsidRPr="004729D0" w:rsidRDefault="00502593" w:rsidP="006B0CEA">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datos de usuario</w:t>
            </w:r>
          </w:p>
        </w:tc>
      </w:tr>
      <w:tr w:rsidR="00502593"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502593" w:rsidRPr="004729D0" w:rsidRDefault="00502593" w:rsidP="006B0CEA">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502593" w:rsidRPr="004729D0" w:rsidRDefault="00502593"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502593"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502593" w:rsidP="006B0CEA">
            <w:pPr>
              <w:tabs>
                <w:tab w:val="left" w:pos="1956"/>
              </w:tabs>
              <w:rPr>
                <w:rFonts w:ascii="Arial" w:hAnsi="Arial" w:cs="Arial"/>
                <w:sz w:val="24"/>
                <w:szCs w:val="24"/>
              </w:rPr>
            </w:pPr>
            <w:r w:rsidRPr="004729D0">
              <w:rPr>
                <w:rFonts w:ascii="Arial" w:hAnsi="Arial" w:cs="Arial"/>
                <w:sz w:val="24"/>
                <w:szCs w:val="24"/>
              </w:rPr>
              <w:t>Id_</w:t>
            </w:r>
            <w:r w:rsidR="002B586A" w:rsidRPr="004729D0">
              <w:rPr>
                <w:rFonts w:ascii="Arial" w:hAnsi="Arial" w:cs="Arial"/>
                <w:sz w:val="24"/>
                <w:szCs w:val="24"/>
              </w:rPr>
              <w:t>usuario</w:t>
            </w:r>
          </w:p>
        </w:tc>
        <w:tc>
          <w:tcPr>
            <w:tcW w:w="1573"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w:t>
            </w:r>
            <w:r w:rsidR="002B586A" w:rsidRPr="004729D0">
              <w:rPr>
                <w:rFonts w:ascii="Arial" w:hAnsi="Arial" w:cs="Arial"/>
                <w:sz w:val="24"/>
                <w:szCs w:val="24"/>
              </w:rPr>
              <w:t xml:space="preserve"> usuario</w:t>
            </w:r>
          </w:p>
        </w:tc>
      </w:tr>
      <w:tr w:rsidR="00502593"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2B586A" w:rsidP="006B0CEA">
            <w:pPr>
              <w:tabs>
                <w:tab w:val="left" w:pos="1956"/>
              </w:tabs>
              <w:rPr>
                <w:rFonts w:ascii="Arial" w:hAnsi="Arial" w:cs="Arial"/>
                <w:sz w:val="24"/>
                <w:szCs w:val="24"/>
              </w:rPr>
            </w:pPr>
            <w:r w:rsidRPr="004729D0">
              <w:rPr>
                <w:rFonts w:ascii="Arial" w:hAnsi="Arial" w:cs="Arial"/>
                <w:sz w:val="24"/>
                <w:szCs w:val="24"/>
              </w:rPr>
              <w:t>Tipo_usuario</w:t>
            </w:r>
          </w:p>
        </w:tc>
        <w:tc>
          <w:tcPr>
            <w:tcW w:w="1573" w:type="dxa"/>
          </w:tcPr>
          <w:p w:rsidR="00502593" w:rsidRPr="004729D0"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502593" w:rsidRPr="004729D0"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502593" w:rsidRPr="004729D0"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502593" w:rsidRPr="004729D0"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tipo de usuario(tabla tipo_usuario)</w:t>
            </w:r>
          </w:p>
        </w:tc>
      </w:tr>
      <w:tr w:rsidR="00502593"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2B586A" w:rsidP="006B0CEA">
            <w:pPr>
              <w:tabs>
                <w:tab w:val="left" w:pos="1956"/>
              </w:tabs>
              <w:rPr>
                <w:rFonts w:ascii="Arial" w:hAnsi="Arial" w:cs="Arial"/>
                <w:sz w:val="24"/>
                <w:szCs w:val="24"/>
              </w:rPr>
            </w:pPr>
            <w:r w:rsidRPr="004729D0">
              <w:rPr>
                <w:rFonts w:ascii="Arial" w:hAnsi="Arial" w:cs="Arial"/>
                <w:sz w:val="24"/>
                <w:szCs w:val="24"/>
              </w:rPr>
              <w:t>Email_usuario</w:t>
            </w:r>
          </w:p>
        </w:tc>
        <w:tc>
          <w:tcPr>
            <w:tcW w:w="1573"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502593"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Correo electrónico del usuario</w:t>
            </w:r>
            <w:r w:rsidR="00502593" w:rsidRPr="004729D0">
              <w:rPr>
                <w:rFonts w:ascii="Arial" w:hAnsi="Arial" w:cs="Arial"/>
                <w:sz w:val="24"/>
                <w:szCs w:val="24"/>
              </w:rPr>
              <w:t xml:space="preserve"> </w:t>
            </w:r>
          </w:p>
        </w:tc>
      </w:tr>
      <w:tr w:rsidR="00502593"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024DDB" w:rsidP="006B0CEA">
            <w:pPr>
              <w:tabs>
                <w:tab w:val="left" w:pos="1956"/>
              </w:tabs>
              <w:rPr>
                <w:rFonts w:ascii="Arial" w:hAnsi="Arial" w:cs="Arial"/>
                <w:sz w:val="24"/>
                <w:szCs w:val="24"/>
              </w:rPr>
            </w:pPr>
            <w:r w:rsidRPr="004729D0">
              <w:rPr>
                <w:rFonts w:ascii="Arial" w:hAnsi="Arial" w:cs="Arial"/>
                <w:sz w:val="24"/>
                <w:szCs w:val="24"/>
              </w:rPr>
              <w:t>Contraseña</w:t>
            </w:r>
          </w:p>
        </w:tc>
        <w:tc>
          <w:tcPr>
            <w:tcW w:w="1573"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502593" w:rsidRPr="004729D0" w:rsidRDefault="00502593"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502593" w:rsidRPr="004729D0"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Contraseña de usuario</w:t>
            </w:r>
          </w:p>
        </w:tc>
      </w:tr>
      <w:tr w:rsidR="00502593"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502593" w:rsidRPr="004729D0" w:rsidRDefault="002B586A" w:rsidP="006B0CEA">
            <w:pPr>
              <w:tabs>
                <w:tab w:val="left" w:pos="1956"/>
              </w:tabs>
              <w:rPr>
                <w:rFonts w:ascii="Arial" w:hAnsi="Arial" w:cs="Arial"/>
                <w:sz w:val="24"/>
                <w:szCs w:val="24"/>
              </w:rPr>
            </w:pPr>
            <w:r w:rsidRPr="004729D0">
              <w:rPr>
                <w:rFonts w:ascii="Arial" w:hAnsi="Arial" w:cs="Arial"/>
                <w:sz w:val="24"/>
                <w:szCs w:val="24"/>
              </w:rPr>
              <w:t>Estado_usario</w:t>
            </w:r>
          </w:p>
        </w:tc>
        <w:tc>
          <w:tcPr>
            <w:tcW w:w="1573"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502593" w:rsidRPr="004729D0" w:rsidRDefault="00502593"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502593"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Estado de usuario con confirmación de cuenta</w:t>
            </w:r>
          </w:p>
        </w:tc>
      </w:tr>
      <w:tr w:rsidR="002B586A"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B586A" w:rsidRPr="004729D0" w:rsidRDefault="002B586A" w:rsidP="006B0CEA">
            <w:pPr>
              <w:tabs>
                <w:tab w:val="left" w:pos="1956"/>
              </w:tabs>
              <w:rPr>
                <w:rFonts w:ascii="Arial" w:hAnsi="Arial" w:cs="Arial"/>
                <w:sz w:val="24"/>
                <w:szCs w:val="24"/>
              </w:rPr>
            </w:pPr>
            <w:r w:rsidRPr="004729D0">
              <w:rPr>
                <w:rFonts w:ascii="Arial" w:hAnsi="Arial" w:cs="Arial"/>
                <w:sz w:val="24"/>
                <w:szCs w:val="24"/>
              </w:rPr>
              <w:t>Fecha_registro</w:t>
            </w:r>
          </w:p>
        </w:tc>
        <w:tc>
          <w:tcPr>
            <w:tcW w:w="1573" w:type="dxa"/>
          </w:tcPr>
          <w:p w:rsidR="002B586A" w:rsidRPr="004729D0"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2B586A" w:rsidRPr="004729D0"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2B586A" w:rsidRPr="004729D0"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2B586A" w:rsidRPr="004729D0" w:rsidRDefault="002B586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Fecha de registro de usuario</w:t>
            </w:r>
          </w:p>
        </w:tc>
      </w:tr>
      <w:tr w:rsidR="002B586A"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2B586A" w:rsidRPr="004729D0" w:rsidRDefault="002B586A" w:rsidP="006B0CEA">
            <w:pPr>
              <w:tabs>
                <w:tab w:val="left" w:pos="1956"/>
              </w:tabs>
              <w:rPr>
                <w:rFonts w:ascii="Arial" w:hAnsi="Arial" w:cs="Arial"/>
                <w:sz w:val="24"/>
                <w:szCs w:val="24"/>
              </w:rPr>
            </w:pPr>
            <w:r w:rsidRPr="004729D0">
              <w:rPr>
                <w:rFonts w:ascii="Arial" w:hAnsi="Arial" w:cs="Arial"/>
                <w:sz w:val="24"/>
                <w:szCs w:val="24"/>
              </w:rPr>
              <w:t>Foto_usuario</w:t>
            </w:r>
          </w:p>
        </w:tc>
        <w:tc>
          <w:tcPr>
            <w:tcW w:w="1573"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2B586A" w:rsidRPr="004729D0" w:rsidRDefault="002B586A" w:rsidP="00411BD7">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Foto de usuario</w:t>
            </w:r>
          </w:p>
        </w:tc>
      </w:tr>
    </w:tbl>
    <w:p w:rsidR="00411BD7" w:rsidRDefault="00411BD7" w:rsidP="001C797F">
      <w:pPr>
        <w:pStyle w:val="Descripcin"/>
      </w:pPr>
      <w:r>
        <w:t xml:space="preserve">Ilustración </w:t>
      </w:r>
      <w:fldSimple w:instr=" SEQ Ilustración \* ARABIC ">
        <w:r w:rsidR="009434AB">
          <w:rPr>
            <w:noProof/>
          </w:rPr>
          <w:t>38</w:t>
        </w:r>
      </w:fldSimple>
      <w:r w:rsidRPr="00411BD7">
        <w:t xml:space="preserve"> </w:t>
      </w:r>
      <w:r>
        <w:t>D.D Tabla usuario</w:t>
      </w:r>
    </w:p>
    <w:p w:rsidR="004729D0" w:rsidRDefault="004729D0" w:rsidP="004729D0"/>
    <w:p w:rsidR="004729D0" w:rsidRDefault="004729D0" w:rsidP="004729D0"/>
    <w:p w:rsidR="004729D0" w:rsidRPr="004729D0" w:rsidRDefault="004729D0" w:rsidP="004729D0"/>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2B586A" w:rsidRPr="004729D0"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2B586A" w:rsidRPr="004729D0" w:rsidRDefault="002B586A" w:rsidP="006B0CEA">
            <w:pPr>
              <w:tabs>
                <w:tab w:val="left" w:pos="1956"/>
              </w:tabs>
              <w:rPr>
                <w:rFonts w:ascii="Arial" w:hAnsi="Arial" w:cs="Arial"/>
                <w:sz w:val="24"/>
                <w:szCs w:val="24"/>
              </w:rPr>
            </w:pPr>
            <w:r w:rsidRPr="004729D0">
              <w:rPr>
                <w:rFonts w:ascii="Arial" w:hAnsi="Arial" w:cs="Arial"/>
                <w:sz w:val="24"/>
                <w:szCs w:val="24"/>
              </w:rPr>
              <w:lastRenderedPageBreak/>
              <w:t>Tabla tipo_usuario</w:t>
            </w:r>
          </w:p>
        </w:tc>
        <w:tc>
          <w:tcPr>
            <w:tcW w:w="4990" w:type="dxa"/>
            <w:gridSpan w:val="3"/>
          </w:tcPr>
          <w:p w:rsidR="002B586A" w:rsidRPr="004729D0" w:rsidRDefault="002B586A" w:rsidP="006B0CEA">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tipos de usuarios</w:t>
            </w:r>
          </w:p>
        </w:tc>
      </w:tr>
      <w:tr w:rsidR="002B586A"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2B586A" w:rsidRPr="004729D0" w:rsidRDefault="002B586A" w:rsidP="006B0CEA">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2B586A" w:rsidRPr="004729D0"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2B586A" w:rsidRPr="004729D0"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2B586A" w:rsidRPr="004729D0"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2B586A" w:rsidRPr="004729D0" w:rsidRDefault="002B586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2B586A"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2B586A" w:rsidRPr="004729D0" w:rsidRDefault="002B586A" w:rsidP="006B0CEA">
            <w:pPr>
              <w:tabs>
                <w:tab w:val="left" w:pos="1956"/>
              </w:tabs>
              <w:rPr>
                <w:rFonts w:ascii="Arial" w:hAnsi="Arial" w:cs="Arial"/>
                <w:sz w:val="24"/>
                <w:szCs w:val="24"/>
              </w:rPr>
            </w:pPr>
            <w:r w:rsidRPr="004729D0">
              <w:rPr>
                <w:rFonts w:ascii="Arial" w:hAnsi="Arial" w:cs="Arial"/>
                <w:sz w:val="24"/>
                <w:szCs w:val="24"/>
              </w:rPr>
              <w:t>Id_</w:t>
            </w:r>
            <w:r w:rsidR="003503B9" w:rsidRPr="004729D0">
              <w:rPr>
                <w:rFonts w:ascii="Arial" w:hAnsi="Arial" w:cs="Arial"/>
                <w:sz w:val="24"/>
                <w:szCs w:val="24"/>
              </w:rPr>
              <w:t>tipo_usuario</w:t>
            </w:r>
          </w:p>
        </w:tc>
        <w:tc>
          <w:tcPr>
            <w:tcW w:w="1573"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w:t>
            </w:r>
            <w:r w:rsidR="003503B9" w:rsidRPr="004729D0">
              <w:rPr>
                <w:rFonts w:ascii="Arial" w:hAnsi="Arial" w:cs="Arial"/>
                <w:sz w:val="24"/>
                <w:szCs w:val="24"/>
              </w:rPr>
              <w:t xml:space="preserve"> tipo de usuario</w:t>
            </w:r>
          </w:p>
        </w:tc>
      </w:tr>
      <w:tr w:rsidR="002B586A"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2B586A" w:rsidRPr="004729D0" w:rsidRDefault="003503B9" w:rsidP="006B0CEA">
            <w:pPr>
              <w:tabs>
                <w:tab w:val="left" w:pos="1956"/>
              </w:tabs>
              <w:rPr>
                <w:rFonts w:ascii="Arial" w:hAnsi="Arial" w:cs="Arial"/>
                <w:sz w:val="24"/>
                <w:szCs w:val="24"/>
              </w:rPr>
            </w:pPr>
            <w:r w:rsidRPr="004729D0">
              <w:rPr>
                <w:rFonts w:ascii="Arial" w:hAnsi="Arial" w:cs="Arial"/>
                <w:sz w:val="24"/>
                <w:szCs w:val="24"/>
              </w:rPr>
              <w:t>Privilegio_id</w:t>
            </w:r>
          </w:p>
        </w:tc>
        <w:tc>
          <w:tcPr>
            <w:tcW w:w="1573" w:type="dxa"/>
          </w:tcPr>
          <w:p w:rsidR="002B586A" w:rsidRPr="004729D0"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634" w:type="dxa"/>
          </w:tcPr>
          <w:p w:rsidR="002B586A" w:rsidRPr="004729D0"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2B586A" w:rsidRPr="004729D0"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2B586A" w:rsidRPr="004729D0"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privilegio de usuario(taba privilegio)</w:t>
            </w:r>
            <w:r w:rsidR="002B586A" w:rsidRPr="004729D0">
              <w:rPr>
                <w:rFonts w:ascii="Arial" w:hAnsi="Arial" w:cs="Arial"/>
                <w:sz w:val="24"/>
                <w:szCs w:val="24"/>
              </w:rPr>
              <w:t xml:space="preserve"> </w:t>
            </w:r>
          </w:p>
        </w:tc>
      </w:tr>
      <w:tr w:rsidR="002B586A"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2B586A" w:rsidRPr="004729D0" w:rsidRDefault="003503B9" w:rsidP="006B0CEA">
            <w:pPr>
              <w:tabs>
                <w:tab w:val="left" w:pos="1956"/>
              </w:tabs>
              <w:rPr>
                <w:rFonts w:ascii="Arial" w:hAnsi="Arial" w:cs="Arial"/>
                <w:sz w:val="24"/>
                <w:szCs w:val="24"/>
              </w:rPr>
            </w:pPr>
            <w:r w:rsidRPr="004729D0">
              <w:rPr>
                <w:rFonts w:ascii="Arial" w:hAnsi="Arial" w:cs="Arial"/>
                <w:sz w:val="24"/>
                <w:szCs w:val="24"/>
              </w:rPr>
              <w:t>Tipo_usuario</w:t>
            </w:r>
          </w:p>
        </w:tc>
        <w:tc>
          <w:tcPr>
            <w:tcW w:w="1573"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34"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2B586A" w:rsidRPr="004729D0" w:rsidRDefault="002B586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2B586A" w:rsidRPr="004729D0" w:rsidRDefault="003503B9" w:rsidP="00411BD7">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Tipo de usuario del sistema</w:t>
            </w:r>
          </w:p>
        </w:tc>
      </w:tr>
    </w:tbl>
    <w:p w:rsidR="00C3518F" w:rsidRDefault="00411BD7" w:rsidP="00411BD7">
      <w:pPr>
        <w:pStyle w:val="Descripcin"/>
      </w:pPr>
      <w:r>
        <w:t xml:space="preserve">Ilustración </w:t>
      </w:r>
      <w:fldSimple w:instr=" SEQ Ilustración \* ARABIC ">
        <w:r w:rsidR="009434AB">
          <w:rPr>
            <w:noProof/>
          </w:rPr>
          <w:t>39</w:t>
        </w:r>
      </w:fldSimple>
      <w:r w:rsidRPr="00411BD7">
        <w:t xml:space="preserve"> </w:t>
      </w:r>
      <w:r>
        <w:t>D.D Tabla tipo_usuario</w:t>
      </w: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65"/>
        <w:gridCol w:w="1573"/>
        <w:gridCol w:w="1634"/>
        <w:gridCol w:w="1647"/>
        <w:gridCol w:w="1709"/>
      </w:tblGrid>
      <w:tr w:rsidR="003503B9" w:rsidRPr="004729D0" w:rsidTr="006B0C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38" w:type="dxa"/>
            <w:gridSpan w:val="2"/>
          </w:tcPr>
          <w:p w:rsidR="003503B9" w:rsidRPr="004729D0" w:rsidRDefault="003503B9" w:rsidP="006B0CEA">
            <w:pPr>
              <w:tabs>
                <w:tab w:val="left" w:pos="1956"/>
              </w:tabs>
              <w:rPr>
                <w:rFonts w:ascii="Arial" w:hAnsi="Arial" w:cs="Arial"/>
                <w:sz w:val="24"/>
                <w:szCs w:val="24"/>
              </w:rPr>
            </w:pPr>
            <w:r w:rsidRPr="004729D0">
              <w:rPr>
                <w:rFonts w:ascii="Arial" w:hAnsi="Arial" w:cs="Arial"/>
                <w:sz w:val="24"/>
                <w:szCs w:val="24"/>
              </w:rPr>
              <w:t>Tabla privilegio</w:t>
            </w:r>
          </w:p>
        </w:tc>
        <w:tc>
          <w:tcPr>
            <w:tcW w:w="4990" w:type="dxa"/>
            <w:gridSpan w:val="3"/>
          </w:tcPr>
          <w:p w:rsidR="003503B9" w:rsidRPr="004729D0" w:rsidRDefault="003503B9" w:rsidP="006B0CEA">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privilegios de usuario</w:t>
            </w:r>
          </w:p>
        </w:tc>
      </w:tr>
      <w:tr w:rsidR="003503B9"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BDD6EE" w:themeFill="accent1" w:themeFillTint="66"/>
          </w:tcPr>
          <w:p w:rsidR="003503B9" w:rsidRPr="004729D0" w:rsidRDefault="003503B9" w:rsidP="006B0CEA">
            <w:pPr>
              <w:tabs>
                <w:tab w:val="left" w:pos="1956"/>
              </w:tabs>
              <w:jc w:val="center"/>
              <w:rPr>
                <w:rFonts w:ascii="Arial" w:hAnsi="Arial" w:cs="Arial"/>
                <w:sz w:val="24"/>
                <w:szCs w:val="24"/>
              </w:rPr>
            </w:pPr>
            <w:r w:rsidRPr="004729D0">
              <w:rPr>
                <w:rFonts w:ascii="Arial" w:hAnsi="Arial" w:cs="Arial"/>
                <w:sz w:val="24"/>
                <w:szCs w:val="24"/>
              </w:rPr>
              <w:t>Campo</w:t>
            </w:r>
          </w:p>
        </w:tc>
        <w:tc>
          <w:tcPr>
            <w:tcW w:w="1573" w:type="dxa"/>
            <w:shd w:val="clear" w:color="auto" w:fill="BDD6EE" w:themeFill="accent1" w:themeFillTint="66"/>
          </w:tcPr>
          <w:p w:rsidR="003503B9" w:rsidRPr="004729D0"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634" w:type="dxa"/>
            <w:shd w:val="clear" w:color="auto" w:fill="BDD6EE" w:themeFill="accent1" w:themeFillTint="66"/>
          </w:tcPr>
          <w:p w:rsidR="003503B9" w:rsidRPr="004729D0"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647" w:type="dxa"/>
            <w:shd w:val="clear" w:color="auto" w:fill="BDD6EE" w:themeFill="accent1" w:themeFillTint="66"/>
          </w:tcPr>
          <w:p w:rsidR="003503B9" w:rsidRPr="004729D0"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709" w:type="dxa"/>
            <w:shd w:val="clear" w:color="auto" w:fill="BDD6EE" w:themeFill="accent1" w:themeFillTint="66"/>
          </w:tcPr>
          <w:p w:rsidR="003503B9" w:rsidRPr="004729D0"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3503B9" w:rsidRPr="004729D0" w:rsidTr="006B0CEA">
        <w:tc>
          <w:tcPr>
            <w:cnfStyle w:val="001000000000" w:firstRow="0" w:lastRow="0" w:firstColumn="1" w:lastColumn="0" w:oddVBand="0" w:evenVBand="0" w:oddHBand="0" w:evenHBand="0" w:firstRowFirstColumn="0" w:firstRowLastColumn="0" w:lastRowFirstColumn="0" w:lastRowLastColumn="0"/>
            <w:tcW w:w="2265" w:type="dxa"/>
          </w:tcPr>
          <w:p w:rsidR="003503B9" w:rsidRPr="004729D0" w:rsidRDefault="003503B9" w:rsidP="006B0CEA">
            <w:pPr>
              <w:tabs>
                <w:tab w:val="left" w:pos="1956"/>
              </w:tabs>
              <w:rPr>
                <w:rFonts w:ascii="Arial" w:hAnsi="Arial" w:cs="Arial"/>
                <w:sz w:val="24"/>
                <w:szCs w:val="24"/>
              </w:rPr>
            </w:pPr>
            <w:r w:rsidRPr="004729D0">
              <w:rPr>
                <w:rFonts w:ascii="Arial" w:hAnsi="Arial" w:cs="Arial"/>
                <w:sz w:val="24"/>
                <w:szCs w:val="24"/>
              </w:rPr>
              <w:t>Id_privilegio</w:t>
            </w:r>
          </w:p>
        </w:tc>
        <w:tc>
          <w:tcPr>
            <w:tcW w:w="1573" w:type="dxa"/>
          </w:tcPr>
          <w:p w:rsidR="003503B9" w:rsidRPr="004729D0"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634" w:type="dxa"/>
          </w:tcPr>
          <w:p w:rsidR="003503B9" w:rsidRPr="004729D0"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647" w:type="dxa"/>
          </w:tcPr>
          <w:p w:rsidR="003503B9" w:rsidRPr="004729D0"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709" w:type="dxa"/>
          </w:tcPr>
          <w:p w:rsidR="003503B9" w:rsidRPr="004729D0"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del privilegio</w:t>
            </w:r>
          </w:p>
        </w:tc>
      </w:tr>
      <w:tr w:rsidR="003503B9" w:rsidRPr="004729D0" w:rsidTr="006B0C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3503B9" w:rsidRPr="004729D0" w:rsidRDefault="00024DDB" w:rsidP="006B0CEA">
            <w:pPr>
              <w:tabs>
                <w:tab w:val="left" w:pos="1956"/>
              </w:tabs>
              <w:rPr>
                <w:rFonts w:ascii="Arial" w:hAnsi="Arial" w:cs="Arial"/>
                <w:sz w:val="24"/>
                <w:szCs w:val="24"/>
              </w:rPr>
            </w:pPr>
            <w:r w:rsidRPr="004729D0">
              <w:rPr>
                <w:rFonts w:ascii="Arial" w:hAnsi="Arial" w:cs="Arial"/>
                <w:sz w:val="24"/>
                <w:szCs w:val="24"/>
              </w:rPr>
              <w:t>P</w:t>
            </w:r>
            <w:r w:rsidR="003503B9" w:rsidRPr="004729D0">
              <w:rPr>
                <w:rFonts w:ascii="Arial" w:hAnsi="Arial" w:cs="Arial"/>
                <w:sz w:val="24"/>
                <w:szCs w:val="24"/>
              </w:rPr>
              <w:t>rivilegio</w:t>
            </w:r>
          </w:p>
        </w:tc>
        <w:tc>
          <w:tcPr>
            <w:tcW w:w="1573" w:type="dxa"/>
          </w:tcPr>
          <w:p w:rsidR="003503B9" w:rsidRPr="004729D0"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634" w:type="dxa"/>
          </w:tcPr>
          <w:p w:rsidR="003503B9" w:rsidRPr="004729D0"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647" w:type="dxa"/>
          </w:tcPr>
          <w:p w:rsidR="003503B9" w:rsidRPr="004729D0" w:rsidRDefault="003503B9"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709" w:type="dxa"/>
          </w:tcPr>
          <w:p w:rsidR="003503B9" w:rsidRPr="004729D0" w:rsidRDefault="004729D0" w:rsidP="001C797F">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Descripción</w:t>
            </w:r>
            <w:r w:rsidR="003503B9" w:rsidRPr="004729D0">
              <w:rPr>
                <w:rFonts w:ascii="Arial" w:hAnsi="Arial" w:cs="Arial"/>
                <w:sz w:val="24"/>
                <w:szCs w:val="24"/>
              </w:rPr>
              <w:t xml:space="preserve"> de la oferta </w:t>
            </w:r>
          </w:p>
        </w:tc>
      </w:tr>
    </w:tbl>
    <w:p w:rsidR="003503B9" w:rsidRDefault="001C797F" w:rsidP="001C797F">
      <w:pPr>
        <w:pStyle w:val="Descripcin"/>
      </w:pPr>
      <w:r>
        <w:t xml:space="preserve">Ilustración </w:t>
      </w:r>
      <w:fldSimple w:instr=" SEQ Ilustración \* ARABIC ">
        <w:r w:rsidR="009434AB">
          <w:rPr>
            <w:noProof/>
          </w:rPr>
          <w:t>40</w:t>
        </w:r>
      </w:fldSimple>
      <w:r w:rsidRPr="001C797F">
        <w:t xml:space="preserve"> </w:t>
      </w:r>
      <w:r>
        <w:t>D.D Tabla privilegio</w:t>
      </w:r>
    </w:p>
    <w:p w:rsidR="00560201" w:rsidRPr="001C797F" w:rsidRDefault="00560201"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644"/>
        <w:gridCol w:w="1092"/>
        <w:gridCol w:w="1465"/>
        <w:gridCol w:w="1383"/>
        <w:gridCol w:w="2244"/>
      </w:tblGrid>
      <w:tr w:rsidR="00A348F4" w:rsidRPr="004729D0" w:rsidTr="00A348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3503B9" w:rsidRPr="004729D0" w:rsidRDefault="003503B9" w:rsidP="006B0CEA">
            <w:pPr>
              <w:tabs>
                <w:tab w:val="left" w:pos="1956"/>
              </w:tabs>
              <w:rPr>
                <w:rFonts w:ascii="Arial" w:hAnsi="Arial" w:cs="Arial"/>
                <w:sz w:val="24"/>
                <w:szCs w:val="24"/>
              </w:rPr>
            </w:pPr>
            <w:r w:rsidRPr="004729D0">
              <w:rPr>
                <w:rFonts w:ascii="Arial" w:hAnsi="Arial" w:cs="Arial"/>
                <w:sz w:val="24"/>
                <w:szCs w:val="24"/>
              </w:rPr>
              <w:t>Tabla estudiante</w:t>
            </w:r>
          </w:p>
        </w:tc>
        <w:tc>
          <w:tcPr>
            <w:tcW w:w="5115" w:type="dxa"/>
            <w:gridSpan w:val="3"/>
          </w:tcPr>
          <w:p w:rsidR="003503B9" w:rsidRPr="004729D0" w:rsidRDefault="003503B9" w:rsidP="006B0CEA">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datos de estudiante</w:t>
            </w:r>
          </w:p>
        </w:tc>
      </w:tr>
      <w:tr w:rsidR="00A348F4" w:rsidRPr="004729D0"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3503B9" w:rsidRPr="004729D0" w:rsidRDefault="003503B9" w:rsidP="006B0CEA">
            <w:pPr>
              <w:tabs>
                <w:tab w:val="left" w:pos="1956"/>
              </w:tabs>
              <w:jc w:val="center"/>
              <w:rPr>
                <w:rFonts w:ascii="Arial" w:hAnsi="Arial" w:cs="Arial"/>
                <w:sz w:val="24"/>
                <w:szCs w:val="24"/>
              </w:rPr>
            </w:pPr>
            <w:r w:rsidRPr="004729D0">
              <w:rPr>
                <w:rFonts w:ascii="Arial" w:hAnsi="Arial" w:cs="Arial"/>
                <w:sz w:val="24"/>
                <w:szCs w:val="24"/>
              </w:rPr>
              <w:t>Campo</w:t>
            </w:r>
          </w:p>
        </w:tc>
        <w:tc>
          <w:tcPr>
            <w:tcW w:w="1493" w:type="dxa"/>
            <w:shd w:val="clear" w:color="auto" w:fill="BDD6EE" w:themeFill="accent1" w:themeFillTint="66"/>
          </w:tcPr>
          <w:p w:rsidR="003503B9" w:rsidRPr="004729D0"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579" w:type="dxa"/>
            <w:shd w:val="clear" w:color="auto" w:fill="BDD6EE" w:themeFill="accent1" w:themeFillTint="66"/>
          </w:tcPr>
          <w:p w:rsidR="003503B9" w:rsidRPr="004729D0"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598" w:type="dxa"/>
            <w:shd w:val="clear" w:color="auto" w:fill="BDD6EE" w:themeFill="accent1" w:themeFillTint="66"/>
          </w:tcPr>
          <w:p w:rsidR="003503B9" w:rsidRPr="004729D0"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1938" w:type="dxa"/>
            <w:shd w:val="clear" w:color="auto" w:fill="BDD6EE" w:themeFill="accent1" w:themeFillTint="66"/>
          </w:tcPr>
          <w:p w:rsidR="003503B9" w:rsidRPr="004729D0" w:rsidRDefault="003503B9"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A348F4" w:rsidRPr="004729D0" w:rsidTr="00A348F4">
        <w:tc>
          <w:tcPr>
            <w:cnfStyle w:val="001000000000" w:firstRow="0" w:lastRow="0" w:firstColumn="1" w:lastColumn="0" w:oddVBand="0" w:evenVBand="0" w:oddHBand="0" w:evenHBand="0" w:firstRowFirstColumn="0" w:firstRowLastColumn="0" w:lastRowFirstColumn="0" w:lastRowLastColumn="0"/>
            <w:tcW w:w="2220" w:type="dxa"/>
          </w:tcPr>
          <w:p w:rsidR="003503B9" w:rsidRPr="004729D0" w:rsidRDefault="003503B9" w:rsidP="006B0CEA">
            <w:pPr>
              <w:tabs>
                <w:tab w:val="left" w:pos="1956"/>
              </w:tabs>
              <w:rPr>
                <w:rFonts w:ascii="Arial" w:hAnsi="Arial" w:cs="Arial"/>
                <w:sz w:val="24"/>
                <w:szCs w:val="24"/>
              </w:rPr>
            </w:pPr>
            <w:r w:rsidRPr="004729D0">
              <w:rPr>
                <w:rFonts w:ascii="Arial" w:hAnsi="Arial" w:cs="Arial"/>
                <w:sz w:val="24"/>
                <w:szCs w:val="24"/>
              </w:rPr>
              <w:t>Id_estudiante</w:t>
            </w:r>
          </w:p>
        </w:tc>
        <w:tc>
          <w:tcPr>
            <w:tcW w:w="1493" w:type="dxa"/>
          </w:tcPr>
          <w:p w:rsidR="003503B9" w:rsidRPr="004729D0"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579" w:type="dxa"/>
          </w:tcPr>
          <w:p w:rsidR="003503B9" w:rsidRPr="004729D0"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98" w:type="dxa"/>
          </w:tcPr>
          <w:p w:rsidR="003503B9" w:rsidRPr="004729D0"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938" w:type="dxa"/>
          </w:tcPr>
          <w:p w:rsidR="003503B9" w:rsidRPr="004729D0" w:rsidRDefault="003503B9"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w:t>
            </w:r>
            <w:r w:rsidR="006B0CEA" w:rsidRPr="004729D0">
              <w:rPr>
                <w:rFonts w:ascii="Arial" w:hAnsi="Arial" w:cs="Arial"/>
                <w:sz w:val="24"/>
                <w:szCs w:val="24"/>
              </w:rPr>
              <w:t>ntificador del estudiante</w:t>
            </w:r>
          </w:p>
        </w:tc>
      </w:tr>
      <w:tr w:rsidR="00A348F4" w:rsidRPr="004729D0"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3503B9" w:rsidRPr="004729D0" w:rsidRDefault="00A348F4" w:rsidP="006B0CEA">
            <w:pPr>
              <w:tabs>
                <w:tab w:val="left" w:pos="1956"/>
              </w:tabs>
              <w:rPr>
                <w:rFonts w:ascii="Arial" w:hAnsi="Arial" w:cs="Arial"/>
                <w:sz w:val="24"/>
                <w:szCs w:val="24"/>
                <w:u w:val="single"/>
              </w:rPr>
            </w:pPr>
            <w:r w:rsidRPr="004729D0">
              <w:rPr>
                <w:rFonts w:ascii="Arial" w:hAnsi="Arial" w:cs="Arial"/>
                <w:sz w:val="24"/>
                <w:szCs w:val="24"/>
              </w:rPr>
              <w:t>Tipo_estudiante</w:t>
            </w:r>
          </w:p>
        </w:tc>
        <w:tc>
          <w:tcPr>
            <w:tcW w:w="1493" w:type="dxa"/>
          </w:tcPr>
          <w:p w:rsidR="003503B9"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579" w:type="dxa"/>
          </w:tcPr>
          <w:p w:rsidR="003503B9" w:rsidRPr="004729D0" w:rsidRDefault="00A348F4"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98" w:type="dxa"/>
          </w:tcPr>
          <w:p w:rsidR="003503B9" w:rsidRPr="004729D0" w:rsidRDefault="00A348F4"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938" w:type="dxa"/>
          </w:tcPr>
          <w:p w:rsidR="003503B9" w:rsidRPr="004729D0" w:rsidRDefault="00A348F4"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tipo de estudiante(tabla tipo_estudiante)</w:t>
            </w:r>
          </w:p>
        </w:tc>
      </w:tr>
      <w:tr w:rsidR="00A348F4" w:rsidRPr="004729D0" w:rsidTr="00A348F4">
        <w:tc>
          <w:tcPr>
            <w:cnfStyle w:val="001000000000" w:firstRow="0" w:lastRow="0" w:firstColumn="1" w:lastColumn="0" w:oddVBand="0" w:evenVBand="0" w:oddHBand="0" w:evenHBand="0" w:firstRowFirstColumn="0" w:firstRowLastColumn="0" w:lastRowFirstColumn="0" w:lastRowLastColumn="0"/>
            <w:tcW w:w="2220" w:type="dxa"/>
          </w:tcPr>
          <w:p w:rsidR="00A348F4" w:rsidRPr="004729D0" w:rsidRDefault="00A348F4" w:rsidP="00A348F4">
            <w:pPr>
              <w:tabs>
                <w:tab w:val="left" w:pos="1956"/>
              </w:tabs>
              <w:rPr>
                <w:rFonts w:ascii="Arial" w:hAnsi="Arial" w:cs="Arial"/>
                <w:sz w:val="24"/>
                <w:szCs w:val="24"/>
              </w:rPr>
            </w:pPr>
            <w:r w:rsidRPr="004729D0">
              <w:rPr>
                <w:rFonts w:ascii="Arial" w:hAnsi="Arial" w:cs="Arial"/>
                <w:sz w:val="24"/>
                <w:szCs w:val="24"/>
              </w:rPr>
              <w:t>Dato_profecional</w:t>
            </w:r>
          </w:p>
        </w:tc>
        <w:tc>
          <w:tcPr>
            <w:tcW w:w="1493" w:type="dxa"/>
          </w:tcPr>
          <w:p w:rsidR="00A348F4" w:rsidRPr="004729D0"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579" w:type="dxa"/>
          </w:tcPr>
          <w:p w:rsidR="00A348F4" w:rsidRPr="004729D0"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98" w:type="dxa"/>
          </w:tcPr>
          <w:p w:rsidR="00A348F4" w:rsidRPr="004729D0"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938" w:type="dxa"/>
          </w:tcPr>
          <w:p w:rsidR="00A348F4" w:rsidRPr="004729D0"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datos profesionales(tabla dato_profesional)</w:t>
            </w:r>
          </w:p>
        </w:tc>
      </w:tr>
      <w:tr w:rsidR="00A348F4" w:rsidRPr="004729D0"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348F4" w:rsidRPr="004729D0" w:rsidRDefault="00024DDB" w:rsidP="00A348F4">
            <w:pPr>
              <w:tabs>
                <w:tab w:val="left" w:pos="1956"/>
              </w:tabs>
              <w:rPr>
                <w:rFonts w:ascii="Arial" w:hAnsi="Arial" w:cs="Arial"/>
                <w:sz w:val="24"/>
                <w:szCs w:val="24"/>
              </w:rPr>
            </w:pPr>
            <w:r w:rsidRPr="004729D0">
              <w:rPr>
                <w:rFonts w:ascii="Arial" w:hAnsi="Arial" w:cs="Arial"/>
                <w:sz w:val="24"/>
                <w:szCs w:val="24"/>
              </w:rPr>
              <w:t>U</w:t>
            </w:r>
            <w:r w:rsidR="00A348F4" w:rsidRPr="004729D0">
              <w:rPr>
                <w:rFonts w:ascii="Arial" w:hAnsi="Arial" w:cs="Arial"/>
                <w:sz w:val="24"/>
                <w:szCs w:val="24"/>
              </w:rPr>
              <w:t>suario</w:t>
            </w:r>
          </w:p>
        </w:tc>
        <w:tc>
          <w:tcPr>
            <w:tcW w:w="1493" w:type="dxa"/>
          </w:tcPr>
          <w:p w:rsidR="00A348F4"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579" w:type="dxa"/>
          </w:tcPr>
          <w:p w:rsidR="00A348F4" w:rsidRPr="004729D0"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98" w:type="dxa"/>
          </w:tcPr>
          <w:p w:rsidR="00A348F4" w:rsidRPr="004729D0"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1938" w:type="dxa"/>
          </w:tcPr>
          <w:p w:rsidR="00A348F4" w:rsidRPr="004729D0"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usuario(tabla usuario)</w:t>
            </w:r>
          </w:p>
        </w:tc>
      </w:tr>
      <w:tr w:rsidR="00A348F4" w:rsidRPr="004729D0" w:rsidTr="00A348F4">
        <w:tc>
          <w:tcPr>
            <w:cnfStyle w:val="001000000000" w:firstRow="0" w:lastRow="0" w:firstColumn="1" w:lastColumn="0" w:oddVBand="0" w:evenVBand="0" w:oddHBand="0" w:evenHBand="0" w:firstRowFirstColumn="0" w:firstRowLastColumn="0" w:lastRowFirstColumn="0" w:lastRowLastColumn="0"/>
            <w:tcW w:w="2220" w:type="dxa"/>
          </w:tcPr>
          <w:p w:rsidR="00A348F4" w:rsidRPr="004729D0" w:rsidRDefault="00A348F4" w:rsidP="00A348F4">
            <w:pPr>
              <w:tabs>
                <w:tab w:val="left" w:pos="1956"/>
              </w:tabs>
              <w:rPr>
                <w:rFonts w:ascii="Arial" w:hAnsi="Arial" w:cs="Arial"/>
                <w:sz w:val="24"/>
                <w:szCs w:val="24"/>
              </w:rPr>
            </w:pPr>
            <w:r w:rsidRPr="004729D0">
              <w:rPr>
                <w:rFonts w:ascii="Arial" w:hAnsi="Arial" w:cs="Arial"/>
                <w:sz w:val="24"/>
                <w:szCs w:val="24"/>
              </w:rPr>
              <w:t>C</w:t>
            </w:r>
            <w:r w:rsidR="00A46CA2" w:rsidRPr="004729D0">
              <w:rPr>
                <w:rFonts w:ascii="Arial" w:hAnsi="Arial" w:cs="Arial"/>
                <w:sz w:val="24"/>
                <w:szCs w:val="24"/>
              </w:rPr>
              <w:t>arnet</w:t>
            </w:r>
          </w:p>
        </w:tc>
        <w:tc>
          <w:tcPr>
            <w:tcW w:w="1493" w:type="dxa"/>
          </w:tcPr>
          <w:p w:rsidR="00A348F4" w:rsidRPr="004729D0"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A348F4" w:rsidRPr="004729D0"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A348F4" w:rsidRPr="004729D0"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A348F4" w:rsidRPr="004729D0" w:rsidRDefault="00A46CA2"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Carnet de estudiante</w:t>
            </w:r>
          </w:p>
        </w:tc>
      </w:tr>
      <w:tr w:rsidR="00A348F4" w:rsidRPr="004729D0"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348F4" w:rsidRPr="004729D0" w:rsidRDefault="00A46CA2" w:rsidP="00A348F4">
            <w:pPr>
              <w:tabs>
                <w:tab w:val="left" w:pos="1956"/>
              </w:tabs>
              <w:rPr>
                <w:rFonts w:ascii="Arial" w:hAnsi="Arial" w:cs="Arial"/>
                <w:sz w:val="24"/>
                <w:szCs w:val="24"/>
              </w:rPr>
            </w:pPr>
            <w:r w:rsidRPr="004729D0">
              <w:rPr>
                <w:rFonts w:ascii="Arial" w:hAnsi="Arial" w:cs="Arial"/>
                <w:sz w:val="24"/>
                <w:szCs w:val="24"/>
              </w:rPr>
              <w:t>Nombre_estudiante</w:t>
            </w:r>
          </w:p>
        </w:tc>
        <w:tc>
          <w:tcPr>
            <w:tcW w:w="1493" w:type="dxa"/>
          </w:tcPr>
          <w:p w:rsidR="00A348F4" w:rsidRPr="004729D0" w:rsidRDefault="00A348F4"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A348F4" w:rsidRPr="004729D0" w:rsidRDefault="00A46CA2"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A348F4" w:rsidRPr="004729D0" w:rsidRDefault="00A46CA2"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A348F4" w:rsidRPr="004729D0" w:rsidRDefault="00A46CA2"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Nombre del estudiante</w:t>
            </w:r>
          </w:p>
        </w:tc>
      </w:tr>
      <w:tr w:rsidR="00A348F4" w:rsidRPr="004729D0" w:rsidTr="00A348F4">
        <w:tc>
          <w:tcPr>
            <w:cnfStyle w:val="001000000000" w:firstRow="0" w:lastRow="0" w:firstColumn="1" w:lastColumn="0" w:oddVBand="0" w:evenVBand="0" w:oddHBand="0" w:evenHBand="0" w:firstRowFirstColumn="0" w:firstRowLastColumn="0" w:lastRowFirstColumn="0" w:lastRowLastColumn="0"/>
            <w:tcW w:w="2220" w:type="dxa"/>
          </w:tcPr>
          <w:p w:rsidR="00A348F4" w:rsidRPr="004729D0" w:rsidRDefault="00A46CA2" w:rsidP="00A348F4">
            <w:pPr>
              <w:tabs>
                <w:tab w:val="left" w:pos="1956"/>
              </w:tabs>
              <w:rPr>
                <w:rFonts w:ascii="Arial" w:hAnsi="Arial" w:cs="Arial"/>
                <w:sz w:val="24"/>
                <w:szCs w:val="24"/>
              </w:rPr>
            </w:pPr>
            <w:r w:rsidRPr="004729D0">
              <w:rPr>
                <w:rFonts w:ascii="Arial" w:hAnsi="Arial" w:cs="Arial"/>
                <w:sz w:val="24"/>
                <w:szCs w:val="24"/>
              </w:rPr>
              <w:lastRenderedPageBreak/>
              <w:t>Cedula_estudiante</w:t>
            </w:r>
          </w:p>
        </w:tc>
        <w:tc>
          <w:tcPr>
            <w:tcW w:w="1493" w:type="dxa"/>
          </w:tcPr>
          <w:p w:rsidR="00A348F4" w:rsidRPr="004729D0" w:rsidRDefault="00A348F4"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A348F4" w:rsidRPr="004729D0" w:rsidRDefault="00A46CA2"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A348F4" w:rsidRPr="004729D0" w:rsidRDefault="00A46CA2"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A348F4" w:rsidRPr="004729D0" w:rsidRDefault="00AD6BBF"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Numero de cedula</w:t>
            </w:r>
          </w:p>
        </w:tc>
      </w:tr>
      <w:tr w:rsidR="00AD6BBF" w:rsidRPr="004729D0"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D6BBF" w:rsidRPr="004729D0" w:rsidRDefault="00AD6BBF" w:rsidP="00A348F4">
            <w:pPr>
              <w:tabs>
                <w:tab w:val="left" w:pos="1956"/>
              </w:tabs>
              <w:rPr>
                <w:rFonts w:ascii="Arial" w:hAnsi="Arial" w:cs="Arial"/>
                <w:sz w:val="24"/>
                <w:szCs w:val="24"/>
              </w:rPr>
            </w:pPr>
            <w:r w:rsidRPr="004729D0">
              <w:rPr>
                <w:rFonts w:ascii="Arial" w:hAnsi="Arial" w:cs="Arial"/>
                <w:sz w:val="24"/>
                <w:szCs w:val="24"/>
              </w:rPr>
              <w:t>Apellido_estudiante</w:t>
            </w:r>
          </w:p>
        </w:tc>
        <w:tc>
          <w:tcPr>
            <w:tcW w:w="1493" w:type="dxa"/>
          </w:tcPr>
          <w:p w:rsidR="00AD6BBF" w:rsidRPr="004729D0" w:rsidRDefault="00AD6BBF"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AD6BBF"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AD6BBF"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AD6BBF"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Apellido del estudiante</w:t>
            </w:r>
          </w:p>
        </w:tc>
      </w:tr>
      <w:tr w:rsidR="00AD6BBF" w:rsidRPr="004729D0" w:rsidTr="00A348F4">
        <w:tc>
          <w:tcPr>
            <w:cnfStyle w:val="001000000000" w:firstRow="0" w:lastRow="0" w:firstColumn="1" w:lastColumn="0" w:oddVBand="0" w:evenVBand="0" w:oddHBand="0" w:evenHBand="0" w:firstRowFirstColumn="0" w:firstRowLastColumn="0" w:lastRowFirstColumn="0" w:lastRowLastColumn="0"/>
            <w:tcW w:w="2220" w:type="dxa"/>
          </w:tcPr>
          <w:p w:rsidR="00AD6BBF" w:rsidRPr="004729D0" w:rsidRDefault="006B0CEA" w:rsidP="00A348F4">
            <w:pPr>
              <w:tabs>
                <w:tab w:val="left" w:pos="1956"/>
              </w:tabs>
              <w:rPr>
                <w:rFonts w:ascii="Arial" w:hAnsi="Arial" w:cs="Arial"/>
                <w:sz w:val="24"/>
                <w:szCs w:val="24"/>
              </w:rPr>
            </w:pPr>
            <w:r w:rsidRPr="004729D0">
              <w:rPr>
                <w:rFonts w:ascii="Arial" w:hAnsi="Arial" w:cs="Arial"/>
                <w:sz w:val="24"/>
                <w:szCs w:val="24"/>
              </w:rPr>
              <w:t>Telefono_estudiante</w:t>
            </w:r>
          </w:p>
        </w:tc>
        <w:tc>
          <w:tcPr>
            <w:tcW w:w="1493" w:type="dxa"/>
          </w:tcPr>
          <w:p w:rsidR="00AD6BBF" w:rsidRPr="004729D0" w:rsidRDefault="00AD6BBF"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AD6BBF" w:rsidRPr="004729D0"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AD6BBF" w:rsidRPr="004729D0"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AD6BBF" w:rsidRPr="004729D0"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Numero telefonico</w:t>
            </w:r>
          </w:p>
        </w:tc>
      </w:tr>
      <w:tr w:rsidR="00AD6BBF" w:rsidRPr="004729D0"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AD6BBF" w:rsidRPr="004729D0" w:rsidRDefault="006B0CEA" w:rsidP="00A348F4">
            <w:pPr>
              <w:tabs>
                <w:tab w:val="left" w:pos="1956"/>
              </w:tabs>
              <w:rPr>
                <w:rFonts w:ascii="Arial" w:hAnsi="Arial" w:cs="Arial"/>
                <w:sz w:val="24"/>
                <w:szCs w:val="24"/>
              </w:rPr>
            </w:pPr>
            <w:r w:rsidRPr="004729D0">
              <w:rPr>
                <w:rFonts w:ascii="Arial" w:hAnsi="Arial" w:cs="Arial"/>
                <w:sz w:val="24"/>
                <w:szCs w:val="24"/>
              </w:rPr>
              <w:t>Dirección_estudiante</w:t>
            </w:r>
          </w:p>
        </w:tc>
        <w:tc>
          <w:tcPr>
            <w:tcW w:w="1493" w:type="dxa"/>
          </w:tcPr>
          <w:p w:rsidR="00AD6BBF" w:rsidRPr="004729D0" w:rsidRDefault="00AD6BBF"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AD6BBF"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AD6BBF"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AD6BBF"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Dirección domiciliar</w:t>
            </w:r>
          </w:p>
        </w:tc>
      </w:tr>
      <w:tr w:rsidR="006B0CEA" w:rsidRPr="004729D0" w:rsidTr="00A348F4">
        <w:tc>
          <w:tcPr>
            <w:cnfStyle w:val="001000000000" w:firstRow="0" w:lastRow="0" w:firstColumn="1" w:lastColumn="0" w:oddVBand="0" w:evenVBand="0" w:oddHBand="0" w:evenHBand="0" w:firstRowFirstColumn="0" w:firstRowLastColumn="0" w:lastRowFirstColumn="0" w:lastRowLastColumn="0"/>
            <w:tcW w:w="2220" w:type="dxa"/>
          </w:tcPr>
          <w:p w:rsidR="006B0CEA" w:rsidRPr="004729D0" w:rsidRDefault="006B0CEA" w:rsidP="00A348F4">
            <w:pPr>
              <w:tabs>
                <w:tab w:val="left" w:pos="1956"/>
              </w:tabs>
              <w:rPr>
                <w:rFonts w:ascii="Arial" w:hAnsi="Arial" w:cs="Arial"/>
                <w:sz w:val="24"/>
                <w:szCs w:val="24"/>
              </w:rPr>
            </w:pPr>
            <w:r w:rsidRPr="004729D0">
              <w:rPr>
                <w:rFonts w:ascii="Arial" w:hAnsi="Arial" w:cs="Arial"/>
                <w:sz w:val="24"/>
                <w:szCs w:val="24"/>
              </w:rPr>
              <w:t>Email_estudiante</w:t>
            </w:r>
          </w:p>
        </w:tc>
        <w:tc>
          <w:tcPr>
            <w:tcW w:w="1493" w:type="dxa"/>
          </w:tcPr>
          <w:p w:rsidR="006B0CEA" w:rsidRPr="004729D0"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6B0CEA" w:rsidRPr="004729D0"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6B0CEA" w:rsidRPr="004729D0"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6B0CEA" w:rsidRPr="004729D0" w:rsidRDefault="006B0CEA" w:rsidP="00A348F4">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Correo electronico</w:t>
            </w:r>
          </w:p>
        </w:tc>
      </w:tr>
      <w:tr w:rsidR="006B0CEA" w:rsidRPr="004729D0" w:rsidTr="00A34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6B0CEA" w:rsidRPr="004729D0" w:rsidRDefault="006B0CEA" w:rsidP="00A348F4">
            <w:pPr>
              <w:tabs>
                <w:tab w:val="left" w:pos="1956"/>
              </w:tabs>
              <w:rPr>
                <w:rFonts w:ascii="Arial" w:hAnsi="Arial" w:cs="Arial"/>
                <w:sz w:val="24"/>
                <w:szCs w:val="24"/>
              </w:rPr>
            </w:pPr>
            <w:r w:rsidRPr="004729D0">
              <w:rPr>
                <w:rFonts w:ascii="Arial" w:hAnsi="Arial" w:cs="Arial"/>
                <w:sz w:val="24"/>
                <w:szCs w:val="24"/>
              </w:rPr>
              <w:t>Edad_estudiante</w:t>
            </w:r>
          </w:p>
        </w:tc>
        <w:tc>
          <w:tcPr>
            <w:tcW w:w="1493" w:type="dxa"/>
          </w:tcPr>
          <w:p w:rsidR="006B0CEA"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6B0CEA"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98" w:type="dxa"/>
          </w:tcPr>
          <w:p w:rsidR="006B0CEA" w:rsidRPr="004729D0" w:rsidRDefault="006B0CEA" w:rsidP="00A348F4">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1938" w:type="dxa"/>
          </w:tcPr>
          <w:p w:rsidR="006B0CEA" w:rsidRPr="004729D0" w:rsidRDefault="006B0CEA" w:rsidP="001C797F">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Edad del estudiante</w:t>
            </w:r>
          </w:p>
        </w:tc>
      </w:tr>
    </w:tbl>
    <w:p w:rsidR="003503B9" w:rsidRDefault="001C797F" w:rsidP="001C797F">
      <w:pPr>
        <w:pStyle w:val="Descripcin"/>
      </w:pPr>
      <w:r>
        <w:t xml:space="preserve">Ilustración </w:t>
      </w:r>
      <w:fldSimple w:instr=" SEQ Ilustración \* ARABIC ">
        <w:r w:rsidR="009434AB">
          <w:rPr>
            <w:noProof/>
          </w:rPr>
          <w:t>41</w:t>
        </w:r>
      </w:fldSimple>
      <w:r>
        <w:t xml:space="preserve"> D.D Tabla estudiante</w:t>
      </w:r>
    </w:p>
    <w:p w:rsidR="00C3518F" w:rsidRDefault="00C3518F" w:rsidP="00DF0805">
      <w:pPr>
        <w:tabs>
          <w:tab w:val="left" w:pos="1956"/>
        </w:tabs>
      </w:pPr>
    </w:p>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831"/>
        <w:gridCol w:w="851"/>
        <w:gridCol w:w="1394"/>
        <w:gridCol w:w="1254"/>
        <w:gridCol w:w="2498"/>
      </w:tblGrid>
      <w:tr w:rsidR="006B0CEA" w:rsidRPr="004729D0" w:rsidTr="00E75D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72" w:type="dxa"/>
            <w:gridSpan w:val="2"/>
          </w:tcPr>
          <w:p w:rsidR="006B0CEA" w:rsidRPr="004729D0" w:rsidRDefault="001C797F" w:rsidP="006B0CEA">
            <w:pPr>
              <w:tabs>
                <w:tab w:val="left" w:pos="1956"/>
              </w:tabs>
              <w:rPr>
                <w:rFonts w:ascii="Arial" w:hAnsi="Arial" w:cs="Arial"/>
                <w:sz w:val="24"/>
                <w:szCs w:val="24"/>
              </w:rPr>
            </w:pPr>
            <w:r w:rsidRPr="004729D0">
              <w:rPr>
                <w:rFonts w:ascii="Arial" w:hAnsi="Arial" w:cs="Arial"/>
                <w:sz w:val="24"/>
                <w:szCs w:val="24"/>
              </w:rPr>
              <w:t>Tabla dato_profes</w:t>
            </w:r>
            <w:r w:rsidR="006B0CEA" w:rsidRPr="004729D0">
              <w:rPr>
                <w:rFonts w:ascii="Arial" w:hAnsi="Arial" w:cs="Arial"/>
                <w:sz w:val="24"/>
                <w:szCs w:val="24"/>
              </w:rPr>
              <w:t>ional</w:t>
            </w:r>
          </w:p>
        </w:tc>
        <w:tc>
          <w:tcPr>
            <w:tcW w:w="5156" w:type="dxa"/>
            <w:gridSpan w:val="3"/>
          </w:tcPr>
          <w:p w:rsidR="006B0CEA" w:rsidRPr="004729D0" w:rsidRDefault="006B0CEA" w:rsidP="006B0CEA">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Contiene los datos profesionales para curriculum</w:t>
            </w:r>
          </w:p>
        </w:tc>
      </w:tr>
      <w:tr w:rsidR="006B0CEA" w:rsidRPr="004729D0"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shd w:val="clear" w:color="auto" w:fill="BDD6EE" w:themeFill="accent1" w:themeFillTint="66"/>
          </w:tcPr>
          <w:p w:rsidR="006B0CEA" w:rsidRPr="004729D0" w:rsidRDefault="006B0CEA" w:rsidP="006B0CEA">
            <w:pPr>
              <w:tabs>
                <w:tab w:val="left" w:pos="1956"/>
              </w:tabs>
              <w:jc w:val="center"/>
              <w:rPr>
                <w:rFonts w:ascii="Arial" w:hAnsi="Arial" w:cs="Arial"/>
                <w:sz w:val="24"/>
                <w:szCs w:val="24"/>
              </w:rPr>
            </w:pPr>
            <w:r w:rsidRPr="004729D0">
              <w:rPr>
                <w:rFonts w:ascii="Arial" w:hAnsi="Arial" w:cs="Arial"/>
                <w:sz w:val="24"/>
                <w:szCs w:val="24"/>
              </w:rPr>
              <w:t>Campo</w:t>
            </w:r>
          </w:p>
        </w:tc>
        <w:tc>
          <w:tcPr>
            <w:tcW w:w="1372" w:type="dxa"/>
            <w:shd w:val="clear" w:color="auto" w:fill="BDD6EE" w:themeFill="accent1" w:themeFillTint="66"/>
          </w:tcPr>
          <w:p w:rsidR="006B0CEA" w:rsidRPr="004729D0"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Llave</w:t>
            </w:r>
          </w:p>
        </w:tc>
        <w:tc>
          <w:tcPr>
            <w:tcW w:w="1496" w:type="dxa"/>
            <w:shd w:val="clear" w:color="auto" w:fill="BDD6EE" w:themeFill="accent1" w:themeFillTint="66"/>
          </w:tcPr>
          <w:p w:rsidR="006B0CEA" w:rsidRPr="004729D0"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Tipo de datos</w:t>
            </w:r>
          </w:p>
        </w:tc>
        <w:tc>
          <w:tcPr>
            <w:tcW w:w="1523" w:type="dxa"/>
            <w:shd w:val="clear" w:color="auto" w:fill="BDD6EE" w:themeFill="accent1" w:themeFillTint="66"/>
          </w:tcPr>
          <w:p w:rsidR="006B0CEA" w:rsidRPr="004729D0"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Longitud</w:t>
            </w:r>
          </w:p>
        </w:tc>
        <w:tc>
          <w:tcPr>
            <w:tcW w:w="2137" w:type="dxa"/>
            <w:shd w:val="clear" w:color="auto" w:fill="BDD6EE" w:themeFill="accent1" w:themeFillTint="66"/>
          </w:tcPr>
          <w:p w:rsidR="006B0CEA" w:rsidRPr="004729D0" w:rsidRDefault="006B0CEA" w:rsidP="006B0CEA">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4729D0">
              <w:rPr>
                <w:rFonts w:ascii="Arial" w:hAnsi="Arial" w:cs="Arial"/>
                <w:b/>
                <w:sz w:val="24"/>
                <w:szCs w:val="24"/>
              </w:rPr>
              <w:t>Descripción</w:t>
            </w:r>
          </w:p>
        </w:tc>
      </w:tr>
      <w:tr w:rsidR="006B0CEA" w:rsidRPr="004729D0"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Pr="004729D0" w:rsidRDefault="001C797F" w:rsidP="006B0CEA">
            <w:pPr>
              <w:tabs>
                <w:tab w:val="left" w:pos="1956"/>
              </w:tabs>
              <w:rPr>
                <w:rFonts w:ascii="Arial" w:hAnsi="Arial" w:cs="Arial"/>
                <w:sz w:val="24"/>
                <w:szCs w:val="24"/>
              </w:rPr>
            </w:pPr>
            <w:r w:rsidRPr="004729D0">
              <w:rPr>
                <w:rFonts w:ascii="Arial" w:hAnsi="Arial" w:cs="Arial"/>
                <w:sz w:val="24"/>
                <w:szCs w:val="24"/>
              </w:rPr>
              <w:t>Id_dato_profes</w:t>
            </w:r>
            <w:r w:rsidR="006B0CEA" w:rsidRPr="004729D0">
              <w:rPr>
                <w:rFonts w:ascii="Arial" w:hAnsi="Arial" w:cs="Arial"/>
                <w:sz w:val="24"/>
                <w:szCs w:val="24"/>
              </w:rPr>
              <w:t>ional</w:t>
            </w:r>
          </w:p>
        </w:tc>
        <w:tc>
          <w:tcPr>
            <w:tcW w:w="1372"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PK</w:t>
            </w:r>
          </w:p>
        </w:tc>
        <w:tc>
          <w:tcPr>
            <w:tcW w:w="1496"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Identificador de los datos profesionales </w:t>
            </w:r>
          </w:p>
        </w:tc>
      </w:tr>
      <w:tr w:rsidR="006B0CEA" w:rsidRPr="004729D0"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Pr="004729D0" w:rsidRDefault="006B0CEA" w:rsidP="006B0CEA">
            <w:pPr>
              <w:tabs>
                <w:tab w:val="left" w:pos="1956"/>
              </w:tabs>
              <w:rPr>
                <w:rFonts w:ascii="Arial" w:hAnsi="Arial" w:cs="Arial"/>
                <w:sz w:val="24"/>
                <w:szCs w:val="24"/>
                <w:u w:val="single"/>
              </w:rPr>
            </w:pPr>
            <w:r w:rsidRPr="004729D0">
              <w:rPr>
                <w:rFonts w:ascii="Arial" w:hAnsi="Arial" w:cs="Arial"/>
                <w:sz w:val="24"/>
                <w:szCs w:val="24"/>
              </w:rPr>
              <w:t>Monografía_id</w:t>
            </w:r>
          </w:p>
        </w:tc>
        <w:tc>
          <w:tcPr>
            <w:tcW w:w="1372"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496"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monografía(tabla monografia)</w:t>
            </w:r>
          </w:p>
        </w:tc>
      </w:tr>
      <w:tr w:rsidR="006B0CEA" w:rsidRPr="004729D0"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Pr="004729D0" w:rsidRDefault="006B0CEA" w:rsidP="006B0CEA">
            <w:pPr>
              <w:tabs>
                <w:tab w:val="left" w:pos="1956"/>
              </w:tabs>
              <w:rPr>
                <w:rFonts w:ascii="Arial" w:hAnsi="Arial" w:cs="Arial"/>
                <w:sz w:val="24"/>
                <w:szCs w:val="24"/>
              </w:rPr>
            </w:pPr>
            <w:r w:rsidRPr="004729D0">
              <w:rPr>
                <w:rFonts w:ascii="Arial" w:hAnsi="Arial" w:cs="Arial"/>
                <w:sz w:val="24"/>
                <w:szCs w:val="24"/>
              </w:rPr>
              <w:t>Experiencia_laboral</w:t>
            </w:r>
            <w:r w:rsidR="00E75D3E" w:rsidRPr="004729D0">
              <w:rPr>
                <w:rFonts w:ascii="Arial" w:hAnsi="Arial" w:cs="Arial"/>
                <w:sz w:val="24"/>
                <w:szCs w:val="24"/>
              </w:rPr>
              <w:t>_id</w:t>
            </w:r>
          </w:p>
        </w:tc>
        <w:tc>
          <w:tcPr>
            <w:tcW w:w="1372"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496"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experiencia laboral (tabla expericnecia_laboral)</w:t>
            </w:r>
          </w:p>
        </w:tc>
      </w:tr>
      <w:tr w:rsidR="006B0CEA" w:rsidRPr="004729D0"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Pr="004729D0" w:rsidRDefault="00E75D3E" w:rsidP="006B0CEA">
            <w:pPr>
              <w:tabs>
                <w:tab w:val="left" w:pos="1956"/>
              </w:tabs>
              <w:rPr>
                <w:rFonts w:ascii="Arial" w:hAnsi="Arial" w:cs="Arial"/>
                <w:sz w:val="24"/>
                <w:szCs w:val="24"/>
              </w:rPr>
            </w:pPr>
            <w:r w:rsidRPr="004729D0">
              <w:rPr>
                <w:rFonts w:ascii="Arial" w:hAnsi="Arial" w:cs="Arial"/>
                <w:sz w:val="24"/>
                <w:szCs w:val="24"/>
              </w:rPr>
              <w:t>Otro_estudio_id</w:t>
            </w:r>
          </w:p>
        </w:tc>
        <w:tc>
          <w:tcPr>
            <w:tcW w:w="1372" w:type="dxa"/>
          </w:tcPr>
          <w:p w:rsidR="006B0CEA" w:rsidRPr="004729D0" w:rsidRDefault="00E75D3E"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496"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6B0CEA" w:rsidRPr="004729D0" w:rsidRDefault="00E75D3E"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729D0">
              <w:rPr>
                <w:rFonts w:ascii="Arial" w:hAnsi="Arial" w:cs="Arial"/>
                <w:sz w:val="24"/>
                <w:szCs w:val="24"/>
              </w:rPr>
              <w:t>Identificador de otros estudios(tabla otro_estudio</w:t>
            </w:r>
            <w:r w:rsidR="006B0CEA" w:rsidRPr="004729D0">
              <w:rPr>
                <w:rFonts w:ascii="Arial" w:hAnsi="Arial" w:cs="Arial"/>
                <w:sz w:val="24"/>
                <w:szCs w:val="24"/>
              </w:rPr>
              <w:t>)</w:t>
            </w:r>
          </w:p>
        </w:tc>
      </w:tr>
      <w:tr w:rsidR="006B0CEA" w:rsidRPr="004729D0"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Pr="004729D0" w:rsidRDefault="00E75D3E" w:rsidP="006B0CEA">
            <w:pPr>
              <w:tabs>
                <w:tab w:val="left" w:pos="1956"/>
              </w:tabs>
              <w:rPr>
                <w:rFonts w:ascii="Arial" w:hAnsi="Arial" w:cs="Arial"/>
                <w:sz w:val="24"/>
                <w:szCs w:val="24"/>
              </w:rPr>
            </w:pPr>
            <w:r w:rsidRPr="004729D0">
              <w:rPr>
                <w:rFonts w:ascii="Arial" w:hAnsi="Arial" w:cs="Arial"/>
                <w:sz w:val="24"/>
                <w:szCs w:val="24"/>
              </w:rPr>
              <w:t>Facultad_id</w:t>
            </w:r>
          </w:p>
        </w:tc>
        <w:tc>
          <w:tcPr>
            <w:tcW w:w="1372" w:type="dxa"/>
          </w:tcPr>
          <w:p w:rsidR="006B0CEA" w:rsidRPr="004729D0"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FK</w:t>
            </w:r>
          </w:p>
        </w:tc>
        <w:tc>
          <w:tcPr>
            <w:tcW w:w="1496" w:type="dxa"/>
          </w:tcPr>
          <w:p w:rsidR="006B0CEA" w:rsidRPr="004729D0"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INT</w:t>
            </w:r>
          </w:p>
        </w:tc>
        <w:tc>
          <w:tcPr>
            <w:tcW w:w="1523" w:type="dxa"/>
          </w:tcPr>
          <w:p w:rsidR="006B0CEA" w:rsidRPr="004729D0"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11</w:t>
            </w:r>
          </w:p>
        </w:tc>
        <w:tc>
          <w:tcPr>
            <w:tcW w:w="2137" w:type="dxa"/>
          </w:tcPr>
          <w:p w:rsidR="006B0CEA" w:rsidRPr="004729D0" w:rsidRDefault="00E75D3E"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Identificador de facultad(tabla facultad)</w:t>
            </w:r>
          </w:p>
        </w:tc>
      </w:tr>
      <w:tr w:rsidR="006B0CEA" w:rsidRPr="004729D0"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Pr="004729D0" w:rsidRDefault="00E75D3E" w:rsidP="006B0CEA">
            <w:pPr>
              <w:tabs>
                <w:tab w:val="left" w:pos="1956"/>
              </w:tabs>
              <w:rPr>
                <w:rFonts w:ascii="Arial" w:hAnsi="Arial" w:cs="Arial"/>
                <w:sz w:val="24"/>
                <w:szCs w:val="24"/>
              </w:rPr>
            </w:pPr>
            <w:r w:rsidRPr="004729D0">
              <w:rPr>
                <w:rFonts w:ascii="Arial" w:hAnsi="Arial" w:cs="Arial"/>
                <w:sz w:val="24"/>
                <w:szCs w:val="24"/>
              </w:rPr>
              <w:t>Especialización</w:t>
            </w:r>
          </w:p>
        </w:tc>
        <w:tc>
          <w:tcPr>
            <w:tcW w:w="1372"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6"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23"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2137" w:type="dxa"/>
          </w:tcPr>
          <w:p w:rsidR="006B0CEA" w:rsidRPr="004729D0" w:rsidRDefault="00E75D3E"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Detalle de </w:t>
            </w:r>
            <w:r w:rsidR="003C1708" w:rsidRPr="004729D0">
              <w:rPr>
                <w:rFonts w:ascii="Arial" w:hAnsi="Arial" w:cs="Arial"/>
                <w:sz w:val="24"/>
                <w:szCs w:val="24"/>
              </w:rPr>
              <w:t>especialización</w:t>
            </w:r>
          </w:p>
        </w:tc>
      </w:tr>
      <w:tr w:rsidR="006B0CEA" w:rsidRPr="004729D0" w:rsidTr="00E75D3E">
        <w:tc>
          <w:tcPr>
            <w:cnfStyle w:val="001000000000" w:firstRow="0" w:lastRow="0" w:firstColumn="1" w:lastColumn="0" w:oddVBand="0" w:evenVBand="0" w:oddHBand="0" w:evenHBand="0" w:firstRowFirstColumn="0" w:firstRowLastColumn="0" w:lastRowFirstColumn="0" w:lastRowLastColumn="0"/>
            <w:tcW w:w="2300" w:type="dxa"/>
          </w:tcPr>
          <w:p w:rsidR="006B0CEA" w:rsidRPr="004729D0" w:rsidRDefault="00E75D3E" w:rsidP="006B0CEA">
            <w:pPr>
              <w:tabs>
                <w:tab w:val="left" w:pos="1956"/>
              </w:tabs>
              <w:rPr>
                <w:rFonts w:ascii="Arial" w:hAnsi="Arial" w:cs="Arial"/>
                <w:sz w:val="24"/>
                <w:szCs w:val="24"/>
              </w:rPr>
            </w:pPr>
            <w:r w:rsidRPr="004729D0">
              <w:rPr>
                <w:rFonts w:ascii="Arial" w:hAnsi="Arial" w:cs="Arial"/>
                <w:sz w:val="24"/>
                <w:szCs w:val="24"/>
              </w:rPr>
              <w:t>Grado_especializacion</w:t>
            </w:r>
          </w:p>
        </w:tc>
        <w:tc>
          <w:tcPr>
            <w:tcW w:w="1372"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96"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23" w:type="dxa"/>
          </w:tcPr>
          <w:p w:rsidR="006B0CEA" w:rsidRPr="004729D0" w:rsidRDefault="006B0CEA" w:rsidP="006B0CEA">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2137" w:type="dxa"/>
          </w:tcPr>
          <w:p w:rsidR="006B0CEA" w:rsidRPr="004729D0" w:rsidRDefault="00E75D3E" w:rsidP="00E75D3E">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729D0">
              <w:rPr>
                <w:rFonts w:ascii="Arial" w:hAnsi="Arial" w:cs="Arial"/>
                <w:sz w:val="24"/>
                <w:szCs w:val="24"/>
              </w:rPr>
              <w:t xml:space="preserve">Grado adquirido por </w:t>
            </w:r>
            <w:r w:rsidR="003C1708" w:rsidRPr="004729D0">
              <w:rPr>
                <w:rFonts w:ascii="Arial" w:hAnsi="Arial" w:cs="Arial"/>
                <w:sz w:val="24"/>
                <w:szCs w:val="24"/>
              </w:rPr>
              <w:t>especialización</w:t>
            </w:r>
          </w:p>
        </w:tc>
      </w:tr>
      <w:tr w:rsidR="006B0CEA" w:rsidRPr="004729D0" w:rsidTr="00E75D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0" w:type="dxa"/>
          </w:tcPr>
          <w:p w:rsidR="006B0CEA" w:rsidRPr="004729D0" w:rsidRDefault="00E75D3E" w:rsidP="006B0CEA">
            <w:pPr>
              <w:tabs>
                <w:tab w:val="left" w:pos="1956"/>
              </w:tabs>
              <w:rPr>
                <w:rFonts w:ascii="Arial" w:hAnsi="Arial" w:cs="Arial"/>
                <w:sz w:val="24"/>
                <w:szCs w:val="24"/>
              </w:rPr>
            </w:pPr>
            <w:r w:rsidRPr="004729D0">
              <w:rPr>
                <w:rFonts w:ascii="Arial" w:hAnsi="Arial" w:cs="Arial"/>
                <w:sz w:val="24"/>
                <w:szCs w:val="24"/>
              </w:rPr>
              <w:t>Situación_laboral</w:t>
            </w:r>
          </w:p>
        </w:tc>
        <w:tc>
          <w:tcPr>
            <w:tcW w:w="1372"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96"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VARCHAR</w:t>
            </w:r>
          </w:p>
        </w:tc>
        <w:tc>
          <w:tcPr>
            <w:tcW w:w="1523" w:type="dxa"/>
          </w:tcPr>
          <w:p w:rsidR="006B0CEA" w:rsidRPr="004729D0" w:rsidRDefault="006B0CEA" w:rsidP="006B0CEA">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45</w:t>
            </w:r>
          </w:p>
        </w:tc>
        <w:tc>
          <w:tcPr>
            <w:tcW w:w="2137" w:type="dxa"/>
          </w:tcPr>
          <w:p w:rsidR="006B0CEA" w:rsidRPr="004729D0" w:rsidRDefault="00E75D3E" w:rsidP="001C797F">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729D0">
              <w:rPr>
                <w:rFonts w:ascii="Arial" w:hAnsi="Arial" w:cs="Arial"/>
                <w:sz w:val="24"/>
                <w:szCs w:val="24"/>
              </w:rPr>
              <w:t>Estado laboral</w:t>
            </w:r>
          </w:p>
        </w:tc>
      </w:tr>
    </w:tbl>
    <w:p w:rsidR="001C797F" w:rsidRDefault="001C797F" w:rsidP="001C797F">
      <w:pPr>
        <w:pStyle w:val="Descripcin"/>
      </w:pPr>
      <w:r>
        <w:t xml:space="preserve">Ilustración </w:t>
      </w:r>
      <w:fldSimple w:instr=" SEQ Ilustración \* ARABIC ">
        <w:r w:rsidR="009434AB">
          <w:rPr>
            <w:noProof/>
          </w:rPr>
          <w:t>42</w:t>
        </w:r>
      </w:fldSimple>
      <w:r>
        <w:t xml:space="preserve">  D.D Tabla dato_profesional</w:t>
      </w:r>
    </w:p>
    <w:p w:rsidR="001C797F" w:rsidRDefault="001C797F" w:rsidP="001C797F"/>
    <w:p w:rsidR="003C1708" w:rsidRDefault="003C1708" w:rsidP="001C797F"/>
    <w:p w:rsidR="003C1708" w:rsidRDefault="003C1708" w:rsidP="001C797F"/>
    <w:p w:rsidR="003C1708" w:rsidRDefault="003C1708" w:rsidP="001C797F"/>
    <w:p w:rsidR="003C1708" w:rsidRPr="001C797F" w:rsidRDefault="003C1708"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E75D3E" w:rsidRPr="003C1708"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E75D3E" w:rsidRPr="003C1708" w:rsidRDefault="00E75D3E" w:rsidP="00E52A0C">
            <w:pPr>
              <w:tabs>
                <w:tab w:val="left" w:pos="1956"/>
              </w:tabs>
              <w:rPr>
                <w:rFonts w:ascii="Arial" w:hAnsi="Arial" w:cs="Arial"/>
                <w:sz w:val="24"/>
                <w:szCs w:val="24"/>
              </w:rPr>
            </w:pPr>
            <w:r w:rsidRPr="003C1708">
              <w:rPr>
                <w:rFonts w:ascii="Arial" w:hAnsi="Arial" w:cs="Arial"/>
                <w:sz w:val="24"/>
                <w:szCs w:val="24"/>
              </w:rPr>
              <w:lastRenderedPageBreak/>
              <w:t>Tabla otro_estudio</w:t>
            </w:r>
          </w:p>
        </w:tc>
        <w:tc>
          <w:tcPr>
            <w:tcW w:w="5115" w:type="dxa"/>
            <w:gridSpan w:val="3"/>
          </w:tcPr>
          <w:p w:rsidR="00E75D3E" w:rsidRPr="003C1708" w:rsidRDefault="00E75D3E" w:rsidP="00E52A0C">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los datos sobre los tipos estudios del estudiantes</w:t>
            </w:r>
          </w:p>
        </w:tc>
      </w:tr>
      <w:tr w:rsidR="00E75D3E"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E75D3E" w:rsidRPr="003C1708" w:rsidRDefault="00E75D3E" w:rsidP="00E52A0C">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E75D3E" w:rsidRPr="003C1708"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E75D3E" w:rsidRPr="003C1708"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E75D3E" w:rsidRPr="003C1708"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E75D3E" w:rsidRPr="003C1708"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E75D3E"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Pr="003C1708" w:rsidRDefault="00E75D3E" w:rsidP="00E52A0C">
            <w:pPr>
              <w:tabs>
                <w:tab w:val="left" w:pos="1956"/>
              </w:tabs>
              <w:rPr>
                <w:rFonts w:ascii="Arial" w:hAnsi="Arial" w:cs="Arial"/>
                <w:sz w:val="24"/>
                <w:szCs w:val="24"/>
              </w:rPr>
            </w:pPr>
            <w:r w:rsidRPr="003C1708">
              <w:rPr>
                <w:rFonts w:ascii="Arial" w:hAnsi="Arial" w:cs="Arial"/>
                <w:sz w:val="24"/>
                <w:szCs w:val="24"/>
              </w:rPr>
              <w:t>Id_otro_estudio</w:t>
            </w:r>
          </w:p>
        </w:tc>
        <w:tc>
          <w:tcPr>
            <w:tcW w:w="1493"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del otro estudio</w:t>
            </w:r>
          </w:p>
        </w:tc>
      </w:tr>
      <w:tr w:rsidR="00E75D3E"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E75D3E" w:rsidRPr="003C1708" w:rsidRDefault="00E75D3E" w:rsidP="00E52A0C">
            <w:pPr>
              <w:tabs>
                <w:tab w:val="left" w:pos="1956"/>
              </w:tabs>
              <w:rPr>
                <w:rFonts w:ascii="Arial" w:hAnsi="Arial" w:cs="Arial"/>
                <w:sz w:val="24"/>
                <w:szCs w:val="24"/>
                <w:u w:val="single"/>
              </w:rPr>
            </w:pPr>
            <w:r w:rsidRPr="003C1708">
              <w:rPr>
                <w:rFonts w:ascii="Arial" w:hAnsi="Arial" w:cs="Arial"/>
                <w:sz w:val="24"/>
                <w:szCs w:val="24"/>
              </w:rPr>
              <w:t>Tipo_estudio_id</w:t>
            </w:r>
          </w:p>
        </w:tc>
        <w:tc>
          <w:tcPr>
            <w:tcW w:w="1493" w:type="dxa"/>
          </w:tcPr>
          <w:p w:rsidR="00E75D3E" w:rsidRPr="003C1708"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FK</w:t>
            </w:r>
          </w:p>
        </w:tc>
        <w:tc>
          <w:tcPr>
            <w:tcW w:w="1579" w:type="dxa"/>
          </w:tcPr>
          <w:p w:rsidR="00E75D3E" w:rsidRPr="003C1708"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E75D3E" w:rsidRPr="003C1708"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E75D3E" w:rsidRPr="003C1708" w:rsidRDefault="00E75D3E" w:rsidP="00E75D3E">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Identificador de tipo de estudio(tabla tipo_estudio)</w:t>
            </w:r>
          </w:p>
        </w:tc>
      </w:tr>
      <w:tr w:rsidR="00E75D3E"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Pr="003C1708" w:rsidRDefault="00E75D3E" w:rsidP="00E52A0C">
            <w:pPr>
              <w:tabs>
                <w:tab w:val="left" w:pos="1956"/>
              </w:tabs>
              <w:rPr>
                <w:rFonts w:ascii="Arial" w:hAnsi="Arial" w:cs="Arial"/>
                <w:sz w:val="24"/>
                <w:szCs w:val="24"/>
              </w:rPr>
            </w:pPr>
            <w:r w:rsidRPr="003C1708">
              <w:rPr>
                <w:rFonts w:ascii="Arial" w:hAnsi="Arial" w:cs="Arial"/>
                <w:sz w:val="24"/>
                <w:szCs w:val="24"/>
              </w:rPr>
              <w:t>Nombre estudio</w:t>
            </w:r>
          </w:p>
        </w:tc>
        <w:tc>
          <w:tcPr>
            <w:tcW w:w="1493"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Nombre del estudio realizado</w:t>
            </w:r>
          </w:p>
        </w:tc>
      </w:tr>
      <w:tr w:rsidR="00E75D3E"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E75D3E" w:rsidRPr="003C1708" w:rsidRDefault="00024DDB" w:rsidP="00E52A0C">
            <w:pPr>
              <w:tabs>
                <w:tab w:val="left" w:pos="1956"/>
              </w:tabs>
              <w:rPr>
                <w:rFonts w:ascii="Arial" w:hAnsi="Arial" w:cs="Arial"/>
                <w:sz w:val="24"/>
                <w:szCs w:val="24"/>
              </w:rPr>
            </w:pPr>
            <w:r w:rsidRPr="003C1708">
              <w:rPr>
                <w:rFonts w:ascii="Arial" w:hAnsi="Arial" w:cs="Arial"/>
                <w:sz w:val="24"/>
                <w:szCs w:val="24"/>
              </w:rPr>
              <w:t>Institución</w:t>
            </w:r>
          </w:p>
        </w:tc>
        <w:tc>
          <w:tcPr>
            <w:tcW w:w="1493" w:type="dxa"/>
          </w:tcPr>
          <w:p w:rsidR="00E75D3E" w:rsidRPr="003C1708"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E75D3E" w:rsidRPr="003C1708"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E75D3E" w:rsidRPr="003C1708"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E75D3E" w:rsidRPr="003C1708"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Institución donde se realizó el estudio</w:t>
            </w:r>
          </w:p>
        </w:tc>
      </w:tr>
      <w:tr w:rsidR="00E75D3E"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Pr="003C1708" w:rsidRDefault="00E75D3E" w:rsidP="00E52A0C">
            <w:pPr>
              <w:tabs>
                <w:tab w:val="left" w:pos="1956"/>
              </w:tabs>
              <w:rPr>
                <w:rFonts w:ascii="Arial" w:hAnsi="Arial" w:cs="Arial"/>
                <w:sz w:val="24"/>
                <w:szCs w:val="24"/>
              </w:rPr>
            </w:pPr>
            <w:r w:rsidRPr="003C1708">
              <w:rPr>
                <w:rFonts w:ascii="Arial" w:hAnsi="Arial" w:cs="Arial"/>
                <w:sz w:val="24"/>
                <w:szCs w:val="24"/>
              </w:rPr>
              <w:t>Fecha_estudio</w:t>
            </w:r>
          </w:p>
        </w:tc>
        <w:tc>
          <w:tcPr>
            <w:tcW w:w="1493"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E75D3E" w:rsidRPr="003C1708" w:rsidRDefault="00E75D3E" w:rsidP="001C797F">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Fecha de culminación de estudio</w:t>
            </w:r>
          </w:p>
        </w:tc>
      </w:tr>
    </w:tbl>
    <w:p w:rsidR="00E75D3E" w:rsidRDefault="001C797F" w:rsidP="001C797F">
      <w:pPr>
        <w:pStyle w:val="Descripcin"/>
      </w:pPr>
      <w:r>
        <w:t xml:space="preserve">Ilustración </w:t>
      </w:r>
      <w:fldSimple w:instr=" SEQ Ilustración \* ARABIC ">
        <w:r w:rsidR="009434AB">
          <w:rPr>
            <w:noProof/>
          </w:rPr>
          <w:t>43</w:t>
        </w:r>
      </w:fldSimple>
      <w:r w:rsidRPr="001C797F">
        <w:t xml:space="preserve"> </w:t>
      </w:r>
      <w:r>
        <w:t>D.D Tabla otro_estudio.</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E75D3E" w:rsidRPr="003C1708"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E75D3E" w:rsidRPr="003C1708" w:rsidRDefault="00E75D3E" w:rsidP="00E52A0C">
            <w:pPr>
              <w:tabs>
                <w:tab w:val="left" w:pos="1956"/>
              </w:tabs>
              <w:rPr>
                <w:rFonts w:ascii="Arial" w:hAnsi="Arial" w:cs="Arial"/>
                <w:sz w:val="24"/>
                <w:szCs w:val="24"/>
              </w:rPr>
            </w:pPr>
            <w:r w:rsidRPr="003C1708">
              <w:rPr>
                <w:rFonts w:ascii="Arial" w:hAnsi="Arial" w:cs="Arial"/>
                <w:sz w:val="24"/>
                <w:szCs w:val="24"/>
              </w:rPr>
              <w:t>Tabla tipo_estudio</w:t>
            </w:r>
          </w:p>
        </w:tc>
        <w:tc>
          <w:tcPr>
            <w:tcW w:w="5115" w:type="dxa"/>
            <w:gridSpan w:val="3"/>
          </w:tcPr>
          <w:p w:rsidR="00E75D3E" w:rsidRPr="003C1708" w:rsidRDefault="00E75D3E" w:rsidP="00E52A0C">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los tipos de estudios</w:t>
            </w:r>
          </w:p>
        </w:tc>
      </w:tr>
      <w:tr w:rsidR="00E75D3E"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E75D3E" w:rsidRPr="003C1708" w:rsidRDefault="00E75D3E" w:rsidP="00E52A0C">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E75D3E" w:rsidRPr="003C1708"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E75D3E" w:rsidRPr="003C1708"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E75D3E" w:rsidRPr="003C1708"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E75D3E" w:rsidRPr="003C1708" w:rsidRDefault="00E75D3E"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E75D3E"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E75D3E" w:rsidRPr="003C1708" w:rsidRDefault="00E75D3E" w:rsidP="00E52A0C">
            <w:pPr>
              <w:tabs>
                <w:tab w:val="left" w:pos="1956"/>
              </w:tabs>
              <w:rPr>
                <w:rFonts w:ascii="Arial" w:hAnsi="Arial" w:cs="Arial"/>
                <w:sz w:val="24"/>
                <w:szCs w:val="24"/>
              </w:rPr>
            </w:pPr>
            <w:r w:rsidRPr="003C1708">
              <w:rPr>
                <w:rFonts w:ascii="Arial" w:hAnsi="Arial" w:cs="Arial"/>
                <w:sz w:val="24"/>
                <w:szCs w:val="24"/>
              </w:rPr>
              <w:t>Id_tipo_estudio</w:t>
            </w:r>
          </w:p>
        </w:tc>
        <w:tc>
          <w:tcPr>
            <w:tcW w:w="1493"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E75D3E" w:rsidRPr="003C1708" w:rsidRDefault="00E75D3E"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E75D3E" w:rsidRPr="003C1708" w:rsidRDefault="00536020" w:rsidP="00536020">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 tipo de estudios</w:t>
            </w:r>
          </w:p>
        </w:tc>
      </w:tr>
      <w:tr w:rsidR="00E75D3E"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E75D3E" w:rsidRPr="003C1708" w:rsidRDefault="00E75D3E" w:rsidP="00E52A0C">
            <w:pPr>
              <w:tabs>
                <w:tab w:val="left" w:pos="1956"/>
              </w:tabs>
              <w:rPr>
                <w:rFonts w:ascii="Arial" w:hAnsi="Arial" w:cs="Arial"/>
                <w:sz w:val="24"/>
                <w:szCs w:val="24"/>
                <w:u w:val="single"/>
              </w:rPr>
            </w:pPr>
            <w:r w:rsidRPr="003C1708">
              <w:rPr>
                <w:rFonts w:ascii="Arial" w:hAnsi="Arial" w:cs="Arial"/>
                <w:sz w:val="24"/>
                <w:szCs w:val="24"/>
              </w:rPr>
              <w:t>Tipo_estudiante</w:t>
            </w:r>
          </w:p>
        </w:tc>
        <w:tc>
          <w:tcPr>
            <w:tcW w:w="1493" w:type="dxa"/>
          </w:tcPr>
          <w:p w:rsidR="00E75D3E" w:rsidRPr="003C1708" w:rsidRDefault="00E75D3E"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E75D3E"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E75D3E"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E75D3E" w:rsidRPr="003C1708" w:rsidRDefault="00536020" w:rsidP="001C797F">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Especifica el tipo de estudio</w:t>
            </w:r>
          </w:p>
        </w:tc>
      </w:tr>
    </w:tbl>
    <w:p w:rsidR="00E75D3E" w:rsidRDefault="001C797F" w:rsidP="001C797F">
      <w:pPr>
        <w:pStyle w:val="Descripcin"/>
      </w:pPr>
      <w:r>
        <w:t xml:space="preserve">Ilustración </w:t>
      </w:r>
      <w:fldSimple w:instr=" SEQ Ilustración \* ARABIC ">
        <w:r w:rsidR="009434AB">
          <w:rPr>
            <w:noProof/>
          </w:rPr>
          <w:t>44</w:t>
        </w:r>
      </w:fldSimple>
      <w:r>
        <w:t xml:space="preserve"> D.D Tabla tipo_estudio</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536020" w:rsidRPr="003C1708"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Tabla facultad</w:t>
            </w:r>
          </w:p>
        </w:tc>
        <w:tc>
          <w:tcPr>
            <w:tcW w:w="5115" w:type="dxa"/>
            <w:gridSpan w:val="3"/>
          </w:tcPr>
          <w:p w:rsidR="00536020" w:rsidRPr="003C1708" w:rsidRDefault="00536020" w:rsidP="00E52A0C">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las Facultades universitarias</w:t>
            </w:r>
          </w:p>
        </w:tc>
      </w:tr>
      <w:tr w:rsidR="00536020"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36020" w:rsidRPr="003C1708" w:rsidRDefault="00536020" w:rsidP="00E52A0C">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536020"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Id_facultad</w:t>
            </w:r>
          </w:p>
        </w:tc>
        <w:tc>
          <w:tcPr>
            <w:tcW w:w="1493"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536020" w:rsidRPr="003C1708" w:rsidRDefault="00536020" w:rsidP="00536020">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 la facultad</w:t>
            </w:r>
          </w:p>
        </w:tc>
      </w:tr>
      <w:tr w:rsidR="00536020"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u w:val="single"/>
              </w:rPr>
            </w:pPr>
            <w:r w:rsidRPr="003C1708">
              <w:rPr>
                <w:rFonts w:ascii="Arial" w:hAnsi="Arial" w:cs="Arial"/>
                <w:sz w:val="24"/>
                <w:szCs w:val="24"/>
              </w:rPr>
              <w:t>Carrera_id</w:t>
            </w:r>
          </w:p>
        </w:tc>
        <w:tc>
          <w:tcPr>
            <w:tcW w:w="1493"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FK</w:t>
            </w:r>
          </w:p>
        </w:tc>
        <w:tc>
          <w:tcPr>
            <w:tcW w:w="1579"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Identificador de carrera universitaria según la facultad(tabla carrera)</w:t>
            </w:r>
          </w:p>
        </w:tc>
      </w:tr>
      <w:tr w:rsidR="00536020"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Nombre_facultad</w:t>
            </w:r>
          </w:p>
        </w:tc>
        <w:tc>
          <w:tcPr>
            <w:tcW w:w="1493"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536020" w:rsidRPr="003C1708" w:rsidRDefault="00536020" w:rsidP="001C797F">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Nombre de la facultad</w:t>
            </w:r>
          </w:p>
        </w:tc>
      </w:tr>
    </w:tbl>
    <w:p w:rsidR="00C3518F" w:rsidRDefault="001C797F" w:rsidP="001C797F">
      <w:pPr>
        <w:pStyle w:val="Descripcin"/>
      </w:pPr>
      <w:r>
        <w:lastRenderedPageBreak/>
        <w:t xml:space="preserve">Ilustración </w:t>
      </w:r>
      <w:fldSimple w:instr=" SEQ Ilustración \* ARABIC ">
        <w:r w:rsidR="009434AB">
          <w:rPr>
            <w:noProof/>
          </w:rPr>
          <w:t>45</w:t>
        </w:r>
      </w:fldSimple>
      <w:r w:rsidRPr="001C797F">
        <w:t xml:space="preserve"> </w:t>
      </w:r>
      <w:r>
        <w:t>D.D Tabla facultad</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220"/>
        <w:gridCol w:w="1493"/>
        <w:gridCol w:w="1579"/>
        <w:gridCol w:w="1598"/>
        <w:gridCol w:w="1938"/>
      </w:tblGrid>
      <w:tr w:rsidR="00536020" w:rsidRPr="003C1708"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Tabla carrera</w:t>
            </w:r>
          </w:p>
        </w:tc>
        <w:tc>
          <w:tcPr>
            <w:tcW w:w="5115" w:type="dxa"/>
            <w:gridSpan w:val="3"/>
          </w:tcPr>
          <w:p w:rsidR="00536020" w:rsidRPr="003C1708" w:rsidRDefault="00536020" w:rsidP="00E52A0C">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Contiene las carreras universitarias</w:t>
            </w:r>
          </w:p>
        </w:tc>
      </w:tr>
      <w:tr w:rsidR="00536020"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36020" w:rsidRPr="003C1708" w:rsidRDefault="00536020" w:rsidP="00E52A0C">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536020"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Id_carrera</w:t>
            </w:r>
          </w:p>
        </w:tc>
        <w:tc>
          <w:tcPr>
            <w:tcW w:w="1493"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Identificador de carreras</w:t>
            </w:r>
          </w:p>
        </w:tc>
      </w:tr>
      <w:tr w:rsidR="00536020"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u w:val="single"/>
              </w:rPr>
            </w:pPr>
            <w:r w:rsidRPr="003C1708">
              <w:rPr>
                <w:rFonts w:ascii="Arial" w:hAnsi="Arial" w:cs="Arial"/>
                <w:sz w:val="24"/>
                <w:szCs w:val="24"/>
              </w:rPr>
              <w:t>Nombre_carrera</w:t>
            </w:r>
          </w:p>
        </w:tc>
        <w:tc>
          <w:tcPr>
            <w:tcW w:w="1493"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536020" w:rsidRPr="003C1708" w:rsidRDefault="00536020" w:rsidP="001C797F">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Nombre de la carrera universitaria</w:t>
            </w:r>
          </w:p>
        </w:tc>
      </w:tr>
    </w:tbl>
    <w:p w:rsidR="00536020" w:rsidRDefault="001C797F" w:rsidP="001C797F">
      <w:pPr>
        <w:pStyle w:val="Descripcin"/>
      </w:pPr>
      <w:r>
        <w:t xml:space="preserve">Ilustración </w:t>
      </w:r>
      <w:fldSimple w:instr=" SEQ Ilustración \* ARABIC ">
        <w:r w:rsidR="009434AB">
          <w:rPr>
            <w:noProof/>
          </w:rPr>
          <w:t>46</w:t>
        </w:r>
      </w:fldSimple>
      <w:r>
        <w:t xml:space="preserve"> D.D Tabla carrera</w:t>
      </w:r>
    </w:p>
    <w:p w:rsidR="001C797F" w:rsidRPr="001C797F" w:rsidRDefault="001C797F"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031"/>
        <w:gridCol w:w="1147"/>
        <w:gridCol w:w="1480"/>
        <w:gridCol w:w="1413"/>
        <w:gridCol w:w="1757"/>
      </w:tblGrid>
      <w:tr w:rsidR="00536020" w:rsidRPr="003C1708"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 xml:space="preserve">Tabla </w:t>
            </w:r>
            <w:r w:rsidR="00024DDB" w:rsidRPr="003C1708">
              <w:rPr>
                <w:rFonts w:ascii="Arial" w:hAnsi="Arial" w:cs="Arial"/>
                <w:sz w:val="24"/>
                <w:szCs w:val="24"/>
              </w:rPr>
              <w:t>monografía</w:t>
            </w:r>
          </w:p>
        </w:tc>
        <w:tc>
          <w:tcPr>
            <w:tcW w:w="5115" w:type="dxa"/>
            <w:gridSpan w:val="3"/>
          </w:tcPr>
          <w:p w:rsidR="00536020" w:rsidRPr="003C1708" w:rsidRDefault="00536020" w:rsidP="00E52A0C">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 xml:space="preserve">Contiene datos generales de </w:t>
            </w:r>
            <w:r w:rsidR="003C1708" w:rsidRPr="003C1708">
              <w:rPr>
                <w:rFonts w:ascii="Arial" w:hAnsi="Arial" w:cs="Arial"/>
                <w:sz w:val="24"/>
                <w:szCs w:val="24"/>
              </w:rPr>
              <w:t>monografía</w:t>
            </w:r>
          </w:p>
        </w:tc>
      </w:tr>
      <w:tr w:rsidR="00536020"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36020" w:rsidRPr="003C1708" w:rsidRDefault="00536020" w:rsidP="00E52A0C">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536020" w:rsidRPr="003C1708" w:rsidRDefault="00536020"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536020"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Id_monografia</w:t>
            </w:r>
          </w:p>
        </w:tc>
        <w:tc>
          <w:tcPr>
            <w:tcW w:w="1493"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 xml:space="preserve">Identificador de </w:t>
            </w:r>
            <w:r w:rsidR="00514477" w:rsidRPr="003C1708">
              <w:rPr>
                <w:rFonts w:ascii="Arial" w:hAnsi="Arial" w:cs="Arial"/>
                <w:sz w:val="24"/>
                <w:szCs w:val="24"/>
              </w:rPr>
              <w:t>monografía</w:t>
            </w:r>
          </w:p>
        </w:tc>
      </w:tr>
      <w:tr w:rsidR="00536020"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u w:val="single"/>
              </w:rPr>
            </w:pPr>
            <w:r w:rsidRPr="003C1708">
              <w:rPr>
                <w:rFonts w:ascii="Arial" w:hAnsi="Arial" w:cs="Arial"/>
                <w:sz w:val="24"/>
                <w:szCs w:val="24"/>
              </w:rPr>
              <w:t>Titulo_monografia</w:t>
            </w:r>
          </w:p>
        </w:tc>
        <w:tc>
          <w:tcPr>
            <w:tcW w:w="1493"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536020" w:rsidRPr="003C1708"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Título</w:t>
            </w:r>
            <w:r w:rsidR="00536020" w:rsidRPr="003C1708">
              <w:rPr>
                <w:rFonts w:ascii="Arial" w:hAnsi="Arial" w:cs="Arial"/>
                <w:sz w:val="24"/>
                <w:szCs w:val="24"/>
              </w:rPr>
              <w:t xml:space="preserve"> </w:t>
            </w:r>
            <w:r w:rsidRPr="003C1708">
              <w:rPr>
                <w:rFonts w:ascii="Arial" w:hAnsi="Arial" w:cs="Arial"/>
                <w:sz w:val="24"/>
                <w:szCs w:val="24"/>
              </w:rPr>
              <w:t>monográfico</w:t>
            </w:r>
          </w:p>
        </w:tc>
      </w:tr>
      <w:tr w:rsidR="00536020"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Tutor_monografia</w:t>
            </w:r>
          </w:p>
        </w:tc>
        <w:tc>
          <w:tcPr>
            <w:tcW w:w="1493"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Nombre del docente tutor</w:t>
            </w:r>
          </w:p>
        </w:tc>
      </w:tr>
      <w:tr w:rsidR="00536020"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Fecha_monografia</w:t>
            </w:r>
          </w:p>
        </w:tc>
        <w:tc>
          <w:tcPr>
            <w:tcW w:w="1493"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 xml:space="preserve">Fecha de defensa </w:t>
            </w:r>
            <w:r w:rsidR="00514477" w:rsidRPr="003C1708">
              <w:rPr>
                <w:rFonts w:ascii="Arial" w:hAnsi="Arial" w:cs="Arial"/>
                <w:sz w:val="24"/>
                <w:szCs w:val="24"/>
              </w:rPr>
              <w:t>monográfica</w:t>
            </w:r>
          </w:p>
        </w:tc>
      </w:tr>
      <w:tr w:rsidR="00536020"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36020" w:rsidP="00E52A0C">
            <w:pPr>
              <w:tabs>
                <w:tab w:val="left" w:pos="1956"/>
              </w:tabs>
              <w:rPr>
                <w:rFonts w:ascii="Arial" w:hAnsi="Arial" w:cs="Arial"/>
                <w:sz w:val="24"/>
                <w:szCs w:val="24"/>
              </w:rPr>
            </w:pPr>
            <w:r w:rsidRPr="003C1708">
              <w:rPr>
                <w:rFonts w:ascii="Arial" w:hAnsi="Arial" w:cs="Arial"/>
                <w:sz w:val="24"/>
                <w:szCs w:val="24"/>
              </w:rPr>
              <w:t>Descripción_monografia</w:t>
            </w:r>
          </w:p>
        </w:tc>
        <w:tc>
          <w:tcPr>
            <w:tcW w:w="1493" w:type="dxa"/>
          </w:tcPr>
          <w:p w:rsidR="00536020" w:rsidRPr="003C1708" w:rsidRDefault="00536020"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536020" w:rsidRPr="003C1708"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536020" w:rsidRPr="003C1708"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536020" w:rsidRPr="003C1708"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Descripción de monografía</w:t>
            </w:r>
          </w:p>
        </w:tc>
      </w:tr>
      <w:tr w:rsidR="00536020"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36020" w:rsidRPr="003C1708" w:rsidRDefault="00514477" w:rsidP="00E52A0C">
            <w:pPr>
              <w:tabs>
                <w:tab w:val="left" w:pos="1956"/>
              </w:tabs>
              <w:rPr>
                <w:rFonts w:ascii="Arial" w:hAnsi="Arial" w:cs="Arial"/>
                <w:sz w:val="24"/>
                <w:szCs w:val="24"/>
              </w:rPr>
            </w:pPr>
            <w:r w:rsidRPr="003C1708">
              <w:rPr>
                <w:rFonts w:ascii="Arial" w:hAnsi="Arial" w:cs="Arial"/>
                <w:sz w:val="24"/>
                <w:szCs w:val="24"/>
              </w:rPr>
              <w:t>Objetivo_general</w:t>
            </w:r>
          </w:p>
        </w:tc>
        <w:tc>
          <w:tcPr>
            <w:tcW w:w="1493" w:type="dxa"/>
          </w:tcPr>
          <w:p w:rsidR="00536020" w:rsidRPr="003C1708" w:rsidRDefault="00536020"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536020" w:rsidRPr="003C1708"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536020" w:rsidRPr="003C1708"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536020" w:rsidRPr="003C1708" w:rsidRDefault="00514477" w:rsidP="001C797F">
            <w:pPr>
              <w:keepNext/>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Objetivo general de la monografía</w:t>
            </w:r>
          </w:p>
        </w:tc>
      </w:tr>
    </w:tbl>
    <w:p w:rsidR="00536020" w:rsidRDefault="001C797F" w:rsidP="001C797F">
      <w:pPr>
        <w:pStyle w:val="Descripcin"/>
      </w:pPr>
      <w:r>
        <w:t xml:space="preserve">Ilustración </w:t>
      </w:r>
      <w:fldSimple w:instr=" SEQ Ilustración \* ARABIC ">
        <w:r w:rsidR="009434AB">
          <w:rPr>
            <w:noProof/>
          </w:rPr>
          <w:t>47</w:t>
        </w:r>
      </w:fldSimple>
      <w:r>
        <w:t xml:space="preserve"> D.D Tabla monografía</w:t>
      </w:r>
    </w:p>
    <w:p w:rsidR="00560201" w:rsidRDefault="00560201" w:rsidP="001C797F"/>
    <w:p w:rsidR="003C1708" w:rsidRDefault="003C1708" w:rsidP="001C797F"/>
    <w:p w:rsidR="003C1708" w:rsidRDefault="003C1708" w:rsidP="001C797F"/>
    <w:p w:rsidR="003C1708" w:rsidRDefault="003C1708" w:rsidP="001C797F"/>
    <w:p w:rsidR="003C1708" w:rsidRDefault="003C1708" w:rsidP="001C797F"/>
    <w:p w:rsidR="003C1708" w:rsidRPr="001C797F" w:rsidRDefault="003C1708" w:rsidP="001C797F"/>
    <w:tbl>
      <w:tblPr>
        <w:tblStyle w:val="Tabladelista3-nfasis5"/>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804"/>
        <w:gridCol w:w="1217"/>
        <w:gridCol w:w="1501"/>
        <w:gridCol w:w="1451"/>
        <w:gridCol w:w="1855"/>
      </w:tblGrid>
      <w:tr w:rsidR="00514477" w:rsidRPr="003C1708" w:rsidTr="00E52A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13" w:type="dxa"/>
            <w:gridSpan w:val="2"/>
          </w:tcPr>
          <w:p w:rsidR="00514477" w:rsidRPr="003C1708" w:rsidRDefault="00514477" w:rsidP="00E52A0C">
            <w:pPr>
              <w:tabs>
                <w:tab w:val="left" w:pos="1956"/>
              </w:tabs>
              <w:rPr>
                <w:rFonts w:ascii="Arial" w:hAnsi="Arial" w:cs="Arial"/>
                <w:sz w:val="24"/>
                <w:szCs w:val="24"/>
              </w:rPr>
            </w:pPr>
            <w:r w:rsidRPr="003C1708">
              <w:rPr>
                <w:rFonts w:ascii="Arial" w:hAnsi="Arial" w:cs="Arial"/>
                <w:sz w:val="24"/>
                <w:szCs w:val="24"/>
              </w:rPr>
              <w:lastRenderedPageBreak/>
              <w:t>Tabla experiencia_laboral</w:t>
            </w:r>
          </w:p>
        </w:tc>
        <w:tc>
          <w:tcPr>
            <w:tcW w:w="5115" w:type="dxa"/>
            <w:gridSpan w:val="3"/>
          </w:tcPr>
          <w:p w:rsidR="00514477" w:rsidRPr="003C1708" w:rsidRDefault="00514477" w:rsidP="00E52A0C">
            <w:pPr>
              <w:tabs>
                <w:tab w:val="left" w:pos="1956"/>
              </w:tabs>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Cont</w:t>
            </w:r>
            <w:r w:rsidR="00411BD7" w:rsidRPr="003C1708">
              <w:rPr>
                <w:rFonts w:ascii="Arial" w:hAnsi="Arial" w:cs="Arial"/>
                <w:sz w:val="24"/>
                <w:szCs w:val="24"/>
              </w:rPr>
              <w:t>iene datos sobre experiencias laborales</w:t>
            </w:r>
          </w:p>
        </w:tc>
      </w:tr>
      <w:tr w:rsidR="00411BD7"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shd w:val="clear" w:color="auto" w:fill="BDD6EE" w:themeFill="accent1" w:themeFillTint="66"/>
          </w:tcPr>
          <w:p w:rsidR="00514477" w:rsidRPr="003C1708" w:rsidRDefault="00514477" w:rsidP="00E52A0C">
            <w:pPr>
              <w:tabs>
                <w:tab w:val="left" w:pos="1956"/>
              </w:tabs>
              <w:jc w:val="center"/>
              <w:rPr>
                <w:rFonts w:ascii="Arial" w:hAnsi="Arial" w:cs="Arial"/>
                <w:sz w:val="24"/>
                <w:szCs w:val="24"/>
              </w:rPr>
            </w:pPr>
            <w:r w:rsidRPr="003C1708">
              <w:rPr>
                <w:rFonts w:ascii="Arial" w:hAnsi="Arial" w:cs="Arial"/>
                <w:sz w:val="24"/>
                <w:szCs w:val="24"/>
              </w:rPr>
              <w:t>Campo</w:t>
            </w:r>
          </w:p>
        </w:tc>
        <w:tc>
          <w:tcPr>
            <w:tcW w:w="1493" w:type="dxa"/>
            <w:shd w:val="clear" w:color="auto" w:fill="BDD6EE" w:themeFill="accent1" w:themeFillTint="66"/>
          </w:tcPr>
          <w:p w:rsidR="00514477" w:rsidRPr="003C1708"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Llave</w:t>
            </w:r>
          </w:p>
        </w:tc>
        <w:tc>
          <w:tcPr>
            <w:tcW w:w="1579" w:type="dxa"/>
            <w:shd w:val="clear" w:color="auto" w:fill="BDD6EE" w:themeFill="accent1" w:themeFillTint="66"/>
          </w:tcPr>
          <w:p w:rsidR="00514477" w:rsidRPr="003C1708"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Tipo de datos</w:t>
            </w:r>
          </w:p>
        </w:tc>
        <w:tc>
          <w:tcPr>
            <w:tcW w:w="1598" w:type="dxa"/>
            <w:shd w:val="clear" w:color="auto" w:fill="BDD6EE" w:themeFill="accent1" w:themeFillTint="66"/>
          </w:tcPr>
          <w:p w:rsidR="00514477" w:rsidRPr="003C1708"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Longitud</w:t>
            </w:r>
          </w:p>
        </w:tc>
        <w:tc>
          <w:tcPr>
            <w:tcW w:w="1938" w:type="dxa"/>
            <w:shd w:val="clear" w:color="auto" w:fill="BDD6EE" w:themeFill="accent1" w:themeFillTint="66"/>
          </w:tcPr>
          <w:p w:rsidR="00514477" w:rsidRPr="003C1708" w:rsidRDefault="00514477" w:rsidP="00E52A0C">
            <w:pPr>
              <w:tabs>
                <w:tab w:val="left" w:pos="1956"/>
              </w:tabs>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3C1708">
              <w:rPr>
                <w:rFonts w:ascii="Arial" w:hAnsi="Arial" w:cs="Arial"/>
                <w:b/>
                <w:sz w:val="24"/>
                <w:szCs w:val="24"/>
              </w:rPr>
              <w:t>Descripción</w:t>
            </w:r>
          </w:p>
        </w:tc>
      </w:tr>
      <w:tr w:rsidR="00514477"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514477" w:rsidRPr="003C1708" w:rsidRDefault="00411BD7" w:rsidP="00E52A0C">
            <w:pPr>
              <w:tabs>
                <w:tab w:val="left" w:pos="1956"/>
              </w:tabs>
              <w:rPr>
                <w:rFonts w:ascii="Arial" w:hAnsi="Arial" w:cs="Arial"/>
                <w:sz w:val="24"/>
                <w:szCs w:val="24"/>
              </w:rPr>
            </w:pPr>
            <w:r w:rsidRPr="003C1708">
              <w:rPr>
                <w:rFonts w:ascii="Arial" w:hAnsi="Arial" w:cs="Arial"/>
                <w:sz w:val="24"/>
                <w:szCs w:val="24"/>
              </w:rPr>
              <w:t>Id_experiencia_laboral</w:t>
            </w:r>
          </w:p>
        </w:tc>
        <w:tc>
          <w:tcPr>
            <w:tcW w:w="1493" w:type="dxa"/>
          </w:tcPr>
          <w:p w:rsidR="00514477" w:rsidRPr="003C1708"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PK</w:t>
            </w:r>
          </w:p>
        </w:tc>
        <w:tc>
          <w:tcPr>
            <w:tcW w:w="1579" w:type="dxa"/>
          </w:tcPr>
          <w:p w:rsidR="00514477" w:rsidRPr="003C1708"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INT</w:t>
            </w:r>
          </w:p>
        </w:tc>
        <w:tc>
          <w:tcPr>
            <w:tcW w:w="1598" w:type="dxa"/>
          </w:tcPr>
          <w:p w:rsidR="00514477" w:rsidRPr="003C1708"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11</w:t>
            </w:r>
          </w:p>
        </w:tc>
        <w:tc>
          <w:tcPr>
            <w:tcW w:w="1938" w:type="dxa"/>
          </w:tcPr>
          <w:p w:rsidR="00514477" w:rsidRPr="003C1708" w:rsidRDefault="0051447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Ide</w:t>
            </w:r>
            <w:r w:rsidR="00411BD7" w:rsidRPr="003C1708">
              <w:rPr>
                <w:rFonts w:ascii="Arial" w:hAnsi="Arial" w:cs="Arial"/>
                <w:sz w:val="24"/>
                <w:szCs w:val="24"/>
              </w:rPr>
              <w:t>ntificador de experiencia laboral</w:t>
            </w:r>
          </w:p>
        </w:tc>
      </w:tr>
      <w:tr w:rsidR="00514477"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514477" w:rsidRPr="003C1708" w:rsidRDefault="00411BD7" w:rsidP="00E52A0C">
            <w:pPr>
              <w:tabs>
                <w:tab w:val="left" w:pos="1956"/>
              </w:tabs>
              <w:rPr>
                <w:rFonts w:ascii="Arial" w:hAnsi="Arial" w:cs="Arial"/>
                <w:sz w:val="24"/>
                <w:szCs w:val="24"/>
                <w:u w:val="single"/>
              </w:rPr>
            </w:pPr>
            <w:r w:rsidRPr="003C1708">
              <w:rPr>
                <w:rFonts w:ascii="Arial" w:hAnsi="Arial" w:cs="Arial"/>
                <w:sz w:val="24"/>
                <w:szCs w:val="24"/>
              </w:rPr>
              <w:t>Institución_laboral</w:t>
            </w:r>
          </w:p>
        </w:tc>
        <w:tc>
          <w:tcPr>
            <w:tcW w:w="1493" w:type="dxa"/>
          </w:tcPr>
          <w:p w:rsidR="00514477" w:rsidRPr="003C1708"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514477" w:rsidRPr="003C1708"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514477" w:rsidRPr="003C1708" w:rsidRDefault="0051447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514477" w:rsidRPr="003C1708"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Nombre de la institución laboral</w:t>
            </w:r>
          </w:p>
        </w:tc>
      </w:tr>
      <w:tr w:rsidR="00411BD7"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411BD7" w:rsidRPr="003C1708" w:rsidRDefault="00411BD7" w:rsidP="00E52A0C">
            <w:pPr>
              <w:tabs>
                <w:tab w:val="left" w:pos="1956"/>
              </w:tabs>
              <w:rPr>
                <w:rFonts w:ascii="Arial" w:hAnsi="Arial" w:cs="Arial"/>
                <w:sz w:val="24"/>
                <w:szCs w:val="24"/>
              </w:rPr>
            </w:pPr>
            <w:r w:rsidRPr="003C1708">
              <w:rPr>
                <w:rFonts w:ascii="Arial" w:hAnsi="Arial" w:cs="Arial"/>
                <w:sz w:val="24"/>
                <w:szCs w:val="24"/>
              </w:rPr>
              <w:t>Fecha_inicio_laboral</w:t>
            </w:r>
          </w:p>
        </w:tc>
        <w:tc>
          <w:tcPr>
            <w:tcW w:w="1493" w:type="dxa"/>
          </w:tcPr>
          <w:p w:rsidR="00411BD7" w:rsidRPr="003C1708"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411BD7" w:rsidRPr="003C1708"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411BD7" w:rsidRPr="003C1708"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411BD7" w:rsidRPr="003C1708"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Fecha de inicio laboral</w:t>
            </w:r>
          </w:p>
        </w:tc>
      </w:tr>
      <w:tr w:rsidR="00411BD7" w:rsidRPr="003C1708" w:rsidTr="00E52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0" w:type="dxa"/>
          </w:tcPr>
          <w:p w:rsidR="00411BD7" w:rsidRPr="003C1708" w:rsidRDefault="00411BD7" w:rsidP="00E52A0C">
            <w:pPr>
              <w:tabs>
                <w:tab w:val="left" w:pos="1956"/>
              </w:tabs>
              <w:rPr>
                <w:rFonts w:ascii="Arial" w:hAnsi="Arial" w:cs="Arial"/>
                <w:sz w:val="24"/>
                <w:szCs w:val="24"/>
              </w:rPr>
            </w:pPr>
            <w:r w:rsidRPr="003C1708">
              <w:rPr>
                <w:rFonts w:ascii="Arial" w:hAnsi="Arial" w:cs="Arial"/>
                <w:sz w:val="24"/>
                <w:szCs w:val="24"/>
              </w:rPr>
              <w:t>Fecha_fin_laboral</w:t>
            </w:r>
          </w:p>
        </w:tc>
        <w:tc>
          <w:tcPr>
            <w:tcW w:w="1493" w:type="dxa"/>
          </w:tcPr>
          <w:p w:rsidR="00411BD7" w:rsidRPr="003C1708"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79" w:type="dxa"/>
          </w:tcPr>
          <w:p w:rsidR="00411BD7" w:rsidRPr="003C1708"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411BD7" w:rsidRPr="003C1708"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411BD7" w:rsidRPr="003C1708" w:rsidRDefault="00411BD7" w:rsidP="00E52A0C">
            <w:pPr>
              <w:tabs>
                <w:tab w:val="left" w:pos="1956"/>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C1708">
              <w:rPr>
                <w:rFonts w:ascii="Arial" w:hAnsi="Arial" w:cs="Arial"/>
                <w:sz w:val="24"/>
                <w:szCs w:val="24"/>
              </w:rPr>
              <w:t>Fecha de ultimo día laboral</w:t>
            </w:r>
          </w:p>
        </w:tc>
      </w:tr>
      <w:tr w:rsidR="00411BD7" w:rsidRPr="003C1708" w:rsidTr="00E52A0C">
        <w:tc>
          <w:tcPr>
            <w:cnfStyle w:val="001000000000" w:firstRow="0" w:lastRow="0" w:firstColumn="1" w:lastColumn="0" w:oddVBand="0" w:evenVBand="0" w:oddHBand="0" w:evenHBand="0" w:firstRowFirstColumn="0" w:firstRowLastColumn="0" w:lastRowFirstColumn="0" w:lastRowLastColumn="0"/>
            <w:tcW w:w="2220" w:type="dxa"/>
          </w:tcPr>
          <w:p w:rsidR="00411BD7" w:rsidRPr="003C1708" w:rsidRDefault="00411BD7" w:rsidP="00E52A0C">
            <w:pPr>
              <w:tabs>
                <w:tab w:val="left" w:pos="1956"/>
              </w:tabs>
              <w:rPr>
                <w:rFonts w:ascii="Arial" w:hAnsi="Arial" w:cs="Arial"/>
                <w:sz w:val="24"/>
                <w:szCs w:val="24"/>
              </w:rPr>
            </w:pPr>
            <w:r w:rsidRPr="003C1708">
              <w:rPr>
                <w:rFonts w:ascii="Arial" w:hAnsi="Arial" w:cs="Arial"/>
                <w:sz w:val="24"/>
                <w:szCs w:val="24"/>
              </w:rPr>
              <w:t>Cargo_laboral</w:t>
            </w:r>
          </w:p>
        </w:tc>
        <w:tc>
          <w:tcPr>
            <w:tcW w:w="1493" w:type="dxa"/>
          </w:tcPr>
          <w:p w:rsidR="00411BD7" w:rsidRPr="003C1708"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79" w:type="dxa"/>
          </w:tcPr>
          <w:p w:rsidR="00411BD7" w:rsidRPr="003C1708"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VARCHAR</w:t>
            </w:r>
          </w:p>
        </w:tc>
        <w:tc>
          <w:tcPr>
            <w:tcW w:w="1598" w:type="dxa"/>
          </w:tcPr>
          <w:p w:rsidR="00411BD7" w:rsidRPr="003C1708" w:rsidRDefault="00411BD7" w:rsidP="00E52A0C">
            <w:pPr>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C1708">
              <w:rPr>
                <w:rFonts w:ascii="Arial" w:hAnsi="Arial" w:cs="Arial"/>
                <w:sz w:val="24"/>
                <w:szCs w:val="24"/>
              </w:rPr>
              <w:t>45</w:t>
            </w:r>
          </w:p>
        </w:tc>
        <w:tc>
          <w:tcPr>
            <w:tcW w:w="1938" w:type="dxa"/>
          </w:tcPr>
          <w:p w:rsidR="00411BD7" w:rsidRPr="003C1708" w:rsidRDefault="00411BD7" w:rsidP="001C797F">
            <w:pPr>
              <w:keepNext/>
              <w:tabs>
                <w:tab w:val="left" w:pos="1956"/>
              </w:tabs>
              <w:cnfStyle w:val="000000000000" w:firstRow="0" w:lastRow="0" w:firstColumn="0" w:lastColumn="0" w:oddVBand="0" w:evenVBand="0" w:oddHBand="0" w:evenHBand="0" w:firstRowFirstColumn="0" w:firstRowLastColumn="0" w:lastRowFirstColumn="0" w:lastRowLastColumn="0"/>
              <w:rPr>
                <w:rFonts w:ascii="Arial" w:hAnsi="Arial" w:cs="Arial"/>
                <w:sz w:val="24"/>
                <w:szCs w:val="24"/>
                <w:u w:val="single"/>
              </w:rPr>
            </w:pPr>
            <w:r w:rsidRPr="003C1708">
              <w:rPr>
                <w:rFonts w:ascii="Arial" w:hAnsi="Arial" w:cs="Arial"/>
                <w:sz w:val="24"/>
                <w:szCs w:val="24"/>
              </w:rPr>
              <w:t xml:space="preserve">Cargo que desempeñaba en la </w:t>
            </w:r>
            <w:r w:rsidR="003C1708" w:rsidRPr="003C1708">
              <w:rPr>
                <w:rFonts w:ascii="Arial" w:hAnsi="Arial" w:cs="Arial"/>
                <w:sz w:val="24"/>
                <w:szCs w:val="24"/>
              </w:rPr>
              <w:t>institución</w:t>
            </w:r>
          </w:p>
        </w:tc>
      </w:tr>
    </w:tbl>
    <w:p w:rsidR="00C3518F" w:rsidRDefault="001C797F" w:rsidP="001C797F">
      <w:pPr>
        <w:pStyle w:val="Descripcin"/>
      </w:pPr>
      <w:r>
        <w:t xml:space="preserve">Ilustración </w:t>
      </w:r>
      <w:fldSimple w:instr=" SEQ Ilustración \* ARABIC ">
        <w:r w:rsidR="009434AB">
          <w:rPr>
            <w:noProof/>
          </w:rPr>
          <w:t>48</w:t>
        </w:r>
      </w:fldSimple>
      <w:r>
        <w:t xml:space="preserve"> D.D Tabla experiencia_laboral</w:t>
      </w:r>
    </w:p>
    <w:p w:rsidR="003C1708" w:rsidRPr="003C1708" w:rsidRDefault="003C1708" w:rsidP="003C1708">
      <w:pPr>
        <w:rPr>
          <w:rFonts w:ascii="Arial" w:hAnsi="Arial" w:cs="Arial"/>
          <w:sz w:val="24"/>
          <w:szCs w:val="24"/>
        </w:rPr>
      </w:pPr>
    </w:p>
    <w:p w:rsidR="003C1708" w:rsidRPr="003C1708" w:rsidRDefault="003C1708" w:rsidP="003C1708">
      <w:pPr>
        <w:rPr>
          <w:rFonts w:ascii="Arial" w:hAnsi="Arial" w:cs="Arial"/>
          <w:sz w:val="24"/>
          <w:szCs w:val="24"/>
        </w:rPr>
      </w:pPr>
    </w:p>
    <w:p w:rsidR="003C1708" w:rsidRPr="003C1708" w:rsidRDefault="003C1708" w:rsidP="003C1708">
      <w:pPr>
        <w:rPr>
          <w:rFonts w:ascii="Arial" w:hAnsi="Arial" w:cs="Arial"/>
          <w:sz w:val="24"/>
          <w:szCs w:val="24"/>
        </w:rPr>
      </w:pPr>
    </w:p>
    <w:p w:rsidR="003C1708" w:rsidRPr="003C1708" w:rsidRDefault="003C1708" w:rsidP="003C1708">
      <w:pPr>
        <w:rPr>
          <w:rFonts w:ascii="Arial" w:hAnsi="Arial" w:cs="Arial"/>
          <w:sz w:val="24"/>
          <w:szCs w:val="24"/>
        </w:rPr>
      </w:pPr>
    </w:p>
    <w:p w:rsidR="003C1708" w:rsidRPr="003C1708" w:rsidRDefault="003C1708" w:rsidP="003C1708">
      <w:pPr>
        <w:rPr>
          <w:rFonts w:ascii="Arial" w:hAnsi="Arial" w:cs="Arial"/>
          <w:sz w:val="24"/>
          <w:szCs w:val="24"/>
        </w:rPr>
      </w:pPr>
    </w:p>
    <w:p w:rsidR="003C1708" w:rsidRPr="003C1708" w:rsidRDefault="003C1708" w:rsidP="003C1708">
      <w:pPr>
        <w:rPr>
          <w:rFonts w:ascii="Arial" w:hAnsi="Arial" w:cs="Arial"/>
          <w:sz w:val="24"/>
          <w:szCs w:val="24"/>
        </w:rPr>
      </w:pPr>
    </w:p>
    <w:p w:rsidR="003C1708" w:rsidRDefault="003C1708" w:rsidP="003C1708">
      <w:pPr>
        <w:rPr>
          <w:rFonts w:ascii="Arial" w:hAnsi="Arial" w:cs="Arial"/>
          <w:sz w:val="24"/>
          <w:szCs w:val="24"/>
        </w:rPr>
      </w:pPr>
    </w:p>
    <w:p w:rsidR="003C1708" w:rsidRDefault="003C1708" w:rsidP="003C1708">
      <w:pPr>
        <w:rPr>
          <w:rFonts w:ascii="Arial" w:hAnsi="Arial" w:cs="Arial"/>
          <w:sz w:val="24"/>
          <w:szCs w:val="24"/>
        </w:rPr>
      </w:pPr>
    </w:p>
    <w:p w:rsidR="003C1708" w:rsidRDefault="003C1708" w:rsidP="003C1708">
      <w:pPr>
        <w:rPr>
          <w:rFonts w:ascii="Arial" w:hAnsi="Arial" w:cs="Arial"/>
          <w:sz w:val="24"/>
          <w:szCs w:val="24"/>
        </w:rPr>
      </w:pPr>
    </w:p>
    <w:p w:rsidR="003C1708" w:rsidRDefault="003C1708" w:rsidP="003C1708">
      <w:pPr>
        <w:rPr>
          <w:rFonts w:ascii="Arial" w:hAnsi="Arial" w:cs="Arial"/>
          <w:sz w:val="24"/>
          <w:szCs w:val="24"/>
        </w:rPr>
      </w:pPr>
    </w:p>
    <w:p w:rsidR="003C1708" w:rsidRPr="003C1708" w:rsidRDefault="003C1708" w:rsidP="003C1708">
      <w:pPr>
        <w:rPr>
          <w:rFonts w:ascii="Arial" w:hAnsi="Arial" w:cs="Arial"/>
          <w:sz w:val="24"/>
          <w:szCs w:val="24"/>
        </w:rPr>
      </w:pPr>
    </w:p>
    <w:p w:rsidR="003C1708" w:rsidRPr="003C1708" w:rsidRDefault="003C1708" w:rsidP="003C1708">
      <w:pPr>
        <w:rPr>
          <w:rFonts w:ascii="Arial" w:hAnsi="Arial" w:cs="Arial"/>
          <w:sz w:val="24"/>
          <w:szCs w:val="24"/>
        </w:rPr>
      </w:pPr>
    </w:p>
    <w:p w:rsidR="003C1708" w:rsidRPr="003C1708" w:rsidRDefault="003C1708" w:rsidP="003C1708">
      <w:pPr>
        <w:rPr>
          <w:rFonts w:ascii="Arial" w:hAnsi="Arial" w:cs="Arial"/>
          <w:sz w:val="24"/>
          <w:szCs w:val="24"/>
        </w:rPr>
      </w:pPr>
    </w:p>
    <w:p w:rsidR="00DF0805" w:rsidRPr="00DF0805" w:rsidRDefault="00DF0805" w:rsidP="00C3518F">
      <w:pPr>
        <w:pStyle w:val="Ttulo1"/>
        <w:numPr>
          <w:ilvl w:val="1"/>
          <w:numId w:val="1"/>
        </w:numPr>
        <w:rPr>
          <w:rFonts w:ascii="Arial" w:eastAsiaTheme="minorEastAsia" w:hAnsi="Arial" w:cs="Arial"/>
          <w:color w:val="0070C0"/>
          <w:spacing w:val="15"/>
          <w:sz w:val="22"/>
          <w:szCs w:val="22"/>
        </w:rPr>
      </w:pPr>
      <w:bookmarkStart w:id="72" w:name="_Toc499167116"/>
      <w:r w:rsidRPr="00DF0805">
        <w:rPr>
          <w:rFonts w:ascii="Arial" w:eastAsiaTheme="minorEastAsia" w:hAnsi="Arial" w:cs="Arial"/>
          <w:color w:val="0070C0"/>
          <w:spacing w:val="15"/>
          <w:sz w:val="22"/>
          <w:szCs w:val="22"/>
        </w:rPr>
        <w:lastRenderedPageBreak/>
        <w:t>Fase 6: Ingeniería Directa</w:t>
      </w:r>
      <w:bookmarkEnd w:id="72"/>
    </w:p>
    <w:p w:rsidR="00DF0805" w:rsidRDefault="00DF0805" w:rsidP="00C3518F">
      <w:pPr>
        <w:pStyle w:val="Ttulo1"/>
        <w:numPr>
          <w:ilvl w:val="2"/>
          <w:numId w:val="1"/>
        </w:numPr>
        <w:rPr>
          <w:rFonts w:ascii="Arial" w:eastAsiaTheme="minorEastAsia" w:hAnsi="Arial" w:cs="Arial"/>
          <w:color w:val="0070C0"/>
          <w:spacing w:val="15"/>
          <w:sz w:val="22"/>
          <w:szCs w:val="22"/>
        </w:rPr>
      </w:pPr>
      <w:bookmarkStart w:id="73" w:name="_Toc499167117"/>
      <w:r w:rsidRPr="00DF0805">
        <w:rPr>
          <w:rFonts w:ascii="Arial" w:eastAsiaTheme="minorEastAsia" w:hAnsi="Arial" w:cs="Arial"/>
          <w:color w:val="0070C0"/>
          <w:spacing w:val="15"/>
          <w:sz w:val="22"/>
          <w:szCs w:val="22"/>
        </w:rPr>
        <w:t>Diseño de Interfaz</w:t>
      </w:r>
      <w:bookmarkEnd w:id="73"/>
    </w:p>
    <w:p w:rsidR="00DF0805" w:rsidRDefault="00DF0805" w:rsidP="00C3518F">
      <w:pPr>
        <w:pStyle w:val="Ttulo1"/>
        <w:numPr>
          <w:ilvl w:val="3"/>
          <w:numId w:val="1"/>
        </w:numPr>
        <w:rPr>
          <w:rFonts w:ascii="Arial" w:eastAsiaTheme="minorEastAsia" w:hAnsi="Arial" w:cs="Arial"/>
          <w:color w:val="0070C0"/>
          <w:spacing w:val="15"/>
          <w:sz w:val="22"/>
          <w:szCs w:val="22"/>
        </w:rPr>
      </w:pPr>
      <w:bookmarkStart w:id="74" w:name="_Toc499167118"/>
      <w:r w:rsidRPr="00DF0805">
        <w:rPr>
          <w:rFonts w:ascii="Arial" w:eastAsiaTheme="minorEastAsia" w:hAnsi="Arial" w:cs="Arial"/>
          <w:color w:val="0070C0"/>
          <w:spacing w:val="15"/>
          <w:sz w:val="22"/>
          <w:szCs w:val="22"/>
        </w:rPr>
        <w:t>Logo</w:t>
      </w:r>
      <w:bookmarkEnd w:id="74"/>
      <w:r w:rsidRPr="00DF0805">
        <w:rPr>
          <w:rFonts w:ascii="Arial" w:eastAsiaTheme="minorEastAsia" w:hAnsi="Arial" w:cs="Arial"/>
          <w:color w:val="0070C0"/>
          <w:spacing w:val="15"/>
          <w:sz w:val="22"/>
          <w:szCs w:val="22"/>
        </w:rPr>
        <w:t xml:space="preserve"> </w:t>
      </w:r>
    </w:p>
    <w:p w:rsidR="00DF0805" w:rsidRDefault="00DF0805" w:rsidP="003C1708">
      <w:pPr>
        <w:spacing w:after="0" w:line="360" w:lineRule="auto"/>
        <w:jc w:val="both"/>
      </w:pPr>
    </w:p>
    <w:p w:rsidR="00872C87" w:rsidRDefault="000F7076" w:rsidP="003C1708">
      <w:pPr>
        <w:spacing w:after="0" w:line="360" w:lineRule="auto"/>
        <w:jc w:val="both"/>
        <w:rPr>
          <w:rFonts w:ascii="Arial" w:hAnsi="Arial" w:cs="Arial"/>
          <w:sz w:val="24"/>
          <w:szCs w:val="24"/>
        </w:rPr>
      </w:pPr>
      <w:r w:rsidRPr="000F7076">
        <w:rPr>
          <w:rFonts w:ascii="Arial" w:hAnsi="Arial" w:cs="Arial"/>
          <w:sz w:val="24"/>
          <w:szCs w:val="24"/>
        </w:rPr>
        <w:t>El sistema del Programa de seguimiento a Graduados realizado en el 2011 no contaba con una imagen representativa o diseñada para usarse como logotipo u imagotipo</w:t>
      </w:r>
      <w:r>
        <w:rPr>
          <w:rFonts w:ascii="Arial" w:hAnsi="Arial" w:cs="Arial"/>
          <w:sz w:val="24"/>
          <w:szCs w:val="24"/>
        </w:rPr>
        <w:t>. Por lo tanto, para el nuevo Sistema Seguimiento se optó por tomar el color y estilo de diseño del imago tipo de la Universidad Nacional de Ingeniería y del Programa de seguimiento a Graduados.</w:t>
      </w:r>
    </w:p>
    <w:p w:rsidR="004E5AC1" w:rsidRDefault="004E5AC1" w:rsidP="004E5AC1">
      <w:pPr>
        <w:keepNext/>
      </w:pPr>
      <w:r>
        <w:rPr>
          <w:noProof/>
          <w:lang w:eastAsia="es-NI"/>
        </w:rPr>
        <w:drawing>
          <wp:inline distT="0" distB="0" distL="0" distR="0" wp14:anchorId="54A3E727" wp14:editId="2EE7B4FC">
            <wp:extent cx="2731769" cy="2498652"/>
            <wp:effectExtent l="0" t="0" r="0" b="0"/>
            <wp:docPr id="7" name="Imagen 7" descr="C:\Users\Fundacion\Downloads\photo5050975140774520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ndacion\Downloads\photo505097514077452078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5500" cy="2511211"/>
                    </a:xfrm>
                    <a:prstGeom prst="rect">
                      <a:avLst/>
                    </a:prstGeom>
                    <a:noFill/>
                    <a:ln>
                      <a:noFill/>
                    </a:ln>
                  </pic:spPr>
                </pic:pic>
              </a:graphicData>
            </a:graphic>
          </wp:inline>
        </w:drawing>
      </w:r>
    </w:p>
    <w:p w:rsidR="00DF0805" w:rsidRDefault="004E5AC1" w:rsidP="004E5AC1">
      <w:pPr>
        <w:pStyle w:val="Descripcin"/>
      </w:pPr>
      <w:r>
        <w:t xml:space="preserve">Figura </w:t>
      </w:r>
      <w:fldSimple w:instr=" SEQ Figura \* ARABIC ">
        <w:r w:rsidR="009434AB">
          <w:rPr>
            <w:noProof/>
          </w:rPr>
          <w:t>10</w:t>
        </w:r>
      </w:fldSimple>
      <w:r>
        <w:t xml:space="preserve"> Imagen del imagotipo del Programa de Seguimiento a Graduado</w:t>
      </w:r>
    </w:p>
    <w:p w:rsidR="00EE62E5" w:rsidRPr="00EE62E5" w:rsidRDefault="00EE62E5" w:rsidP="003C1708">
      <w:pPr>
        <w:spacing w:after="0" w:line="360" w:lineRule="auto"/>
        <w:jc w:val="both"/>
      </w:pPr>
    </w:p>
    <w:p w:rsidR="00EE62E5" w:rsidRPr="00EE62E5" w:rsidRDefault="004E5AC1" w:rsidP="003C1708">
      <w:pPr>
        <w:spacing w:after="0" w:line="360" w:lineRule="auto"/>
        <w:jc w:val="both"/>
        <w:rPr>
          <w:rFonts w:ascii="Arial" w:hAnsi="Arial" w:cs="Arial"/>
          <w:sz w:val="24"/>
          <w:szCs w:val="24"/>
        </w:rPr>
      </w:pPr>
      <w:r w:rsidRPr="00EE62E5">
        <w:rPr>
          <w:rFonts w:ascii="Arial" w:hAnsi="Arial" w:cs="Arial"/>
          <w:sz w:val="24"/>
          <w:szCs w:val="24"/>
        </w:rPr>
        <w:t>Para el diseño del Imagotipo de sistema del Programa de Seguimiento a Graduados</w:t>
      </w:r>
      <w:r w:rsidR="00EE62E5" w:rsidRPr="00EE62E5">
        <w:rPr>
          <w:rFonts w:ascii="Arial" w:hAnsi="Arial" w:cs="Arial"/>
          <w:sz w:val="24"/>
          <w:szCs w:val="24"/>
        </w:rPr>
        <w:t xml:space="preserve"> en el cual se aplicó técnica de reingeniería se aplicó estilo de diseño flat, en donde los colores utilizados fueron tomados de </w:t>
      </w:r>
      <w:r w:rsidR="00EE62E5">
        <w:rPr>
          <w:rFonts w:ascii="Arial" w:hAnsi="Arial" w:cs="Arial"/>
          <w:sz w:val="24"/>
          <w:szCs w:val="24"/>
        </w:rPr>
        <w:t>lo</w:t>
      </w:r>
      <w:r w:rsidR="00EE62E5" w:rsidRPr="00EE62E5">
        <w:rPr>
          <w:rFonts w:ascii="Arial" w:hAnsi="Arial" w:cs="Arial"/>
          <w:sz w:val="24"/>
          <w:szCs w:val="24"/>
        </w:rPr>
        <w:t>s</w:t>
      </w:r>
      <w:r w:rsidR="00EE62E5">
        <w:rPr>
          <w:rFonts w:ascii="Arial" w:hAnsi="Arial" w:cs="Arial"/>
          <w:sz w:val="24"/>
          <w:szCs w:val="24"/>
        </w:rPr>
        <w:t xml:space="preserve"> colores</w:t>
      </w:r>
      <w:r w:rsidR="00EE62E5" w:rsidRPr="00EE62E5">
        <w:rPr>
          <w:rFonts w:ascii="Arial" w:hAnsi="Arial" w:cs="Arial"/>
          <w:sz w:val="24"/>
          <w:szCs w:val="24"/>
        </w:rPr>
        <w:t xml:space="preserve"> instituciones.</w:t>
      </w:r>
    </w:p>
    <w:p w:rsidR="003957EB" w:rsidRDefault="00EE62E5" w:rsidP="003957EB">
      <w:pPr>
        <w:keepNext/>
      </w:pPr>
      <w:r>
        <w:rPr>
          <w:noProof/>
          <w:lang w:eastAsia="es-NI"/>
        </w:rPr>
        <w:lastRenderedPageBreak/>
        <w:drawing>
          <wp:inline distT="0" distB="0" distL="0" distR="0" wp14:anchorId="0A16FE05" wp14:editId="2F1BAA75">
            <wp:extent cx="2618509" cy="2245793"/>
            <wp:effectExtent l="0" t="0" r="0" b="2540"/>
            <wp:docPr id="10" name="Imagen 10" descr="C:\Users\Fundacion\Downloads\photo5050975140774520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ndacion\Downloads\photo505097514077452078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4845" cy="2268380"/>
                    </a:xfrm>
                    <a:prstGeom prst="rect">
                      <a:avLst/>
                    </a:prstGeom>
                    <a:noFill/>
                    <a:ln>
                      <a:noFill/>
                    </a:ln>
                  </pic:spPr>
                </pic:pic>
              </a:graphicData>
            </a:graphic>
          </wp:inline>
        </w:drawing>
      </w:r>
    </w:p>
    <w:p w:rsidR="004E5AC1" w:rsidRDefault="003957EB" w:rsidP="003957EB">
      <w:pPr>
        <w:pStyle w:val="Descripcin"/>
      </w:pPr>
      <w:r>
        <w:t xml:space="preserve">Figura </w:t>
      </w:r>
      <w:fldSimple w:instr=" SEQ Figura \* ARABIC ">
        <w:r w:rsidR="009434AB">
          <w:rPr>
            <w:noProof/>
          </w:rPr>
          <w:t>11</w:t>
        </w:r>
      </w:fldSimple>
      <w:r>
        <w:t xml:space="preserve"> Imagotipo del Sistema de Seguimiento con detalle de colores y letras.</w:t>
      </w:r>
    </w:p>
    <w:p w:rsidR="0009474D" w:rsidRPr="0009474D" w:rsidRDefault="0009474D" w:rsidP="0009474D"/>
    <w:p w:rsidR="0044259F" w:rsidRDefault="0044259F" w:rsidP="0044259F">
      <w:pPr>
        <w:pStyle w:val="Ttulo1"/>
        <w:numPr>
          <w:ilvl w:val="3"/>
          <w:numId w:val="1"/>
        </w:numPr>
        <w:rPr>
          <w:rFonts w:ascii="Arial" w:eastAsiaTheme="minorEastAsia" w:hAnsi="Arial" w:cs="Arial"/>
          <w:color w:val="0070C0"/>
          <w:spacing w:val="15"/>
          <w:sz w:val="22"/>
          <w:szCs w:val="22"/>
        </w:rPr>
      </w:pPr>
      <w:bookmarkStart w:id="75" w:name="_Toc499167119"/>
      <w:r w:rsidRPr="0044259F">
        <w:rPr>
          <w:rFonts w:ascii="Arial" w:eastAsiaTheme="minorEastAsia" w:hAnsi="Arial" w:cs="Arial"/>
          <w:color w:val="0070C0"/>
          <w:spacing w:val="15"/>
          <w:sz w:val="22"/>
          <w:szCs w:val="22"/>
        </w:rPr>
        <w:t>Interfaz Login</w:t>
      </w:r>
      <w:bookmarkEnd w:id="75"/>
    </w:p>
    <w:p w:rsidR="003957EB" w:rsidRDefault="003957EB" w:rsidP="003C1708">
      <w:pPr>
        <w:spacing w:after="0" w:line="360" w:lineRule="auto"/>
        <w:jc w:val="both"/>
        <w:rPr>
          <w:rFonts w:ascii="Arial" w:hAnsi="Arial" w:cs="Arial"/>
          <w:sz w:val="24"/>
          <w:szCs w:val="24"/>
        </w:rPr>
      </w:pPr>
      <w:r w:rsidRPr="0009474D">
        <w:rPr>
          <w:rFonts w:ascii="Arial" w:hAnsi="Arial" w:cs="Arial"/>
          <w:sz w:val="24"/>
          <w:szCs w:val="24"/>
        </w:rPr>
        <w:t xml:space="preserve">Las siguientes interfaces muestran la evolución de tendencias de diseños web, la ubicación del </w:t>
      </w:r>
      <w:r w:rsidR="0009474D" w:rsidRPr="0009474D">
        <w:rPr>
          <w:rFonts w:ascii="Arial" w:hAnsi="Arial" w:cs="Arial"/>
          <w:sz w:val="24"/>
          <w:szCs w:val="24"/>
        </w:rPr>
        <w:t>inicio</w:t>
      </w:r>
      <w:r w:rsidRPr="0009474D">
        <w:rPr>
          <w:rFonts w:ascii="Arial" w:hAnsi="Arial" w:cs="Arial"/>
          <w:sz w:val="24"/>
          <w:szCs w:val="24"/>
        </w:rPr>
        <w:t xml:space="preserve"> de sesión es uno de los requerimientos </w:t>
      </w:r>
      <w:r w:rsidR="0009474D" w:rsidRPr="0009474D">
        <w:rPr>
          <w:rFonts w:ascii="Arial" w:hAnsi="Arial" w:cs="Arial"/>
          <w:sz w:val="24"/>
          <w:szCs w:val="24"/>
        </w:rPr>
        <w:t>funcionales más importantes del sistema ya que por medio de ellos se realiza el tipo acceso al mismo.</w:t>
      </w:r>
    </w:p>
    <w:p w:rsidR="003C1708" w:rsidRPr="0009474D" w:rsidRDefault="003C1708" w:rsidP="003C1708">
      <w:pPr>
        <w:spacing w:after="0" w:line="360" w:lineRule="auto"/>
        <w:jc w:val="both"/>
        <w:rPr>
          <w:rFonts w:ascii="Arial" w:hAnsi="Arial" w:cs="Arial"/>
          <w:sz w:val="24"/>
          <w:szCs w:val="24"/>
        </w:rPr>
      </w:pPr>
    </w:p>
    <w:p w:rsidR="003957EB" w:rsidRDefault="0009474D" w:rsidP="003C1708">
      <w:pPr>
        <w:spacing w:after="0" w:line="360" w:lineRule="auto"/>
        <w:jc w:val="both"/>
      </w:pPr>
      <w:r w:rsidRPr="0009474D">
        <w:rPr>
          <w:rFonts w:ascii="Arial" w:hAnsi="Arial" w:cs="Arial"/>
          <w:sz w:val="24"/>
          <w:szCs w:val="24"/>
        </w:rPr>
        <w:t>El l</w:t>
      </w:r>
      <w:r w:rsidR="003957EB" w:rsidRPr="0009474D">
        <w:rPr>
          <w:rFonts w:ascii="Arial" w:hAnsi="Arial" w:cs="Arial"/>
          <w:sz w:val="24"/>
          <w:szCs w:val="24"/>
        </w:rPr>
        <w:t>ogin del sistema creado en el 2011</w:t>
      </w:r>
      <w:r w:rsidRPr="0009474D">
        <w:rPr>
          <w:rFonts w:ascii="Arial" w:hAnsi="Arial" w:cs="Arial"/>
          <w:sz w:val="24"/>
          <w:szCs w:val="24"/>
        </w:rPr>
        <w:t xml:space="preserve"> se muestra en la página de sitio del Programa de seguimiento en la parte inferior izquierda con proporción </w:t>
      </w:r>
      <w:r>
        <w:rPr>
          <w:rFonts w:ascii="Arial" w:hAnsi="Arial" w:cs="Arial"/>
          <w:sz w:val="24"/>
          <w:szCs w:val="24"/>
        </w:rPr>
        <w:t>de 1</w:t>
      </w:r>
      <w:r w:rsidRPr="0009474D">
        <w:rPr>
          <w:rFonts w:ascii="Arial" w:hAnsi="Arial" w:cs="Arial"/>
          <w:sz w:val="24"/>
          <w:szCs w:val="24"/>
        </w:rPr>
        <w:t>5 % de la página web.</w:t>
      </w:r>
      <w:r w:rsidR="003957EB">
        <w:rPr>
          <w:noProof/>
          <w:lang w:eastAsia="es-NI"/>
        </w:rPr>
        <w:drawing>
          <wp:inline distT="0" distB="0" distL="0" distR="0" wp14:anchorId="53671D86" wp14:editId="35E48169">
            <wp:extent cx="5368358" cy="2625592"/>
            <wp:effectExtent l="0" t="0" r="3810" b="3810"/>
            <wp:docPr id="12" name="Imagen 12" descr="C:\Users\Fundacion\Downloads\photo5050975140774520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ndacion\Downloads\photo5050975140774520769.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56" t="16839" r="1516"/>
                    <a:stretch/>
                  </pic:blipFill>
                  <pic:spPr bwMode="auto">
                    <a:xfrm>
                      <a:off x="0" y="0"/>
                      <a:ext cx="5369438" cy="2626120"/>
                    </a:xfrm>
                    <a:prstGeom prst="rect">
                      <a:avLst/>
                    </a:prstGeom>
                    <a:noFill/>
                    <a:ln>
                      <a:noFill/>
                    </a:ln>
                    <a:extLst>
                      <a:ext uri="{53640926-AAD7-44D8-BBD7-CCE9431645EC}">
                        <a14:shadowObscured xmlns:a14="http://schemas.microsoft.com/office/drawing/2010/main"/>
                      </a:ext>
                    </a:extLst>
                  </pic:spPr>
                </pic:pic>
              </a:graphicData>
            </a:graphic>
          </wp:inline>
        </w:drawing>
      </w:r>
    </w:p>
    <w:p w:rsidR="003957EB" w:rsidRDefault="003957EB" w:rsidP="003957EB">
      <w:pPr>
        <w:pStyle w:val="Descripcin"/>
      </w:pPr>
      <w:r>
        <w:t xml:space="preserve">Figura </w:t>
      </w:r>
      <w:fldSimple w:instr=" SEQ Figura \* ARABIC ">
        <w:r w:rsidR="009434AB">
          <w:rPr>
            <w:noProof/>
          </w:rPr>
          <w:t>12</w:t>
        </w:r>
      </w:fldSimple>
      <w:r>
        <w:t xml:space="preserve"> Login del Sistema año 2011</w:t>
      </w:r>
    </w:p>
    <w:p w:rsidR="0009474D" w:rsidRPr="00F3396C" w:rsidRDefault="0009474D" w:rsidP="003235CD">
      <w:pPr>
        <w:spacing w:after="0" w:line="360" w:lineRule="auto"/>
        <w:jc w:val="both"/>
        <w:rPr>
          <w:rFonts w:ascii="Arial" w:hAnsi="Arial" w:cs="Arial"/>
          <w:sz w:val="24"/>
          <w:szCs w:val="24"/>
        </w:rPr>
      </w:pPr>
      <w:r w:rsidRPr="00F3396C">
        <w:rPr>
          <w:rFonts w:ascii="Arial" w:hAnsi="Arial" w:cs="Arial"/>
          <w:sz w:val="24"/>
          <w:szCs w:val="24"/>
        </w:rPr>
        <w:lastRenderedPageBreak/>
        <w:t>En el diseño del Sistema de Seguimiento 2017 se aplicó técnicas y tendencias de diseño utilizando como herramienta libre Inkscape en donde el login es una única pantalla para acceso al sitio web.</w:t>
      </w:r>
    </w:p>
    <w:p w:rsidR="0009474D" w:rsidRDefault="003957EB" w:rsidP="0009474D">
      <w:pPr>
        <w:keepNext/>
      </w:pPr>
      <w:r>
        <w:rPr>
          <w:noProof/>
          <w:lang w:eastAsia="es-NI"/>
        </w:rPr>
        <w:drawing>
          <wp:inline distT="0" distB="0" distL="0" distR="0" wp14:anchorId="1A4569EB" wp14:editId="73FD2EDD">
            <wp:extent cx="5220586" cy="2932142"/>
            <wp:effectExtent l="0" t="0" r="0" b="1905"/>
            <wp:docPr id="11" name="Imagen 11" descr="C:\Users\Fundacion\Downloads\photo5050975140774520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ndacion\Downloads\photo505097514077452076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1722" cy="2938397"/>
                    </a:xfrm>
                    <a:prstGeom prst="rect">
                      <a:avLst/>
                    </a:prstGeom>
                    <a:noFill/>
                    <a:ln>
                      <a:noFill/>
                    </a:ln>
                  </pic:spPr>
                </pic:pic>
              </a:graphicData>
            </a:graphic>
          </wp:inline>
        </w:drawing>
      </w:r>
    </w:p>
    <w:p w:rsidR="0044259F" w:rsidRDefault="0009474D" w:rsidP="0009474D">
      <w:pPr>
        <w:pStyle w:val="Descripcin"/>
      </w:pPr>
      <w:r>
        <w:t xml:space="preserve">Figura </w:t>
      </w:r>
      <w:fldSimple w:instr=" SEQ Figura \* ARABIC ">
        <w:r w:rsidR="009434AB">
          <w:rPr>
            <w:noProof/>
          </w:rPr>
          <w:t>13</w:t>
        </w:r>
      </w:fldSimple>
      <w:r>
        <w:t xml:space="preserve"> Login del Sistema de Seguimiento 2017</w:t>
      </w:r>
    </w:p>
    <w:p w:rsidR="0044259F" w:rsidRDefault="00BC76EA" w:rsidP="0044259F">
      <w:pPr>
        <w:pStyle w:val="Ttulo1"/>
        <w:numPr>
          <w:ilvl w:val="3"/>
          <w:numId w:val="1"/>
        </w:numPr>
        <w:rPr>
          <w:rFonts w:ascii="Arial" w:eastAsiaTheme="minorEastAsia" w:hAnsi="Arial" w:cs="Arial"/>
          <w:color w:val="0070C0"/>
          <w:spacing w:val="15"/>
          <w:sz w:val="22"/>
          <w:szCs w:val="22"/>
        </w:rPr>
      </w:pPr>
      <w:bookmarkStart w:id="76" w:name="_Toc499167120"/>
      <w:r>
        <w:rPr>
          <w:rFonts w:ascii="Arial" w:eastAsiaTheme="minorEastAsia" w:hAnsi="Arial" w:cs="Arial"/>
          <w:color w:val="0070C0"/>
          <w:spacing w:val="15"/>
          <w:sz w:val="22"/>
          <w:szCs w:val="22"/>
        </w:rPr>
        <w:t>Diseño del sistema</w:t>
      </w:r>
      <w:bookmarkEnd w:id="76"/>
    </w:p>
    <w:p w:rsidR="00F3396C" w:rsidRDefault="00BC76EA" w:rsidP="003235CD">
      <w:pPr>
        <w:spacing w:after="0" w:line="360" w:lineRule="auto"/>
        <w:jc w:val="both"/>
        <w:rPr>
          <w:rFonts w:ascii="Arial" w:hAnsi="Arial" w:cs="Arial"/>
          <w:sz w:val="24"/>
          <w:szCs w:val="24"/>
        </w:rPr>
      </w:pPr>
      <w:r w:rsidRPr="00F3396C">
        <w:rPr>
          <w:rFonts w:ascii="Arial" w:hAnsi="Arial" w:cs="Arial"/>
          <w:sz w:val="24"/>
          <w:szCs w:val="24"/>
        </w:rPr>
        <w:t xml:space="preserve">El diseño de la interfaz del sistema de Seguimiento 2017 no utilizo las tendencias de diseño que el sistema creado en el 2011, utilizando nuevos estilos de diseño de interfaces de usuario y de experiencia de usuario, se </w:t>
      </w:r>
      <w:r w:rsidR="00F3396C" w:rsidRPr="00F3396C">
        <w:rPr>
          <w:rFonts w:ascii="Arial" w:hAnsi="Arial" w:cs="Arial"/>
          <w:sz w:val="24"/>
          <w:szCs w:val="24"/>
        </w:rPr>
        <w:t>realizó</w:t>
      </w:r>
      <w:r w:rsidRPr="00F3396C">
        <w:rPr>
          <w:rFonts w:ascii="Arial" w:hAnsi="Arial" w:cs="Arial"/>
          <w:sz w:val="24"/>
          <w:szCs w:val="24"/>
        </w:rPr>
        <w:t xml:space="preserve"> aplicando las </w:t>
      </w:r>
      <w:r w:rsidR="00F3396C" w:rsidRPr="00F3396C">
        <w:rPr>
          <w:rFonts w:ascii="Arial" w:hAnsi="Arial" w:cs="Arial"/>
          <w:sz w:val="24"/>
          <w:szCs w:val="24"/>
        </w:rPr>
        <w:t>últimas</w:t>
      </w:r>
      <w:r w:rsidRPr="00F3396C">
        <w:rPr>
          <w:rFonts w:ascii="Arial" w:hAnsi="Arial" w:cs="Arial"/>
          <w:sz w:val="24"/>
          <w:szCs w:val="24"/>
        </w:rPr>
        <w:t xml:space="preserve"> tendencias de </w:t>
      </w:r>
      <w:r w:rsidR="00F3396C" w:rsidRPr="00F3396C">
        <w:rPr>
          <w:rFonts w:ascii="Arial" w:hAnsi="Arial" w:cs="Arial"/>
          <w:sz w:val="24"/>
          <w:szCs w:val="24"/>
        </w:rPr>
        <w:t>arquitectura</w:t>
      </w:r>
      <w:r w:rsidRPr="00F3396C">
        <w:rPr>
          <w:rFonts w:ascii="Arial" w:hAnsi="Arial" w:cs="Arial"/>
          <w:sz w:val="24"/>
          <w:szCs w:val="24"/>
        </w:rPr>
        <w:t xml:space="preserve"> de la información en contra posición del diseño anterior.</w:t>
      </w:r>
    </w:p>
    <w:p w:rsidR="003235CD" w:rsidRDefault="003235CD" w:rsidP="003235CD">
      <w:pPr>
        <w:spacing w:after="0" w:line="360" w:lineRule="auto"/>
        <w:jc w:val="both"/>
        <w:rPr>
          <w:rFonts w:ascii="Arial" w:hAnsi="Arial" w:cs="Arial"/>
          <w:sz w:val="24"/>
          <w:szCs w:val="24"/>
        </w:rPr>
      </w:pPr>
    </w:p>
    <w:p w:rsidR="00F3396C" w:rsidRDefault="00F3396C" w:rsidP="003235CD">
      <w:pPr>
        <w:spacing w:after="0" w:line="360" w:lineRule="auto"/>
        <w:jc w:val="both"/>
        <w:rPr>
          <w:rFonts w:ascii="Arial" w:hAnsi="Arial" w:cs="Arial"/>
          <w:sz w:val="24"/>
          <w:szCs w:val="24"/>
        </w:rPr>
      </w:pPr>
      <w:r>
        <w:rPr>
          <w:rFonts w:ascii="Arial" w:hAnsi="Arial" w:cs="Arial"/>
          <w:sz w:val="24"/>
          <w:szCs w:val="24"/>
        </w:rPr>
        <w:t xml:space="preserve">En la Figura 9 se </w:t>
      </w:r>
      <w:r w:rsidR="00C24296">
        <w:rPr>
          <w:rFonts w:ascii="Arial" w:hAnsi="Arial" w:cs="Arial"/>
          <w:sz w:val="24"/>
          <w:szCs w:val="24"/>
        </w:rPr>
        <w:t>visualiza una barra de menú en donde el usuario tiene acceso a diferentes ítems. El diseño mantuvo la misma tendencia del login en donde se utilizó básicamente el mismo esquema de interfaz.</w:t>
      </w:r>
    </w:p>
    <w:p w:rsidR="00F3396C" w:rsidRPr="00F3396C" w:rsidRDefault="00F3396C" w:rsidP="003235CD">
      <w:pPr>
        <w:spacing w:after="0" w:line="360" w:lineRule="auto"/>
        <w:jc w:val="both"/>
        <w:rPr>
          <w:rFonts w:ascii="Arial" w:hAnsi="Arial" w:cs="Arial"/>
          <w:sz w:val="24"/>
          <w:szCs w:val="24"/>
        </w:rPr>
      </w:pPr>
    </w:p>
    <w:p w:rsidR="00F3396C" w:rsidRDefault="00F3396C" w:rsidP="00F3396C">
      <w:pPr>
        <w:keepNext/>
      </w:pPr>
      <w:r>
        <w:rPr>
          <w:noProof/>
          <w:lang w:eastAsia="es-NI"/>
        </w:rPr>
        <w:lastRenderedPageBreak/>
        <w:drawing>
          <wp:inline distT="0" distB="0" distL="0" distR="0" wp14:anchorId="52FBD3F6" wp14:editId="21FF71FD">
            <wp:extent cx="5723915" cy="2775098"/>
            <wp:effectExtent l="0" t="0" r="0" b="6350"/>
            <wp:docPr id="13" name="Imagen 13" descr="C:\Users\Fundacion\Downloads\photo50509751407745207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50975140774520777.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3416" t="19196" r="2654"/>
                    <a:stretch/>
                  </pic:blipFill>
                  <pic:spPr bwMode="auto">
                    <a:xfrm>
                      <a:off x="0" y="0"/>
                      <a:ext cx="5759998" cy="2792592"/>
                    </a:xfrm>
                    <a:prstGeom prst="rect">
                      <a:avLst/>
                    </a:prstGeom>
                    <a:noFill/>
                    <a:ln>
                      <a:noFill/>
                    </a:ln>
                    <a:extLst>
                      <a:ext uri="{53640926-AAD7-44D8-BBD7-CCE9431645EC}">
                        <a14:shadowObscured xmlns:a14="http://schemas.microsoft.com/office/drawing/2010/main"/>
                      </a:ext>
                    </a:extLst>
                  </pic:spPr>
                </pic:pic>
              </a:graphicData>
            </a:graphic>
          </wp:inline>
        </w:drawing>
      </w:r>
    </w:p>
    <w:p w:rsidR="00F3396C" w:rsidRPr="00BC76EA" w:rsidRDefault="00F3396C" w:rsidP="00F3396C">
      <w:pPr>
        <w:pStyle w:val="Descripcin"/>
      </w:pPr>
      <w:r>
        <w:t xml:space="preserve">Figura </w:t>
      </w:r>
      <w:fldSimple w:instr=" SEQ Figura \* ARABIC ">
        <w:r w:rsidR="009434AB">
          <w:rPr>
            <w:noProof/>
          </w:rPr>
          <w:t>14</w:t>
        </w:r>
      </w:fldSimple>
      <w:r>
        <w:t xml:space="preserve"> Sistema de Seguimiento 2011</w:t>
      </w:r>
    </w:p>
    <w:p w:rsidR="00BC76EA" w:rsidRDefault="00BC76EA" w:rsidP="00F3396C">
      <w:pPr>
        <w:spacing w:line="360" w:lineRule="auto"/>
        <w:jc w:val="both"/>
        <w:rPr>
          <w:rFonts w:ascii="Arial" w:hAnsi="Arial" w:cs="Arial"/>
          <w:sz w:val="24"/>
          <w:szCs w:val="24"/>
        </w:rPr>
      </w:pPr>
      <w:r w:rsidRPr="00F3396C">
        <w:rPr>
          <w:rFonts w:ascii="Arial" w:hAnsi="Arial" w:cs="Arial"/>
          <w:sz w:val="24"/>
          <w:szCs w:val="24"/>
        </w:rPr>
        <w:t xml:space="preserve">Esta página está alojada en el sitio del programa de Seguimiento a Graduado de la Universidad Nacional de </w:t>
      </w:r>
      <w:r w:rsidR="00F3396C" w:rsidRPr="00F3396C">
        <w:rPr>
          <w:rFonts w:ascii="Arial" w:hAnsi="Arial" w:cs="Arial"/>
          <w:sz w:val="24"/>
          <w:szCs w:val="24"/>
        </w:rPr>
        <w:t>Ingeniería.</w:t>
      </w:r>
    </w:p>
    <w:p w:rsidR="00F3396C" w:rsidRPr="00E52A0C" w:rsidRDefault="0064430A" w:rsidP="00F3396C">
      <w:pPr>
        <w:spacing w:line="360" w:lineRule="auto"/>
        <w:jc w:val="both"/>
        <w:rPr>
          <w:rFonts w:ascii="Arial" w:hAnsi="Arial" w:cs="Arial"/>
          <w:b/>
          <w:color w:val="FF0000"/>
          <w:sz w:val="24"/>
          <w:szCs w:val="24"/>
        </w:rPr>
      </w:pPr>
      <w:r>
        <w:rPr>
          <w:noProof/>
          <w:lang w:eastAsia="es-NI"/>
        </w:rPr>
        <w:drawing>
          <wp:inline distT="0" distB="0" distL="0" distR="0" wp14:anchorId="6F7C6634" wp14:editId="1269DA85">
            <wp:extent cx="5602605" cy="3149600"/>
            <wp:effectExtent l="0" t="0" r="0" b="0"/>
            <wp:docPr id="14" name="Imagen 14" descr="C:\Users\Fundacion\Downloads\photo5069313607451387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ndacion\Downloads\photo50693136074513878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2605" cy="3149600"/>
                    </a:xfrm>
                    <a:prstGeom prst="rect">
                      <a:avLst/>
                    </a:prstGeom>
                    <a:noFill/>
                    <a:ln>
                      <a:noFill/>
                    </a:ln>
                  </pic:spPr>
                </pic:pic>
              </a:graphicData>
            </a:graphic>
          </wp:inline>
        </w:drawing>
      </w:r>
    </w:p>
    <w:p w:rsidR="0044259F" w:rsidRDefault="0044259F" w:rsidP="0044259F"/>
    <w:p w:rsidR="0064430A" w:rsidRDefault="0064430A" w:rsidP="0044259F"/>
    <w:p w:rsidR="0064430A" w:rsidRPr="0044259F" w:rsidRDefault="0064430A" w:rsidP="0044259F"/>
    <w:p w:rsidR="0044259F" w:rsidRDefault="00480A12" w:rsidP="00480A12">
      <w:pPr>
        <w:pStyle w:val="Ttulo1"/>
        <w:numPr>
          <w:ilvl w:val="2"/>
          <w:numId w:val="1"/>
        </w:numPr>
        <w:rPr>
          <w:rFonts w:ascii="Arial" w:eastAsiaTheme="minorEastAsia" w:hAnsi="Arial" w:cs="Arial"/>
          <w:color w:val="0070C0"/>
          <w:spacing w:val="15"/>
          <w:sz w:val="22"/>
          <w:szCs w:val="22"/>
        </w:rPr>
      </w:pPr>
      <w:bookmarkStart w:id="77" w:name="_Toc499167121"/>
      <w:r w:rsidRPr="00480A12">
        <w:rPr>
          <w:rFonts w:ascii="Arial" w:eastAsiaTheme="minorEastAsia" w:hAnsi="Arial" w:cs="Arial"/>
          <w:color w:val="0070C0"/>
          <w:spacing w:val="15"/>
          <w:sz w:val="22"/>
          <w:szCs w:val="22"/>
        </w:rPr>
        <w:lastRenderedPageBreak/>
        <w:t>Base de Datos</w:t>
      </w:r>
      <w:bookmarkEnd w:id="77"/>
    </w:p>
    <w:p w:rsidR="00480A12" w:rsidRDefault="006373C5" w:rsidP="004A7BA8">
      <w:pPr>
        <w:spacing w:after="0" w:line="360" w:lineRule="auto"/>
        <w:jc w:val="both"/>
        <w:rPr>
          <w:rFonts w:ascii="Arial" w:hAnsi="Arial" w:cs="Arial"/>
          <w:sz w:val="24"/>
          <w:szCs w:val="24"/>
        </w:rPr>
      </w:pPr>
      <w:r w:rsidRPr="00D12B20">
        <w:rPr>
          <w:rFonts w:ascii="Arial" w:hAnsi="Arial" w:cs="Arial"/>
          <w:sz w:val="24"/>
          <w:szCs w:val="24"/>
        </w:rPr>
        <w:t>En la fase 5 se realizó la reestructuración de la base de datos, dando como resultado nuevas tablas y campos que son necesarios para el desarrollo de los nuevos requerimientos funcionales.</w:t>
      </w:r>
    </w:p>
    <w:p w:rsidR="004A7BA8" w:rsidRPr="00D12B20" w:rsidRDefault="004A7BA8" w:rsidP="004A7BA8">
      <w:pPr>
        <w:spacing w:after="0" w:line="360" w:lineRule="auto"/>
        <w:jc w:val="both"/>
        <w:rPr>
          <w:rFonts w:ascii="Arial" w:hAnsi="Arial" w:cs="Arial"/>
          <w:sz w:val="24"/>
          <w:szCs w:val="24"/>
        </w:rPr>
      </w:pPr>
    </w:p>
    <w:p w:rsidR="006373C5" w:rsidRDefault="006373C5" w:rsidP="004A7BA8">
      <w:pPr>
        <w:spacing w:after="0" w:line="360" w:lineRule="auto"/>
        <w:jc w:val="both"/>
        <w:rPr>
          <w:rFonts w:ascii="Arial" w:hAnsi="Arial" w:cs="Arial"/>
          <w:sz w:val="24"/>
          <w:szCs w:val="24"/>
        </w:rPr>
      </w:pPr>
      <w:r w:rsidRPr="00D12B20">
        <w:rPr>
          <w:rFonts w:ascii="Arial" w:hAnsi="Arial" w:cs="Arial"/>
          <w:sz w:val="24"/>
          <w:szCs w:val="24"/>
        </w:rPr>
        <w:t xml:space="preserve">A continuación se mostraran gráficos de la Base de Datos, en donde </w:t>
      </w:r>
      <w:r w:rsidR="00D12B20" w:rsidRPr="00D12B20">
        <w:rPr>
          <w:rFonts w:ascii="Arial" w:hAnsi="Arial" w:cs="Arial"/>
          <w:sz w:val="24"/>
          <w:szCs w:val="24"/>
        </w:rPr>
        <w:t>las tablas de color celeste representas las tablas con sus atributos del sistema al cual se le aplico reingeniería, la flecha indica la evolución de dicha tabla, las tablas de color azul oscuro representan la nueva tabla y sus atributos subrayados son los atributos que migraron del sistema anterior.</w:t>
      </w:r>
    </w:p>
    <w:p w:rsidR="004A7BA8" w:rsidRPr="00D12B20" w:rsidRDefault="004A7BA8" w:rsidP="004A7BA8">
      <w:pPr>
        <w:spacing w:after="0" w:line="360" w:lineRule="auto"/>
        <w:jc w:val="both"/>
        <w:rPr>
          <w:rFonts w:ascii="Arial" w:hAnsi="Arial" w:cs="Arial"/>
          <w:sz w:val="24"/>
          <w:szCs w:val="24"/>
        </w:rPr>
      </w:pPr>
    </w:p>
    <w:p w:rsidR="00D12B20" w:rsidRPr="00D12B20" w:rsidRDefault="00D12B20" w:rsidP="004A7BA8">
      <w:pPr>
        <w:spacing w:after="0" w:line="360" w:lineRule="auto"/>
        <w:jc w:val="both"/>
        <w:rPr>
          <w:rFonts w:ascii="Arial" w:hAnsi="Arial" w:cs="Arial"/>
          <w:sz w:val="24"/>
          <w:szCs w:val="24"/>
        </w:rPr>
      </w:pPr>
      <w:r w:rsidRPr="00D12B20">
        <w:rPr>
          <w:rFonts w:ascii="Arial" w:hAnsi="Arial" w:cs="Arial"/>
          <w:sz w:val="24"/>
          <w:szCs w:val="24"/>
        </w:rPr>
        <w:t>En el proceso de tablas y atributos rescatados se encontró que el sistema anterior no poseía ninguna relación, con lo cual al aplicarse reingeniería no solo se rescataron tablas sino que se reestructuro en más tablas con atributos definidos para dar paso a base de datos con relaciones.</w:t>
      </w:r>
    </w:p>
    <w:p w:rsidR="00480A12" w:rsidRDefault="00480A12" w:rsidP="00480A12">
      <w:pPr>
        <w:pStyle w:val="Ttulo1"/>
        <w:numPr>
          <w:ilvl w:val="3"/>
          <w:numId w:val="1"/>
        </w:numPr>
        <w:rPr>
          <w:rFonts w:ascii="Arial" w:eastAsiaTheme="minorEastAsia" w:hAnsi="Arial" w:cs="Arial"/>
          <w:color w:val="0070C0"/>
          <w:spacing w:val="15"/>
          <w:sz w:val="22"/>
          <w:szCs w:val="22"/>
        </w:rPr>
      </w:pPr>
      <w:bookmarkStart w:id="78" w:name="_Toc499167122"/>
      <w:r w:rsidRPr="00480A12">
        <w:rPr>
          <w:rFonts w:ascii="Arial" w:eastAsiaTheme="minorEastAsia" w:hAnsi="Arial" w:cs="Arial"/>
          <w:color w:val="0070C0"/>
          <w:spacing w:val="15"/>
          <w:sz w:val="22"/>
          <w:szCs w:val="22"/>
        </w:rPr>
        <w:t>Tablas</w:t>
      </w:r>
      <w:r>
        <w:rPr>
          <w:rFonts w:ascii="Arial" w:eastAsiaTheme="minorEastAsia" w:hAnsi="Arial" w:cs="Arial"/>
          <w:color w:val="0070C0"/>
          <w:spacing w:val="15"/>
          <w:sz w:val="22"/>
          <w:szCs w:val="22"/>
        </w:rPr>
        <w:t xml:space="preserve"> Rescatadas</w:t>
      </w:r>
      <w:bookmarkEnd w:id="78"/>
    </w:p>
    <w:p w:rsidR="00BF5A91" w:rsidRDefault="00BF5A91" w:rsidP="00BF5A91"/>
    <w:p w:rsidR="005C6F4D" w:rsidRDefault="00E7395A" w:rsidP="005C6F4D">
      <w:pPr>
        <w:keepNext/>
      </w:pPr>
      <w:r w:rsidRPr="00E7395A">
        <w:rPr>
          <w:noProof/>
          <w:lang w:eastAsia="es-NI"/>
        </w:rPr>
        <w:drawing>
          <wp:inline distT="0" distB="0" distL="0" distR="0" wp14:anchorId="35BAF513" wp14:editId="6058A966">
            <wp:extent cx="5612130" cy="25469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546985"/>
                    </a:xfrm>
                    <a:prstGeom prst="rect">
                      <a:avLst/>
                    </a:prstGeom>
                  </pic:spPr>
                </pic:pic>
              </a:graphicData>
            </a:graphic>
          </wp:inline>
        </w:drawing>
      </w:r>
    </w:p>
    <w:p w:rsidR="0064430A" w:rsidRDefault="005C6F4D" w:rsidP="005C6F4D">
      <w:pPr>
        <w:pStyle w:val="Descripcin"/>
      </w:pPr>
      <w:r>
        <w:t xml:space="preserve">Figura </w:t>
      </w:r>
      <w:fldSimple w:instr=" SEQ Figura \* ARABIC ">
        <w:r w:rsidR="009434AB">
          <w:rPr>
            <w:noProof/>
          </w:rPr>
          <w:t>15</w:t>
        </w:r>
      </w:fldSimple>
      <w:r w:rsidR="004A7BA8">
        <w:t xml:space="preserve"> T</w:t>
      </w:r>
      <w:r>
        <w:t xml:space="preserve">abla Oferta </w:t>
      </w:r>
    </w:p>
    <w:p w:rsidR="005A32ED" w:rsidRDefault="005A32ED" w:rsidP="005A32ED">
      <w:pPr>
        <w:keepNext/>
      </w:pPr>
      <w:r w:rsidRPr="005A32ED">
        <w:rPr>
          <w:noProof/>
          <w:lang w:eastAsia="es-NI"/>
        </w:rPr>
        <w:lastRenderedPageBreak/>
        <w:drawing>
          <wp:inline distT="0" distB="0" distL="0" distR="0" wp14:anchorId="4F79CD0D" wp14:editId="0EBC4B7C">
            <wp:extent cx="5612130" cy="169926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99260"/>
                    </a:xfrm>
                    <a:prstGeom prst="rect">
                      <a:avLst/>
                    </a:prstGeom>
                  </pic:spPr>
                </pic:pic>
              </a:graphicData>
            </a:graphic>
          </wp:inline>
        </w:drawing>
      </w:r>
    </w:p>
    <w:p w:rsidR="00F74B8C" w:rsidRPr="00BF5A91" w:rsidRDefault="005A32ED" w:rsidP="00F74B8C">
      <w:pPr>
        <w:pStyle w:val="Descripcin"/>
      </w:pPr>
      <w:r>
        <w:t xml:space="preserve">Figura </w:t>
      </w:r>
      <w:fldSimple w:instr=" SEQ Figura \* ARABIC ">
        <w:r w:rsidR="009434AB">
          <w:rPr>
            <w:noProof/>
          </w:rPr>
          <w:t>16</w:t>
        </w:r>
      </w:fldSimple>
      <w:r>
        <w:t xml:space="preserve"> situación laboral</w:t>
      </w:r>
    </w:p>
    <w:p w:rsidR="00480A12" w:rsidRPr="003321A0" w:rsidRDefault="00480A12" w:rsidP="00480A12">
      <w:pPr>
        <w:rPr>
          <w:rFonts w:ascii="Arial" w:hAnsi="Arial" w:cs="Arial"/>
          <w:sz w:val="24"/>
          <w:szCs w:val="24"/>
          <w:u w:val="single"/>
        </w:rPr>
      </w:pPr>
    </w:p>
    <w:p w:rsidR="003321A0" w:rsidRPr="003321A0" w:rsidRDefault="003321A0" w:rsidP="00480A12">
      <w:pPr>
        <w:rPr>
          <w:rFonts w:ascii="Arial" w:hAnsi="Arial" w:cs="Arial"/>
          <w:sz w:val="24"/>
          <w:szCs w:val="24"/>
          <w:u w:val="single"/>
        </w:rPr>
      </w:pPr>
    </w:p>
    <w:p w:rsidR="003321A0" w:rsidRP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Default="003321A0" w:rsidP="00480A12">
      <w:pPr>
        <w:rPr>
          <w:rFonts w:ascii="Arial" w:hAnsi="Arial" w:cs="Arial"/>
          <w:sz w:val="24"/>
          <w:szCs w:val="24"/>
          <w:u w:val="single"/>
        </w:rPr>
      </w:pPr>
    </w:p>
    <w:p w:rsidR="003321A0" w:rsidRPr="003321A0" w:rsidRDefault="003321A0" w:rsidP="00480A12">
      <w:pPr>
        <w:rPr>
          <w:rFonts w:ascii="Arial" w:hAnsi="Arial" w:cs="Arial"/>
          <w:sz w:val="24"/>
          <w:szCs w:val="24"/>
          <w:u w:val="single"/>
        </w:rPr>
      </w:pPr>
    </w:p>
    <w:p w:rsidR="003321A0" w:rsidRPr="003321A0" w:rsidRDefault="003321A0" w:rsidP="00480A12">
      <w:pPr>
        <w:rPr>
          <w:rFonts w:ascii="Arial" w:hAnsi="Arial" w:cs="Arial"/>
          <w:sz w:val="24"/>
          <w:szCs w:val="24"/>
          <w:u w:val="single"/>
        </w:rPr>
      </w:pPr>
    </w:p>
    <w:p w:rsidR="003321A0" w:rsidRPr="003321A0" w:rsidRDefault="003321A0" w:rsidP="00480A12">
      <w:pPr>
        <w:rPr>
          <w:rFonts w:ascii="Arial" w:hAnsi="Arial" w:cs="Arial"/>
          <w:sz w:val="24"/>
          <w:szCs w:val="24"/>
          <w:u w:val="single"/>
        </w:rPr>
      </w:pPr>
    </w:p>
    <w:p w:rsidR="003321A0" w:rsidRPr="003321A0" w:rsidRDefault="003321A0" w:rsidP="00480A12">
      <w:pPr>
        <w:rPr>
          <w:rFonts w:ascii="Arial" w:hAnsi="Arial" w:cs="Arial"/>
          <w:sz w:val="24"/>
          <w:szCs w:val="24"/>
          <w:u w:val="single"/>
        </w:rPr>
      </w:pPr>
    </w:p>
    <w:p w:rsidR="001C797F" w:rsidRDefault="00E60613" w:rsidP="00E60613">
      <w:pPr>
        <w:pStyle w:val="Ttulo1"/>
        <w:numPr>
          <w:ilvl w:val="0"/>
          <w:numId w:val="1"/>
        </w:numPr>
        <w:rPr>
          <w:b/>
          <w:color w:val="0070C0"/>
        </w:rPr>
      </w:pPr>
      <w:bookmarkStart w:id="79" w:name="_Toc499167123"/>
      <w:r w:rsidRPr="00E60613">
        <w:rPr>
          <w:b/>
          <w:color w:val="0070C0"/>
        </w:rPr>
        <w:lastRenderedPageBreak/>
        <w:t>Conclusión</w:t>
      </w:r>
      <w:bookmarkEnd w:id="79"/>
    </w:p>
    <w:p w:rsidR="003E7DFD" w:rsidRDefault="003E7DFD" w:rsidP="004A7BA8">
      <w:pPr>
        <w:spacing w:after="0" w:line="360" w:lineRule="auto"/>
        <w:jc w:val="both"/>
      </w:pPr>
    </w:p>
    <w:p w:rsidR="003E7DFD" w:rsidRPr="00AE2642" w:rsidRDefault="00313C91" w:rsidP="004A7BA8">
      <w:pPr>
        <w:spacing w:after="0" w:line="360" w:lineRule="auto"/>
        <w:jc w:val="both"/>
        <w:rPr>
          <w:rFonts w:ascii="Arial" w:hAnsi="Arial" w:cs="Arial"/>
          <w:sz w:val="24"/>
          <w:szCs w:val="24"/>
        </w:rPr>
      </w:pPr>
      <w:r w:rsidRPr="00AE2642">
        <w:rPr>
          <w:rFonts w:ascii="Arial" w:hAnsi="Arial" w:cs="Arial"/>
          <w:sz w:val="24"/>
          <w:szCs w:val="24"/>
        </w:rPr>
        <w:t xml:space="preserve">El </w:t>
      </w:r>
      <w:r w:rsidR="00B47908" w:rsidRPr="00AE2642">
        <w:rPr>
          <w:rFonts w:ascii="Arial" w:hAnsi="Arial" w:cs="Arial"/>
          <w:sz w:val="24"/>
          <w:szCs w:val="24"/>
        </w:rPr>
        <w:t>“</w:t>
      </w:r>
      <w:r w:rsidRPr="00AE2642">
        <w:rPr>
          <w:rFonts w:ascii="Arial" w:hAnsi="Arial" w:cs="Arial"/>
          <w:sz w:val="24"/>
          <w:szCs w:val="24"/>
        </w:rPr>
        <w:t>Sistema Seguimiento</w:t>
      </w:r>
      <w:r w:rsidR="00B47908" w:rsidRPr="00AE2642">
        <w:rPr>
          <w:rFonts w:ascii="Arial" w:hAnsi="Arial" w:cs="Arial"/>
          <w:sz w:val="24"/>
          <w:szCs w:val="24"/>
        </w:rPr>
        <w:t>”</w:t>
      </w:r>
      <w:r w:rsidRPr="00AE2642">
        <w:rPr>
          <w:rFonts w:ascii="Arial" w:hAnsi="Arial" w:cs="Arial"/>
          <w:sz w:val="24"/>
          <w:szCs w:val="24"/>
        </w:rPr>
        <w:t xml:space="preserve"> </w:t>
      </w:r>
      <w:r w:rsidR="00B47908" w:rsidRPr="00AE2642">
        <w:rPr>
          <w:rFonts w:ascii="Arial" w:hAnsi="Arial" w:cs="Arial"/>
          <w:sz w:val="24"/>
          <w:szCs w:val="24"/>
        </w:rPr>
        <w:t>producto</w:t>
      </w:r>
      <w:r w:rsidRPr="00AE2642">
        <w:rPr>
          <w:rFonts w:ascii="Arial" w:hAnsi="Arial" w:cs="Arial"/>
          <w:sz w:val="24"/>
          <w:szCs w:val="24"/>
        </w:rPr>
        <w:t xml:space="preserve"> de </w:t>
      </w:r>
      <w:r w:rsidR="00B47908" w:rsidRPr="00AE2642">
        <w:rPr>
          <w:rFonts w:ascii="Arial" w:hAnsi="Arial" w:cs="Arial"/>
          <w:sz w:val="24"/>
          <w:szCs w:val="24"/>
        </w:rPr>
        <w:t xml:space="preserve">la </w:t>
      </w:r>
      <w:r w:rsidRPr="00AE2642">
        <w:rPr>
          <w:rFonts w:ascii="Arial" w:hAnsi="Arial" w:cs="Arial"/>
          <w:sz w:val="24"/>
          <w:szCs w:val="24"/>
        </w:rPr>
        <w:t xml:space="preserve">reingeniería </w:t>
      </w:r>
      <w:r w:rsidR="00B47908" w:rsidRPr="00AE2642">
        <w:rPr>
          <w:rFonts w:ascii="Arial" w:hAnsi="Arial" w:cs="Arial"/>
          <w:sz w:val="24"/>
          <w:szCs w:val="24"/>
        </w:rPr>
        <w:t>aplicada al “</w:t>
      </w:r>
      <w:r w:rsidR="0095265E" w:rsidRPr="00AE2642">
        <w:rPr>
          <w:rFonts w:ascii="Arial" w:hAnsi="Arial" w:cs="Arial"/>
          <w:sz w:val="24"/>
          <w:szCs w:val="24"/>
        </w:rPr>
        <w:t>Sistema Egresados</w:t>
      </w:r>
      <w:r w:rsidR="00B47908" w:rsidRPr="00AE2642">
        <w:rPr>
          <w:rFonts w:ascii="Arial" w:hAnsi="Arial" w:cs="Arial"/>
          <w:sz w:val="24"/>
          <w:szCs w:val="24"/>
        </w:rPr>
        <w:t xml:space="preserve">” </w:t>
      </w:r>
      <w:r w:rsidRPr="00AE2642">
        <w:rPr>
          <w:rFonts w:ascii="Arial" w:hAnsi="Arial" w:cs="Arial"/>
          <w:sz w:val="24"/>
          <w:szCs w:val="24"/>
        </w:rPr>
        <w:t>del año 2011</w:t>
      </w:r>
      <w:r w:rsidR="0095265E" w:rsidRPr="00AE2642">
        <w:rPr>
          <w:rFonts w:ascii="Arial" w:hAnsi="Arial" w:cs="Arial"/>
          <w:sz w:val="24"/>
          <w:szCs w:val="24"/>
        </w:rPr>
        <w:t>,</w:t>
      </w:r>
      <w:r w:rsidRPr="00AE2642">
        <w:rPr>
          <w:rFonts w:ascii="Arial" w:hAnsi="Arial" w:cs="Arial"/>
          <w:sz w:val="24"/>
          <w:szCs w:val="24"/>
        </w:rPr>
        <w:t xml:space="preserve"> fue aprobado y aceptado por el departamento del programa de S</w:t>
      </w:r>
      <w:r w:rsidR="00B47908" w:rsidRPr="00AE2642">
        <w:rPr>
          <w:rFonts w:ascii="Arial" w:hAnsi="Arial" w:cs="Arial"/>
          <w:sz w:val="24"/>
          <w:szCs w:val="24"/>
        </w:rPr>
        <w:t xml:space="preserve">eguimientos a Graduados de la Universidad Nacional de </w:t>
      </w:r>
      <w:r w:rsidR="0095265E" w:rsidRPr="00AE2642">
        <w:rPr>
          <w:rFonts w:ascii="Arial" w:hAnsi="Arial" w:cs="Arial"/>
          <w:sz w:val="24"/>
          <w:szCs w:val="24"/>
        </w:rPr>
        <w:t>Ingeniería</w:t>
      </w:r>
      <w:r w:rsidR="00B47908" w:rsidRPr="00AE2642">
        <w:rPr>
          <w:rFonts w:ascii="Arial" w:hAnsi="Arial" w:cs="Arial"/>
          <w:sz w:val="24"/>
          <w:szCs w:val="24"/>
        </w:rPr>
        <w:t xml:space="preserve">. </w:t>
      </w:r>
    </w:p>
    <w:p w:rsidR="0095265E" w:rsidRDefault="0095265E" w:rsidP="004A7BA8">
      <w:pPr>
        <w:spacing w:after="0" w:line="360" w:lineRule="auto"/>
        <w:jc w:val="both"/>
        <w:rPr>
          <w:rFonts w:ascii="Arial" w:hAnsi="Arial" w:cs="Arial"/>
          <w:sz w:val="24"/>
          <w:szCs w:val="24"/>
        </w:rPr>
      </w:pPr>
      <w:r w:rsidRPr="00AE2642">
        <w:rPr>
          <w:rFonts w:ascii="Arial" w:hAnsi="Arial" w:cs="Arial"/>
          <w:sz w:val="24"/>
          <w:szCs w:val="24"/>
        </w:rPr>
        <w:t xml:space="preserve">Dicho sistema cumple </w:t>
      </w:r>
      <w:r w:rsidR="009B10DB" w:rsidRPr="00AE2642">
        <w:rPr>
          <w:rFonts w:ascii="Arial" w:hAnsi="Arial" w:cs="Arial"/>
          <w:sz w:val="24"/>
          <w:szCs w:val="24"/>
        </w:rPr>
        <w:t>con las nuevas necesidades de</w:t>
      </w:r>
      <w:r w:rsidRPr="00AE2642">
        <w:rPr>
          <w:rFonts w:ascii="Arial" w:hAnsi="Arial" w:cs="Arial"/>
          <w:sz w:val="24"/>
          <w:szCs w:val="24"/>
        </w:rPr>
        <w:t>l programa de seguimiento</w:t>
      </w:r>
      <w:r w:rsidR="00B96658">
        <w:rPr>
          <w:rFonts w:ascii="Arial" w:hAnsi="Arial" w:cs="Arial"/>
          <w:sz w:val="24"/>
          <w:szCs w:val="24"/>
        </w:rPr>
        <w:t xml:space="preserve"> a graduados</w:t>
      </w:r>
      <w:r w:rsidR="009B10DB" w:rsidRPr="00AE2642">
        <w:rPr>
          <w:rFonts w:ascii="Arial" w:hAnsi="Arial" w:cs="Arial"/>
          <w:sz w:val="24"/>
          <w:szCs w:val="24"/>
        </w:rPr>
        <w:t>, el cual actualmente abarca a todas las carreras y facultades</w:t>
      </w:r>
      <w:r w:rsidR="00B96658">
        <w:rPr>
          <w:rFonts w:ascii="Arial" w:hAnsi="Arial" w:cs="Arial"/>
          <w:sz w:val="24"/>
          <w:szCs w:val="24"/>
        </w:rPr>
        <w:t xml:space="preserve"> de la universidad.</w:t>
      </w:r>
    </w:p>
    <w:p w:rsidR="004A7BA8" w:rsidRPr="00AE2642" w:rsidRDefault="004A7BA8" w:rsidP="004A7BA8">
      <w:pPr>
        <w:spacing w:after="0" w:line="360" w:lineRule="auto"/>
        <w:jc w:val="both"/>
        <w:rPr>
          <w:rFonts w:ascii="Arial" w:hAnsi="Arial" w:cs="Arial"/>
          <w:sz w:val="24"/>
          <w:szCs w:val="24"/>
        </w:rPr>
      </w:pPr>
    </w:p>
    <w:p w:rsidR="0095265E" w:rsidRDefault="0095265E" w:rsidP="004A7BA8">
      <w:pPr>
        <w:spacing w:after="0" w:line="360" w:lineRule="auto"/>
        <w:jc w:val="both"/>
        <w:rPr>
          <w:rFonts w:ascii="Arial" w:hAnsi="Arial" w:cs="Arial"/>
          <w:sz w:val="24"/>
          <w:szCs w:val="24"/>
        </w:rPr>
      </w:pPr>
      <w:r w:rsidRPr="00AE2642">
        <w:rPr>
          <w:rFonts w:ascii="Arial" w:hAnsi="Arial" w:cs="Arial"/>
          <w:sz w:val="24"/>
          <w:szCs w:val="24"/>
        </w:rPr>
        <w:t>El sistema cuenta con las funcio</w:t>
      </w:r>
      <w:r w:rsidR="00141DEF">
        <w:rPr>
          <w:rFonts w:ascii="Arial" w:hAnsi="Arial" w:cs="Arial"/>
          <w:sz w:val="24"/>
          <w:szCs w:val="24"/>
        </w:rPr>
        <w:t xml:space="preserve">nalidades necesarias para realizar </w:t>
      </w:r>
      <w:r w:rsidR="006670F2">
        <w:rPr>
          <w:rFonts w:ascii="Arial" w:hAnsi="Arial" w:cs="Arial"/>
          <w:sz w:val="24"/>
          <w:szCs w:val="24"/>
        </w:rPr>
        <w:t>las siguientes operaciones</w:t>
      </w:r>
      <w:r w:rsidRPr="00AE2642">
        <w:rPr>
          <w:rFonts w:ascii="Arial" w:hAnsi="Arial" w:cs="Arial"/>
          <w:sz w:val="24"/>
          <w:szCs w:val="24"/>
        </w:rPr>
        <w:t>:</w:t>
      </w:r>
    </w:p>
    <w:p w:rsidR="004A7BA8" w:rsidRPr="00AE2642" w:rsidRDefault="004A7BA8" w:rsidP="004A7BA8">
      <w:pPr>
        <w:spacing w:after="0" w:line="360" w:lineRule="auto"/>
        <w:jc w:val="both"/>
        <w:rPr>
          <w:rFonts w:ascii="Arial" w:hAnsi="Arial" w:cs="Arial"/>
          <w:sz w:val="24"/>
          <w:szCs w:val="24"/>
        </w:rPr>
      </w:pPr>
    </w:p>
    <w:p w:rsidR="00C15247" w:rsidRPr="00AE2642" w:rsidRDefault="006670F2" w:rsidP="004A7BA8">
      <w:pPr>
        <w:pStyle w:val="Prrafodelista"/>
        <w:numPr>
          <w:ilvl w:val="0"/>
          <w:numId w:val="28"/>
        </w:numPr>
        <w:spacing w:after="0" w:line="360" w:lineRule="auto"/>
        <w:jc w:val="both"/>
        <w:rPr>
          <w:rFonts w:ascii="Arial" w:hAnsi="Arial" w:cs="Arial"/>
          <w:sz w:val="24"/>
          <w:szCs w:val="24"/>
        </w:rPr>
      </w:pPr>
      <w:r>
        <w:rPr>
          <w:rFonts w:ascii="Arial" w:hAnsi="Arial" w:cs="Arial"/>
          <w:sz w:val="24"/>
          <w:szCs w:val="24"/>
        </w:rPr>
        <w:t>Envió de o</w:t>
      </w:r>
      <w:r w:rsidR="00C15247" w:rsidRPr="00AE2642">
        <w:rPr>
          <w:rFonts w:ascii="Arial" w:hAnsi="Arial" w:cs="Arial"/>
          <w:sz w:val="24"/>
          <w:szCs w:val="24"/>
        </w:rPr>
        <w:t>fertas laborales por las empresas que posean cuantas de usuario en el sistema.</w:t>
      </w:r>
    </w:p>
    <w:p w:rsidR="0095265E" w:rsidRPr="00AE2642" w:rsidRDefault="00C15247" w:rsidP="004A7BA8">
      <w:pPr>
        <w:pStyle w:val="Prrafodelista"/>
        <w:numPr>
          <w:ilvl w:val="0"/>
          <w:numId w:val="28"/>
        </w:numPr>
        <w:spacing w:after="0" w:line="360" w:lineRule="auto"/>
        <w:jc w:val="both"/>
        <w:rPr>
          <w:rFonts w:ascii="Arial" w:hAnsi="Arial" w:cs="Arial"/>
          <w:sz w:val="24"/>
          <w:szCs w:val="24"/>
        </w:rPr>
      </w:pPr>
      <w:r w:rsidRPr="00AE2642">
        <w:rPr>
          <w:rFonts w:ascii="Arial" w:hAnsi="Arial" w:cs="Arial"/>
          <w:sz w:val="24"/>
          <w:szCs w:val="24"/>
        </w:rPr>
        <w:t>Registros de Facultades con sus carreras correspondientes.</w:t>
      </w:r>
    </w:p>
    <w:p w:rsidR="00C15247" w:rsidRPr="00AE2642" w:rsidRDefault="00C15247" w:rsidP="004A7BA8">
      <w:pPr>
        <w:pStyle w:val="Prrafodelista"/>
        <w:numPr>
          <w:ilvl w:val="0"/>
          <w:numId w:val="28"/>
        </w:numPr>
        <w:spacing w:after="0" w:line="360" w:lineRule="auto"/>
        <w:jc w:val="both"/>
        <w:rPr>
          <w:rFonts w:ascii="Arial" w:hAnsi="Arial" w:cs="Arial"/>
          <w:sz w:val="24"/>
          <w:szCs w:val="24"/>
        </w:rPr>
      </w:pPr>
      <w:r w:rsidRPr="00AE2642">
        <w:rPr>
          <w:rFonts w:ascii="Arial" w:hAnsi="Arial" w:cs="Arial"/>
          <w:sz w:val="24"/>
          <w:szCs w:val="24"/>
        </w:rPr>
        <w:t xml:space="preserve">Facilitar al usuario estudiante el registro de datos que forman parte del </w:t>
      </w:r>
      <w:r w:rsidR="00560201">
        <w:rPr>
          <w:rFonts w:ascii="Arial" w:hAnsi="Arial" w:cs="Arial"/>
          <w:sz w:val="24"/>
          <w:szCs w:val="24"/>
        </w:rPr>
        <w:t>C</w:t>
      </w:r>
      <w:r w:rsidR="00560201" w:rsidRPr="00AE2642">
        <w:rPr>
          <w:rFonts w:ascii="Arial" w:hAnsi="Arial" w:cs="Arial"/>
          <w:sz w:val="24"/>
          <w:szCs w:val="24"/>
        </w:rPr>
        <w:t>urriculum</w:t>
      </w:r>
      <w:r w:rsidRPr="00AE2642">
        <w:rPr>
          <w:rFonts w:ascii="Arial" w:hAnsi="Arial" w:cs="Arial"/>
          <w:sz w:val="24"/>
          <w:szCs w:val="24"/>
        </w:rPr>
        <w:t xml:space="preserve"> vitae así como monografía y experiencias laborales.</w:t>
      </w:r>
    </w:p>
    <w:p w:rsidR="00C15247" w:rsidRDefault="00A07939" w:rsidP="004A7BA8">
      <w:pPr>
        <w:pStyle w:val="Prrafodelista"/>
        <w:numPr>
          <w:ilvl w:val="0"/>
          <w:numId w:val="28"/>
        </w:numPr>
        <w:spacing w:after="0" w:line="360" w:lineRule="auto"/>
        <w:jc w:val="both"/>
        <w:rPr>
          <w:rFonts w:ascii="Arial" w:hAnsi="Arial" w:cs="Arial"/>
          <w:sz w:val="24"/>
          <w:szCs w:val="24"/>
        </w:rPr>
      </w:pPr>
      <w:r w:rsidRPr="00AE2642">
        <w:rPr>
          <w:rFonts w:ascii="Arial" w:hAnsi="Arial" w:cs="Arial"/>
          <w:sz w:val="24"/>
          <w:szCs w:val="24"/>
        </w:rPr>
        <w:t>Búsqueda</w:t>
      </w:r>
      <w:r w:rsidR="00C15247" w:rsidRPr="00AE2642">
        <w:rPr>
          <w:rFonts w:ascii="Arial" w:hAnsi="Arial" w:cs="Arial"/>
          <w:sz w:val="24"/>
          <w:szCs w:val="24"/>
        </w:rPr>
        <w:t xml:space="preserve"> y </w:t>
      </w:r>
      <w:r w:rsidRPr="00AE2642">
        <w:rPr>
          <w:rFonts w:ascii="Arial" w:hAnsi="Arial" w:cs="Arial"/>
          <w:sz w:val="24"/>
          <w:szCs w:val="24"/>
        </w:rPr>
        <w:t>visualización</w:t>
      </w:r>
      <w:r w:rsidR="00C15247" w:rsidRPr="00AE2642">
        <w:rPr>
          <w:rFonts w:ascii="Arial" w:hAnsi="Arial" w:cs="Arial"/>
          <w:sz w:val="24"/>
          <w:szCs w:val="24"/>
        </w:rPr>
        <w:t xml:space="preserve"> de información </w:t>
      </w:r>
      <w:r w:rsidRPr="00AE2642">
        <w:rPr>
          <w:rFonts w:ascii="Arial" w:hAnsi="Arial" w:cs="Arial"/>
          <w:sz w:val="24"/>
          <w:szCs w:val="24"/>
        </w:rPr>
        <w:t>de empresas y est</w:t>
      </w:r>
      <w:r w:rsidR="004E2DE9" w:rsidRPr="00AE2642">
        <w:rPr>
          <w:rFonts w:ascii="Arial" w:hAnsi="Arial" w:cs="Arial"/>
          <w:sz w:val="24"/>
          <w:szCs w:val="24"/>
        </w:rPr>
        <w:t xml:space="preserve">udiantes </w:t>
      </w:r>
      <w:r w:rsidR="006670F2">
        <w:rPr>
          <w:rFonts w:ascii="Arial" w:hAnsi="Arial" w:cs="Arial"/>
          <w:sz w:val="24"/>
          <w:szCs w:val="24"/>
        </w:rPr>
        <w:t>por parte del equipo de Programa</w:t>
      </w:r>
      <w:r w:rsidR="004E2DE9" w:rsidRPr="00AE2642">
        <w:rPr>
          <w:rFonts w:ascii="Arial" w:hAnsi="Arial" w:cs="Arial"/>
          <w:sz w:val="24"/>
          <w:szCs w:val="24"/>
        </w:rPr>
        <w:t xml:space="preserve"> de Seguimientos a Graduados.</w:t>
      </w:r>
    </w:p>
    <w:p w:rsidR="004A7BA8" w:rsidRPr="004A7BA8" w:rsidRDefault="004A7BA8" w:rsidP="004A7BA8">
      <w:pPr>
        <w:spacing w:after="0" w:line="360" w:lineRule="auto"/>
        <w:jc w:val="both"/>
        <w:rPr>
          <w:rFonts w:ascii="Arial" w:hAnsi="Arial" w:cs="Arial"/>
          <w:sz w:val="24"/>
          <w:szCs w:val="24"/>
        </w:rPr>
      </w:pPr>
    </w:p>
    <w:p w:rsidR="004E2DE9" w:rsidRDefault="004E2DE9" w:rsidP="004A7BA8">
      <w:pPr>
        <w:spacing w:after="0" w:line="360" w:lineRule="auto"/>
        <w:jc w:val="both"/>
        <w:rPr>
          <w:rFonts w:ascii="Arial" w:hAnsi="Arial" w:cs="Arial"/>
          <w:color w:val="000000"/>
          <w:sz w:val="24"/>
          <w:szCs w:val="24"/>
        </w:rPr>
      </w:pPr>
      <w:r w:rsidRPr="00AE2642">
        <w:rPr>
          <w:rFonts w:ascii="Arial" w:hAnsi="Arial" w:cs="Arial"/>
          <w:sz w:val="24"/>
          <w:szCs w:val="24"/>
        </w:rPr>
        <w:t xml:space="preserve">Todo lo anterior corresponde a la aplicación de los objetivos específicos en los cuales se </w:t>
      </w:r>
      <w:r w:rsidR="009B10DB" w:rsidRPr="00AE2642">
        <w:rPr>
          <w:rFonts w:ascii="Arial" w:hAnsi="Arial" w:cs="Arial"/>
          <w:sz w:val="24"/>
          <w:szCs w:val="24"/>
        </w:rPr>
        <w:t>cumplió en su totalidad cada uno de ellos. Siendo el “Sistema Seguimientos</w:t>
      </w:r>
      <w:r w:rsidR="00AE2642" w:rsidRPr="00AE2642">
        <w:rPr>
          <w:rFonts w:ascii="Arial" w:hAnsi="Arial" w:cs="Arial"/>
          <w:sz w:val="24"/>
          <w:szCs w:val="24"/>
        </w:rPr>
        <w:t>” desarrollado propiamente con términos y procesos</w:t>
      </w:r>
      <w:r w:rsidR="006670F2">
        <w:rPr>
          <w:rFonts w:ascii="Arial" w:hAnsi="Arial" w:cs="Arial"/>
          <w:sz w:val="24"/>
          <w:szCs w:val="24"/>
        </w:rPr>
        <w:t xml:space="preserve"> de negocios</w:t>
      </w:r>
      <w:r w:rsidR="00AE2642" w:rsidRPr="00AE2642">
        <w:rPr>
          <w:rFonts w:ascii="Arial" w:hAnsi="Arial" w:cs="Arial"/>
          <w:sz w:val="24"/>
          <w:szCs w:val="24"/>
        </w:rPr>
        <w:t xml:space="preserve"> proporcionado por parte de co</w:t>
      </w:r>
      <w:r w:rsidR="00AE2642">
        <w:rPr>
          <w:rFonts w:ascii="Arial" w:hAnsi="Arial" w:cs="Arial"/>
          <w:sz w:val="24"/>
          <w:szCs w:val="24"/>
        </w:rPr>
        <w:t>ordinador y equipo del programa.</w:t>
      </w:r>
      <w:r w:rsidR="00AE2642">
        <w:rPr>
          <w:rFonts w:ascii="Arial" w:hAnsi="Arial" w:cs="Arial"/>
          <w:color w:val="000000"/>
          <w:sz w:val="24"/>
          <w:szCs w:val="24"/>
        </w:rPr>
        <w:t xml:space="preserve"> E</w:t>
      </w:r>
      <w:r w:rsidR="00AE2642" w:rsidRPr="00AE2642">
        <w:rPr>
          <w:rFonts w:ascii="Arial" w:hAnsi="Arial" w:cs="Arial"/>
          <w:color w:val="000000"/>
          <w:sz w:val="24"/>
          <w:szCs w:val="24"/>
        </w:rPr>
        <w:t>l desarrollo ha sido un gran aporte en la reducción de costos al implementar herramientas de software libre.</w:t>
      </w:r>
    </w:p>
    <w:p w:rsidR="004A7BA8" w:rsidRDefault="004A7BA8" w:rsidP="004A7BA8">
      <w:pPr>
        <w:spacing w:after="0" w:line="360" w:lineRule="auto"/>
        <w:jc w:val="both"/>
        <w:rPr>
          <w:rFonts w:ascii="Arial" w:hAnsi="Arial" w:cs="Arial"/>
          <w:color w:val="000000"/>
          <w:sz w:val="24"/>
          <w:szCs w:val="24"/>
        </w:rPr>
      </w:pPr>
    </w:p>
    <w:p w:rsidR="00AE2642" w:rsidRPr="00AE2642" w:rsidRDefault="00AE2642" w:rsidP="004A7BA8">
      <w:pPr>
        <w:spacing w:after="0" w:line="360" w:lineRule="auto"/>
        <w:jc w:val="both"/>
        <w:rPr>
          <w:rFonts w:ascii="Arial" w:hAnsi="Arial" w:cs="Arial"/>
          <w:sz w:val="24"/>
          <w:szCs w:val="24"/>
        </w:rPr>
      </w:pPr>
      <w:r>
        <w:rPr>
          <w:rFonts w:ascii="Arial" w:hAnsi="Arial" w:cs="Arial"/>
          <w:color w:val="000000"/>
          <w:sz w:val="24"/>
          <w:szCs w:val="24"/>
        </w:rPr>
        <w:t>La metodología, tecnología y herramientas de desarrollo en la Reingenieria con cada una de sus fases, Laravel, Boo</w:t>
      </w:r>
      <w:r w:rsidR="00035522">
        <w:rPr>
          <w:rFonts w:ascii="Arial" w:hAnsi="Arial" w:cs="Arial"/>
          <w:color w:val="000000"/>
          <w:sz w:val="24"/>
          <w:szCs w:val="24"/>
        </w:rPr>
        <w:t>t</w:t>
      </w:r>
      <w:r>
        <w:rPr>
          <w:rFonts w:ascii="Arial" w:hAnsi="Arial" w:cs="Arial"/>
          <w:color w:val="000000"/>
          <w:sz w:val="24"/>
          <w:szCs w:val="24"/>
        </w:rPr>
        <w:t>strap</w:t>
      </w:r>
      <w:r w:rsidR="00035522">
        <w:rPr>
          <w:rFonts w:ascii="Arial" w:hAnsi="Arial" w:cs="Arial"/>
          <w:color w:val="000000"/>
          <w:sz w:val="24"/>
          <w:szCs w:val="24"/>
        </w:rPr>
        <w:t>, Inkscape, MariaDB</w:t>
      </w:r>
      <w:r>
        <w:rPr>
          <w:rFonts w:ascii="Arial" w:hAnsi="Arial" w:cs="Arial"/>
          <w:color w:val="000000"/>
          <w:sz w:val="24"/>
          <w:szCs w:val="24"/>
        </w:rPr>
        <w:t>, V</w:t>
      </w:r>
      <w:r w:rsidR="00035522">
        <w:rPr>
          <w:rFonts w:ascii="Arial" w:hAnsi="Arial" w:cs="Arial"/>
          <w:color w:val="000000"/>
          <w:sz w:val="24"/>
          <w:szCs w:val="24"/>
        </w:rPr>
        <w:t>ueJS, JQ</w:t>
      </w:r>
      <w:r>
        <w:rPr>
          <w:rFonts w:ascii="Arial" w:hAnsi="Arial" w:cs="Arial"/>
          <w:color w:val="000000"/>
          <w:sz w:val="24"/>
          <w:szCs w:val="24"/>
        </w:rPr>
        <w:t xml:space="preserve">uery, </w:t>
      </w:r>
      <w:r w:rsidR="00141DEF">
        <w:rPr>
          <w:rFonts w:ascii="Arial" w:hAnsi="Arial" w:cs="Arial"/>
          <w:color w:val="000000"/>
          <w:sz w:val="24"/>
          <w:szCs w:val="24"/>
        </w:rPr>
        <w:t xml:space="preserve">Homestead, Vagrant, PHP, composer, NodeJS, hicieron posible que los procesos </w:t>
      </w:r>
      <w:r w:rsidR="00141DEF">
        <w:rPr>
          <w:rFonts w:ascii="Arial" w:hAnsi="Arial" w:cs="Arial"/>
          <w:color w:val="000000"/>
          <w:sz w:val="24"/>
          <w:szCs w:val="24"/>
        </w:rPr>
        <w:lastRenderedPageBreak/>
        <w:t>de depuración de requisitos, rediseño y construcción del sistema fuesen agiles, eficientes y eficaces.</w:t>
      </w:r>
      <w:r>
        <w:rPr>
          <w:rFonts w:ascii="Arial" w:hAnsi="Arial" w:cs="Arial"/>
          <w:color w:val="000000"/>
          <w:sz w:val="24"/>
          <w:szCs w:val="24"/>
        </w:rPr>
        <w:t xml:space="preserve"> </w:t>
      </w:r>
    </w:p>
    <w:p w:rsidR="003E7DFD" w:rsidRDefault="003E7DFD"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3321A0" w:rsidRDefault="003321A0"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Default="004A7BA8" w:rsidP="004A7BA8">
      <w:pPr>
        <w:spacing w:after="0" w:line="360" w:lineRule="auto"/>
        <w:jc w:val="both"/>
        <w:rPr>
          <w:rFonts w:ascii="Arial" w:hAnsi="Arial" w:cs="Arial"/>
          <w:sz w:val="24"/>
          <w:szCs w:val="24"/>
        </w:rPr>
      </w:pPr>
    </w:p>
    <w:p w:rsidR="004A7BA8" w:rsidRPr="004A7BA8" w:rsidRDefault="004A7BA8" w:rsidP="004A7BA8">
      <w:pPr>
        <w:spacing w:after="0" w:line="360" w:lineRule="auto"/>
        <w:jc w:val="both"/>
        <w:rPr>
          <w:rFonts w:ascii="Arial" w:hAnsi="Arial" w:cs="Arial"/>
          <w:sz w:val="24"/>
          <w:szCs w:val="24"/>
        </w:rPr>
      </w:pPr>
    </w:p>
    <w:p w:rsidR="00A226C6" w:rsidRDefault="00A226C6" w:rsidP="00A226C6">
      <w:pPr>
        <w:pStyle w:val="Ttulo1"/>
        <w:numPr>
          <w:ilvl w:val="0"/>
          <w:numId w:val="1"/>
        </w:numPr>
        <w:rPr>
          <w:b/>
          <w:color w:val="0070C0"/>
        </w:rPr>
      </w:pPr>
      <w:bookmarkStart w:id="80" w:name="_Toc499167124"/>
      <w:r w:rsidRPr="00A226C6">
        <w:rPr>
          <w:b/>
          <w:color w:val="0070C0"/>
        </w:rPr>
        <w:lastRenderedPageBreak/>
        <w:t>Bibliografía</w:t>
      </w:r>
      <w:bookmarkEnd w:id="80"/>
    </w:p>
    <w:p w:rsidR="00A226C6" w:rsidRPr="004A7BA8" w:rsidRDefault="00A226C6" w:rsidP="004A7BA8">
      <w:pPr>
        <w:spacing w:after="0" w:line="360" w:lineRule="auto"/>
        <w:jc w:val="both"/>
        <w:rPr>
          <w:rFonts w:ascii="Arial" w:hAnsi="Arial" w:cs="Arial"/>
          <w:sz w:val="24"/>
          <w:szCs w:val="24"/>
        </w:rPr>
      </w:pPr>
    </w:p>
    <w:p w:rsidR="00631622" w:rsidRDefault="008B5287" w:rsidP="004A7BA8">
      <w:pPr>
        <w:pStyle w:val="Prrafodelista"/>
        <w:numPr>
          <w:ilvl w:val="0"/>
          <w:numId w:val="19"/>
        </w:numPr>
        <w:spacing w:after="0" w:line="360" w:lineRule="auto"/>
        <w:jc w:val="both"/>
        <w:rPr>
          <w:rFonts w:ascii="Arial" w:hAnsi="Arial" w:cs="Arial"/>
          <w:color w:val="000000"/>
          <w:sz w:val="24"/>
          <w:szCs w:val="24"/>
        </w:rPr>
      </w:pPr>
      <w:r w:rsidRPr="000823C9">
        <w:rPr>
          <w:rFonts w:ascii="Arial" w:hAnsi="Arial" w:cs="Arial"/>
          <w:color w:val="000000"/>
          <w:sz w:val="24"/>
          <w:szCs w:val="24"/>
        </w:rPr>
        <w:t>Arnold, R.S. (1993). Software Reengineering. IEEE Computer Society Press: IEEE.</w:t>
      </w:r>
    </w:p>
    <w:p w:rsidR="000823C9" w:rsidRPr="000823C9" w:rsidRDefault="000823C9" w:rsidP="004A7BA8">
      <w:pPr>
        <w:pStyle w:val="Prrafodelista"/>
        <w:spacing w:after="0" w:line="360" w:lineRule="auto"/>
        <w:jc w:val="both"/>
        <w:rPr>
          <w:rFonts w:ascii="Arial" w:hAnsi="Arial" w:cs="Arial"/>
          <w:color w:val="000000"/>
          <w:sz w:val="24"/>
          <w:szCs w:val="24"/>
        </w:rPr>
      </w:pPr>
    </w:p>
    <w:p w:rsidR="00631622" w:rsidRDefault="00F57FD1" w:rsidP="004A7BA8">
      <w:pPr>
        <w:pStyle w:val="Prrafodelista"/>
        <w:numPr>
          <w:ilvl w:val="0"/>
          <w:numId w:val="19"/>
        </w:numPr>
        <w:spacing w:after="0" w:line="360" w:lineRule="auto"/>
        <w:jc w:val="both"/>
        <w:rPr>
          <w:rFonts w:ascii="Arial" w:hAnsi="Arial" w:cs="Arial"/>
          <w:color w:val="000000"/>
          <w:sz w:val="24"/>
          <w:szCs w:val="24"/>
        </w:rPr>
      </w:pPr>
      <w:r>
        <w:rPr>
          <w:rFonts w:ascii="Arial" w:hAnsi="Arial" w:cs="Arial"/>
          <w:color w:val="000000"/>
          <w:sz w:val="24"/>
          <w:szCs w:val="24"/>
        </w:rPr>
        <w:t xml:space="preserve">R. Elmasri and S.B. </w:t>
      </w:r>
      <w:r w:rsidR="008B5287" w:rsidRPr="00631622">
        <w:rPr>
          <w:rFonts w:ascii="Arial" w:hAnsi="Arial" w:cs="Arial"/>
          <w:color w:val="000000"/>
          <w:sz w:val="24"/>
          <w:szCs w:val="24"/>
        </w:rPr>
        <w:t>(1994). Fundamentals of Database Systems. The Benjamin/Cummings publishing company: Cummings publishing company.</w:t>
      </w:r>
    </w:p>
    <w:p w:rsidR="00631622" w:rsidRPr="00631622" w:rsidRDefault="00631622" w:rsidP="004A7BA8">
      <w:pPr>
        <w:pStyle w:val="Prrafodelista"/>
        <w:spacing w:after="0" w:line="360" w:lineRule="auto"/>
        <w:jc w:val="both"/>
        <w:rPr>
          <w:rFonts w:ascii="Arial" w:hAnsi="Arial" w:cs="Arial"/>
          <w:color w:val="000000"/>
          <w:sz w:val="24"/>
          <w:szCs w:val="24"/>
        </w:rPr>
      </w:pPr>
    </w:p>
    <w:p w:rsidR="0059597D" w:rsidRDefault="0059597D"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Laak, T. (2013). Responsive Web Design Workflow. Universidad de Tampere: Universidad de Tampere.</w:t>
      </w:r>
    </w:p>
    <w:p w:rsidR="00631622" w:rsidRPr="00631622" w:rsidRDefault="00631622" w:rsidP="004A7BA8">
      <w:pPr>
        <w:pStyle w:val="Prrafodelista"/>
        <w:spacing w:after="0" w:line="360" w:lineRule="auto"/>
        <w:jc w:val="both"/>
        <w:rPr>
          <w:rFonts w:ascii="Arial" w:hAnsi="Arial" w:cs="Arial"/>
          <w:color w:val="000000"/>
          <w:sz w:val="24"/>
          <w:szCs w:val="24"/>
        </w:rPr>
      </w:pPr>
    </w:p>
    <w:p w:rsidR="0059597D" w:rsidRDefault="0059597D"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Jim Melton. (1986). Database Language Embedded SQL. American National Standard for Information Systems: American National Standards Institute.</w:t>
      </w:r>
    </w:p>
    <w:p w:rsidR="00631622" w:rsidRPr="00631622" w:rsidRDefault="00631622" w:rsidP="004A7BA8">
      <w:pPr>
        <w:pStyle w:val="Prrafodelista"/>
        <w:spacing w:after="0" w:line="360" w:lineRule="auto"/>
        <w:jc w:val="both"/>
        <w:rPr>
          <w:rFonts w:ascii="Arial" w:hAnsi="Arial" w:cs="Arial"/>
          <w:color w:val="000000"/>
          <w:sz w:val="24"/>
          <w:szCs w:val="24"/>
        </w:rPr>
      </w:pPr>
    </w:p>
    <w:p w:rsidR="0059597D" w:rsidRDefault="000B487A"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Kenneth E. Kendall y Julie E. Kendall. (2005). Análisis y diseño de sistemas. México: Pearson Education</w:t>
      </w:r>
    </w:p>
    <w:p w:rsidR="00631622" w:rsidRPr="00631622" w:rsidRDefault="00631622" w:rsidP="004A7BA8">
      <w:pPr>
        <w:pStyle w:val="Prrafodelista"/>
        <w:spacing w:after="0" w:line="360" w:lineRule="auto"/>
        <w:jc w:val="both"/>
        <w:rPr>
          <w:rFonts w:ascii="Arial" w:hAnsi="Arial" w:cs="Arial"/>
          <w:color w:val="000000"/>
          <w:sz w:val="24"/>
          <w:szCs w:val="24"/>
        </w:rPr>
      </w:pPr>
    </w:p>
    <w:p w:rsidR="000B487A" w:rsidRDefault="007767AD"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Chris Bank- Jerry Coa. (2014). Web UI design best practices. UXPin: UXPin.</w:t>
      </w:r>
    </w:p>
    <w:p w:rsidR="00631622" w:rsidRPr="00631622" w:rsidRDefault="00631622" w:rsidP="004A7BA8">
      <w:pPr>
        <w:pStyle w:val="Prrafodelista"/>
        <w:spacing w:after="0" w:line="360" w:lineRule="auto"/>
        <w:jc w:val="both"/>
        <w:rPr>
          <w:rFonts w:ascii="Arial" w:hAnsi="Arial" w:cs="Arial"/>
          <w:color w:val="000000"/>
          <w:sz w:val="24"/>
          <w:szCs w:val="24"/>
        </w:rPr>
      </w:pPr>
    </w:p>
    <w:p w:rsidR="000B3DF9" w:rsidRDefault="00F57FD1" w:rsidP="004A7BA8">
      <w:pPr>
        <w:pStyle w:val="Prrafodelista"/>
        <w:numPr>
          <w:ilvl w:val="0"/>
          <w:numId w:val="19"/>
        </w:numPr>
        <w:spacing w:after="0" w:line="360" w:lineRule="auto"/>
        <w:jc w:val="both"/>
        <w:rPr>
          <w:rFonts w:ascii="Arial" w:hAnsi="Arial" w:cs="Arial"/>
          <w:color w:val="000000"/>
          <w:sz w:val="24"/>
          <w:szCs w:val="24"/>
        </w:rPr>
      </w:pPr>
      <w:r>
        <w:rPr>
          <w:rFonts w:ascii="Arial" w:hAnsi="Arial" w:cs="Arial"/>
          <w:color w:val="000000"/>
          <w:sz w:val="24"/>
          <w:szCs w:val="24"/>
        </w:rPr>
        <w:t>Abraham Silberschatz</w:t>
      </w:r>
      <w:r w:rsidR="00631622" w:rsidRPr="00631622">
        <w:rPr>
          <w:rFonts w:ascii="Arial" w:hAnsi="Arial" w:cs="Arial"/>
          <w:color w:val="000000"/>
          <w:sz w:val="24"/>
          <w:szCs w:val="24"/>
        </w:rPr>
        <w:t>(2002).Fundamentos de Base de Datos.McGrawHill.Nueva York Apollo Global Management.</w:t>
      </w:r>
    </w:p>
    <w:p w:rsidR="00631622" w:rsidRPr="00631622" w:rsidRDefault="00631622" w:rsidP="004A7BA8">
      <w:pPr>
        <w:pStyle w:val="Prrafodelista"/>
        <w:spacing w:after="0" w:line="360" w:lineRule="auto"/>
        <w:jc w:val="both"/>
        <w:rPr>
          <w:rFonts w:ascii="Arial" w:hAnsi="Arial" w:cs="Arial"/>
          <w:color w:val="000000"/>
          <w:sz w:val="24"/>
          <w:szCs w:val="24"/>
        </w:rPr>
      </w:pPr>
    </w:p>
    <w:p w:rsidR="00631622" w:rsidRDefault="00631622"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Luciano Baresi, Franca Garzzoto, Luca Mainetti &amp; Paolo Paolini.(2000). Meta-modeling Tecniques Meet Web Aplication Disign Tools, Milano</w:t>
      </w:r>
    </w:p>
    <w:p w:rsidR="00631622" w:rsidRPr="00631622" w:rsidRDefault="00631622" w:rsidP="004A7BA8">
      <w:pPr>
        <w:pStyle w:val="Prrafodelista"/>
        <w:spacing w:after="0" w:line="360" w:lineRule="auto"/>
        <w:jc w:val="both"/>
        <w:rPr>
          <w:rFonts w:ascii="Arial" w:hAnsi="Arial" w:cs="Arial"/>
          <w:color w:val="000000"/>
          <w:sz w:val="24"/>
          <w:szCs w:val="24"/>
        </w:rPr>
      </w:pPr>
    </w:p>
    <w:p w:rsidR="004A7BA8" w:rsidRPr="004A7BA8" w:rsidRDefault="00631622" w:rsidP="004A7BA8">
      <w:pPr>
        <w:pStyle w:val="Prrafodelista"/>
        <w:numPr>
          <w:ilvl w:val="0"/>
          <w:numId w:val="19"/>
        </w:numPr>
        <w:spacing w:after="0" w:line="360" w:lineRule="auto"/>
        <w:jc w:val="both"/>
        <w:rPr>
          <w:rFonts w:ascii="Arial" w:hAnsi="Arial" w:cs="Arial"/>
          <w:color w:val="000000"/>
          <w:sz w:val="24"/>
          <w:szCs w:val="24"/>
        </w:rPr>
      </w:pPr>
      <w:r w:rsidRPr="00631622">
        <w:rPr>
          <w:rFonts w:ascii="Arial" w:hAnsi="Arial" w:cs="Arial"/>
          <w:color w:val="000000"/>
          <w:sz w:val="24"/>
          <w:szCs w:val="24"/>
        </w:rPr>
        <w:t>IEEE. (2002). IEEE Instrumentation and Measurement Society. Learning java .IEE</w:t>
      </w:r>
    </w:p>
    <w:p w:rsidR="004A7BA8" w:rsidRDefault="004A7BA8" w:rsidP="004A7BA8">
      <w:pPr>
        <w:spacing w:after="0" w:line="360" w:lineRule="auto"/>
        <w:jc w:val="both"/>
        <w:rPr>
          <w:rFonts w:ascii="Arial" w:hAnsi="Arial" w:cs="Arial"/>
          <w:color w:val="000000"/>
          <w:sz w:val="24"/>
          <w:szCs w:val="24"/>
        </w:rPr>
      </w:pPr>
    </w:p>
    <w:p w:rsidR="004A7BA8" w:rsidRDefault="004A7BA8" w:rsidP="004A7BA8">
      <w:pPr>
        <w:spacing w:after="0" w:line="360" w:lineRule="auto"/>
        <w:jc w:val="both"/>
        <w:rPr>
          <w:rFonts w:ascii="Arial" w:hAnsi="Arial" w:cs="Arial"/>
          <w:color w:val="000000"/>
          <w:sz w:val="24"/>
          <w:szCs w:val="24"/>
        </w:rPr>
      </w:pPr>
    </w:p>
    <w:p w:rsidR="004A7BA8" w:rsidRPr="004A7BA8" w:rsidRDefault="004A7BA8" w:rsidP="004A7BA8">
      <w:pPr>
        <w:spacing w:after="0" w:line="360" w:lineRule="auto"/>
        <w:jc w:val="both"/>
        <w:rPr>
          <w:rFonts w:ascii="Arial" w:hAnsi="Arial" w:cs="Arial"/>
          <w:color w:val="000000"/>
          <w:sz w:val="24"/>
          <w:szCs w:val="24"/>
        </w:rPr>
      </w:pPr>
    </w:p>
    <w:p w:rsidR="000B3DF9" w:rsidRDefault="000B3DF9" w:rsidP="000B3DF9">
      <w:pPr>
        <w:pStyle w:val="Ttulo1"/>
        <w:numPr>
          <w:ilvl w:val="0"/>
          <w:numId w:val="1"/>
        </w:numPr>
        <w:rPr>
          <w:b/>
          <w:color w:val="0070C0"/>
        </w:rPr>
      </w:pPr>
      <w:bookmarkStart w:id="81" w:name="_Toc499167125"/>
      <w:r w:rsidRPr="000B3DF9">
        <w:rPr>
          <w:b/>
          <w:color w:val="0070C0"/>
        </w:rPr>
        <w:lastRenderedPageBreak/>
        <w:t>Webgrafía</w:t>
      </w:r>
      <w:bookmarkEnd w:id="81"/>
      <w:r w:rsidRPr="000B3DF9">
        <w:rPr>
          <w:b/>
          <w:color w:val="0070C0"/>
        </w:rPr>
        <w:t xml:space="preserve"> </w:t>
      </w:r>
    </w:p>
    <w:p w:rsidR="007767AD" w:rsidRPr="004A7BA8" w:rsidRDefault="007767AD" w:rsidP="004A7BA8">
      <w:pPr>
        <w:spacing w:after="0" w:line="360" w:lineRule="auto"/>
        <w:jc w:val="both"/>
        <w:rPr>
          <w:rFonts w:ascii="Arial" w:hAnsi="Arial" w:cs="Arial"/>
          <w:sz w:val="24"/>
          <w:szCs w:val="24"/>
        </w:rPr>
      </w:pPr>
    </w:p>
    <w:p w:rsidR="000B3DF9" w:rsidRPr="004A7BA8" w:rsidRDefault="007767AD"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color w:val="000000"/>
          <w:sz w:val="24"/>
          <w:szCs w:val="24"/>
        </w:rPr>
        <w:t xml:space="preserve">Laak, T. (2013). Cómo leer un archivo en formato SVG . 10 de Enero de 2014, de Laak Sitio web: </w:t>
      </w:r>
      <w:hyperlink r:id="rId26" w:history="1">
        <w:r w:rsidR="00631622" w:rsidRPr="004A7BA8">
          <w:rPr>
            <w:rStyle w:val="Hipervnculo"/>
            <w:rFonts w:ascii="Arial" w:hAnsi="Arial" w:cs="Arial"/>
            <w:sz w:val="24"/>
            <w:szCs w:val="24"/>
          </w:rPr>
          <w:t>http://es.kioskea.net/faq/10376-svg-como-leer-un-archivo-en-formato-svg</w:t>
        </w:r>
      </w:hyperlink>
    </w:p>
    <w:p w:rsidR="00631622" w:rsidRPr="004A7BA8" w:rsidRDefault="00631622" w:rsidP="004A7BA8">
      <w:pPr>
        <w:pStyle w:val="Prrafodelista"/>
        <w:spacing w:after="0" w:line="360" w:lineRule="auto"/>
        <w:jc w:val="both"/>
        <w:rPr>
          <w:rFonts w:ascii="Arial" w:hAnsi="Arial" w:cs="Arial"/>
          <w:sz w:val="24"/>
          <w:szCs w:val="24"/>
        </w:rPr>
      </w:pPr>
    </w:p>
    <w:p w:rsidR="000B3DF9" w:rsidRPr="004A7BA8" w:rsidRDefault="00D03D39" w:rsidP="004A7BA8">
      <w:pPr>
        <w:pStyle w:val="Prrafodelista"/>
        <w:numPr>
          <w:ilvl w:val="0"/>
          <w:numId w:val="20"/>
        </w:numPr>
        <w:spacing w:after="0" w:line="360" w:lineRule="auto"/>
        <w:jc w:val="both"/>
        <w:rPr>
          <w:rFonts w:ascii="Arial" w:hAnsi="Arial" w:cs="Arial"/>
          <w:color w:val="000000"/>
          <w:sz w:val="24"/>
          <w:szCs w:val="24"/>
        </w:rPr>
      </w:pPr>
      <w:r w:rsidRPr="004A7BA8">
        <w:rPr>
          <w:rFonts w:ascii="Arial" w:hAnsi="Arial" w:cs="Arial"/>
          <w:color w:val="000000"/>
          <w:sz w:val="24"/>
          <w:szCs w:val="24"/>
        </w:rPr>
        <w:t xml:space="preserve">Leandro Alegsa. (1998 ). Framework. 10 de </w:t>
      </w:r>
      <w:r w:rsidR="004155D8" w:rsidRPr="004A7BA8">
        <w:rPr>
          <w:rFonts w:ascii="Arial" w:hAnsi="Arial" w:cs="Arial"/>
          <w:color w:val="000000"/>
          <w:sz w:val="24"/>
          <w:szCs w:val="24"/>
        </w:rPr>
        <w:t>enero</w:t>
      </w:r>
      <w:r w:rsidRPr="004A7BA8">
        <w:rPr>
          <w:rFonts w:ascii="Arial" w:hAnsi="Arial" w:cs="Arial"/>
          <w:color w:val="000000"/>
          <w:sz w:val="24"/>
          <w:szCs w:val="24"/>
        </w:rPr>
        <w:t xml:space="preserve"> de 2014, de ALEGSA Sitio web: </w:t>
      </w:r>
      <w:hyperlink r:id="rId27" w:history="1">
        <w:r w:rsidR="004155D8" w:rsidRPr="004A7BA8">
          <w:rPr>
            <w:rStyle w:val="Hipervnculo"/>
            <w:rFonts w:ascii="Arial" w:hAnsi="Arial" w:cs="Arial"/>
            <w:sz w:val="24"/>
            <w:szCs w:val="24"/>
          </w:rPr>
          <w:t>http://www.alegsa.com.ar/Dic/framework.php</w:t>
        </w:r>
      </w:hyperlink>
    </w:p>
    <w:p w:rsidR="00631622" w:rsidRPr="004A7BA8" w:rsidRDefault="00631622" w:rsidP="004A7BA8">
      <w:pPr>
        <w:pStyle w:val="Prrafodelista"/>
        <w:spacing w:after="0" w:line="360" w:lineRule="auto"/>
        <w:jc w:val="both"/>
        <w:rPr>
          <w:rFonts w:ascii="Arial" w:hAnsi="Arial" w:cs="Arial"/>
          <w:color w:val="000000"/>
          <w:sz w:val="24"/>
          <w:szCs w:val="24"/>
        </w:rPr>
      </w:pPr>
    </w:p>
    <w:p w:rsidR="004155D8" w:rsidRPr="004A7BA8" w:rsidRDefault="0003106E"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sz w:val="24"/>
          <w:szCs w:val="24"/>
        </w:rPr>
        <w:t xml:space="preserve">Carlos Delgado Kloo. (2005). About .LRN . 10 de enero de 2014, de Carlos III University of Madrid Sitio web: </w:t>
      </w:r>
      <w:hyperlink r:id="rId28" w:history="1">
        <w:r w:rsidRPr="004A7BA8">
          <w:rPr>
            <w:rFonts w:ascii="Arial" w:hAnsi="Arial" w:cs="Arial"/>
            <w:sz w:val="24"/>
            <w:szCs w:val="24"/>
          </w:rPr>
          <w:t>http://dotlrn.org/about/</w:t>
        </w:r>
      </w:hyperlink>
    </w:p>
    <w:p w:rsidR="00631622" w:rsidRPr="004A7BA8" w:rsidRDefault="00631622" w:rsidP="004A7BA8">
      <w:pPr>
        <w:pStyle w:val="Prrafodelista"/>
        <w:spacing w:after="0" w:line="360" w:lineRule="auto"/>
        <w:jc w:val="both"/>
        <w:rPr>
          <w:rFonts w:ascii="Arial" w:hAnsi="Arial" w:cs="Arial"/>
          <w:sz w:val="24"/>
          <w:szCs w:val="24"/>
        </w:rPr>
      </w:pPr>
    </w:p>
    <w:p w:rsidR="0003106E" w:rsidRPr="004A7BA8" w:rsidRDefault="0003106E"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sz w:val="24"/>
          <w:szCs w:val="24"/>
        </w:rPr>
        <w:t xml:space="preserve">Sociedad BAB. (2004). Diseño Y Desarrollo De Aplicaciones Web. 10 de enero de 2014, de BAB Barcelona Sitio web: </w:t>
      </w:r>
      <w:hyperlink r:id="rId29" w:history="1">
        <w:r w:rsidRPr="004A7BA8">
          <w:rPr>
            <w:rStyle w:val="Hipervnculo"/>
            <w:rFonts w:ascii="Arial" w:hAnsi="Arial" w:cs="Arial"/>
            <w:sz w:val="24"/>
            <w:szCs w:val="24"/>
          </w:rPr>
          <w:t>http://www.bab-soft.com/es/diseno_desarrollo_aplicaciones_web.php</w:t>
        </w:r>
      </w:hyperlink>
    </w:p>
    <w:p w:rsidR="00631622" w:rsidRPr="004A7BA8" w:rsidRDefault="00631622" w:rsidP="004A7BA8">
      <w:pPr>
        <w:pStyle w:val="Prrafodelista"/>
        <w:spacing w:after="0" w:line="360" w:lineRule="auto"/>
        <w:jc w:val="both"/>
        <w:rPr>
          <w:rFonts w:ascii="Arial" w:hAnsi="Arial" w:cs="Arial"/>
          <w:sz w:val="24"/>
          <w:szCs w:val="24"/>
        </w:rPr>
      </w:pPr>
    </w:p>
    <w:p w:rsidR="0003106E" w:rsidRPr="004A7BA8" w:rsidRDefault="0003106E"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sz w:val="24"/>
          <w:szCs w:val="24"/>
        </w:rPr>
        <w:t xml:space="preserve">Sitio oficial. (2015) Institute for informatic.2015 UML-BASED WEB ENGINEERING. Sitio web </w:t>
      </w:r>
      <w:hyperlink r:id="rId30" w:history="1">
        <w:r w:rsidRPr="004A7BA8">
          <w:rPr>
            <w:rStyle w:val="Hipervnculo"/>
            <w:rFonts w:ascii="Arial" w:hAnsi="Arial" w:cs="Arial"/>
            <w:sz w:val="24"/>
            <w:szCs w:val="24"/>
          </w:rPr>
          <w:t>http://uwe.pst.ifi.lmu.de/</w:t>
        </w:r>
      </w:hyperlink>
    </w:p>
    <w:p w:rsidR="00631622" w:rsidRPr="004A7BA8" w:rsidRDefault="00631622" w:rsidP="004A7BA8">
      <w:pPr>
        <w:pStyle w:val="Prrafodelista"/>
        <w:spacing w:after="0" w:line="360" w:lineRule="auto"/>
        <w:jc w:val="both"/>
        <w:rPr>
          <w:rFonts w:ascii="Arial" w:hAnsi="Arial" w:cs="Arial"/>
          <w:sz w:val="24"/>
          <w:szCs w:val="24"/>
        </w:rPr>
      </w:pPr>
    </w:p>
    <w:p w:rsidR="0003106E" w:rsidRPr="004A7BA8" w:rsidRDefault="0003106E" w:rsidP="004A7BA8">
      <w:pPr>
        <w:pStyle w:val="Prrafodelista"/>
        <w:numPr>
          <w:ilvl w:val="0"/>
          <w:numId w:val="20"/>
        </w:numPr>
        <w:spacing w:after="0" w:line="360" w:lineRule="auto"/>
        <w:jc w:val="both"/>
        <w:rPr>
          <w:rFonts w:ascii="Arial" w:hAnsi="Arial" w:cs="Arial"/>
          <w:sz w:val="24"/>
          <w:szCs w:val="24"/>
        </w:rPr>
      </w:pPr>
      <w:r w:rsidRPr="004A7BA8">
        <w:rPr>
          <w:rFonts w:ascii="Arial" w:hAnsi="Arial" w:cs="Arial"/>
          <w:sz w:val="24"/>
          <w:szCs w:val="24"/>
        </w:rPr>
        <w:t xml:space="preserve">Sitio oficial. (2013) Diseño Responsivo.2015. Rockcherry Diseño. sitio web </w:t>
      </w:r>
      <w:hyperlink r:id="rId31" w:history="1">
        <w:r w:rsidRPr="004A7BA8">
          <w:rPr>
            <w:rStyle w:val="Hipervnculo"/>
            <w:rFonts w:ascii="Arial" w:hAnsi="Arial" w:cs="Arial"/>
            <w:sz w:val="24"/>
            <w:szCs w:val="24"/>
          </w:rPr>
          <w:t>http://rockcherry.wordpress.com/2013/07/15/diseno-responsivo/</w:t>
        </w:r>
      </w:hyperlink>
    </w:p>
    <w:p w:rsidR="0003106E" w:rsidRPr="004A7BA8" w:rsidRDefault="0003106E" w:rsidP="004A7BA8">
      <w:pPr>
        <w:spacing w:after="0" w:line="360" w:lineRule="auto"/>
        <w:jc w:val="both"/>
        <w:rPr>
          <w:rFonts w:ascii="Arial" w:hAnsi="Arial" w:cs="Arial"/>
          <w:sz w:val="24"/>
          <w:szCs w:val="24"/>
        </w:rPr>
      </w:pPr>
    </w:p>
    <w:p w:rsidR="0003106E" w:rsidRPr="004A7BA8" w:rsidRDefault="0003106E" w:rsidP="004A7BA8">
      <w:pPr>
        <w:spacing w:after="0" w:line="360" w:lineRule="auto"/>
        <w:jc w:val="both"/>
        <w:rPr>
          <w:rFonts w:ascii="Arial" w:hAnsi="Arial" w:cs="Arial"/>
          <w:color w:val="000000"/>
          <w:sz w:val="24"/>
          <w:szCs w:val="24"/>
        </w:rPr>
      </w:pPr>
    </w:p>
    <w:p w:rsidR="00A226C6" w:rsidRPr="004A7BA8" w:rsidRDefault="00A226C6" w:rsidP="004A7BA8">
      <w:pPr>
        <w:spacing w:after="0" w:line="360" w:lineRule="auto"/>
        <w:jc w:val="both"/>
        <w:rPr>
          <w:rFonts w:ascii="Arial" w:hAnsi="Arial" w:cs="Arial"/>
          <w:sz w:val="24"/>
          <w:szCs w:val="24"/>
        </w:rPr>
      </w:pPr>
    </w:p>
    <w:p w:rsidR="00A226C6" w:rsidRPr="004A7BA8" w:rsidRDefault="00A226C6" w:rsidP="004A7BA8">
      <w:pPr>
        <w:spacing w:after="0" w:line="360" w:lineRule="auto"/>
        <w:jc w:val="both"/>
        <w:rPr>
          <w:rFonts w:ascii="Arial" w:hAnsi="Arial" w:cs="Arial"/>
          <w:sz w:val="24"/>
          <w:szCs w:val="24"/>
        </w:rPr>
      </w:pPr>
    </w:p>
    <w:p w:rsidR="00A226C6" w:rsidRPr="004A7BA8" w:rsidRDefault="00A226C6" w:rsidP="004A7BA8">
      <w:pPr>
        <w:spacing w:after="0" w:line="360" w:lineRule="auto"/>
        <w:jc w:val="both"/>
        <w:rPr>
          <w:rFonts w:ascii="Arial" w:hAnsi="Arial" w:cs="Arial"/>
          <w:sz w:val="24"/>
          <w:szCs w:val="24"/>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Pr="004A7BA8" w:rsidRDefault="003E7DFD" w:rsidP="004A7BA8">
      <w:pPr>
        <w:autoSpaceDE w:val="0"/>
        <w:autoSpaceDN w:val="0"/>
        <w:adjustRightInd w:val="0"/>
        <w:spacing w:after="0" w:line="360" w:lineRule="auto"/>
        <w:jc w:val="both"/>
        <w:rPr>
          <w:rFonts w:ascii="Arial" w:eastAsia="Times New Roman" w:hAnsi="Arial" w:cs="Arial"/>
          <w:b/>
          <w:color w:val="44546A" w:themeColor="text2"/>
          <w:kern w:val="1"/>
          <w:sz w:val="24"/>
          <w:szCs w:val="24"/>
          <w:lang w:eastAsia="zh-CN" w:bidi="hi-IN"/>
        </w:rPr>
      </w:pPr>
    </w:p>
    <w:p w:rsidR="003E7DFD" w:rsidRDefault="00A226C6"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3E7DFD">
        <w:rPr>
          <w:rFonts w:ascii="Arial" w:eastAsia="Times New Roman" w:hAnsi="Liberation Serif" w:cs="Liberation Serif"/>
          <w:b/>
          <w:color w:val="44546A" w:themeColor="text2"/>
          <w:kern w:val="1"/>
          <w:sz w:val="24"/>
          <w:szCs w:val="24"/>
          <w:lang w:eastAsia="zh-CN" w:bidi="hi-IN"/>
        </w:rPr>
        <w:lastRenderedPageBreak/>
        <w:t>Anexos</w:t>
      </w:r>
    </w:p>
    <w:p w:rsidR="003E7DFD" w:rsidRPr="004A7BA8"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sidRPr="004A7BA8">
        <w:rPr>
          <w:rFonts w:ascii="Arial" w:eastAsia="Times New Roman" w:hAnsi="Liberation Serif" w:cs="Liberation Serif"/>
          <w:b/>
          <w:color w:val="0070C0"/>
          <w:kern w:val="1"/>
          <w:sz w:val="24"/>
          <w:szCs w:val="24"/>
          <w:lang w:eastAsia="zh-CN" w:bidi="hi-IN"/>
        </w:rPr>
        <w:t xml:space="preserve">Curriculum vitae </w:t>
      </w:r>
    </w:p>
    <w:p w:rsidR="00F12007" w:rsidRDefault="003E7DFD" w:rsidP="003E7DFD">
      <w:pPr>
        <w:autoSpaceDE w:val="0"/>
        <w:autoSpaceDN w:val="0"/>
        <w:adjustRightInd w:val="0"/>
        <w:spacing w:after="0" w:line="360" w:lineRule="auto"/>
        <w:rPr>
          <w:rFonts w:ascii="Arial" w:eastAsia="Times New Roman" w:hAnsi="Liberation Serif" w:cs="Liberation Serif"/>
          <w:b/>
          <w:color w:val="44546A" w:themeColor="text2"/>
          <w:kern w:val="1"/>
          <w:sz w:val="24"/>
          <w:szCs w:val="24"/>
          <w:lang w:eastAsia="zh-CN" w:bidi="hi-IN"/>
        </w:rPr>
      </w:pPr>
      <w:r>
        <w:rPr>
          <w:rFonts w:ascii="Arial" w:eastAsia="Times New Roman" w:hAnsi="Liberation Serif" w:cs="Liberation Serif"/>
          <w:b/>
          <w:noProof/>
          <w:color w:val="44546A" w:themeColor="text2"/>
          <w:kern w:val="1"/>
          <w:sz w:val="24"/>
          <w:szCs w:val="24"/>
          <w:lang w:eastAsia="es-NI"/>
        </w:rPr>
        <w:drawing>
          <wp:inline distT="0" distB="0" distL="0" distR="0" wp14:anchorId="1DE6C006" wp14:editId="38616978">
            <wp:extent cx="5606415" cy="7260590"/>
            <wp:effectExtent l="0" t="0" r="0" b="0"/>
            <wp:docPr id="18" name="Imagen 18" descr="D:\RUTH\Descargas\Curriculum Vitae Feria Empleo  U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UTH\Descargas\Curriculum Vitae Feria Empleo  UN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06415" cy="7260590"/>
                    </a:xfrm>
                    <a:prstGeom prst="rect">
                      <a:avLst/>
                    </a:prstGeom>
                    <a:noFill/>
                    <a:ln>
                      <a:noFill/>
                    </a:ln>
                  </pic:spPr>
                </pic:pic>
              </a:graphicData>
            </a:graphic>
          </wp:inline>
        </w:drawing>
      </w:r>
    </w:p>
    <w:p w:rsidR="00F12007" w:rsidRPr="00F12007" w:rsidRDefault="00F12007" w:rsidP="00F12007">
      <w:pPr>
        <w:rPr>
          <w:rFonts w:ascii="Arial" w:eastAsia="Times New Roman" w:hAnsi="Liberation Serif" w:cs="Liberation Serif"/>
          <w:sz w:val="24"/>
          <w:szCs w:val="24"/>
          <w:lang w:eastAsia="zh-CN" w:bidi="hi-IN"/>
        </w:rPr>
      </w:pPr>
    </w:p>
    <w:p w:rsidR="00F12007" w:rsidRPr="004A7BA8" w:rsidRDefault="00F12007" w:rsidP="004A7BA8">
      <w:pPr>
        <w:autoSpaceDE w:val="0"/>
        <w:autoSpaceDN w:val="0"/>
        <w:adjustRightInd w:val="0"/>
        <w:spacing w:after="0" w:line="360" w:lineRule="auto"/>
        <w:rPr>
          <w:rFonts w:ascii="Arial" w:eastAsia="Times New Roman" w:hAnsi="Liberation Serif" w:cs="Liberation Serif"/>
          <w:b/>
          <w:color w:val="0070C0"/>
          <w:kern w:val="1"/>
          <w:sz w:val="24"/>
          <w:szCs w:val="24"/>
          <w:lang w:eastAsia="zh-CN" w:bidi="hi-IN"/>
        </w:rPr>
      </w:pPr>
      <w:r w:rsidRPr="004A7BA8">
        <w:rPr>
          <w:rFonts w:ascii="Arial" w:eastAsia="Times New Roman" w:hAnsi="Liberation Serif" w:cs="Liberation Serif"/>
          <w:b/>
          <w:color w:val="0070C0"/>
          <w:kern w:val="1"/>
          <w:sz w:val="24"/>
          <w:szCs w:val="24"/>
          <w:lang w:eastAsia="zh-CN" w:bidi="hi-IN"/>
        </w:rPr>
        <w:lastRenderedPageBreak/>
        <w:t xml:space="preserve">Factibilidad </w:t>
      </w:r>
      <w:r w:rsidR="00C45EF1" w:rsidRPr="004A7BA8">
        <w:rPr>
          <w:rFonts w:ascii="Arial" w:eastAsia="Times New Roman" w:hAnsi="Liberation Serif" w:cs="Liberation Serif"/>
          <w:b/>
          <w:color w:val="0070C0"/>
          <w:kern w:val="1"/>
          <w:sz w:val="24"/>
          <w:szCs w:val="24"/>
          <w:lang w:eastAsia="zh-CN" w:bidi="hi-IN"/>
        </w:rPr>
        <w:t>Econ</w:t>
      </w:r>
      <w:r w:rsidR="00C45EF1" w:rsidRPr="004A7BA8">
        <w:rPr>
          <w:rFonts w:ascii="Arial" w:eastAsia="Times New Roman" w:hAnsi="Liberation Serif" w:cs="Liberation Serif"/>
          <w:b/>
          <w:color w:val="0070C0"/>
          <w:kern w:val="1"/>
          <w:sz w:val="24"/>
          <w:szCs w:val="24"/>
          <w:lang w:eastAsia="zh-CN" w:bidi="hi-IN"/>
        </w:rPr>
        <w:t>ó</w:t>
      </w:r>
      <w:r w:rsidR="00C45EF1" w:rsidRPr="004A7BA8">
        <w:rPr>
          <w:rFonts w:ascii="Arial" w:eastAsia="Times New Roman" w:hAnsi="Liberation Serif" w:cs="Liberation Serif"/>
          <w:b/>
          <w:color w:val="0070C0"/>
          <w:kern w:val="1"/>
          <w:sz w:val="24"/>
          <w:szCs w:val="24"/>
          <w:lang w:eastAsia="zh-CN" w:bidi="hi-IN"/>
        </w:rPr>
        <w:t>mica</w:t>
      </w:r>
    </w:p>
    <w:p w:rsidR="00F12007" w:rsidRDefault="00F12007" w:rsidP="004A7BA8">
      <w:pPr>
        <w:tabs>
          <w:tab w:val="left" w:pos="7627"/>
        </w:tabs>
        <w:spacing w:after="0" w:line="360" w:lineRule="auto"/>
        <w:jc w:val="both"/>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El proyecto es sustentable económicamente ya que aporta mucho al trabajo cotidiano del programa, ahorrando tiempo del personal en el proceso natura</w:t>
      </w:r>
      <w:r w:rsidR="00597340" w:rsidRPr="004A7BA8">
        <w:rPr>
          <w:rFonts w:ascii="Arial" w:eastAsia="Times New Roman" w:hAnsi="Arial" w:cs="Arial"/>
          <w:sz w:val="24"/>
          <w:szCs w:val="24"/>
          <w:lang w:eastAsia="zh-CN" w:bidi="hi-IN"/>
        </w:rPr>
        <w:t>l. El sistema aporta al recluta</w:t>
      </w:r>
      <w:r w:rsidRPr="004A7BA8">
        <w:rPr>
          <w:rFonts w:ascii="Arial" w:eastAsia="Times New Roman" w:hAnsi="Arial" w:cs="Arial"/>
          <w:sz w:val="24"/>
          <w:szCs w:val="24"/>
          <w:lang w:eastAsia="zh-CN" w:bidi="hi-IN"/>
        </w:rPr>
        <w:t>miento formal del estudiante (graduado) y empresas cumpliendo con los objetivo del programa.</w:t>
      </w:r>
    </w:p>
    <w:p w:rsidR="004A7BA8" w:rsidRPr="004A7BA8" w:rsidRDefault="004A7BA8" w:rsidP="004A7BA8">
      <w:pPr>
        <w:tabs>
          <w:tab w:val="left" w:pos="7627"/>
        </w:tabs>
        <w:spacing w:after="0" w:line="360" w:lineRule="auto"/>
        <w:jc w:val="both"/>
        <w:rPr>
          <w:rFonts w:ascii="Arial" w:eastAsia="Times New Roman" w:hAnsi="Arial" w:cs="Arial"/>
          <w:sz w:val="24"/>
          <w:szCs w:val="24"/>
          <w:lang w:eastAsia="zh-CN" w:bidi="hi-IN"/>
        </w:rPr>
      </w:pPr>
    </w:p>
    <w:p w:rsidR="00F12007" w:rsidRDefault="00F12007" w:rsidP="004A7BA8">
      <w:pPr>
        <w:tabs>
          <w:tab w:val="left" w:pos="7627"/>
        </w:tabs>
        <w:spacing w:after="0" w:line="360" w:lineRule="auto"/>
        <w:jc w:val="both"/>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Se presenta el estimado de costos de hardware, software y recursos humanos utilizados en el desarrollo del sistema, de acuerdo a los precios establecido en el mercado.</w:t>
      </w:r>
    </w:p>
    <w:p w:rsidR="004A7BA8" w:rsidRPr="004A7BA8" w:rsidRDefault="004A7BA8" w:rsidP="004A7BA8">
      <w:pPr>
        <w:tabs>
          <w:tab w:val="left" w:pos="7627"/>
        </w:tabs>
        <w:spacing w:after="0" w:line="360" w:lineRule="auto"/>
        <w:jc w:val="both"/>
        <w:rPr>
          <w:rFonts w:ascii="Arial" w:eastAsia="Times New Roman" w:hAnsi="Arial" w:cs="Arial"/>
          <w:sz w:val="24"/>
          <w:szCs w:val="24"/>
          <w:lang w:eastAsia="zh-CN" w:bidi="hi-IN"/>
        </w:rPr>
      </w:pPr>
    </w:p>
    <w:p w:rsidR="00F12007" w:rsidRPr="004A7BA8" w:rsidRDefault="00F12007" w:rsidP="004A7BA8">
      <w:pPr>
        <w:tabs>
          <w:tab w:val="left" w:pos="7627"/>
        </w:tabs>
        <w:spacing w:after="0" w:line="360" w:lineRule="auto"/>
        <w:jc w:val="both"/>
        <w:rPr>
          <w:rFonts w:ascii="Arial" w:eastAsia="Times New Roman" w:hAnsi="Arial" w:cs="Arial"/>
          <w:b/>
          <w:sz w:val="24"/>
          <w:szCs w:val="24"/>
          <w:lang w:eastAsia="zh-CN" w:bidi="hi-IN"/>
        </w:rPr>
      </w:pPr>
      <w:r w:rsidRPr="004A7BA8">
        <w:rPr>
          <w:rFonts w:ascii="Arial" w:eastAsia="Times New Roman" w:hAnsi="Arial" w:cs="Arial"/>
          <w:b/>
          <w:sz w:val="24"/>
          <w:szCs w:val="24"/>
          <w:lang w:eastAsia="zh-CN" w:bidi="hi-IN"/>
        </w:rPr>
        <w:t>Software</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5807"/>
        <w:gridCol w:w="3021"/>
      </w:tblGrid>
      <w:tr w:rsidR="00F12007" w:rsidRPr="004A7BA8" w:rsidTr="004A7B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07" w:type="dxa"/>
            <w:tcBorders>
              <w:bottom w:val="none" w:sz="0" w:space="0" w:color="auto"/>
              <w:right w:val="none" w:sz="0" w:space="0" w:color="auto"/>
            </w:tcBorders>
          </w:tcPr>
          <w:p w:rsidR="00F12007" w:rsidRPr="004A7BA8" w:rsidRDefault="00F12007"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Descripción</w:t>
            </w:r>
          </w:p>
        </w:tc>
        <w:tc>
          <w:tcPr>
            <w:tcW w:w="3021" w:type="dxa"/>
            <w:vAlign w:val="center"/>
          </w:tcPr>
          <w:p w:rsidR="00F12007" w:rsidRPr="004A7BA8" w:rsidRDefault="00F12007" w:rsidP="004A7BA8">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F12007"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F12007" w:rsidRPr="004A7BA8" w:rsidRDefault="00597340"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Framework Laravel para el Desarrollo web</w:t>
            </w:r>
          </w:p>
        </w:tc>
        <w:tc>
          <w:tcPr>
            <w:tcW w:w="3021" w:type="dxa"/>
            <w:tcBorders>
              <w:top w:val="none" w:sz="0" w:space="0" w:color="auto"/>
              <w:bottom w:val="none" w:sz="0" w:space="0" w:color="auto"/>
            </w:tcBorders>
            <w:vAlign w:val="center"/>
          </w:tcPr>
          <w:p w:rsidR="00F12007"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597340" w:rsidRPr="004A7BA8" w:rsidTr="004A7BA8">
        <w:tc>
          <w:tcPr>
            <w:cnfStyle w:val="001000000000" w:firstRow="0" w:lastRow="0" w:firstColumn="1" w:lastColumn="0" w:oddVBand="0" w:evenVBand="0" w:oddHBand="0" w:evenHBand="0" w:firstRowFirstColumn="0" w:firstRowLastColumn="0" w:lastRowFirstColumn="0" w:lastRowLastColumn="0"/>
            <w:tcW w:w="5807" w:type="dxa"/>
            <w:tcBorders>
              <w:right w:val="none" w:sz="0" w:space="0" w:color="auto"/>
            </w:tcBorders>
          </w:tcPr>
          <w:p w:rsidR="00597340" w:rsidRPr="004A7BA8" w:rsidRDefault="00597340" w:rsidP="00597340">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Mariadb v10+</w:t>
            </w:r>
          </w:p>
        </w:tc>
        <w:tc>
          <w:tcPr>
            <w:tcW w:w="3021" w:type="dxa"/>
            <w:vAlign w:val="center"/>
          </w:tcPr>
          <w:p w:rsidR="00597340" w:rsidRPr="004A7BA8" w:rsidRDefault="00597340"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597340"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597340" w:rsidRPr="004A7BA8" w:rsidRDefault="00597340" w:rsidP="00597340">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PHP v7+</w:t>
            </w:r>
          </w:p>
        </w:tc>
        <w:tc>
          <w:tcPr>
            <w:tcW w:w="3021" w:type="dxa"/>
            <w:tcBorders>
              <w:top w:val="none" w:sz="0" w:space="0" w:color="auto"/>
              <w:bottom w:val="none" w:sz="0" w:space="0" w:color="auto"/>
            </w:tcBorders>
            <w:vAlign w:val="center"/>
          </w:tcPr>
          <w:p w:rsidR="00597340"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597340" w:rsidRPr="004A7BA8" w:rsidTr="004A7BA8">
        <w:tc>
          <w:tcPr>
            <w:cnfStyle w:val="001000000000" w:firstRow="0" w:lastRow="0" w:firstColumn="1" w:lastColumn="0" w:oddVBand="0" w:evenVBand="0" w:oddHBand="0" w:evenHBand="0" w:firstRowFirstColumn="0" w:firstRowLastColumn="0" w:lastRowFirstColumn="0" w:lastRowLastColumn="0"/>
            <w:tcW w:w="5807" w:type="dxa"/>
            <w:tcBorders>
              <w:right w:val="none" w:sz="0" w:space="0" w:color="auto"/>
            </w:tcBorders>
          </w:tcPr>
          <w:p w:rsidR="00597340" w:rsidRPr="004A7BA8" w:rsidRDefault="00597340" w:rsidP="00597340">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Sistema Operativo Linux</w:t>
            </w:r>
          </w:p>
        </w:tc>
        <w:tc>
          <w:tcPr>
            <w:tcW w:w="3021" w:type="dxa"/>
            <w:vAlign w:val="center"/>
          </w:tcPr>
          <w:p w:rsidR="00597340" w:rsidRPr="004A7BA8" w:rsidRDefault="00597340"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597340"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597340" w:rsidRPr="004A7BA8" w:rsidRDefault="00597340" w:rsidP="00597340">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w:t>
            </w:r>
          </w:p>
        </w:tc>
        <w:tc>
          <w:tcPr>
            <w:tcW w:w="3021" w:type="dxa"/>
            <w:tcBorders>
              <w:top w:val="none" w:sz="0" w:space="0" w:color="auto"/>
              <w:bottom w:val="none" w:sz="0" w:space="0" w:color="auto"/>
            </w:tcBorders>
            <w:vAlign w:val="center"/>
          </w:tcPr>
          <w:p w:rsidR="00597340"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bl>
    <w:p w:rsidR="00F12007" w:rsidRDefault="00F12007" w:rsidP="004A7BA8">
      <w:pPr>
        <w:tabs>
          <w:tab w:val="left" w:pos="7627"/>
        </w:tabs>
        <w:spacing w:after="0" w:line="360" w:lineRule="auto"/>
        <w:rPr>
          <w:rFonts w:ascii="Arial" w:eastAsia="Times New Roman" w:hAnsi="Liberation Serif" w:cs="Liberation Serif"/>
          <w:sz w:val="24"/>
          <w:szCs w:val="24"/>
          <w:lang w:eastAsia="zh-CN" w:bidi="hi-IN"/>
        </w:rPr>
      </w:pPr>
    </w:p>
    <w:p w:rsidR="00417EBA" w:rsidRPr="00F14E66" w:rsidRDefault="00417EBA" w:rsidP="004A7BA8">
      <w:pPr>
        <w:tabs>
          <w:tab w:val="left" w:pos="7627"/>
        </w:tabs>
        <w:spacing w:after="0" w:line="360" w:lineRule="auto"/>
        <w:rPr>
          <w:rFonts w:ascii="Arial" w:eastAsia="Times New Roman" w:hAnsi="Liberation Serif" w:cs="Liberation Serif"/>
          <w:b/>
          <w:sz w:val="24"/>
          <w:szCs w:val="24"/>
          <w:lang w:eastAsia="zh-CN" w:bidi="hi-IN"/>
        </w:rPr>
      </w:pPr>
      <w:r w:rsidRPr="00F14E66">
        <w:rPr>
          <w:rFonts w:ascii="Arial" w:eastAsia="Times New Roman" w:hAnsi="Liberation Serif" w:cs="Liberation Serif"/>
          <w:b/>
          <w:sz w:val="24"/>
          <w:szCs w:val="24"/>
          <w:lang w:eastAsia="zh-CN" w:bidi="hi-IN"/>
        </w:rPr>
        <w:t>Hardware</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5807"/>
        <w:gridCol w:w="3021"/>
      </w:tblGrid>
      <w:tr w:rsidR="00597340" w:rsidRPr="004A7BA8" w:rsidTr="005973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807" w:type="dxa"/>
            <w:tcBorders>
              <w:bottom w:val="none" w:sz="0" w:space="0" w:color="auto"/>
              <w:right w:val="none" w:sz="0" w:space="0" w:color="auto"/>
            </w:tcBorders>
          </w:tcPr>
          <w:p w:rsidR="00597340" w:rsidRPr="004A7BA8" w:rsidRDefault="00597340"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Descripción</w:t>
            </w:r>
          </w:p>
        </w:tc>
        <w:tc>
          <w:tcPr>
            <w:tcW w:w="3021" w:type="dxa"/>
          </w:tcPr>
          <w:p w:rsidR="00597340" w:rsidRPr="004A7BA8" w:rsidRDefault="00597340"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597340"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597340" w:rsidRPr="004A7BA8" w:rsidRDefault="00597340"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 xml:space="preserve">Hosting y domino requisitos </w:t>
            </w:r>
            <w:r w:rsidR="00134D60" w:rsidRPr="004A7BA8">
              <w:rPr>
                <w:rFonts w:ascii="Arial" w:eastAsia="Times New Roman" w:hAnsi="Arial" w:cs="Arial"/>
                <w:sz w:val="24"/>
                <w:szCs w:val="24"/>
                <w:lang w:eastAsia="zh-CN" w:bidi="hi-IN"/>
              </w:rPr>
              <w:t>mínimos</w:t>
            </w:r>
          </w:p>
          <w:p w:rsidR="00597340" w:rsidRPr="004A7BA8" w:rsidRDefault="00597340" w:rsidP="00597340">
            <w:pPr>
              <w:pStyle w:val="Prrafodelista"/>
              <w:numPr>
                <w:ilvl w:val="0"/>
                <w:numId w:val="24"/>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10GB de espacio de almacenamiento</w:t>
            </w:r>
          </w:p>
          <w:p w:rsidR="00597340" w:rsidRPr="004A7BA8" w:rsidRDefault="00597340" w:rsidP="00597340">
            <w:pPr>
              <w:pStyle w:val="Prrafodelista"/>
              <w:numPr>
                <w:ilvl w:val="0"/>
                <w:numId w:val="24"/>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Sistema Operativo Linux</w:t>
            </w:r>
          </w:p>
          <w:p w:rsidR="00597340" w:rsidRPr="004A7BA8" w:rsidRDefault="00597340" w:rsidP="00597340">
            <w:pPr>
              <w:pStyle w:val="Prrafodelista"/>
              <w:numPr>
                <w:ilvl w:val="0"/>
                <w:numId w:val="24"/>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RAM: 1GB</w:t>
            </w:r>
          </w:p>
        </w:tc>
        <w:tc>
          <w:tcPr>
            <w:tcW w:w="3021" w:type="dxa"/>
            <w:tcBorders>
              <w:top w:val="none" w:sz="0" w:space="0" w:color="auto"/>
              <w:bottom w:val="none" w:sz="0" w:space="0" w:color="auto"/>
            </w:tcBorders>
            <w:vAlign w:val="center"/>
          </w:tcPr>
          <w:p w:rsidR="00597340"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Domino    $50</w:t>
            </w:r>
          </w:p>
          <w:p w:rsidR="00597340" w:rsidRPr="004A7BA8" w:rsidRDefault="00597340"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Hosting    $576($96 mensual por 6 meses)</w:t>
            </w:r>
          </w:p>
        </w:tc>
      </w:tr>
      <w:tr w:rsidR="00597340" w:rsidRPr="004A7BA8" w:rsidTr="004A7BA8">
        <w:tc>
          <w:tcPr>
            <w:cnfStyle w:val="001000000000" w:firstRow="0" w:lastRow="0" w:firstColumn="1" w:lastColumn="0" w:oddVBand="0" w:evenVBand="0" w:oddHBand="0" w:evenHBand="0" w:firstRowFirstColumn="0" w:firstRowLastColumn="0" w:lastRowFirstColumn="0" w:lastRowLastColumn="0"/>
            <w:tcW w:w="5807" w:type="dxa"/>
            <w:tcBorders>
              <w:right w:val="none" w:sz="0" w:space="0" w:color="auto"/>
            </w:tcBorders>
          </w:tcPr>
          <w:p w:rsidR="00597340" w:rsidRPr="004A7BA8" w:rsidRDefault="00C45EF1"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Servidor Nexmo (sms online)</w:t>
            </w:r>
          </w:p>
        </w:tc>
        <w:tc>
          <w:tcPr>
            <w:tcW w:w="3021" w:type="dxa"/>
            <w:vAlign w:val="center"/>
          </w:tcPr>
          <w:p w:rsidR="00597340" w:rsidRPr="004A7BA8" w:rsidRDefault="00C45EF1"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$0.0593 por sms</w:t>
            </w:r>
          </w:p>
          <w:p w:rsidR="00C45EF1" w:rsidRPr="004A7BA8" w:rsidRDefault="00C45EF1"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$30 (500 m</w:t>
            </w:r>
            <w:r w:rsidR="00134D60" w:rsidRPr="004A7BA8">
              <w:rPr>
                <w:rFonts w:ascii="Arial" w:eastAsia="Times New Roman" w:hAnsi="Arial" w:cs="Arial"/>
                <w:sz w:val="24"/>
                <w:szCs w:val="24"/>
                <w:lang w:eastAsia="zh-CN" w:bidi="hi-IN"/>
              </w:rPr>
              <w:t>ensajes</w:t>
            </w:r>
            <w:r w:rsidRPr="004A7BA8">
              <w:rPr>
                <w:rFonts w:ascii="Arial" w:eastAsia="Times New Roman" w:hAnsi="Arial" w:cs="Arial"/>
                <w:sz w:val="24"/>
                <w:szCs w:val="24"/>
                <w:lang w:eastAsia="zh-CN" w:bidi="hi-IN"/>
              </w:rPr>
              <w:t>)</w:t>
            </w:r>
          </w:p>
        </w:tc>
      </w:tr>
      <w:tr w:rsidR="00597340" w:rsidRPr="004A7BA8" w:rsidTr="004A7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Borders>
              <w:top w:val="none" w:sz="0" w:space="0" w:color="auto"/>
              <w:bottom w:val="none" w:sz="0" w:space="0" w:color="auto"/>
              <w:right w:val="none" w:sz="0" w:space="0" w:color="auto"/>
            </w:tcBorders>
          </w:tcPr>
          <w:p w:rsidR="00597340" w:rsidRPr="004A7BA8" w:rsidRDefault="00C45EF1"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Computadora Dell</w:t>
            </w:r>
          </w:p>
          <w:p w:rsidR="00C45EF1" w:rsidRPr="004A7BA8" w:rsidRDefault="00C45EF1"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 xml:space="preserve">Procesador Intel Core i5 cuarta generación </w:t>
            </w:r>
          </w:p>
          <w:p w:rsidR="00C45EF1" w:rsidRPr="004A7BA8" w:rsidRDefault="00C45EF1"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RAM 8GB DDR3</w:t>
            </w:r>
          </w:p>
          <w:p w:rsidR="00C45EF1" w:rsidRPr="004A7BA8" w:rsidRDefault="00C45EF1"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Bateria:</w:t>
            </w:r>
            <w:r w:rsidR="00417EBA" w:rsidRPr="004A7BA8">
              <w:rPr>
                <w:rFonts w:ascii="Arial" w:eastAsia="Times New Roman" w:hAnsi="Arial" w:cs="Arial"/>
                <w:sz w:val="24"/>
                <w:szCs w:val="24"/>
                <w:lang w:eastAsia="zh-CN" w:bidi="hi-IN"/>
              </w:rPr>
              <w:t>12 celdas</w:t>
            </w:r>
          </w:p>
          <w:p w:rsidR="00417EBA" w:rsidRPr="004A7BA8" w:rsidRDefault="00417EBA"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Almacenamiento SSD 240GB</w:t>
            </w:r>
          </w:p>
          <w:p w:rsidR="00417EBA" w:rsidRPr="004A7BA8" w:rsidRDefault="00417EBA" w:rsidP="00C45EF1">
            <w:pPr>
              <w:pStyle w:val="Prrafodelista"/>
              <w:numPr>
                <w:ilvl w:val="0"/>
                <w:numId w:val="25"/>
              </w:num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Tarjeta de video Intel HD Graphics 1GB</w:t>
            </w:r>
          </w:p>
        </w:tc>
        <w:tc>
          <w:tcPr>
            <w:tcW w:w="3021" w:type="dxa"/>
            <w:tcBorders>
              <w:top w:val="none" w:sz="0" w:space="0" w:color="auto"/>
              <w:bottom w:val="none" w:sz="0" w:space="0" w:color="auto"/>
            </w:tcBorders>
            <w:vAlign w:val="center"/>
          </w:tcPr>
          <w:p w:rsidR="00597340" w:rsidRPr="004A7BA8" w:rsidRDefault="00417EBA" w:rsidP="004A7BA8">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$800</w:t>
            </w:r>
          </w:p>
        </w:tc>
      </w:tr>
      <w:tr w:rsidR="00597340" w:rsidRPr="004A7BA8" w:rsidTr="004A7BA8">
        <w:tc>
          <w:tcPr>
            <w:cnfStyle w:val="001000000000" w:firstRow="0" w:lastRow="0" w:firstColumn="1" w:lastColumn="0" w:oddVBand="0" w:evenVBand="0" w:oddHBand="0" w:evenHBand="0" w:firstRowFirstColumn="0" w:firstRowLastColumn="0" w:lastRowFirstColumn="0" w:lastRowLastColumn="0"/>
            <w:tcW w:w="5807" w:type="dxa"/>
            <w:tcBorders>
              <w:right w:val="none" w:sz="0" w:space="0" w:color="auto"/>
            </w:tcBorders>
          </w:tcPr>
          <w:p w:rsidR="00597340"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w:t>
            </w:r>
          </w:p>
        </w:tc>
        <w:tc>
          <w:tcPr>
            <w:tcW w:w="3021" w:type="dxa"/>
            <w:vAlign w:val="center"/>
          </w:tcPr>
          <w:p w:rsidR="00597340" w:rsidRPr="004A7BA8" w:rsidRDefault="00417EBA" w:rsidP="004A7BA8">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$1,456</w:t>
            </w:r>
          </w:p>
        </w:tc>
      </w:tr>
    </w:tbl>
    <w:p w:rsidR="00597340" w:rsidRDefault="00597340" w:rsidP="00F12007">
      <w:pPr>
        <w:tabs>
          <w:tab w:val="left" w:pos="7627"/>
        </w:tabs>
        <w:rPr>
          <w:rFonts w:ascii="Arial" w:eastAsia="Times New Roman" w:hAnsi="Liberation Serif" w:cs="Liberation Serif"/>
          <w:sz w:val="24"/>
          <w:szCs w:val="24"/>
          <w:lang w:eastAsia="zh-CN" w:bidi="hi-IN"/>
        </w:rPr>
      </w:pPr>
    </w:p>
    <w:p w:rsidR="004A7BA8" w:rsidRDefault="004A7BA8" w:rsidP="00F12007">
      <w:pPr>
        <w:tabs>
          <w:tab w:val="left" w:pos="7627"/>
        </w:tabs>
        <w:rPr>
          <w:rFonts w:ascii="Arial" w:eastAsia="Times New Roman" w:hAnsi="Liberation Serif" w:cs="Liberation Serif"/>
          <w:sz w:val="24"/>
          <w:szCs w:val="24"/>
          <w:lang w:eastAsia="zh-CN" w:bidi="hi-IN"/>
        </w:rPr>
      </w:pPr>
    </w:p>
    <w:p w:rsidR="004A7BA8" w:rsidRDefault="004A7BA8" w:rsidP="00F12007">
      <w:pPr>
        <w:tabs>
          <w:tab w:val="left" w:pos="7627"/>
        </w:tabs>
        <w:rPr>
          <w:rFonts w:ascii="Arial" w:eastAsia="Times New Roman" w:hAnsi="Liberation Serif" w:cs="Liberation Serif"/>
          <w:sz w:val="24"/>
          <w:szCs w:val="24"/>
          <w:lang w:eastAsia="zh-CN" w:bidi="hi-IN"/>
        </w:rPr>
      </w:pPr>
    </w:p>
    <w:p w:rsidR="00417EBA" w:rsidRPr="00F14E66" w:rsidRDefault="00417EBA" w:rsidP="004A7BA8">
      <w:pPr>
        <w:tabs>
          <w:tab w:val="left" w:pos="7627"/>
        </w:tabs>
        <w:spacing w:after="0" w:line="360" w:lineRule="auto"/>
        <w:jc w:val="both"/>
        <w:rPr>
          <w:rFonts w:ascii="Arial" w:eastAsia="Times New Roman" w:hAnsi="Liberation Serif" w:cs="Liberation Serif"/>
          <w:b/>
          <w:sz w:val="24"/>
          <w:szCs w:val="24"/>
          <w:lang w:eastAsia="zh-CN" w:bidi="hi-IN"/>
        </w:rPr>
      </w:pPr>
      <w:r w:rsidRPr="00F14E66">
        <w:rPr>
          <w:rFonts w:ascii="Arial" w:eastAsia="Times New Roman" w:hAnsi="Liberation Serif" w:cs="Liberation Serif"/>
          <w:b/>
          <w:sz w:val="24"/>
          <w:szCs w:val="24"/>
          <w:lang w:eastAsia="zh-CN" w:bidi="hi-IN"/>
        </w:rPr>
        <w:lastRenderedPageBreak/>
        <w:t>Recursos Humanos</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1413"/>
        <w:gridCol w:w="3001"/>
        <w:gridCol w:w="2207"/>
        <w:gridCol w:w="2207"/>
      </w:tblGrid>
      <w:tr w:rsidR="00417EBA" w:rsidRPr="004A7BA8" w:rsidTr="00417E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Borders>
              <w:bottom w:val="none" w:sz="0" w:space="0" w:color="auto"/>
              <w:right w:val="none" w:sz="0" w:space="0" w:color="auto"/>
            </w:tcBorders>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Cantidad</w:t>
            </w:r>
          </w:p>
        </w:tc>
        <w:tc>
          <w:tcPr>
            <w:tcW w:w="3001" w:type="dxa"/>
          </w:tcPr>
          <w:p w:rsidR="00417EBA" w:rsidRPr="004A7BA8" w:rsidRDefault="00417EBA"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Persona</w:t>
            </w:r>
          </w:p>
        </w:tc>
        <w:tc>
          <w:tcPr>
            <w:tcW w:w="2207" w:type="dxa"/>
          </w:tcPr>
          <w:p w:rsidR="00417EBA" w:rsidRPr="004A7BA8" w:rsidRDefault="00417EBA"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Salario mensual (6 meses $US)</w:t>
            </w:r>
          </w:p>
        </w:tc>
        <w:tc>
          <w:tcPr>
            <w:tcW w:w="2207" w:type="dxa"/>
          </w:tcPr>
          <w:p w:rsidR="00417EBA" w:rsidRPr="004A7BA8" w:rsidRDefault="00417EBA"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417EBA" w:rsidRPr="004A7BA8" w:rsidTr="00417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Programador full stack</w:t>
            </w:r>
            <w:r w:rsidR="00134D60" w:rsidRPr="004A7BA8">
              <w:rPr>
                <w:rFonts w:ascii="Arial" w:eastAsia="Times New Roman" w:hAnsi="Arial" w:cs="Arial"/>
                <w:sz w:val="24"/>
                <w:szCs w:val="24"/>
                <w:lang w:eastAsia="zh-CN" w:bidi="hi-IN"/>
              </w:rPr>
              <w:t xml:space="preserve"> </w:t>
            </w:r>
            <w:r w:rsidRPr="004A7BA8">
              <w:rPr>
                <w:rFonts w:ascii="Arial" w:eastAsia="Times New Roman" w:hAnsi="Arial" w:cs="Arial"/>
                <w:sz w:val="24"/>
                <w:szCs w:val="24"/>
                <w:lang w:eastAsia="zh-CN" w:bidi="hi-IN"/>
              </w:rPr>
              <w:t>(Laravel)</w:t>
            </w:r>
          </w:p>
        </w:tc>
        <w:tc>
          <w:tcPr>
            <w:tcW w:w="2207"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$700.00</w:t>
            </w:r>
          </w:p>
        </w:tc>
        <w:tc>
          <w:tcPr>
            <w:tcW w:w="2207"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$8,400.00</w:t>
            </w:r>
          </w:p>
        </w:tc>
      </w:tr>
      <w:tr w:rsidR="00417EBA" w:rsidRPr="004A7BA8" w:rsidTr="00417EBA">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2</w:t>
            </w:r>
          </w:p>
        </w:tc>
        <w:tc>
          <w:tcPr>
            <w:tcW w:w="3001" w:type="dxa"/>
          </w:tcPr>
          <w:p w:rsidR="00417EBA" w:rsidRPr="004A7BA8" w:rsidRDefault="00417EBA"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Diseñador web</w:t>
            </w:r>
          </w:p>
        </w:tc>
        <w:tc>
          <w:tcPr>
            <w:tcW w:w="2207" w:type="dxa"/>
          </w:tcPr>
          <w:p w:rsidR="00417EBA" w:rsidRPr="004A7BA8" w:rsidRDefault="00417EBA"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$300.00</w:t>
            </w:r>
          </w:p>
        </w:tc>
        <w:tc>
          <w:tcPr>
            <w:tcW w:w="2207" w:type="dxa"/>
          </w:tcPr>
          <w:p w:rsidR="00417EBA" w:rsidRPr="004A7BA8" w:rsidRDefault="00417EBA"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$1,800.00</w:t>
            </w:r>
          </w:p>
        </w:tc>
      </w:tr>
      <w:tr w:rsidR="00417EBA" w:rsidRPr="004A7BA8" w:rsidTr="00417E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Analista</w:t>
            </w:r>
          </w:p>
        </w:tc>
        <w:tc>
          <w:tcPr>
            <w:tcW w:w="2207"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$600.00</w:t>
            </w:r>
          </w:p>
        </w:tc>
        <w:tc>
          <w:tcPr>
            <w:tcW w:w="2207" w:type="dxa"/>
            <w:tcBorders>
              <w:top w:val="none" w:sz="0" w:space="0" w:color="auto"/>
              <w:bottom w:val="none" w:sz="0" w:space="0" w:color="auto"/>
            </w:tcBorders>
          </w:tcPr>
          <w:p w:rsidR="00417EBA" w:rsidRPr="004A7BA8" w:rsidRDefault="00417EBA"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$7,200.00</w:t>
            </w:r>
          </w:p>
        </w:tc>
      </w:tr>
      <w:tr w:rsidR="00417EBA" w:rsidRPr="004A7BA8" w:rsidTr="00A711C3">
        <w:tc>
          <w:tcPr>
            <w:cnfStyle w:val="001000000000" w:firstRow="0" w:lastRow="0" w:firstColumn="1" w:lastColumn="0" w:oddVBand="0" w:evenVBand="0" w:oddHBand="0" w:evenHBand="0" w:firstRowFirstColumn="0" w:firstRowLastColumn="0" w:lastRowFirstColumn="0" w:lastRowLastColumn="0"/>
            <w:tcW w:w="6621" w:type="dxa"/>
            <w:gridSpan w:val="3"/>
          </w:tcPr>
          <w:p w:rsidR="00417EBA" w:rsidRPr="004A7BA8" w:rsidRDefault="00417EBA"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w:t>
            </w:r>
          </w:p>
        </w:tc>
        <w:tc>
          <w:tcPr>
            <w:tcW w:w="2207" w:type="dxa"/>
          </w:tcPr>
          <w:p w:rsidR="00417EBA" w:rsidRPr="004A7BA8" w:rsidRDefault="00417EBA"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$17,400.00</w:t>
            </w:r>
          </w:p>
        </w:tc>
      </w:tr>
    </w:tbl>
    <w:p w:rsidR="00417EBA" w:rsidRPr="00F14E66" w:rsidRDefault="00417EBA" w:rsidP="004A7BA8">
      <w:pPr>
        <w:tabs>
          <w:tab w:val="left" w:pos="7627"/>
        </w:tabs>
        <w:spacing w:after="0" w:line="360" w:lineRule="auto"/>
        <w:rPr>
          <w:rFonts w:ascii="Arial" w:eastAsia="Times New Roman" w:hAnsi="Liberation Serif" w:cs="Liberation Serif"/>
          <w:b/>
          <w:sz w:val="24"/>
          <w:szCs w:val="24"/>
          <w:lang w:eastAsia="zh-CN" w:bidi="hi-IN"/>
        </w:rPr>
      </w:pPr>
    </w:p>
    <w:p w:rsidR="00417EBA" w:rsidRPr="00F14E66" w:rsidRDefault="00417EBA" w:rsidP="004A7BA8">
      <w:pPr>
        <w:tabs>
          <w:tab w:val="left" w:pos="7627"/>
        </w:tabs>
        <w:spacing w:after="0" w:line="360" w:lineRule="auto"/>
        <w:rPr>
          <w:rFonts w:ascii="Arial" w:eastAsia="Times New Roman" w:hAnsi="Liberation Serif" w:cs="Liberation Serif"/>
          <w:b/>
          <w:sz w:val="24"/>
          <w:szCs w:val="24"/>
          <w:lang w:eastAsia="zh-CN" w:bidi="hi-IN"/>
        </w:rPr>
      </w:pPr>
      <w:r w:rsidRPr="00F14E66">
        <w:rPr>
          <w:rFonts w:ascii="Arial" w:eastAsia="Times New Roman" w:hAnsi="Liberation Serif" w:cs="Liberation Serif"/>
          <w:b/>
          <w:sz w:val="24"/>
          <w:szCs w:val="24"/>
          <w:lang w:eastAsia="zh-CN" w:bidi="hi-IN"/>
        </w:rPr>
        <w:t>Costos complementarios</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1413"/>
        <w:gridCol w:w="3001"/>
        <w:gridCol w:w="2207"/>
        <w:gridCol w:w="2207"/>
      </w:tblGrid>
      <w:tr w:rsidR="00417EBA" w:rsidRPr="004A7BA8" w:rsidTr="006B0D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Borders>
              <w:bottom w:val="none" w:sz="0" w:space="0" w:color="auto"/>
              <w:right w:val="none" w:sz="0" w:space="0" w:color="auto"/>
            </w:tcBorders>
          </w:tcPr>
          <w:p w:rsidR="00417EBA" w:rsidRPr="004A7BA8" w:rsidRDefault="00BD0CD8"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Cantidad</w:t>
            </w:r>
          </w:p>
        </w:tc>
        <w:tc>
          <w:tcPr>
            <w:tcW w:w="3001" w:type="dxa"/>
          </w:tcPr>
          <w:p w:rsidR="00417EBA" w:rsidRPr="004A7BA8" w:rsidRDefault="006B0D09"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Descripción</w:t>
            </w:r>
          </w:p>
        </w:tc>
        <w:tc>
          <w:tcPr>
            <w:tcW w:w="2207" w:type="dxa"/>
          </w:tcPr>
          <w:p w:rsidR="00417EBA" w:rsidRPr="004A7BA8" w:rsidRDefault="006B0D09"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Precio unitario</w:t>
            </w:r>
          </w:p>
        </w:tc>
        <w:tc>
          <w:tcPr>
            <w:tcW w:w="2207" w:type="dxa"/>
          </w:tcPr>
          <w:p w:rsidR="00417EBA" w:rsidRPr="004A7BA8" w:rsidRDefault="006B0D09"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417EBA"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rsidR="00417EBA"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Servicio de Internet</w:t>
            </w:r>
          </w:p>
        </w:tc>
        <w:tc>
          <w:tcPr>
            <w:tcW w:w="2207"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$28</w:t>
            </w:r>
          </w:p>
        </w:tc>
        <w:tc>
          <w:tcPr>
            <w:tcW w:w="2207"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$168 ($28 mensual por 6 meses)</w:t>
            </w:r>
          </w:p>
        </w:tc>
      </w:tr>
      <w:tr w:rsidR="00417EBA" w:rsidRPr="004A7BA8" w:rsidTr="006B0D09">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tcPr>
          <w:p w:rsidR="00417EBA"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Pr>
          <w:p w:rsidR="00417EBA"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Tinta impresora</w:t>
            </w:r>
          </w:p>
        </w:tc>
        <w:tc>
          <w:tcPr>
            <w:tcW w:w="2207" w:type="dxa"/>
          </w:tcPr>
          <w:p w:rsidR="00417EBA"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$15</w:t>
            </w:r>
          </w:p>
        </w:tc>
        <w:tc>
          <w:tcPr>
            <w:tcW w:w="2207" w:type="dxa"/>
          </w:tcPr>
          <w:p w:rsidR="00417EBA"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$15</w:t>
            </w:r>
          </w:p>
        </w:tc>
      </w:tr>
      <w:tr w:rsidR="00417EBA"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rsidR="00417EBA"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w:t>
            </w:r>
          </w:p>
        </w:tc>
        <w:tc>
          <w:tcPr>
            <w:tcW w:w="3001"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Rema de papel</w:t>
            </w:r>
          </w:p>
        </w:tc>
        <w:tc>
          <w:tcPr>
            <w:tcW w:w="2207"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$5</w:t>
            </w:r>
          </w:p>
        </w:tc>
        <w:tc>
          <w:tcPr>
            <w:tcW w:w="2207" w:type="dxa"/>
            <w:tcBorders>
              <w:top w:val="none" w:sz="0" w:space="0" w:color="auto"/>
              <w:bottom w:val="none" w:sz="0" w:space="0" w:color="auto"/>
            </w:tcBorders>
          </w:tcPr>
          <w:p w:rsidR="00417EBA"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$5</w:t>
            </w:r>
          </w:p>
        </w:tc>
      </w:tr>
      <w:tr w:rsidR="006B0D09" w:rsidRPr="004A7BA8" w:rsidTr="00A711C3">
        <w:tc>
          <w:tcPr>
            <w:cnfStyle w:val="001000000000" w:firstRow="0" w:lastRow="0" w:firstColumn="1" w:lastColumn="0" w:oddVBand="0" w:evenVBand="0" w:oddHBand="0" w:evenHBand="0" w:firstRowFirstColumn="0" w:firstRowLastColumn="0" w:lastRowFirstColumn="0" w:lastRowLastColumn="0"/>
            <w:tcW w:w="6621" w:type="dxa"/>
            <w:gridSpan w:val="3"/>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w:t>
            </w:r>
          </w:p>
        </w:tc>
        <w:tc>
          <w:tcPr>
            <w:tcW w:w="2207" w:type="dxa"/>
          </w:tcPr>
          <w:p w:rsidR="006B0D09"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$188</w:t>
            </w:r>
          </w:p>
        </w:tc>
      </w:tr>
    </w:tbl>
    <w:p w:rsidR="00417EBA" w:rsidRDefault="00417EBA" w:rsidP="004A7BA8">
      <w:pPr>
        <w:tabs>
          <w:tab w:val="left" w:pos="7627"/>
        </w:tabs>
        <w:spacing w:after="0" w:line="360" w:lineRule="auto"/>
        <w:jc w:val="both"/>
        <w:rPr>
          <w:rFonts w:ascii="Arial" w:eastAsia="Times New Roman" w:hAnsi="Liberation Serif" w:cs="Liberation Serif"/>
          <w:sz w:val="24"/>
          <w:szCs w:val="24"/>
          <w:lang w:eastAsia="zh-CN" w:bidi="hi-IN"/>
        </w:rPr>
      </w:pPr>
    </w:p>
    <w:p w:rsidR="006B0D09" w:rsidRPr="00F14E66" w:rsidRDefault="006B0D09" w:rsidP="004A7BA8">
      <w:pPr>
        <w:tabs>
          <w:tab w:val="left" w:pos="7627"/>
        </w:tabs>
        <w:spacing w:after="0" w:line="360" w:lineRule="auto"/>
        <w:jc w:val="both"/>
        <w:rPr>
          <w:rFonts w:ascii="Arial" w:eastAsia="Times New Roman" w:hAnsi="Liberation Serif" w:cs="Liberation Serif"/>
          <w:b/>
          <w:sz w:val="24"/>
          <w:szCs w:val="24"/>
          <w:lang w:eastAsia="zh-CN" w:bidi="hi-IN"/>
        </w:rPr>
      </w:pPr>
      <w:r w:rsidRPr="00F14E66">
        <w:rPr>
          <w:rFonts w:ascii="Arial" w:eastAsia="Times New Roman" w:hAnsi="Liberation Serif" w:cs="Liberation Serif"/>
          <w:b/>
          <w:sz w:val="24"/>
          <w:szCs w:val="24"/>
          <w:lang w:eastAsia="zh-CN" w:bidi="hi-IN"/>
        </w:rPr>
        <w:t>Costos Totales</w:t>
      </w:r>
    </w:p>
    <w:tbl>
      <w:tblPr>
        <w:tblStyle w:val="Tabladelista3-nfasis5"/>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4414"/>
        <w:gridCol w:w="4414"/>
      </w:tblGrid>
      <w:tr w:rsidR="006B0D09" w:rsidRPr="004A7BA8" w:rsidTr="006B0D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Borders>
              <w:bottom w:val="none" w:sz="0" w:space="0" w:color="auto"/>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 xml:space="preserve">Descripción </w:t>
            </w:r>
          </w:p>
        </w:tc>
        <w:tc>
          <w:tcPr>
            <w:tcW w:w="4414" w:type="dxa"/>
          </w:tcPr>
          <w:p w:rsidR="006B0D09" w:rsidRPr="004A7BA8" w:rsidRDefault="006B0D09" w:rsidP="00F12007">
            <w:pPr>
              <w:tabs>
                <w:tab w:val="left" w:pos="7627"/>
              </w:tabs>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Total $US</w:t>
            </w:r>
          </w:p>
        </w:tc>
      </w:tr>
      <w:tr w:rsidR="006B0D09"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bottom w:val="none" w:sz="0" w:space="0" w:color="auto"/>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Software</w:t>
            </w:r>
          </w:p>
        </w:tc>
        <w:tc>
          <w:tcPr>
            <w:tcW w:w="4414" w:type="dxa"/>
            <w:tcBorders>
              <w:top w:val="none" w:sz="0" w:space="0" w:color="auto"/>
              <w:bottom w:val="none" w:sz="0" w:space="0" w:color="auto"/>
            </w:tcBorders>
          </w:tcPr>
          <w:p w:rsidR="006B0D09"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$0.00</w:t>
            </w:r>
          </w:p>
        </w:tc>
      </w:tr>
      <w:tr w:rsidR="006B0D09" w:rsidRPr="004A7BA8" w:rsidTr="006B0D09">
        <w:tc>
          <w:tcPr>
            <w:cnfStyle w:val="001000000000" w:firstRow="0" w:lastRow="0" w:firstColumn="1" w:lastColumn="0" w:oddVBand="0" w:evenVBand="0" w:oddHBand="0" w:evenHBand="0" w:firstRowFirstColumn="0" w:firstRowLastColumn="0" w:lastRowFirstColumn="0" w:lastRowLastColumn="0"/>
            <w:tcW w:w="4414" w:type="dxa"/>
            <w:tcBorders>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Hardware</w:t>
            </w:r>
          </w:p>
        </w:tc>
        <w:tc>
          <w:tcPr>
            <w:tcW w:w="4414" w:type="dxa"/>
          </w:tcPr>
          <w:p w:rsidR="006B0D09"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$1,456.00</w:t>
            </w:r>
          </w:p>
        </w:tc>
      </w:tr>
      <w:tr w:rsidR="006B0D09"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bottom w:val="none" w:sz="0" w:space="0" w:color="auto"/>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Recursos Humanos</w:t>
            </w:r>
          </w:p>
        </w:tc>
        <w:tc>
          <w:tcPr>
            <w:tcW w:w="4414" w:type="dxa"/>
            <w:tcBorders>
              <w:top w:val="none" w:sz="0" w:space="0" w:color="auto"/>
              <w:bottom w:val="none" w:sz="0" w:space="0" w:color="auto"/>
            </w:tcBorders>
          </w:tcPr>
          <w:p w:rsidR="006B0D09"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$17,400.00</w:t>
            </w:r>
          </w:p>
        </w:tc>
      </w:tr>
      <w:tr w:rsidR="006B0D09" w:rsidRPr="004A7BA8" w:rsidTr="006B0D09">
        <w:tc>
          <w:tcPr>
            <w:cnfStyle w:val="001000000000" w:firstRow="0" w:lastRow="0" w:firstColumn="1" w:lastColumn="0" w:oddVBand="0" w:evenVBand="0" w:oddHBand="0" w:evenHBand="0" w:firstRowFirstColumn="0" w:firstRowLastColumn="0" w:lastRowFirstColumn="0" w:lastRowLastColumn="0"/>
            <w:tcW w:w="4414" w:type="dxa"/>
            <w:tcBorders>
              <w:right w:val="none" w:sz="0" w:space="0" w:color="auto"/>
            </w:tcBorders>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Costos Complementarios</w:t>
            </w:r>
          </w:p>
        </w:tc>
        <w:tc>
          <w:tcPr>
            <w:tcW w:w="4414" w:type="dxa"/>
          </w:tcPr>
          <w:p w:rsidR="006B0D09" w:rsidRPr="004A7BA8" w:rsidRDefault="006B0D09" w:rsidP="00F12007">
            <w:pPr>
              <w:tabs>
                <w:tab w:val="left" w:pos="7627"/>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$188.00</w:t>
            </w:r>
          </w:p>
        </w:tc>
      </w:tr>
      <w:tr w:rsidR="006B0D09" w:rsidRPr="004A7BA8" w:rsidTr="006B0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bottom w:val="none" w:sz="0" w:space="0" w:color="auto"/>
              <w:right w:val="none" w:sz="0" w:space="0" w:color="auto"/>
            </w:tcBorders>
            <w:shd w:val="clear" w:color="auto" w:fill="D9E2F3" w:themeFill="accent5" w:themeFillTint="33"/>
          </w:tcPr>
          <w:p w:rsidR="006B0D09" w:rsidRPr="004A7BA8" w:rsidRDefault="006B0D09" w:rsidP="00F12007">
            <w:pPr>
              <w:tabs>
                <w:tab w:val="left" w:pos="7627"/>
              </w:tabs>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 xml:space="preserve">TOTAL </w:t>
            </w:r>
          </w:p>
        </w:tc>
        <w:tc>
          <w:tcPr>
            <w:tcW w:w="4414" w:type="dxa"/>
            <w:tcBorders>
              <w:top w:val="none" w:sz="0" w:space="0" w:color="auto"/>
              <w:bottom w:val="none" w:sz="0" w:space="0" w:color="auto"/>
            </w:tcBorders>
            <w:shd w:val="clear" w:color="auto" w:fill="D9E2F3" w:themeFill="accent5" w:themeFillTint="33"/>
          </w:tcPr>
          <w:p w:rsidR="006B0D09" w:rsidRPr="004A7BA8" w:rsidRDefault="006B0D09" w:rsidP="00F12007">
            <w:pPr>
              <w:tabs>
                <w:tab w:val="left" w:pos="7627"/>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zh-CN" w:bidi="hi-IN"/>
              </w:rPr>
            </w:pPr>
            <w:r w:rsidRPr="004A7BA8">
              <w:rPr>
                <w:rFonts w:ascii="Arial" w:eastAsia="Times New Roman" w:hAnsi="Arial" w:cs="Arial"/>
                <w:sz w:val="24"/>
                <w:szCs w:val="24"/>
                <w:lang w:eastAsia="zh-CN" w:bidi="hi-IN"/>
              </w:rPr>
              <w:t>$19,044.00</w:t>
            </w:r>
          </w:p>
        </w:tc>
      </w:tr>
    </w:tbl>
    <w:p w:rsidR="006B0D09" w:rsidRDefault="006B0D09" w:rsidP="004A7BA8">
      <w:pPr>
        <w:tabs>
          <w:tab w:val="left" w:pos="7627"/>
        </w:tabs>
        <w:spacing w:after="0" w:line="360" w:lineRule="auto"/>
        <w:rPr>
          <w:rFonts w:ascii="Arial" w:eastAsia="Times New Roman" w:hAnsi="Liberation Serif" w:cs="Liberation Serif"/>
          <w:sz w:val="24"/>
          <w:szCs w:val="24"/>
          <w:lang w:eastAsia="zh-CN" w:bidi="hi-IN"/>
        </w:rPr>
      </w:pPr>
    </w:p>
    <w:p w:rsidR="00417EBA" w:rsidRPr="00F12007" w:rsidRDefault="00417EBA" w:rsidP="004A7BA8">
      <w:pPr>
        <w:tabs>
          <w:tab w:val="left" w:pos="7627"/>
        </w:tabs>
        <w:spacing w:after="0" w:line="360" w:lineRule="auto"/>
        <w:rPr>
          <w:rFonts w:ascii="Arial" w:eastAsia="Times New Roman" w:hAnsi="Liberation Serif" w:cs="Liberation Serif"/>
          <w:sz w:val="24"/>
          <w:szCs w:val="24"/>
          <w:lang w:eastAsia="zh-CN" w:bidi="hi-IN"/>
        </w:rPr>
      </w:pPr>
    </w:p>
    <w:sectPr w:rsidR="00417EBA" w:rsidRPr="00F12007" w:rsidSect="001020F6">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55F" w:rsidRDefault="00F8755F" w:rsidP="001020F6">
      <w:pPr>
        <w:spacing w:after="0" w:line="240" w:lineRule="auto"/>
      </w:pPr>
      <w:r>
        <w:separator/>
      </w:r>
    </w:p>
  </w:endnote>
  <w:endnote w:type="continuationSeparator" w:id="0">
    <w:p w:rsidR="00F8755F" w:rsidRDefault="00F8755F" w:rsidP="00102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charset w:val="00"/>
    <w:family w:val="modern"/>
    <w:pitch w:val="fixed"/>
    <w:sig w:usb0="E0000AFF" w:usb1="400078FF" w:usb2="00000001" w:usb3="00000000" w:csb0="000001B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Arial">
    <w:panose1 w:val="020B0604020202020204"/>
    <w:charset w:val="00"/>
    <w:family w:val="swiss"/>
    <w:pitch w:val="variable"/>
    <w:sig w:usb0="E0002EFF" w:usb1="C0007843" w:usb2="00000009" w:usb3="00000000" w:csb0="000001FF" w:csb1="00000000"/>
  </w:font>
  <w:font w:name="DejaVu Sans">
    <w:altName w:val="Arial"/>
    <w:charset w:val="00"/>
    <w:family w:val="swiss"/>
    <w:pitch w:val="variable"/>
    <w:sig w:usb0="00000000" w:usb1="D200FDFF" w:usb2="0A24602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21A0" w:rsidRDefault="003321A0">
    <w:pPr>
      <w:pStyle w:val="Piedepgina"/>
      <w:jc w:val="right"/>
    </w:pPr>
  </w:p>
  <w:p w:rsidR="003321A0" w:rsidRDefault="003321A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3796553"/>
      <w:docPartObj>
        <w:docPartGallery w:val="Page Numbers (Bottom of Page)"/>
        <w:docPartUnique/>
      </w:docPartObj>
    </w:sdtPr>
    <w:sdtContent>
      <w:p w:rsidR="003321A0" w:rsidRDefault="003321A0">
        <w:pPr>
          <w:pStyle w:val="Piedepgina"/>
          <w:jc w:val="right"/>
        </w:pPr>
        <w:r>
          <w:fldChar w:fldCharType="begin"/>
        </w:r>
        <w:r>
          <w:instrText>PAGE   \* MERGEFORMAT</w:instrText>
        </w:r>
        <w:r>
          <w:fldChar w:fldCharType="separate"/>
        </w:r>
        <w:r w:rsidR="009434AB" w:rsidRPr="009434AB">
          <w:rPr>
            <w:noProof/>
            <w:lang w:val="es-ES"/>
          </w:rPr>
          <w:t>4</w:t>
        </w:r>
        <w:r>
          <w:fldChar w:fldCharType="end"/>
        </w:r>
      </w:p>
    </w:sdtContent>
  </w:sdt>
  <w:p w:rsidR="003321A0" w:rsidRDefault="003321A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55F" w:rsidRDefault="00F8755F" w:rsidP="001020F6">
      <w:pPr>
        <w:spacing w:after="0" w:line="240" w:lineRule="auto"/>
      </w:pPr>
      <w:r>
        <w:separator/>
      </w:r>
    </w:p>
  </w:footnote>
  <w:footnote w:type="continuationSeparator" w:id="0">
    <w:p w:rsidR="00F8755F" w:rsidRDefault="00F8755F" w:rsidP="001020F6">
      <w:pPr>
        <w:spacing w:after="0" w:line="240" w:lineRule="auto"/>
      </w:pPr>
      <w:r>
        <w:continuationSeparator/>
      </w:r>
    </w:p>
  </w:footnote>
  <w:footnote w:id="1">
    <w:p w:rsidR="003321A0" w:rsidRDefault="003321A0" w:rsidP="006C14CB">
      <w:pPr>
        <w:pStyle w:val="Notaalpie"/>
        <w:rPr>
          <w:rFonts w:cs="DejaVu Sans"/>
          <w:szCs w:val="24"/>
        </w:rPr>
      </w:pPr>
      <w:r>
        <w:rPr>
          <w:rFonts w:eastAsiaTheme="minorHAnsi" w:cs="DejaVu Sans"/>
          <w:kern w:val="0"/>
          <w:lang w:val="es-ES_tradnl" w:eastAsia="en-US" w:bidi="ar-SA"/>
        </w:rPr>
        <w:footnoteRef/>
      </w:r>
      <w:r>
        <w:rPr>
          <w:rStyle w:val="Refdenotaalpie1"/>
          <w:rFonts w:cs="DejaVu Sans"/>
          <w:color w:val="000000"/>
          <w:szCs w:val="24"/>
        </w:rPr>
        <w:tab/>
      </w:r>
      <w:r>
        <w:rPr>
          <w:rFonts w:ascii="Arial" w:cs="DejaVu Sans"/>
          <w:color w:val="292526"/>
          <w:sz w:val="18"/>
          <w:szCs w:val="24"/>
        </w:rPr>
        <w:t>Netcommerce, consultor</w:t>
      </w:r>
      <w:r>
        <w:rPr>
          <w:rFonts w:ascii="Arial" w:cs="DejaVu Sans"/>
          <w:color w:val="292526"/>
          <w:sz w:val="18"/>
          <w:szCs w:val="24"/>
        </w:rPr>
        <w:t>í</w:t>
      </w:r>
      <w:r>
        <w:rPr>
          <w:rFonts w:ascii="Arial" w:cs="DejaVu Sans"/>
          <w:color w:val="292526"/>
          <w:sz w:val="18"/>
          <w:szCs w:val="24"/>
        </w:rPr>
        <w:t>a en comercio electr</w:t>
      </w:r>
      <w:r>
        <w:rPr>
          <w:rFonts w:ascii="Arial" w:cs="DejaVu Sans"/>
          <w:color w:val="292526"/>
          <w:sz w:val="18"/>
          <w:szCs w:val="24"/>
        </w:rPr>
        <w:t>ó</w:t>
      </w:r>
      <w:r>
        <w:rPr>
          <w:rFonts w:ascii="Arial" w:cs="DejaVu Sans"/>
          <w:color w:val="292526"/>
          <w:sz w:val="18"/>
          <w:szCs w:val="24"/>
        </w:rPr>
        <w:t xml:space="preserve">nico. </w:t>
      </w:r>
      <w:r>
        <w:rPr>
          <w:rFonts w:ascii="Arial" w:cs="DejaVu Sans"/>
          <w:b/>
          <w:i/>
          <w:color w:val="292526"/>
          <w:sz w:val="18"/>
          <w:szCs w:val="24"/>
        </w:rPr>
        <w:t xml:space="preserve">Desarrollo de Aplicaciones Web. </w:t>
      </w:r>
      <w:r>
        <w:rPr>
          <w:rFonts w:ascii="Arial" w:cs="DejaVu Sans"/>
          <w:color w:val="292526"/>
          <w:sz w:val="18"/>
          <w:szCs w:val="24"/>
        </w:rPr>
        <w:t>2009</w:t>
      </w:r>
    </w:p>
  </w:footnote>
  <w:footnote w:id="2">
    <w:p w:rsidR="003321A0" w:rsidRDefault="003321A0" w:rsidP="006C14CB">
      <w:pPr>
        <w:pStyle w:val="Notaalpie"/>
        <w:rPr>
          <w:rFonts w:cs="DejaVu Sans"/>
          <w:szCs w:val="24"/>
        </w:rPr>
      </w:pPr>
      <w:r>
        <w:rPr>
          <w:rFonts w:eastAsiaTheme="minorHAnsi" w:cs="DejaVu Sans"/>
          <w:kern w:val="0"/>
          <w:lang w:val="es-ES_tradnl" w:eastAsia="en-US" w:bidi="ar-SA"/>
        </w:rPr>
        <w:footnoteRef/>
      </w:r>
      <w:r>
        <w:rPr>
          <w:rStyle w:val="Refdenotaalpie"/>
          <w:rFonts w:eastAsiaTheme="majorEastAsia" w:cs="DejaVu Sans"/>
          <w:szCs w:val="24"/>
        </w:rPr>
        <w:tab/>
      </w:r>
      <w:r>
        <w:rPr>
          <w:rFonts w:ascii="Arial" w:cs="DejaVu Sans"/>
          <w:color w:val="000000"/>
          <w:szCs w:val="24"/>
        </w:rPr>
        <w:t>Kendall &amp; Kendall, An</w:t>
      </w:r>
      <w:r>
        <w:rPr>
          <w:rFonts w:ascii="Arial" w:cs="DejaVu Sans"/>
          <w:color w:val="000000"/>
          <w:szCs w:val="24"/>
        </w:rPr>
        <w:t>á</w:t>
      </w:r>
      <w:r>
        <w:rPr>
          <w:rFonts w:ascii="Arial" w:cs="DejaVu Sans"/>
          <w:color w:val="000000"/>
          <w:szCs w:val="24"/>
        </w:rPr>
        <w:t>lisis y dise</w:t>
      </w:r>
      <w:r>
        <w:rPr>
          <w:rFonts w:ascii="Arial" w:cs="DejaVu Sans"/>
          <w:color w:val="000000"/>
          <w:szCs w:val="24"/>
        </w:rPr>
        <w:t>ñ</w:t>
      </w:r>
      <w:r>
        <w:rPr>
          <w:rFonts w:ascii="Arial" w:cs="DejaVu Sans"/>
          <w:color w:val="000000"/>
          <w:szCs w:val="24"/>
        </w:rPr>
        <w:t>o de sistemas, M</w:t>
      </w:r>
      <w:r>
        <w:rPr>
          <w:rFonts w:ascii="Arial" w:cs="DejaVu Sans"/>
          <w:color w:val="000000"/>
          <w:szCs w:val="24"/>
        </w:rPr>
        <w:t>é</w:t>
      </w:r>
      <w:r>
        <w:rPr>
          <w:rFonts w:ascii="Arial" w:cs="DejaVu Sans"/>
          <w:color w:val="000000"/>
          <w:szCs w:val="24"/>
        </w:rPr>
        <w:t>xico: PEARSON EDUCACI</w:t>
      </w:r>
      <w:r>
        <w:rPr>
          <w:rFonts w:ascii="Arial" w:cs="DejaVu Sans"/>
          <w:color w:val="000000"/>
          <w:szCs w:val="24"/>
        </w:rPr>
        <w:t>Ó</w:t>
      </w:r>
      <w:r>
        <w:rPr>
          <w:rFonts w:ascii="Arial" w:cs="DejaVu Sans"/>
          <w:color w:val="000000"/>
          <w:szCs w:val="24"/>
        </w:rPr>
        <w:t>N S.A, 2005, 6ta edici</w:t>
      </w:r>
      <w:r>
        <w:rPr>
          <w:rFonts w:ascii="Arial" w:cs="DejaVu Sans"/>
          <w:color w:val="000000"/>
          <w:szCs w:val="24"/>
        </w:rPr>
        <w:t>ó</w:t>
      </w:r>
      <w:r>
        <w:rPr>
          <w:rFonts w:ascii="Arial" w:cs="DejaVu Sans"/>
          <w:color w:val="000000"/>
          <w:szCs w:val="24"/>
        </w:rPr>
        <w:t>n, p</w:t>
      </w:r>
      <w:r>
        <w:rPr>
          <w:rFonts w:ascii="Arial" w:cs="DejaVu Sans"/>
          <w:color w:val="000000"/>
          <w:szCs w:val="24"/>
        </w:rPr>
        <w:t>á</w:t>
      </w:r>
      <w:r>
        <w:rPr>
          <w:rFonts w:ascii="Arial" w:cs="DejaVu Sans"/>
          <w:color w:val="000000"/>
          <w:szCs w:val="24"/>
        </w:rPr>
        <w:t>g. 28</w:t>
      </w:r>
    </w:p>
  </w:footnote>
  <w:footnote w:id="3">
    <w:p w:rsidR="003321A0" w:rsidRDefault="003321A0" w:rsidP="00913A30">
      <w:pPr>
        <w:pStyle w:val="Notaalpie"/>
        <w:rPr>
          <w:rFonts w:cs="DejaVu Sans"/>
          <w:szCs w:val="24"/>
        </w:rPr>
      </w:pPr>
      <w:r>
        <w:rPr>
          <w:rFonts w:eastAsiaTheme="minorHAnsi" w:cs="DejaVu Sans"/>
          <w:kern w:val="0"/>
          <w:lang w:val="es-ES_tradnl" w:eastAsia="en-US" w:bidi="ar-SA"/>
        </w:rPr>
        <w:footnoteRef/>
      </w:r>
      <w:r>
        <w:rPr>
          <w:rStyle w:val="Refdenotaalpie"/>
          <w:rFonts w:ascii="Arial" w:eastAsiaTheme="majorEastAsia" w:cs="DejaVu Sans"/>
          <w:color w:val="000000"/>
          <w:sz w:val="18"/>
          <w:szCs w:val="24"/>
        </w:rPr>
        <w:tab/>
        <w:t xml:space="preserve"> </w:t>
      </w:r>
      <w:r>
        <w:rPr>
          <w:rFonts w:ascii="Arial" w:cs="DejaVu Sans"/>
          <w:sz w:val="18"/>
          <w:szCs w:val="24"/>
        </w:rPr>
        <w:t>http://www.antirrobo.net/seguridad/seguridad-web.html</w:t>
      </w:r>
    </w:p>
  </w:footnote>
  <w:footnote w:id="4">
    <w:p w:rsidR="003321A0" w:rsidRDefault="003321A0" w:rsidP="00913A30">
      <w:pPr>
        <w:pStyle w:val="Notaalpie"/>
        <w:rPr>
          <w:rFonts w:cs="DejaVu Sans"/>
          <w:szCs w:val="24"/>
        </w:rPr>
      </w:pPr>
      <w:r>
        <w:rPr>
          <w:rFonts w:eastAsiaTheme="minorHAnsi" w:cs="DejaVu Sans"/>
          <w:kern w:val="0"/>
          <w:lang w:val="es-ES_tradnl" w:eastAsia="en-US" w:bidi="ar-SA"/>
        </w:rPr>
        <w:footnoteRef/>
      </w:r>
      <w:r>
        <w:rPr>
          <w:rStyle w:val="Refdenotaalpie"/>
          <w:rFonts w:ascii="Arial" w:eastAsiaTheme="majorEastAsia" w:cs="DejaVu Sans"/>
          <w:color w:val="000000"/>
          <w:sz w:val="18"/>
          <w:szCs w:val="24"/>
        </w:rPr>
        <w:tab/>
        <w:t xml:space="preserve"> </w:t>
      </w:r>
      <w:r>
        <w:rPr>
          <w:rFonts w:ascii="Arial" w:cs="DejaVu Sans"/>
          <w:sz w:val="18"/>
          <w:szCs w:val="24"/>
        </w:rPr>
        <w:t>http://www.mitecnologico.com</w:t>
      </w:r>
    </w:p>
  </w:footnote>
  <w:footnote w:id="5">
    <w:p w:rsidR="003321A0" w:rsidRDefault="003321A0" w:rsidP="007B7582">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Nombre del Interesado Institucional. </w:t>
      </w:r>
    </w:p>
  </w:footnote>
  <w:footnote w:id="6">
    <w:p w:rsidR="003321A0" w:rsidRDefault="003321A0" w:rsidP="007B7582">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Jerarqu</w:t>
      </w:r>
      <w:r>
        <w:rPr>
          <w:i/>
          <w:color w:val="2E74B5"/>
          <w:szCs w:val="24"/>
        </w:rPr>
        <w:t>í</w:t>
      </w:r>
      <w:r>
        <w:rPr>
          <w:i/>
          <w:color w:val="2E74B5"/>
          <w:szCs w:val="24"/>
        </w:rPr>
        <w:t>a dentro o fuera de la organizaci</w:t>
      </w:r>
      <w:r>
        <w:rPr>
          <w:i/>
          <w:color w:val="2E74B5"/>
          <w:szCs w:val="24"/>
        </w:rPr>
        <w:t>ó</w:t>
      </w:r>
      <w:r>
        <w:rPr>
          <w:i/>
          <w:color w:val="2E74B5"/>
          <w:szCs w:val="24"/>
        </w:rPr>
        <w:t>n.</w:t>
      </w:r>
    </w:p>
  </w:footnote>
  <w:footnote w:id="7">
    <w:p w:rsidR="003321A0" w:rsidRDefault="003321A0" w:rsidP="007B7582">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Peso de acuerdo a su nivel en la jerarqu</w:t>
      </w:r>
      <w:r>
        <w:rPr>
          <w:i/>
          <w:color w:val="2E74B5"/>
          <w:szCs w:val="24"/>
        </w:rPr>
        <w:t>í</w:t>
      </w:r>
      <w:r>
        <w:rPr>
          <w:i/>
          <w:color w:val="2E74B5"/>
          <w:szCs w:val="24"/>
        </w:rPr>
        <w:t>a: 9 de mayor peso; 6 de peso intermedio y 3 peso inferior</w:t>
      </w:r>
      <w:r>
        <w:rPr>
          <w:color w:val="2E74B5"/>
          <w:szCs w:val="24"/>
        </w:rPr>
        <w:t xml:space="preserve"> </w:t>
      </w:r>
    </w:p>
  </w:footnote>
  <w:footnote w:id="8">
    <w:p w:rsidR="003321A0" w:rsidRDefault="003321A0" w:rsidP="005F46E7">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Nombre del Interesado Institucional. </w:t>
      </w:r>
    </w:p>
  </w:footnote>
  <w:footnote w:id="9">
    <w:p w:rsidR="003321A0" w:rsidRDefault="003321A0" w:rsidP="005F46E7">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Jerarqu</w:t>
      </w:r>
      <w:r>
        <w:rPr>
          <w:i/>
          <w:color w:val="2E74B5"/>
          <w:szCs w:val="24"/>
        </w:rPr>
        <w:t>í</w:t>
      </w:r>
      <w:r>
        <w:rPr>
          <w:i/>
          <w:color w:val="2E74B5"/>
          <w:szCs w:val="24"/>
        </w:rPr>
        <w:t>a dentro o fuera de la organizaci</w:t>
      </w:r>
      <w:r>
        <w:rPr>
          <w:i/>
          <w:color w:val="2E74B5"/>
          <w:szCs w:val="24"/>
        </w:rPr>
        <w:t>ó</w:t>
      </w:r>
      <w:r>
        <w:rPr>
          <w:i/>
          <w:color w:val="2E74B5"/>
          <w:szCs w:val="24"/>
        </w:rPr>
        <w:t>n.</w:t>
      </w:r>
    </w:p>
  </w:footnote>
  <w:footnote w:id="10">
    <w:p w:rsidR="003321A0" w:rsidRDefault="003321A0" w:rsidP="005F46E7">
      <w:pPr>
        <w:pStyle w:val="Textonotapie"/>
        <w:rPr>
          <w:szCs w:val="24"/>
        </w:rPr>
      </w:pPr>
      <w:r>
        <w:rPr>
          <w:rFonts w:eastAsiaTheme="minorHAnsi" w:cs="DejaVu Sans"/>
          <w:sz w:val="24"/>
          <w:szCs w:val="24"/>
        </w:rPr>
        <w:footnoteRef/>
      </w:r>
      <w:r>
        <w:rPr>
          <w:rStyle w:val="Refdenotaalpie"/>
          <w:color w:val="2E74B5"/>
          <w:sz w:val="24"/>
          <w:szCs w:val="24"/>
        </w:rPr>
        <w:tab/>
      </w:r>
      <w:r>
        <w:rPr>
          <w:i/>
          <w:color w:val="2E74B5"/>
          <w:szCs w:val="24"/>
        </w:rPr>
        <w:t xml:space="preserve"> Peso de acuerdo a su nivel en la jerarqu</w:t>
      </w:r>
      <w:r>
        <w:rPr>
          <w:i/>
          <w:color w:val="2E74B5"/>
          <w:szCs w:val="24"/>
        </w:rPr>
        <w:t>í</w:t>
      </w:r>
      <w:r>
        <w:rPr>
          <w:i/>
          <w:color w:val="2E74B5"/>
          <w:szCs w:val="24"/>
        </w:rPr>
        <w:t>a: 9 de mayor peso; 6 de peso intermedio y 3 peso inferior</w:t>
      </w:r>
      <w:r>
        <w:rPr>
          <w:color w:val="2E74B5"/>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A5E4B9E"/>
    <w:lvl w:ilvl="0">
      <w:start w:val="1"/>
      <w:numFmt w:val="bullet"/>
      <w:lvlText w:val=""/>
      <w:lvlJc w:val="left"/>
      <w:pPr>
        <w:ind w:left="360" w:hanging="360"/>
      </w:pPr>
      <w:rPr>
        <w:rFonts w:ascii="Symbol" w:hAnsi="Symbol" w:hint="default"/>
        <w:b/>
        <w:bCs/>
        <w:sz w:val="24"/>
        <w:szCs w:val="24"/>
      </w:rPr>
    </w:lvl>
    <w:lvl w:ilvl="1">
      <w:start w:val="1"/>
      <w:numFmt w:val="decimal"/>
      <w:lvlText w:val="%1.%2"/>
      <w:lvlJc w:val="left"/>
      <w:pPr>
        <w:ind w:left="375" w:hanging="375"/>
      </w:pPr>
      <w:rPr>
        <w:rFonts w:eastAsia="Times New Roman"/>
        <w:b/>
        <w:bCs/>
        <w:sz w:val="24"/>
        <w:szCs w:val="24"/>
      </w:rPr>
    </w:lvl>
    <w:lvl w:ilvl="2">
      <w:start w:val="1"/>
      <w:numFmt w:val="decimal"/>
      <w:lvlText w:val="%1.%2.%3"/>
      <w:lvlJc w:val="left"/>
      <w:pPr>
        <w:ind w:left="720" w:hanging="720"/>
      </w:pPr>
      <w:rPr>
        <w:rFonts w:eastAsia="Times New Roman"/>
        <w:b/>
        <w:bCs/>
        <w:sz w:val="24"/>
        <w:szCs w:val="24"/>
      </w:rPr>
    </w:lvl>
    <w:lvl w:ilvl="3">
      <w:start w:val="1"/>
      <w:numFmt w:val="decimal"/>
      <w:lvlText w:val="%1.%2.%3.%4"/>
      <w:lvlJc w:val="left"/>
      <w:pPr>
        <w:ind w:left="1080" w:hanging="1080"/>
      </w:pPr>
      <w:rPr>
        <w:rFonts w:eastAsia="Times New Roman"/>
        <w:b/>
        <w:bCs/>
        <w:sz w:val="24"/>
        <w:szCs w:val="24"/>
      </w:rPr>
    </w:lvl>
    <w:lvl w:ilvl="4">
      <w:start w:val="1"/>
      <w:numFmt w:val="decimal"/>
      <w:lvlText w:val="%1.%2.%3.%4.%5"/>
      <w:lvlJc w:val="left"/>
      <w:pPr>
        <w:ind w:left="1080" w:hanging="1080"/>
      </w:pPr>
      <w:rPr>
        <w:rFonts w:eastAsia="Times New Roman"/>
        <w:b/>
        <w:bCs/>
        <w:sz w:val="24"/>
        <w:szCs w:val="24"/>
      </w:rPr>
    </w:lvl>
    <w:lvl w:ilvl="5">
      <w:start w:val="1"/>
      <w:numFmt w:val="decimal"/>
      <w:lvlText w:val="%1.%2.%3.%4.%5.%6"/>
      <w:lvlJc w:val="left"/>
      <w:pPr>
        <w:ind w:left="1440" w:hanging="1440"/>
      </w:pPr>
      <w:rPr>
        <w:rFonts w:eastAsia="Times New Roman"/>
        <w:b/>
        <w:bCs/>
        <w:sz w:val="24"/>
        <w:szCs w:val="24"/>
      </w:rPr>
    </w:lvl>
    <w:lvl w:ilvl="6">
      <w:start w:val="1"/>
      <w:numFmt w:val="decimal"/>
      <w:lvlText w:val="%1.%2.%3.%4.%5.%6.%7"/>
      <w:lvlJc w:val="left"/>
      <w:pPr>
        <w:ind w:left="1440" w:hanging="1440"/>
      </w:pPr>
      <w:rPr>
        <w:rFonts w:eastAsia="Times New Roman"/>
        <w:b/>
        <w:bCs/>
        <w:sz w:val="24"/>
        <w:szCs w:val="24"/>
      </w:rPr>
    </w:lvl>
    <w:lvl w:ilvl="7">
      <w:start w:val="1"/>
      <w:numFmt w:val="decimal"/>
      <w:lvlText w:val="%1.%2.%3.%4.%5.%6.%7.%8"/>
      <w:lvlJc w:val="left"/>
      <w:pPr>
        <w:ind w:left="1800" w:hanging="1800"/>
      </w:pPr>
      <w:rPr>
        <w:rFonts w:eastAsia="Times New Roman"/>
        <w:b/>
        <w:bCs/>
        <w:sz w:val="24"/>
        <w:szCs w:val="24"/>
      </w:rPr>
    </w:lvl>
    <w:lvl w:ilvl="8">
      <w:start w:val="1"/>
      <w:numFmt w:val="decimal"/>
      <w:lvlText w:val="%1.%2.%3.%4.%5.%6.%7.%8.%9"/>
      <w:lvlJc w:val="left"/>
      <w:pPr>
        <w:ind w:left="1800" w:hanging="1800"/>
      </w:pPr>
      <w:rPr>
        <w:rFonts w:eastAsia="Times New Roman"/>
        <w:b/>
        <w:bCs/>
        <w:sz w:val="24"/>
        <w:szCs w:val="24"/>
      </w:rPr>
    </w:lvl>
  </w:abstractNum>
  <w:abstractNum w:abstractNumId="1">
    <w:nsid w:val="00000003"/>
    <w:multiLevelType w:val="multilevel"/>
    <w:tmpl w:val="00000003"/>
    <w:lvl w:ilvl="0">
      <w:start w:val="1"/>
      <w:numFmt w:val="bullet"/>
      <w:lvlText w:val=""/>
      <w:lvlJc w:val="left"/>
      <w:pPr>
        <w:ind w:left="720" w:hanging="360"/>
      </w:pPr>
      <w:rPr>
        <w:rFonts w:ascii="Symbol" w:eastAsia="Times New Roman"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4"/>
    <w:multiLevelType w:val="multilevel"/>
    <w:tmpl w:val="00000004"/>
    <w:lvl w:ilvl="0">
      <w:start w:val="1"/>
      <w:numFmt w:val="bullet"/>
      <w:lvlText w:val=""/>
      <w:lvlJc w:val="left"/>
      <w:pPr>
        <w:ind w:left="1080" w:hanging="360"/>
      </w:pPr>
      <w:rPr>
        <w:rFonts w:ascii="Symbol" w:eastAsia="Times New Roman" w:hAnsi="Symbol"/>
        <w:color w:val="00000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6"/>
    <w:multiLevelType w:val="multilevel"/>
    <w:tmpl w:val="00000006"/>
    <w:lvl w:ilvl="0">
      <w:start w:val="1"/>
      <w:numFmt w:val="bullet"/>
      <w:lvlText w:val=""/>
      <w:lvlJc w:val="left"/>
      <w:pPr>
        <w:ind w:left="720" w:hanging="360"/>
      </w:pPr>
      <w:rPr>
        <w:rFonts w:ascii="Symbol" w:eastAsia="Times New Roman" w:hAnsi="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Symbol" w:eastAsia="Times New Roman" w:hAnsi="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Symbol" w:eastAsia="Times New Roman" w:hAnsi="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4">
    <w:nsid w:val="00000007"/>
    <w:multiLevelType w:val="multilevel"/>
    <w:tmpl w:val="00000007"/>
    <w:lvl w:ilvl="0">
      <w:start w:val="1"/>
      <w:numFmt w:val="bullet"/>
      <w:lvlText w:val=""/>
      <w:lvlJc w:val="left"/>
      <w:pPr>
        <w:ind w:left="720" w:hanging="360"/>
      </w:pPr>
      <w:rPr>
        <w:rFonts w:ascii="Symbol" w:eastAsia="Times New Roman" w:hAnsi="Symbol"/>
      </w:rPr>
    </w:lvl>
    <w:lvl w:ilvl="1">
      <w:start w:val="1"/>
      <w:numFmt w:val="bullet"/>
      <w:lvlText w:val="◦"/>
      <w:lvlJc w:val="left"/>
      <w:pPr>
        <w:ind w:left="1080" w:hanging="360"/>
      </w:pPr>
      <w:rPr>
        <w:rFonts w:ascii="OpenSymbol" w:eastAsia="Times New Roman" w:hAnsi="OpenSymbol"/>
      </w:rPr>
    </w:lvl>
    <w:lvl w:ilvl="2">
      <w:start w:val="1"/>
      <w:numFmt w:val="bullet"/>
      <w:lvlText w:val="▪"/>
      <w:lvlJc w:val="left"/>
      <w:pPr>
        <w:ind w:left="1440" w:hanging="360"/>
      </w:pPr>
      <w:rPr>
        <w:rFonts w:ascii="OpenSymbol" w:eastAsia="Times New Roman" w:hAnsi="OpenSymbol"/>
      </w:rPr>
    </w:lvl>
    <w:lvl w:ilvl="3">
      <w:start w:val="1"/>
      <w:numFmt w:val="bullet"/>
      <w:lvlText w:val=""/>
      <w:lvlJc w:val="left"/>
      <w:pPr>
        <w:ind w:left="1800" w:hanging="360"/>
      </w:pPr>
      <w:rPr>
        <w:rFonts w:ascii="Symbol" w:eastAsia="Times New Roman" w:hAnsi="Symbol"/>
      </w:rPr>
    </w:lvl>
    <w:lvl w:ilvl="4">
      <w:start w:val="1"/>
      <w:numFmt w:val="bullet"/>
      <w:lvlText w:val="◦"/>
      <w:lvlJc w:val="left"/>
      <w:pPr>
        <w:ind w:left="2160" w:hanging="360"/>
      </w:pPr>
      <w:rPr>
        <w:rFonts w:ascii="OpenSymbol" w:eastAsia="Times New Roman" w:hAnsi="OpenSymbol"/>
      </w:rPr>
    </w:lvl>
    <w:lvl w:ilvl="5">
      <w:start w:val="1"/>
      <w:numFmt w:val="bullet"/>
      <w:lvlText w:val="▪"/>
      <w:lvlJc w:val="left"/>
      <w:pPr>
        <w:ind w:left="2520" w:hanging="360"/>
      </w:pPr>
      <w:rPr>
        <w:rFonts w:ascii="OpenSymbol" w:eastAsia="Times New Roman" w:hAnsi="OpenSymbol"/>
      </w:rPr>
    </w:lvl>
    <w:lvl w:ilvl="6">
      <w:start w:val="1"/>
      <w:numFmt w:val="bullet"/>
      <w:lvlText w:val=""/>
      <w:lvlJc w:val="left"/>
      <w:pPr>
        <w:ind w:left="2880" w:hanging="360"/>
      </w:pPr>
      <w:rPr>
        <w:rFonts w:ascii="Symbol" w:eastAsia="Times New Roman" w:hAnsi="Symbol"/>
      </w:rPr>
    </w:lvl>
    <w:lvl w:ilvl="7">
      <w:start w:val="1"/>
      <w:numFmt w:val="bullet"/>
      <w:lvlText w:val="◦"/>
      <w:lvlJc w:val="left"/>
      <w:pPr>
        <w:ind w:left="3240" w:hanging="360"/>
      </w:pPr>
      <w:rPr>
        <w:rFonts w:ascii="OpenSymbol" w:eastAsia="Times New Roman" w:hAnsi="OpenSymbol"/>
      </w:rPr>
    </w:lvl>
    <w:lvl w:ilvl="8">
      <w:start w:val="1"/>
      <w:numFmt w:val="bullet"/>
      <w:lvlText w:val="▪"/>
      <w:lvlJc w:val="left"/>
      <w:pPr>
        <w:ind w:left="3600" w:hanging="360"/>
      </w:pPr>
      <w:rPr>
        <w:rFonts w:ascii="OpenSymbol" w:eastAsia="Times New Roman" w:hAnsi="OpenSymbol"/>
      </w:rPr>
    </w:lvl>
  </w:abstractNum>
  <w:abstractNum w:abstractNumId="5">
    <w:nsid w:val="00056DAB"/>
    <w:multiLevelType w:val="hybridMultilevel"/>
    <w:tmpl w:val="76A07D50"/>
    <w:lvl w:ilvl="0" w:tplc="0A56BFDC">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nsid w:val="04893DEF"/>
    <w:multiLevelType w:val="hybridMultilevel"/>
    <w:tmpl w:val="6A0006D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nsid w:val="04E6147E"/>
    <w:multiLevelType w:val="hybridMultilevel"/>
    <w:tmpl w:val="ACD6054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Liberation Mono" w:hAnsi="Liberation Mono" w:cs="Liberation Mono"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Liberation Mono" w:hAnsi="Liberation Mono" w:cs="Liberation Mono"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Liberation Mono" w:hAnsi="Liberation Mono" w:cs="Liberation Mono" w:hint="default"/>
      </w:rPr>
    </w:lvl>
    <w:lvl w:ilvl="8" w:tplc="040A0005" w:tentative="1">
      <w:start w:val="1"/>
      <w:numFmt w:val="bullet"/>
      <w:lvlText w:val=""/>
      <w:lvlJc w:val="left"/>
      <w:pPr>
        <w:ind w:left="6840" w:hanging="360"/>
      </w:pPr>
      <w:rPr>
        <w:rFonts w:ascii="Wingdings" w:hAnsi="Wingdings" w:hint="default"/>
      </w:rPr>
    </w:lvl>
  </w:abstractNum>
  <w:abstractNum w:abstractNumId="8">
    <w:nsid w:val="09A946BD"/>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E1C0A7B"/>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29766EC"/>
    <w:multiLevelType w:val="hybridMultilevel"/>
    <w:tmpl w:val="32927F6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nsid w:val="15BB4AEB"/>
    <w:multiLevelType w:val="hybridMultilevel"/>
    <w:tmpl w:val="9D3EDCB0"/>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2">
    <w:nsid w:val="24690090"/>
    <w:multiLevelType w:val="hybridMultilevel"/>
    <w:tmpl w:val="8204563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Liberation Mono" w:hAnsi="Liberation Mono" w:cs="Liberation Mono"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Liberation Mono" w:hAnsi="Liberation Mono" w:cs="Liberation Mono"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Liberation Mono" w:hAnsi="Liberation Mono" w:cs="Liberation Mono" w:hint="default"/>
      </w:rPr>
    </w:lvl>
    <w:lvl w:ilvl="8" w:tplc="040A0005" w:tentative="1">
      <w:start w:val="1"/>
      <w:numFmt w:val="bullet"/>
      <w:lvlText w:val=""/>
      <w:lvlJc w:val="left"/>
      <w:pPr>
        <w:ind w:left="7200" w:hanging="360"/>
      </w:pPr>
      <w:rPr>
        <w:rFonts w:ascii="Wingdings" w:hAnsi="Wingdings" w:hint="default"/>
      </w:rPr>
    </w:lvl>
  </w:abstractNum>
  <w:abstractNum w:abstractNumId="13">
    <w:nsid w:val="26DD23DC"/>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E692B76"/>
    <w:multiLevelType w:val="multilevel"/>
    <w:tmpl w:val="126E424A"/>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8084485"/>
    <w:multiLevelType w:val="hybridMultilevel"/>
    <w:tmpl w:val="B47A25A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6">
    <w:nsid w:val="3A700904"/>
    <w:multiLevelType w:val="hybridMultilevel"/>
    <w:tmpl w:val="7562B98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7">
    <w:nsid w:val="3E476879"/>
    <w:multiLevelType w:val="hybridMultilevel"/>
    <w:tmpl w:val="3CBA2926"/>
    <w:lvl w:ilvl="0" w:tplc="AC9C4AB6">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nsid w:val="49C53C62"/>
    <w:multiLevelType w:val="multilevel"/>
    <w:tmpl w:val="8C783D5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D90538C"/>
    <w:multiLevelType w:val="hybridMultilevel"/>
    <w:tmpl w:val="DD84A652"/>
    <w:lvl w:ilvl="0" w:tplc="4C0A0009">
      <w:start w:val="1"/>
      <w:numFmt w:val="bullet"/>
      <w:lvlText w:val=""/>
      <w:lvlJc w:val="left"/>
      <w:pPr>
        <w:ind w:left="720" w:hanging="360"/>
      </w:pPr>
      <w:rPr>
        <w:rFonts w:ascii="Wingdings" w:hAnsi="Wingdings"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0">
    <w:nsid w:val="4E4A4588"/>
    <w:multiLevelType w:val="hybridMultilevel"/>
    <w:tmpl w:val="90FA6EF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1">
    <w:nsid w:val="573C5B97"/>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B772BAB"/>
    <w:multiLevelType w:val="hybridMultilevel"/>
    <w:tmpl w:val="EBDE438A"/>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3">
    <w:nsid w:val="667906CB"/>
    <w:multiLevelType w:val="hybridMultilevel"/>
    <w:tmpl w:val="AE3263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Liberation Mono" w:hAnsi="Liberation Mono" w:cs="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cs="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cs="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75D95E62"/>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5E117C"/>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CE8257B"/>
    <w:multiLevelType w:val="hybridMultilevel"/>
    <w:tmpl w:val="52B4277C"/>
    <w:lvl w:ilvl="0" w:tplc="04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7">
    <w:nsid w:val="7F6B02AF"/>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27"/>
  </w:num>
  <w:num w:numId="3">
    <w:abstractNumId w:val="13"/>
  </w:num>
  <w:num w:numId="4">
    <w:abstractNumId w:val="14"/>
  </w:num>
  <w:num w:numId="5">
    <w:abstractNumId w:val="8"/>
  </w:num>
  <w:num w:numId="6">
    <w:abstractNumId w:val="1"/>
  </w:num>
  <w:num w:numId="7">
    <w:abstractNumId w:val="18"/>
  </w:num>
  <w:num w:numId="8">
    <w:abstractNumId w:val="7"/>
  </w:num>
  <w:num w:numId="9">
    <w:abstractNumId w:val="3"/>
  </w:num>
  <w:num w:numId="10">
    <w:abstractNumId w:val="12"/>
  </w:num>
  <w:num w:numId="11">
    <w:abstractNumId w:val="25"/>
  </w:num>
  <w:num w:numId="12">
    <w:abstractNumId w:val="0"/>
  </w:num>
  <w:num w:numId="13">
    <w:abstractNumId w:val="2"/>
  </w:num>
  <w:num w:numId="14">
    <w:abstractNumId w:val="4"/>
  </w:num>
  <w:num w:numId="15">
    <w:abstractNumId w:val="22"/>
  </w:num>
  <w:num w:numId="16">
    <w:abstractNumId w:val="23"/>
  </w:num>
  <w:num w:numId="17">
    <w:abstractNumId w:val="24"/>
  </w:num>
  <w:num w:numId="18">
    <w:abstractNumId w:val="9"/>
  </w:num>
  <w:num w:numId="19">
    <w:abstractNumId w:val="15"/>
  </w:num>
  <w:num w:numId="20">
    <w:abstractNumId w:val="11"/>
  </w:num>
  <w:num w:numId="21">
    <w:abstractNumId w:val="5"/>
  </w:num>
  <w:num w:numId="22">
    <w:abstractNumId w:val="17"/>
  </w:num>
  <w:num w:numId="23">
    <w:abstractNumId w:val="19"/>
  </w:num>
  <w:num w:numId="24">
    <w:abstractNumId w:val="20"/>
  </w:num>
  <w:num w:numId="25">
    <w:abstractNumId w:val="6"/>
  </w:num>
  <w:num w:numId="26">
    <w:abstractNumId w:val="10"/>
  </w:num>
  <w:num w:numId="27">
    <w:abstractNumId w:val="1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NI"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n-U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0F6"/>
    <w:rsid w:val="0000443C"/>
    <w:rsid w:val="00005881"/>
    <w:rsid w:val="000058F6"/>
    <w:rsid w:val="00006C38"/>
    <w:rsid w:val="00014511"/>
    <w:rsid w:val="00015D09"/>
    <w:rsid w:val="00024DDB"/>
    <w:rsid w:val="0003106E"/>
    <w:rsid w:val="00035522"/>
    <w:rsid w:val="000466D4"/>
    <w:rsid w:val="00067710"/>
    <w:rsid w:val="000823C9"/>
    <w:rsid w:val="0009474D"/>
    <w:rsid w:val="00097295"/>
    <w:rsid w:val="000A330D"/>
    <w:rsid w:val="000B3DF9"/>
    <w:rsid w:val="000B487A"/>
    <w:rsid w:val="000C24C0"/>
    <w:rsid w:val="000F7076"/>
    <w:rsid w:val="001020F6"/>
    <w:rsid w:val="00127336"/>
    <w:rsid w:val="00134D60"/>
    <w:rsid w:val="001350AC"/>
    <w:rsid w:val="001360AE"/>
    <w:rsid w:val="00141DEF"/>
    <w:rsid w:val="00147350"/>
    <w:rsid w:val="001477B8"/>
    <w:rsid w:val="00147E9E"/>
    <w:rsid w:val="00164F94"/>
    <w:rsid w:val="00181550"/>
    <w:rsid w:val="001C797F"/>
    <w:rsid w:val="001F4521"/>
    <w:rsid w:val="001F7514"/>
    <w:rsid w:val="002431C4"/>
    <w:rsid w:val="002604A2"/>
    <w:rsid w:val="00277814"/>
    <w:rsid w:val="00296E5F"/>
    <w:rsid w:val="002A6E9B"/>
    <w:rsid w:val="002B586A"/>
    <w:rsid w:val="002C2C7C"/>
    <w:rsid w:val="002C4125"/>
    <w:rsid w:val="002D7186"/>
    <w:rsid w:val="002F226C"/>
    <w:rsid w:val="003001F7"/>
    <w:rsid w:val="00303C7A"/>
    <w:rsid w:val="00313C91"/>
    <w:rsid w:val="003235CD"/>
    <w:rsid w:val="003321A0"/>
    <w:rsid w:val="00337BBA"/>
    <w:rsid w:val="00340309"/>
    <w:rsid w:val="003503B9"/>
    <w:rsid w:val="0035415C"/>
    <w:rsid w:val="00361CAB"/>
    <w:rsid w:val="003957EB"/>
    <w:rsid w:val="00395EC2"/>
    <w:rsid w:val="003976AE"/>
    <w:rsid w:val="003A17B1"/>
    <w:rsid w:val="003A2201"/>
    <w:rsid w:val="003A552F"/>
    <w:rsid w:val="003B0109"/>
    <w:rsid w:val="003C1708"/>
    <w:rsid w:val="003D35FF"/>
    <w:rsid w:val="003E7DFD"/>
    <w:rsid w:val="00407275"/>
    <w:rsid w:val="00411BD7"/>
    <w:rsid w:val="004155D8"/>
    <w:rsid w:val="00417EBA"/>
    <w:rsid w:val="00425C19"/>
    <w:rsid w:val="00433337"/>
    <w:rsid w:val="00437245"/>
    <w:rsid w:val="0044259F"/>
    <w:rsid w:val="004704F9"/>
    <w:rsid w:val="004729D0"/>
    <w:rsid w:val="00477505"/>
    <w:rsid w:val="00480A12"/>
    <w:rsid w:val="004831E0"/>
    <w:rsid w:val="00484B48"/>
    <w:rsid w:val="00497AB7"/>
    <w:rsid w:val="004A7BA8"/>
    <w:rsid w:val="004C54E7"/>
    <w:rsid w:val="004D0ED8"/>
    <w:rsid w:val="004D617E"/>
    <w:rsid w:val="004E2DE9"/>
    <w:rsid w:val="004E3941"/>
    <w:rsid w:val="004E5AC1"/>
    <w:rsid w:val="004F2FDF"/>
    <w:rsid w:val="004F6434"/>
    <w:rsid w:val="00502593"/>
    <w:rsid w:val="00504F26"/>
    <w:rsid w:val="00505558"/>
    <w:rsid w:val="00514477"/>
    <w:rsid w:val="00525D56"/>
    <w:rsid w:val="00536020"/>
    <w:rsid w:val="00537CE7"/>
    <w:rsid w:val="00560201"/>
    <w:rsid w:val="00566C30"/>
    <w:rsid w:val="005811DB"/>
    <w:rsid w:val="0059597D"/>
    <w:rsid w:val="00596376"/>
    <w:rsid w:val="00597340"/>
    <w:rsid w:val="005A32ED"/>
    <w:rsid w:val="005B2833"/>
    <w:rsid w:val="005C10C8"/>
    <w:rsid w:val="005C6F4D"/>
    <w:rsid w:val="005D5167"/>
    <w:rsid w:val="005E214D"/>
    <w:rsid w:val="005E50C2"/>
    <w:rsid w:val="005F46E7"/>
    <w:rsid w:val="006000E2"/>
    <w:rsid w:val="00601C08"/>
    <w:rsid w:val="0061650E"/>
    <w:rsid w:val="00616F67"/>
    <w:rsid w:val="00617C30"/>
    <w:rsid w:val="00624147"/>
    <w:rsid w:val="0062591F"/>
    <w:rsid w:val="00631622"/>
    <w:rsid w:val="006333A4"/>
    <w:rsid w:val="006373C5"/>
    <w:rsid w:val="0064430A"/>
    <w:rsid w:val="006670F2"/>
    <w:rsid w:val="0067737E"/>
    <w:rsid w:val="00690963"/>
    <w:rsid w:val="00694D06"/>
    <w:rsid w:val="006B0CEA"/>
    <w:rsid w:val="006B0D09"/>
    <w:rsid w:val="006B18AC"/>
    <w:rsid w:val="006C0E9C"/>
    <w:rsid w:val="006C14CB"/>
    <w:rsid w:val="006E5126"/>
    <w:rsid w:val="006F0629"/>
    <w:rsid w:val="006F2E07"/>
    <w:rsid w:val="00705AE3"/>
    <w:rsid w:val="00721779"/>
    <w:rsid w:val="00747C36"/>
    <w:rsid w:val="00767511"/>
    <w:rsid w:val="007767AD"/>
    <w:rsid w:val="00781527"/>
    <w:rsid w:val="0078408D"/>
    <w:rsid w:val="00785C41"/>
    <w:rsid w:val="007961CB"/>
    <w:rsid w:val="007A5B8A"/>
    <w:rsid w:val="007B1F27"/>
    <w:rsid w:val="007B7582"/>
    <w:rsid w:val="007C346B"/>
    <w:rsid w:val="007C4F94"/>
    <w:rsid w:val="007D35D6"/>
    <w:rsid w:val="007D3F95"/>
    <w:rsid w:val="007E37D5"/>
    <w:rsid w:val="007F2BFE"/>
    <w:rsid w:val="0082242A"/>
    <w:rsid w:val="008238AC"/>
    <w:rsid w:val="008372A1"/>
    <w:rsid w:val="00843754"/>
    <w:rsid w:val="00854E0A"/>
    <w:rsid w:val="00862931"/>
    <w:rsid w:val="00872C87"/>
    <w:rsid w:val="00875EB5"/>
    <w:rsid w:val="0087671C"/>
    <w:rsid w:val="008A1540"/>
    <w:rsid w:val="008A7080"/>
    <w:rsid w:val="008B0334"/>
    <w:rsid w:val="008B5287"/>
    <w:rsid w:val="008C7D6D"/>
    <w:rsid w:val="008D269B"/>
    <w:rsid w:val="008D4C2E"/>
    <w:rsid w:val="008E7C0A"/>
    <w:rsid w:val="009025F1"/>
    <w:rsid w:val="009052DE"/>
    <w:rsid w:val="00913A30"/>
    <w:rsid w:val="00925834"/>
    <w:rsid w:val="009434AB"/>
    <w:rsid w:val="00943717"/>
    <w:rsid w:val="0095265E"/>
    <w:rsid w:val="00962E26"/>
    <w:rsid w:val="00990419"/>
    <w:rsid w:val="009B0EB8"/>
    <w:rsid w:val="009B10DB"/>
    <w:rsid w:val="009C0B01"/>
    <w:rsid w:val="009E5552"/>
    <w:rsid w:val="00A07939"/>
    <w:rsid w:val="00A11727"/>
    <w:rsid w:val="00A167B5"/>
    <w:rsid w:val="00A16BCE"/>
    <w:rsid w:val="00A226C6"/>
    <w:rsid w:val="00A2526E"/>
    <w:rsid w:val="00A2590B"/>
    <w:rsid w:val="00A2719A"/>
    <w:rsid w:val="00A325E2"/>
    <w:rsid w:val="00A33FE5"/>
    <w:rsid w:val="00A348F4"/>
    <w:rsid w:val="00A365F0"/>
    <w:rsid w:val="00A46CA2"/>
    <w:rsid w:val="00A51EC7"/>
    <w:rsid w:val="00A711C3"/>
    <w:rsid w:val="00A84182"/>
    <w:rsid w:val="00A96055"/>
    <w:rsid w:val="00AC5E4E"/>
    <w:rsid w:val="00AD6BBF"/>
    <w:rsid w:val="00AE2642"/>
    <w:rsid w:val="00B04CEE"/>
    <w:rsid w:val="00B1361B"/>
    <w:rsid w:val="00B15149"/>
    <w:rsid w:val="00B21F27"/>
    <w:rsid w:val="00B236A7"/>
    <w:rsid w:val="00B30872"/>
    <w:rsid w:val="00B40A16"/>
    <w:rsid w:val="00B47908"/>
    <w:rsid w:val="00B47CD7"/>
    <w:rsid w:val="00B50E07"/>
    <w:rsid w:val="00B61149"/>
    <w:rsid w:val="00B61D36"/>
    <w:rsid w:val="00B64167"/>
    <w:rsid w:val="00B64B49"/>
    <w:rsid w:val="00B677C1"/>
    <w:rsid w:val="00B716B8"/>
    <w:rsid w:val="00B7419F"/>
    <w:rsid w:val="00B7730A"/>
    <w:rsid w:val="00B87F51"/>
    <w:rsid w:val="00B92E22"/>
    <w:rsid w:val="00B960FE"/>
    <w:rsid w:val="00B96658"/>
    <w:rsid w:val="00BA0932"/>
    <w:rsid w:val="00BB5F29"/>
    <w:rsid w:val="00BC76EA"/>
    <w:rsid w:val="00BD0CD8"/>
    <w:rsid w:val="00BD1E61"/>
    <w:rsid w:val="00BD36EC"/>
    <w:rsid w:val="00BE5320"/>
    <w:rsid w:val="00BE7436"/>
    <w:rsid w:val="00BF2B57"/>
    <w:rsid w:val="00BF5A91"/>
    <w:rsid w:val="00C050E3"/>
    <w:rsid w:val="00C117A1"/>
    <w:rsid w:val="00C15247"/>
    <w:rsid w:val="00C24296"/>
    <w:rsid w:val="00C32777"/>
    <w:rsid w:val="00C3518F"/>
    <w:rsid w:val="00C3745F"/>
    <w:rsid w:val="00C37DF9"/>
    <w:rsid w:val="00C45EF1"/>
    <w:rsid w:val="00C505D5"/>
    <w:rsid w:val="00C5501D"/>
    <w:rsid w:val="00C56EFF"/>
    <w:rsid w:val="00C7794C"/>
    <w:rsid w:val="00C80752"/>
    <w:rsid w:val="00C92BA4"/>
    <w:rsid w:val="00CA6B73"/>
    <w:rsid w:val="00CE1754"/>
    <w:rsid w:val="00CE5AE7"/>
    <w:rsid w:val="00D03D39"/>
    <w:rsid w:val="00D12B20"/>
    <w:rsid w:val="00D131A6"/>
    <w:rsid w:val="00D15135"/>
    <w:rsid w:val="00D453A1"/>
    <w:rsid w:val="00D55E03"/>
    <w:rsid w:val="00D65375"/>
    <w:rsid w:val="00DA4730"/>
    <w:rsid w:val="00DA7F29"/>
    <w:rsid w:val="00DD6528"/>
    <w:rsid w:val="00DF0805"/>
    <w:rsid w:val="00E02D69"/>
    <w:rsid w:val="00E037B1"/>
    <w:rsid w:val="00E10ECF"/>
    <w:rsid w:val="00E27AC8"/>
    <w:rsid w:val="00E30215"/>
    <w:rsid w:val="00E36B6D"/>
    <w:rsid w:val="00E52A0C"/>
    <w:rsid w:val="00E60613"/>
    <w:rsid w:val="00E65D90"/>
    <w:rsid w:val="00E72C07"/>
    <w:rsid w:val="00E7395A"/>
    <w:rsid w:val="00E75D3E"/>
    <w:rsid w:val="00E86A4C"/>
    <w:rsid w:val="00E875A7"/>
    <w:rsid w:val="00EA1AA5"/>
    <w:rsid w:val="00ED2B67"/>
    <w:rsid w:val="00EE187F"/>
    <w:rsid w:val="00EE62E5"/>
    <w:rsid w:val="00EF4B00"/>
    <w:rsid w:val="00EF5C7E"/>
    <w:rsid w:val="00F12007"/>
    <w:rsid w:val="00F1216F"/>
    <w:rsid w:val="00F14E66"/>
    <w:rsid w:val="00F224EE"/>
    <w:rsid w:val="00F31E22"/>
    <w:rsid w:val="00F3396C"/>
    <w:rsid w:val="00F55212"/>
    <w:rsid w:val="00F57FD1"/>
    <w:rsid w:val="00F74909"/>
    <w:rsid w:val="00F74B8C"/>
    <w:rsid w:val="00F8755F"/>
    <w:rsid w:val="00FC23E0"/>
    <w:rsid w:val="00FD3149"/>
    <w:rsid w:val="00FD7AE2"/>
    <w:rsid w:val="00FF1B75"/>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73EA68-C232-447F-98AC-2E28C76E9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20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675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020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20F6"/>
  </w:style>
  <w:style w:type="paragraph" w:styleId="Piedepgina">
    <w:name w:val="footer"/>
    <w:basedOn w:val="Normal"/>
    <w:link w:val="PiedepginaCar"/>
    <w:uiPriority w:val="99"/>
    <w:unhideWhenUsed/>
    <w:rsid w:val="001020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20F6"/>
  </w:style>
  <w:style w:type="character" w:customStyle="1" w:styleId="Ttulo1Car">
    <w:name w:val="Título 1 Car"/>
    <w:basedOn w:val="Fuentedeprrafopredeter"/>
    <w:link w:val="Ttulo1"/>
    <w:uiPriority w:val="9"/>
    <w:rsid w:val="001020F6"/>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767511"/>
    <w:pPr>
      <w:outlineLvl w:val="9"/>
    </w:pPr>
    <w:rPr>
      <w:lang w:eastAsia="es-NI"/>
    </w:rPr>
  </w:style>
  <w:style w:type="paragraph" w:styleId="TDC1">
    <w:name w:val="toc 1"/>
    <w:basedOn w:val="Normal"/>
    <w:next w:val="Normal"/>
    <w:autoRedefine/>
    <w:uiPriority w:val="39"/>
    <w:unhideWhenUsed/>
    <w:rsid w:val="00767511"/>
    <w:pPr>
      <w:spacing w:after="100"/>
    </w:pPr>
  </w:style>
  <w:style w:type="character" w:styleId="Hipervnculo">
    <w:name w:val="Hyperlink"/>
    <w:basedOn w:val="Fuentedeprrafopredeter"/>
    <w:uiPriority w:val="99"/>
    <w:unhideWhenUsed/>
    <w:rsid w:val="00767511"/>
    <w:rPr>
      <w:color w:val="0563C1" w:themeColor="hyperlink"/>
      <w:u w:val="single"/>
    </w:rPr>
  </w:style>
  <w:style w:type="character" w:customStyle="1" w:styleId="Ttulo2Car">
    <w:name w:val="Título 2 Car"/>
    <w:basedOn w:val="Fuentedeprrafopredeter"/>
    <w:link w:val="Ttulo2"/>
    <w:uiPriority w:val="9"/>
    <w:rsid w:val="00767511"/>
    <w:rPr>
      <w:rFonts w:asciiTheme="majorHAnsi" w:eastAsiaTheme="majorEastAsia" w:hAnsiTheme="majorHAnsi" w:cstheme="majorBidi"/>
      <w:color w:val="2E74B5" w:themeColor="accent1" w:themeShade="BF"/>
      <w:sz w:val="26"/>
      <w:szCs w:val="26"/>
    </w:rPr>
  </w:style>
  <w:style w:type="paragraph" w:styleId="Subttulo">
    <w:name w:val="Subtitle"/>
    <w:basedOn w:val="Normal"/>
    <w:next w:val="Normal"/>
    <w:link w:val="SubttuloCar"/>
    <w:uiPriority w:val="11"/>
    <w:qFormat/>
    <w:rsid w:val="0076751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67511"/>
    <w:rPr>
      <w:rFonts w:eastAsiaTheme="minorEastAsia"/>
      <w:color w:val="5A5A5A" w:themeColor="text1" w:themeTint="A5"/>
      <w:spacing w:val="15"/>
    </w:rPr>
  </w:style>
  <w:style w:type="paragraph" w:styleId="Prrafodelista">
    <w:name w:val="List Paragraph"/>
    <w:basedOn w:val="Normal"/>
    <w:uiPriority w:val="34"/>
    <w:qFormat/>
    <w:rsid w:val="00DD6528"/>
    <w:pPr>
      <w:ind w:left="720"/>
      <w:contextualSpacing/>
    </w:pPr>
  </w:style>
  <w:style w:type="character" w:customStyle="1" w:styleId="Refdenotaalpie1">
    <w:name w:val="Ref. de nota al pie1"/>
    <w:uiPriority w:val="99"/>
    <w:rsid w:val="006C14CB"/>
    <w:rPr>
      <w:vertAlign w:val="superscript"/>
    </w:rPr>
  </w:style>
  <w:style w:type="paragraph" w:customStyle="1" w:styleId="Notaalpie">
    <w:name w:val="Nota al pie"/>
    <w:basedOn w:val="Normal"/>
    <w:uiPriority w:val="99"/>
    <w:rsid w:val="006C14CB"/>
    <w:pPr>
      <w:widowControl w:val="0"/>
      <w:autoSpaceDE w:val="0"/>
      <w:autoSpaceDN w:val="0"/>
      <w:adjustRightInd w:val="0"/>
      <w:spacing w:after="0" w:line="240" w:lineRule="auto"/>
    </w:pPr>
    <w:rPr>
      <w:rFonts w:ascii="Liberation Serif" w:eastAsia="Times New Roman" w:hAnsi="Liberation Serif" w:cs="Liberation Serif"/>
      <w:kern w:val="1"/>
      <w:sz w:val="20"/>
      <w:szCs w:val="20"/>
      <w:lang w:eastAsia="zh-CN" w:bidi="hi-IN"/>
    </w:rPr>
  </w:style>
  <w:style w:type="character" w:styleId="Refdenotaalpie">
    <w:name w:val="footnote reference"/>
    <w:basedOn w:val="Fuentedeprrafopredeter"/>
    <w:uiPriority w:val="99"/>
    <w:rsid w:val="006C14CB"/>
    <w:rPr>
      <w:vertAlign w:val="superscript"/>
    </w:rPr>
  </w:style>
  <w:style w:type="paragraph" w:customStyle="1" w:styleId="western">
    <w:name w:val="western"/>
    <w:uiPriority w:val="99"/>
    <w:rsid w:val="007B7582"/>
    <w:pPr>
      <w:autoSpaceDE w:val="0"/>
      <w:autoSpaceDN w:val="0"/>
      <w:adjustRightInd w:val="0"/>
      <w:spacing w:after="0" w:line="240" w:lineRule="auto"/>
    </w:pPr>
    <w:rPr>
      <w:rFonts w:ascii="Arial" w:eastAsia="Times New Roman" w:hAnsi="Liberation Serif" w:cs="Times New Roman"/>
      <w:kern w:val="1"/>
      <w:sz w:val="20"/>
      <w:szCs w:val="20"/>
      <w:lang w:val="en-US" w:eastAsia="zh-CN"/>
    </w:rPr>
  </w:style>
  <w:style w:type="paragraph" w:styleId="Textonotapie">
    <w:name w:val="footnote text"/>
    <w:basedOn w:val="Normal"/>
    <w:link w:val="TextonotapieCar1"/>
    <w:uiPriority w:val="99"/>
    <w:rsid w:val="007B7582"/>
    <w:pPr>
      <w:widowControl w:val="0"/>
      <w:autoSpaceDE w:val="0"/>
      <w:autoSpaceDN w:val="0"/>
      <w:adjustRightInd w:val="0"/>
      <w:spacing w:after="0" w:line="240" w:lineRule="auto"/>
    </w:pPr>
    <w:rPr>
      <w:rFonts w:ascii="Times New Roman" w:eastAsia="Times New Roman" w:hAnsi="Liberation Serif" w:cs="Times New Roman"/>
      <w:sz w:val="20"/>
      <w:szCs w:val="20"/>
      <w:lang w:val="es-ES_tradnl" w:eastAsia="zh-CN" w:bidi="hi-IN"/>
    </w:rPr>
  </w:style>
  <w:style w:type="character" w:customStyle="1" w:styleId="TextonotapieCar">
    <w:name w:val="Texto nota pie Car"/>
    <w:basedOn w:val="Fuentedeprrafopredeter"/>
    <w:uiPriority w:val="99"/>
    <w:semiHidden/>
    <w:rsid w:val="007B7582"/>
    <w:rPr>
      <w:sz w:val="20"/>
      <w:szCs w:val="20"/>
    </w:rPr>
  </w:style>
  <w:style w:type="character" w:customStyle="1" w:styleId="TextonotapieCar1">
    <w:name w:val="Texto nota pie Car1"/>
    <w:basedOn w:val="Fuentedeprrafopredeter"/>
    <w:link w:val="Textonotapie"/>
    <w:uiPriority w:val="99"/>
    <w:rsid w:val="007B7582"/>
    <w:rPr>
      <w:rFonts w:ascii="Times New Roman" w:eastAsia="Times New Roman" w:hAnsi="Liberation Serif" w:cs="Times New Roman"/>
      <w:sz w:val="20"/>
      <w:szCs w:val="20"/>
      <w:lang w:val="es-ES_tradnl" w:eastAsia="zh-CN" w:bidi="hi-IN"/>
    </w:rPr>
  </w:style>
  <w:style w:type="table" w:styleId="Listaclara-nfasis1">
    <w:name w:val="Light List Accent 1"/>
    <w:basedOn w:val="Tablanormal"/>
    <w:uiPriority w:val="61"/>
    <w:rsid w:val="008E7C0A"/>
    <w:pPr>
      <w:spacing w:after="0" w:line="240" w:lineRule="auto"/>
    </w:pPr>
    <w:rPr>
      <w:lang w:val="es-ES_tradnl"/>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Descripcin">
    <w:name w:val="caption"/>
    <w:basedOn w:val="Normal"/>
    <w:next w:val="Normal"/>
    <w:uiPriority w:val="35"/>
    <w:unhideWhenUsed/>
    <w:qFormat/>
    <w:rsid w:val="007961C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65D90"/>
    <w:pPr>
      <w:spacing w:after="0"/>
    </w:pPr>
  </w:style>
  <w:style w:type="table" w:styleId="Tablaconcuadrcula">
    <w:name w:val="Table Grid"/>
    <w:basedOn w:val="Tablanormal"/>
    <w:uiPriority w:val="39"/>
    <w:rsid w:val="004F64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lista3-nfasis5">
    <w:name w:val="List Table 3 Accent 5"/>
    <w:basedOn w:val="Tablanormal"/>
    <w:uiPriority w:val="48"/>
    <w:rsid w:val="004F6434"/>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adelista3-nfasis1">
    <w:name w:val="List Table 3 Accent 1"/>
    <w:basedOn w:val="Tablanormal"/>
    <w:uiPriority w:val="48"/>
    <w:rsid w:val="00BF5A91"/>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es.kioskea.net/faq/10376-svg-como-leer-un-archivo-en-formato-svg"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bab-soft.com/es/diseno_desarrollo_aplicaciones_web.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dotlrn.org/about/"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hyperlink" Target="http://rockcherry.wordpress.com/2013/07/15/diseno-responsiv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3.jpeg"/><Relationship Id="rId27" Type="http://schemas.openxmlformats.org/officeDocument/2006/relationships/hyperlink" Target="http://www.alegsa.com.ar/Dic/framework.php" TargetMode="External"/><Relationship Id="rId30" Type="http://schemas.openxmlformats.org/officeDocument/2006/relationships/hyperlink" Target="http://uwe.pst.ifi.lmu.d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9F0C4-4B0D-4277-BCE4-F1E45B1ED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Pages>
  <Words>10050</Words>
  <Characters>55281</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65201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Maykel López</dc:creator>
  <cp:keywords/>
  <dc:description/>
  <cp:lastModifiedBy>Maykel López</cp:lastModifiedBy>
  <cp:revision>63</cp:revision>
  <cp:lastPrinted>2017-11-23T08:23:00Z</cp:lastPrinted>
  <dcterms:created xsi:type="dcterms:W3CDTF">2017-11-22T18:10:00Z</dcterms:created>
  <dcterms:modified xsi:type="dcterms:W3CDTF">2017-11-23T08:24:00Z</dcterms:modified>
</cp:coreProperties>
</file>